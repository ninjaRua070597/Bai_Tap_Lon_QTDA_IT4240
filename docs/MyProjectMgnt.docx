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37795B8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w:t>
      </w:r>
      <w:r w:rsidR="00240B0E">
        <w:rPr>
          <w:b/>
          <w:bCs/>
          <w:i/>
          <w:iCs/>
          <w:sz w:val="42"/>
          <w:szCs w:val="42"/>
        </w:rPr>
        <w:t xml:space="preserve"> </w:t>
      </w:r>
      <w:bookmarkStart w:id="0" w:name="_GoBack"/>
      <w:bookmarkEnd w:id="0"/>
      <w:r w:rsidR="009A2CD4">
        <w:rPr>
          <w:b/>
          <w:bCs/>
          <w:i/>
          <w:iCs/>
          <w:sz w:val="42"/>
          <w:szCs w:val="42"/>
        </w:rPr>
        <w:t>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F6D14A" w14:textId="021D390E" w:rsidR="005C521E"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8101637" w:history="1">
        <w:r w:rsidR="005C521E" w:rsidRPr="00D45AC1">
          <w:rPr>
            <w:rStyle w:val="Hyperlink"/>
            <w:noProof/>
          </w:rPr>
          <w:t>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44C7B928" w14:textId="51D1026F" w:rsidR="005C521E" w:rsidRDefault="005700A0">
      <w:pPr>
        <w:pStyle w:val="TOC2"/>
        <w:rPr>
          <w:rFonts w:asciiTheme="minorHAnsi" w:eastAsiaTheme="minorEastAsia" w:hAnsiTheme="minorHAnsi" w:cstheme="minorBidi"/>
          <w:noProof/>
          <w:sz w:val="22"/>
          <w:szCs w:val="22"/>
          <w:lang w:eastAsia="en-US" w:bidi="ar-SA"/>
        </w:rPr>
      </w:pPr>
      <w:hyperlink w:anchor="_Toc28101638" w:history="1">
        <w:r w:rsidR="005C521E" w:rsidRPr="00D45AC1">
          <w:rPr>
            <w:rStyle w:val="Hyperlink"/>
            <w:noProof/>
          </w:rPr>
          <w:t>1.1.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D1712FE" w14:textId="64276D3B" w:rsidR="005C521E" w:rsidRDefault="005700A0">
      <w:pPr>
        <w:pStyle w:val="TOC2"/>
        <w:rPr>
          <w:rFonts w:asciiTheme="minorHAnsi" w:eastAsiaTheme="minorEastAsia" w:hAnsiTheme="minorHAnsi" w:cstheme="minorBidi"/>
          <w:noProof/>
          <w:sz w:val="22"/>
          <w:szCs w:val="22"/>
          <w:lang w:eastAsia="en-US" w:bidi="ar-SA"/>
        </w:rPr>
      </w:pPr>
      <w:hyperlink w:anchor="_Toc28101639" w:history="1">
        <w:r w:rsidR="005C521E" w:rsidRPr="00D45AC1">
          <w:rPr>
            <w:rStyle w:val="Hyperlink"/>
            <w:noProof/>
          </w:rPr>
          <w:t>1.2.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39405D7C" w14:textId="33420949"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40" w:history="1">
        <w:r w:rsidR="005C521E" w:rsidRPr="00D45AC1">
          <w:rPr>
            <w:rStyle w:val="Hyperlink"/>
            <w:noProof/>
          </w:rPr>
          <w:t>2.</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54F3543" w14:textId="28EE2997" w:rsidR="005C521E" w:rsidRDefault="005700A0">
      <w:pPr>
        <w:pStyle w:val="TOC2"/>
        <w:rPr>
          <w:rFonts w:asciiTheme="minorHAnsi" w:eastAsiaTheme="minorEastAsia" w:hAnsiTheme="minorHAnsi" w:cstheme="minorBidi"/>
          <w:noProof/>
          <w:sz w:val="22"/>
          <w:szCs w:val="22"/>
          <w:lang w:eastAsia="en-US" w:bidi="ar-SA"/>
        </w:rPr>
      </w:pPr>
      <w:hyperlink w:anchor="_Toc28101641" w:history="1">
        <w:r w:rsidR="005C521E" w:rsidRPr="00D45AC1">
          <w:rPr>
            <w:rStyle w:val="Hyperlink"/>
            <w:noProof/>
          </w:rPr>
          <w:t>2.1.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ABB35A9" w14:textId="062F52FA" w:rsidR="005C521E" w:rsidRDefault="005700A0">
      <w:pPr>
        <w:pStyle w:val="TOC2"/>
        <w:rPr>
          <w:rFonts w:asciiTheme="minorHAnsi" w:eastAsiaTheme="minorEastAsia" w:hAnsiTheme="minorHAnsi" w:cstheme="minorBidi"/>
          <w:noProof/>
          <w:sz w:val="22"/>
          <w:szCs w:val="22"/>
          <w:lang w:eastAsia="en-US" w:bidi="ar-SA"/>
        </w:rPr>
      </w:pPr>
      <w:hyperlink w:anchor="_Toc28101642" w:history="1">
        <w:r w:rsidR="005C521E" w:rsidRPr="00D45AC1">
          <w:rPr>
            <w:rStyle w:val="Hyperlink"/>
            <w:noProof/>
          </w:rPr>
          <w:t>2.2.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14:paraId="7B068B01" w14:textId="6CEA2461" w:rsidR="005C521E" w:rsidRDefault="005700A0">
      <w:pPr>
        <w:pStyle w:val="TOC2"/>
        <w:rPr>
          <w:rFonts w:asciiTheme="minorHAnsi" w:eastAsiaTheme="minorEastAsia" w:hAnsiTheme="minorHAnsi" w:cstheme="minorBidi"/>
          <w:noProof/>
          <w:sz w:val="22"/>
          <w:szCs w:val="22"/>
          <w:lang w:eastAsia="en-US" w:bidi="ar-SA"/>
        </w:rPr>
      </w:pPr>
      <w:hyperlink w:anchor="_Toc28101643" w:history="1">
        <w:r w:rsidR="005C521E" w:rsidRPr="00D45AC1">
          <w:rPr>
            <w:rStyle w:val="Hyperlink"/>
            <w:noProof/>
          </w:rPr>
          <w:t>2.3.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50F93E2" w14:textId="1116A02C"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44" w:history="1">
        <w:r w:rsidR="005C521E" w:rsidRPr="00D45AC1">
          <w:rPr>
            <w:rStyle w:val="Hyperlink"/>
            <w:noProof/>
          </w:rPr>
          <w:t>3.</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1A91BF3" w14:textId="7FA6121E" w:rsidR="005C521E" w:rsidRDefault="005700A0">
      <w:pPr>
        <w:pStyle w:val="TOC2"/>
        <w:rPr>
          <w:rFonts w:asciiTheme="minorHAnsi" w:eastAsiaTheme="minorEastAsia" w:hAnsiTheme="minorHAnsi" w:cstheme="minorBidi"/>
          <w:noProof/>
          <w:sz w:val="22"/>
          <w:szCs w:val="22"/>
          <w:lang w:eastAsia="en-US" w:bidi="ar-SA"/>
        </w:rPr>
      </w:pPr>
      <w:hyperlink w:anchor="_Toc28101645" w:history="1">
        <w:r w:rsidR="005C521E" w:rsidRPr="00D45AC1">
          <w:rPr>
            <w:rStyle w:val="Hyperlink"/>
            <w:noProof/>
          </w:rPr>
          <w:t>3.1.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4FA1DA65" w14:textId="105138DC" w:rsidR="005C521E" w:rsidRDefault="005700A0">
      <w:pPr>
        <w:pStyle w:val="TOC2"/>
        <w:rPr>
          <w:rFonts w:asciiTheme="minorHAnsi" w:eastAsiaTheme="minorEastAsia" w:hAnsiTheme="minorHAnsi" w:cstheme="minorBidi"/>
          <w:noProof/>
          <w:sz w:val="22"/>
          <w:szCs w:val="22"/>
          <w:lang w:eastAsia="en-US" w:bidi="ar-SA"/>
        </w:rPr>
      </w:pPr>
      <w:hyperlink w:anchor="_Toc28101646" w:history="1">
        <w:r w:rsidR="005C521E" w:rsidRPr="00D45AC1">
          <w:rPr>
            <w:rStyle w:val="Hyperlink"/>
            <w:noProof/>
          </w:rPr>
          <w:t>3.2.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14:paraId="0F443979" w14:textId="4C091340" w:rsidR="005C521E" w:rsidRDefault="005700A0">
      <w:pPr>
        <w:pStyle w:val="TOC2"/>
        <w:rPr>
          <w:rFonts w:asciiTheme="minorHAnsi" w:eastAsiaTheme="minorEastAsia" w:hAnsiTheme="minorHAnsi" w:cstheme="minorBidi"/>
          <w:noProof/>
          <w:sz w:val="22"/>
          <w:szCs w:val="22"/>
          <w:lang w:eastAsia="en-US" w:bidi="ar-SA"/>
        </w:rPr>
      </w:pPr>
      <w:hyperlink w:anchor="_Toc28101647" w:history="1">
        <w:r w:rsidR="005C521E" w:rsidRPr="00D45AC1">
          <w:rPr>
            <w:rStyle w:val="Hyperlink"/>
            <w:noProof/>
          </w:rPr>
          <w:t>3.3.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475DA1A9" w14:textId="09916689" w:rsidR="005C521E" w:rsidRDefault="005700A0">
      <w:pPr>
        <w:pStyle w:val="TOC2"/>
        <w:rPr>
          <w:rFonts w:asciiTheme="minorHAnsi" w:eastAsiaTheme="minorEastAsia" w:hAnsiTheme="minorHAnsi" w:cstheme="minorBidi"/>
          <w:noProof/>
          <w:sz w:val="22"/>
          <w:szCs w:val="22"/>
          <w:lang w:eastAsia="en-US" w:bidi="ar-SA"/>
        </w:rPr>
      </w:pPr>
      <w:hyperlink w:anchor="_Toc28101648" w:history="1">
        <w:r w:rsidR="005C521E" w:rsidRPr="00D45AC1">
          <w:rPr>
            <w:rStyle w:val="Hyperlink"/>
            <w:noProof/>
          </w:rPr>
          <w:t>3.4.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E0FADE7" w14:textId="1CADC278"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49" w:history="1">
        <w:r w:rsidR="005C521E" w:rsidRPr="00D45AC1">
          <w:rPr>
            <w:rStyle w:val="Hyperlink"/>
            <w:noProof/>
          </w:rPr>
          <w:t>4.</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6A8F6B21" w14:textId="3A37A735" w:rsidR="005C521E" w:rsidRDefault="005700A0">
      <w:pPr>
        <w:pStyle w:val="TOC2"/>
        <w:rPr>
          <w:rFonts w:asciiTheme="minorHAnsi" w:eastAsiaTheme="minorEastAsia" w:hAnsiTheme="minorHAnsi" w:cstheme="minorBidi"/>
          <w:noProof/>
          <w:sz w:val="22"/>
          <w:szCs w:val="22"/>
          <w:lang w:eastAsia="en-US" w:bidi="ar-SA"/>
        </w:rPr>
      </w:pPr>
      <w:hyperlink w:anchor="_Toc28101650" w:history="1">
        <w:r w:rsidR="005C521E" w:rsidRPr="00D45AC1">
          <w:rPr>
            <w:rStyle w:val="Hyperlink"/>
            <w:noProof/>
          </w:rPr>
          <w:t>4.1.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14:paraId="1B0DC6B4" w14:textId="44A8C684" w:rsidR="005C521E" w:rsidRDefault="005700A0">
      <w:pPr>
        <w:pStyle w:val="TOC2"/>
        <w:rPr>
          <w:rFonts w:asciiTheme="minorHAnsi" w:eastAsiaTheme="minorEastAsia" w:hAnsiTheme="minorHAnsi" w:cstheme="minorBidi"/>
          <w:noProof/>
          <w:sz w:val="22"/>
          <w:szCs w:val="22"/>
          <w:lang w:eastAsia="en-US" w:bidi="ar-SA"/>
        </w:rPr>
      </w:pPr>
      <w:hyperlink w:anchor="_Toc28101651" w:history="1">
        <w:r w:rsidR="005C521E" w:rsidRPr="00D45AC1">
          <w:rPr>
            <w:rStyle w:val="Hyperlink"/>
            <w:noProof/>
          </w:rPr>
          <w:t>4.2.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A8CA893" w14:textId="39FBB5ED" w:rsidR="005C521E" w:rsidRDefault="005700A0">
      <w:pPr>
        <w:pStyle w:val="TOC2"/>
        <w:rPr>
          <w:rFonts w:asciiTheme="minorHAnsi" w:eastAsiaTheme="minorEastAsia" w:hAnsiTheme="minorHAnsi" w:cstheme="minorBidi"/>
          <w:noProof/>
          <w:sz w:val="22"/>
          <w:szCs w:val="22"/>
          <w:lang w:eastAsia="en-US" w:bidi="ar-SA"/>
        </w:rPr>
      </w:pPr>
      <w:hyperlink w:anchor="_Toc28101652" w:history="1">
        <w:r w:rsidR="005C521E" w:rsidRPr="00D45AC1">
          <w:rPr>
            <w:rStyle w:val="Hyperlink"/>
            <w:noProof/>
          </w:rPr>
          <w:t>4.3.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012C10A8" w14:textId="21F27623"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53" w:history="1">
        <w:r w:rsidR="005C521E" w:rsidRPr="00D45AC1">
          <w:rPr>
            <w:rStyle w:val="Hyperlink"/>
            <w:noProof/>
          </w:rPr>
          <w:t>5.</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1287BD3F" w14:textId="1734E5E0" w:rsidR="005C521E" w:rsidRDefault="005700A0">
      <w:pPr>
        <w:pStyle w:val="TOC2"/>
        <w:rPr>
          <w:rFonts w:asciiTheme="minorHAnsi" w:eastAsiaTheme="minorEastAsia" w:hAnsiTheme="minorHAnsi" w:cstheme="minorBidi"/>
          <w:noProof/>
          <w:sz w:val="22"/>
          <w:szCs w:val="22"/>
          <w:lang w:eastAsia="en-US" w:bidi="ar-SA"/>
        </w:rPr>
      </w:pPr>
      <w:hyperlink w:anchor="_Toc28101654" w:history="1">
        <w:r w:rsidR="005C521E" w:rsidRPr="00D45AC1">
          <w:rPr>
            <w:rStyle w:val="Hyperlink"/>
            <w:noProof/>
          </w:rPr>
          <w:t>5.1.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14:paraId="7C73E6E9" w14:textId="400E06D4" w:rsidR="005C521E" w:rsidRDefault="005700A0">
      <w:pPr>
        <w:pStyle w:val="TOC2"/>
        <w:rPr>
          <w:rFonts w:asciiTheme="minorHAnsi" w:eastAsiaTheme="minorEastAsia" w:hAnsiTheme="minorHAnsi" w:cstheme="minorBidi"/>
          <w:noProof/>
          <w:sz w:val="22"/>
          <w:szCs w:val="22"/>
          <w:lang w:eastAsia="en-US" w:bidi="ar-SA"/>
        </w:rPr>
      </w:pPr>
      <w:hyperlink w:anchor="_Toc28101655" w:history="1">
        <w:r w:rsidR="005C521E" w:rsidRPr="00D45AC1">
          <w:rPr>
            <w:rStyle w:val="Hyperlink"/>
            <w:noProof/>
          </w:rPr>
          <w:t>5.2.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056E79DD" w14:textId="0E3B51BF" w:rsidR="005C521E" w:rsidRDefault="005700A0">
      <w:pPr>
        <w:pStyle w:val="TOC2"/>
        <w:rPr>
          <w:rFonts w:asciiTheme="minorHAnsi" w:eastAsiaTheme="minorEastAsia" w:hAnsiTheme="minorHAnsi" w:cstheme="minorBidi"/>
          <w:noProof/>
          <w:sz w:val="22"/>
          <w:szCs w:val="22"/>
          <w:lang w:eastAsia="en-US" w:bidi="ar-SA"/>
        </w:rPr>
      </w:pPr>
      <w:hyperlink w:anchor="_Toc28101656" w:history="1">
        <w:r w:rsidR="005C521E" w:rsidRPr="00D45AC1">
          <w:rPr>
            <w:rStyle w:val="Hyperlink"/>
            <w:noProof/>
          </w:rPr>
          <w:t>5.3.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7A45BCDE" w14:textId="11DBFA88" w:rsidR="005C521E" w:rsidRDefault="005700A0">
      <w:pPr>
        <w:pStyle w:val="TOC2"/>
        <w:rPr>
          <w:rFonts w:asciiTheme="minorHAnsi" w:eastAsiaTheme="minorEastAsia" w:hAnsiTheme="minorHAnsi" w:cstheme="minorBidi"/>
          <w:noProof/>
          <w:sz w:val="22"/>
          <w:szCs w:val="22"/>
          <w:lang w:eastAsia="en-US" w:bidi="ar-SA"/>
        </w:rPr>
      </w:pPr>
      <w:hyperlink w:anchor="_Toc28101657" w:history="1">
        <w:r w:rsidR="005C521E" w:rsidRPr="00D45AC1">
          <w:rPr>
            <w:rStyle w:val="Hyperlink"/>
            <w:noProof/>
          </w:rPr>
          <w:t>5.4.</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14:paraId="606B8995" w14:textId="724FEC0F"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58" w:history="1">
        <w:r w:rsidR="005C521E" w:rsidRPr="00D45AC1">
          <w:rPr>
            <w:rStyle w:val="Hyperlink"/>
            <w:noProof/>
          </w:rPr>
          <w:t>6.</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1889F990" w14:textId="55E376BB" w:rsidR="005C521E" w:rsidRDefault="005700A0">
      <w:pPr>
        <w:pStyle w:val="TOC2"/>
        <w:rPr>
          <w:rFonts w:asciiTheme="minorHAnsi" w:eastAsiaTheme="minorEastAsia" w:hAnsiTheme="minorHAnsi" w:cstheme="minorBidi"/>
          <w:noProof/>
          <w:sz w:val="22"/>
          <w:szCs w:val="22"/>
          <w:lang w:eastAsia="en-US" w:bidi="ar-SA"/>
        </w:rPr>
      </w:pPr>
      <w:hyperlink w:anchor="_Toc28101659" w:history="1">
        <w:r w:rsidR="005C521E" w:rsidRPr="00D45AC1">
          <w:rPr>
            <w:rStyle w:val="Hyperlink"/>
            <w:noProof/>
          </w:rPr>
          <w:t>6.1.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0037DA64" w14:textId="64A18C26" w:rsidR="005C521E" w:rsidRDefault="005700A0">
      <w:pPr>
        <w:pStyle w:val="TOC2"/>
        <w:rPr>
          <w:rFonts w:asciiTheme="minorHAnsi" w:eastAsiaTheme="minorEastAsia" w:hAnsiTheme="minorHAnsi" w:cstheme="minorBidi"/>
          <w:noProof/>
          <w:sz w:val="22"/>
          <w:szCs w:val="22"/>
          <w:lang w:eastAsia="en-US" w:bidi="ar-SA"/>
        </w:rPr>
      </w:pPr>
      <w:hyperlink w:anchor="_Toc28101660" w:history="1">
        <w:r w:rsidR="005C521E" w:rsidRPr="00D45AC1">
          <w:rPr>
            <w:rStyle w:val="Hyperlink"/>
            <w:noProof/>
          </w:rPr>
          <w:t>6.2.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14:paraId="79C1CFF8" w14:textId="54FB7191"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61" w:history="1">
        <w:r w:rsidR="005C521E" w:rsidRPr="00D45AC1">
          <w:rPr>
            <w:rStyle w:val="Hyperlink"/>
            <w:noProof/>
          </w:rPr>
          <w:t>7.</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B544C4B" w14:textId="450F0B88" w:rsidR="005C521E" w:rsidRDefault="005700A0">
      <w:pPr>
        <w:pStyle w:val="TOC2"/>
        <w:rPr>
          <w:rFonts w:asciiTheme="minorHAnsi" w:eastAsiaTheme="minorEastAsia" w:hAnsiTheme="minorHAnsi" w:cstheme="minorBidi"/>
          <w:noProof/>
          <w:sz w:val="22"/>
          <w:szCs w:val="22"/>
          <w:lang w:eastAsia="en-US" w:bidi="ar-SA"/>
        </w:rPr>
      </w:pPr>
      <w:hyperlink w:anchor="_Toc28101662" w:history="1">
        <w:r w:rsidR="005C521E" w:rsidRPr="00D45AC1">
          <w:rPr>
            <w:rStyle w:val="Hyperlink"/>
            <w:noProof/>
          </w:rPr>
          <w:t>7.1.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BFF8A07" w14:textId="5C2E779A" w:rsidR="005C521E" w:rsidRDefault="005700A0">
      <w:pPr>
        <w:pStyle w:val="TOC2"/>
        <w:rPr>
          <w:rFonts w:asciiTheme="minorHAnsi" w:eastAsiaTheme="minorEastAsia" w:hAnsiTheme="minorHAnsi" w:cstheme="minorBidi"/>
          <w:noProof/>
          <w:sz w:val="22"/>
          <w:szCs w:val="22"/>
          <w:lang w:eastAsia="en-US" w:bidi="ar-SA"/>
        </w:rPr>
      </w:pPr>
      <w:hyperlink w:anchor="_Toc28101663" w:history="1">
        <w:r w:rsidR="005C521E" w:rsidRPr="00D45AC1">
          <w:rPr>
            <w:rStyle w:val="Hyperlink"/>
            <w:noProof/>
          </w:rPr>
          <w:t>7.2.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55EEB88" w14:textId="0CAFDC01" w:rsidR="005C521E" w:rsidRDefault="005700A0">
      <w:pPr>
        <w:pStyle w:val="TOC2"/>
        <w:rPr>
          <w:rFonts w:asciiTheme="minorHAnsi" w:eastAsiaTheme="minorEastAsia" w:hAnsiTheme="minorHAnsi" w:cstheme="minorBidi"/>
          <w:noProof/>
          <w:sz w:val="22"/>
          <w:szCs w:val="22"/>
          <w:lang w:eastAsia="en-US" w:bidi="ar-SA"/>
        </w:rPr>
      </w:pPr>
      <w:hyperlink w:anchor="_Toc28101664" w:history="1">
        <w:r w:rsidR="005C521E" w:rsidRPr="00D45AC1">
          <w:rPr>
            <w:rStyle w:val="Hyperlink"/>
            <w:noProof/>
          </w:rPr>
          <w:t>7.3.</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057EBB11" w14:textId="04A4918C"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65" w:history="1">
        <w:r w:rsidR="005C521E" w:rsidRPr="00D45AC1">
          <w:rPr>
            <w:rStyle w:val="Hyperlink"/>
            <w:noProof/>
          </w:rPr>
          <w:t>8.</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69DB3BE9" w14:textId="6A07DEDE" w:rsidR="005C521E" w:rsidRDefault="005700A0">
      <w:pPr>
        <w:pStyle w:val="TOC2"/>
        <w:rPr>
          <w:rFonts w:asciiTheme="minorHAnsi" w:eastAsiaTheme="minorEastAsia" w:hAnsiTheme="minorHAnsi" w:cstheme="minorBidi"/>
          <w:noProof/>
          <w:sz w:val="22"/>
          <w:szCs w:val="22"/>
          <w:lang w:eastAsia="en-US" w:bidi="ar-SA"/>
        </w:rPr>
      </w:pPr>
      <w:hyperlink w:anchor="_Toc28101666" w:history="1">
        <w:r w:rsidR="005C521E" w:rsidRPr="00D45AC1">
          <w:rPr>
            <w:rStyle w:val="Hyperlink"/>
            <w:noProof/>
            <w:lang w:eastAsia="en-US"/>
          </w:rPr>
          <w:t>8.1.</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A965774" w14:textId="206A97F3" w:rsidR="005C521E" w:rsidRDefault="005700A0">
      <w:pPr>
        <w:pStyle w:val="TOC2"/>
        <w:rPr>
          <w:rFonts w:asciiTheme="minorHAnsi" w:eastAsiaTheme="minorEastAsia" w:hAnsiTheme="minorHAnsi" w:cstheme="minorBidi"/>
          <w:noProof/>
          <w:sz w:val="22"/>
          <w:szCs w:val="22"/>
          <w:lang w:eastAsia="en-US" w:bidi="ar-SA"/>
        </w:rPr>
      </w:pPr>
      <w:hyperlink w:anchor="_Toc28101667" w:history="1">
        <w:r w:rsidR="005C521E" w:rsidRPr="00D45AC1">
          <w:rPr>
            <w:rStyle w:val="Hyperlink"/>
            <w:noProof/>
            <w:lang w:eastAsia="en-US"/>
          </w:rPr>
          <w:t>8.2.</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14A5AFA5" w14:textId="35FA7176" w:rsidR="005C521E" w:rsidRDefault="005700A0">
      <w:pPr>
        <w:pStyle w:val="TOC2"/>
        <w:rPr>
          <w:rFonts w:asciiTheme="minorHAnsi" w:eastAsiaTheme="minorEastAsia" w:hAnsiTheme="minorHAnsi" w:cstheme="minorBidi"/>
          <w:noProof/>
          <w:sz w:val="22"/>
          <w:szCs w:val="22"/>
          <w:lang w:eastAsia="en-US" w:bidi="ar-SA"/>
        </w:rPr>
      </w:pPr>
      <w:hyperlink w:anchor="_Toc28101668" w:history="1">
        <w:r w:rsidR="005C521E" w:rsidRPr="00D45AC1">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14:paraId="335010C1" w14:textId="06F1309B" w:rsidR="005C521E" w:rsidRDefault="005700A0">
      <w:pPr>
        <w:pStyle w:val="TOC2"/>
        <w:rPr>
          <w:rFonts w:asciiTheme="minorHAnsi" w:eastAsiaTheme="minorEastAsia" w:hAnsiTheme="minorHAnsi" w:cstheme="minorBidi"/>
          <w:noProof/>
          <w:sz w:val="22"/>
          <w:szCs w:val="22"/>
          <w:lang w:eastAsia="en-US" w:bidi="ar-SA"/>
        </w:rPr>
      </w:pPr>
      <w:hyperlink w:anchor="_Toc28101669" w:history="1">
        <w:r w:rsidR="005C521E" w:rsidRPr="00D45AC1">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14:paraId="219F7E5A" w14:textId="296282AB" w:rsidR="005C521E" w:rsidRDefault="005700A0">
      <w:pPr>
        <w:pStyle w:val="TOC2"/>
        <w:rPr>
          <w:rFonts w:asciiTheme="minorHAnsi" w:eastAsiaTheme="minorEastAsia" w:hAnsiTheme="minorHAnsi" w:cstheme="minorBidi"/>
          <w:noProof/>
          <w:sz w:val="22"/>
          <w:szCs w:val="22"/>
          <w:lang w:eastAsia="en-US" w:bidi="ar-SA"/>
        </w:rPr>
      </w:pPr>
      <w:hyperlink w:anchor="_Toc28101670" w:history="1">
        <w:r w:rsidR="005C521E" w:rsidRPr="00D45AC1">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14:paraId="7EBF0C0C" w14:textId="0D56FEF4" w:rsidR="005C521E" w:rsidRDefault="005700A0">
      <w:pPr>
        <w:pStyle w:val="TOC2"/>
        <w:rPr>
          <w:rFonts w:asciiTheme="minorHAnsi" w:eastAsiaTheme="minorEastAsia" w:hAnsiTheme="minorHAnsi" w:cstheme="minorBidi"/>
          <w:noProof/>
          <w:sz w:val="22"/>
          <w:szCs w:val="22"/>
          <w:lang w:eastAsia="en-US" w:bidi="ar-SA"/>
        </w:rPr>
      </w:pPr>
      <w:hyperlink w:anchor="_Toc28101671" w:history="1">
        <w:r w:rsidR="005C521E" w:rsidRPr="00D45AC1">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14:paraId="023E21E6" w14:textId="42A60F4E" w:rsidR="005C521E" w:rsidRDefault="005700A0">
      <w:pPr>
        <w:pStyle w:val="TOC2"/>
        <w:rPr>
          <w:rFonts w:asciiTheme="minorHAnsi" w:eastAsiaTheme="minorEastAsia" w:hAnsiTheme="minorHAnsi" w:cstheme="minorBidi"/>
          <w:noProof/>
          <w:sz w:val="22"/>
          <w:szCs w:val="22"/>
          <w:lang w:eastAsia="en-US" w:bidi="ar-SA"/>
        </w:rPr>
      </w:pPr>
      <w:hyperlink w:anchor="_Toc28101672" w:history="1">
        <w:r w:rsidR="005C521E" w:rsidRPr="00D45AC1">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14:paraId="24A719A5" w14:textId="02E54CB3" w:rsidR="005C521E" w:rsidRDefault="005700A0">
      <w:pPr>
        <w:pStyle w:val="TOC2"/>
        <w:rPr>
          <w:rFonts w:asciiTheme="minorHAnsi" w:eastAsiaTheme="minorEastAsia" w:hAnsiTheme="minorHAnsi" w:cstheme="minorBidi"/>
          <w:noProof/>
          <w:sz w:val="22"/>
          <w:szCs w:val="22"/>
          <w:lang w:eastAsia="en-US" w:bidi="ar-SA"/>
        </w:rPr>
      </w:pPr>
      <w:hyperlink w:anchor="_Toc28101673" w:history="1">
        <w:r w:rsidR="005C521E" w:rsidRPr="00D45AC1">
          <w:rPr>
            <w:rStyle w:val="Hyperlink"/>
            <w:noProof/>
            <w:lang w:eastAsia="en-US"/>
          </w:rPr>
          <w:t>8.3.</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14:paraId="398FA569" w14:textId="542C33D4" w:rsidR="005C521E" w:rsidRDefault="005700A0">
      <w:pPr>
        <w:pStyle w:val="TOC2"/>
        <w:rPr>
          <w:rFonts w:asciiTheme="minorHAnsi" w:eastAsiaTheme="minorEastAsia" w:hAnsiTheme="minorHAnsi" w:cstheme="minorBidi"/>
          <w:noProof/>
          <w:sz w:val="22"/>
          <w:szCs w:val="22"/>
          <w:lang w:eastAsia="en-US" w:bidi="ar-SA"/>
        </w:rPr>
      </w:pPr>
      <w:hyperlink w:anchor="_Toc28101674" w:history="1">
        <w:r w:rsidR="005C521E" w:rsidRPr="00D45AC1">
          <w:rPr>
            <w:rStyle w:val="Hyperlink"/>
            <w:noProof/>
            <w:lang w:eastAsia="en-US"/>
          </w:rPr>
          <w:t>8.4.</w:t>
        </w:r>
        <w:r w:rsidR="005C521E">
          <w:rPr>
            <w:rFonts w:asciiTheme="minorHAnsi" w:eastAsiaTheme="minorEastAsia" w:hAnsiTheme="minorHAnsi" w:cstheme="minorBidi"/>
            <w:noProof/>
            <w:sz w:val="22"/>
            <w:szCs w:val="22"/>
            <w:lang w:eastAsia="en-US" w:bidi="ar-SA"/>
          </w:rPr>
          <w:tab/>
        </w:r>
        <w:r w:rsidR="005C521E" w:rsidRPr="00D45AC1">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6C98F26" w14:textId="1C0DA9BB"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75" w:history="1">
        <w:r w:rsidR="005C521E" w:rsidRPr="00D45AC1">
          <w:rPr>
            <w:rStyle w:val="Hyperlink"/>
            <w:noProof/>
          </w:rPr>
          <w:t>9.</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0D859520" w14:textId="49C25A6E" w:rsidR="005C521E" w:rsidRDefault="005700A0">
      <w:pPr>
        <w:pStyle w:val="TOC2"/>
        <w:rPr>
          <w:rFonts w:asciiTheme="minorHAnsi" w:eastAsiaTheme="minorEastAsia" w:hAnsiTheme="minorHAnsi" w:cstheme="minorBidi"/>
          <w:noProof/>
          <w:sz w:val="22"/>
          <w:szCs w:val="22"/>
          <w:lang w:eastAsia="en-US" w:bidi="ar-SA"/>
        </w:rPr>
      </w:pPr>
      <w:hyperlink w:anchor="_Toc28101676" w:history="1">
        <w:r w:rsidR="005C521E" w:rsidRPr="00D45AC1">
          <w:rPr>
            <w:rStyle w:val="Hyperlink"/>
            <w:noProof/>
          </w:rPr>
          <w:t>9.1.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14:paraId="58B6AAD0" w14:textId="765D27D0"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77" w:history="1">
        <w:r w:rsidR="005C521E" w:rsidRPr="00D45AC1">
          <w:rPr>
            <w:rStyle w:val="Hyperlink"/>
            <w:noProof/>
          </w:rPr>
          <w:t>10.</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72C3E49F" w14:textId="4F9243EA" w:rsidR="005C521E" w:rsidRDefault="005700A0">
      <w:pPr>
        <w:pStyle w:val="TOC2"/>
        <w:rPr>
          <w:rFonts w:asciiTheme="minorHAnsi" w:eastAsiaTheme="minorEastAsia" w:hAnsiTheme="minorHAnsi" w:cstheme="minorBidi"/>
          <w:noProof/>
          <w:sz w:val="22"/>
          <w:szCs w:val="22"/>
          <w:lang w:eastAsia="en-US" w:bidi="ar-SA"/>
        </w:rPr>
      </w:pPr>
      <w:hyperlink w:anchor="_Toc28101678" w:history="1">
        <w:r w:rsidR="005C521E" w:rsidRPr="00D45AC1">
          <w:rPr>
            <w:rStyle w:val="Hyperlink"/>
            <w:noProof/>
          </w:rPr>
          <w:t>10.1.</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602699A7" w14:textId="7EA495B0" w:rsidR="005C521E" w:rsidRDefault="005700A0">
      <w:pPr>
        <w:pStyle w:val="TOC2"/>
        <w:rPr>
          <w:rFonts w:asciiTheme="minorHAnsi" w:eastAsiaTheme="minorEastAsia" w:hAnsiTheme="minorHAnsi" w:cstheme="minorBidi"/>
          <w:noProof/>
          <w:sz w:val="22"/>
          <w:szCs w:val="22"/>
          <w:lang w:eastAsia="en-US" w:bidi="ar-SA"/>
        </w:rPr>
      </w:pPr>
      <w:hyperlink w:anchor="_Toc28101679" w:history="1">
        <w:r w:rsidR="005C521E" w:rsidRPr="00D45AC1">
          <w:rPr>
            <w:rStyle w:val="Hyperlink"/>
            <w:noProof/>
          </w:rPr>
          <w:t>10.2.</w:t>
        </w:r>
        <w:r w:rsidR="005C521E">
          <w:rPr>
            <w:rFonts w:asciiTheme="minorHAnsi" w:eastAsiaTheme="minorEastAsia" w:hAnsiTheme="minorHAnsi" w:cstheme="minorBidi"/>
            <w:noProof/>
            <w:sz w:val="22"/>
            <w:szCs w:val="22"/>
            <w:lang w:eastAsia="en-US" w:bidi="ar-SA"/>
          </w:rPr>
          <w:tab/>
        </w:r>
        <w:r w:rsidR="005C521E" w:rsidRPr="00D45AC1">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14:paraId="43E1791B" w14:textId="3692EA04" w:rsidR="005C521E" w:rsidRDefault="005700A0">
      <w:pPr>
        <w:pStyle w:val="TOC1"/>
        <w:rPr>
          <w:rFonts w:asciiTheme="minorHAnsi" w:eastAsiaTheme="minorEastAsia" w:hAnsiTheme="minorHAnsi" w:cstheme="minorBidi"/>
          <w:b w:val="0"/>
          <w:bCs w:val="0"/>
          <w:caps w:val="0"/>
          <w:noProof/>
          <w:sz w:val="22"/>
          <w:szCs w:val="22"/>
          <w:lang w:eastAsia="en-US" w:bidi="ar-SA"/>
        </w:rPr>
      </w:pPr>
      <w:hyperlink w:anchor="_Toc28101680" w:history="1">
        <w:r w:rsidR="005C521E" w:rsidRPr="00D45AC1">
          <w:rPr>
            <w:rStyle w:val="Hyperlink"/>
            <w:noProof/>
            <w:lang w:eastAsia="en-US"/>
          </w:rPr>
          <w:t>11.</w:t>
        </w:r>
        <w:r w:rsidR="005C521E">
          <w:rPr>
            <w:rFonts w:asciiTheme="minorHAnsi" w:eastAsiaTheme="minorEastAsia" w:hAnsiTheme="minorHAnsi" w:cstheme="minorBidi"/>
            <w:b w:val="0"/>
            <w:bCs w:val="0"/>
            <w:caps w:val="0"/>
            <w:noProof/>
            <w:sz w:val="22"/>
            <w:szCs w:val="22"/>
            <w:lang w:eastAsia="en-US" w:bidi="ar-SA"/>
          </w:rPr>
          <w:tab/>
        </w:r>
        <w:r w:rsidR="005C521E" w:rsidRPr="00D45AC1">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14:paraId="4BA721B3" w14:textId="7E836641" w:rsidR="00727431" w:rsidRDefault="00030EB1" w:rsidP="005F37E7">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8101637"/>
      <w:r>
        <w:lastRenderedPageBreak/>
        <w:t>Giới thiệu dự án</w:t>
      </w:r>
      <w:bookmarkEnd w:id="1"/>
    </w:p>
    <w:p w14:paraId="1D0DE2F3" w14:textId="373C6A42" w:rsidR="00587AEE" w:rsidRDefault="6003E338" w:rsidP="009E2E20">
      <w:pPr>
        <w:pStyle w:val="Heading2"/>
      </w:pPr>
      <w:bookmarkStart w:id="2" w:name="_Toc28101638"/>
      <w:r>
        <w:t>Mô tả dự án</w:t>
      </w:r>
      <w:bookmarkEnd w:id="2"/>
    </w:p>
    <w:p w14:paraId="5AF23119" w14:textId="3D960838" w:rsidR="14F76A8C" w:rsidRDefault="14F76A8C" w:rsidP="14F76A8C">
      <w:r w:rsidRPr="14F76A8C">
        <w:rPr>
          <w:rFonts w:ascii="Times New Roman" w:eastAsia="Times New Roman" w:hAnsi="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8101639"/>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14:paraId="22420DD7" w14:textId="0C45FA9A" w:rsidR="00BA61C8" w:rsidRDefault="00BA61C8">
      <w:pPr>
        <w:widowControl/>
        <w:suppressAutoHyphens w:val="0"/>
        <w:spacing w:after="0" w:line="240" w:lineRule="auto"/>
        <w:jc w:val="left"/>
      </w:pPr>
      <w:r>
        <w:br w:type="page"/>
      </w:r>
    </w:p>
    <w:p w14:paraId="5E1510E8" w14:textId="31011709" w:rsidR="00A62F4F" w:rsidRDefault="6003E338" w:rsidP="00A62F4F">
      <w:pPr>
        <w:pStyle w:val="Heading1"/>
      </w:pPr>
      <w:bookmarkStart w:id="4" w:name="_Toc28101640"/>
      <w:r>
        <w:lastRenderedPageBreak/>
        <w:t>Các nhân sự tham gia dự án</w:t>
      </w:r>
      <w:bookmarkEnd w:id="4"/>
    </w:p>
    <w:p w14:paraId="416F62C7" w14:textId="135CB092" w:rsidR="00587AEE" w:rsidRDefault="6003E338" w:rsidP="00587AEE">
      <w:pPr>
        <w:pStyle w:val="Heading2"/>
      </w:pPr>
      <w:bookmarkStart w:id="5" w:name="_Toc28101641"/>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8101642"/>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E06061" w14:textId="38A84E61" w:rsidR="14F76A8C" w:rsidRDefault="14F76A8C" w:rsidP="14F76A8C">
      <w:r>
        <w:t xml:space="preserve">Mail: </w:t>
      </w:r>
      <w:hyperlink r:id="rId13">
        <w:r w:rsidRPr="14F76A8C">
          <w:rPr>
            <w:rStyle w:val="Hyperlink"/>
          </w:rPr>
          <w:t>duc.pa@devtech.com</w:t>
        </w:r>
      </w:hyperlink>
    </w:p>
    <w:p w14:paraId="2BD3A719" w14:textId="77777777" w:rsidR="00BA61C8" w:rsidRDefault="00BA61C8"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t>SĐT: 0456123789</w:t>
      </w:r>
    </w:p>
    <w:p w14:paraId="2C48CC45" w14:textId="65ED2B4E" w:rsidR="14F76A8C" w:rsidRDefault="14F76A8C" w:rsidP="14F76A8C">
      <w:pPr>
        <w:rPr>
          <w:i/>
          <w:iCs/>
        </w:rPr>
      </w:pPr>
      <w:r w:rsidRPr="14F76A8C">
        <w:rPr>
          <w:i/>
          <w:iCs/>
        </w:rPr>
        <w:t xml:space="preserve">Mail: </w:t>
      </w:r>
      <w:hyperlink r:id="rId14">
        <w:r w:rsidRPr="14F76A8C">
          <w:rPr>
            <w:rStyle w:val="Hyperlink"/>
          </w:rPr>
          <w:t>thao.dt@devtech.com</w:t>
        </w:r>
      </w:hyperlink>
    </w:p>
    <w:p w14:paraId="1E7F1130" w14:textId="3C0E60F1" w:rsidR="00587AEE" w:rsidRDefault="6003E338" w:rsidP="00587AEE">
      <w:pPr>
        <w:pStyle w:val="Heading2"/>
      </w:pPr>
      <w:bookmarkStart w:id="7" w:name="_Toc28101643"/>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 xml:space="preserve">Trao đổi về mặt tài chính và tiến </w:t>
            </w:r>
            <w:r>
              <w:lastRenderedPageBreak/>
              <w:t>độ</w:t>
            </w:r>
          </w:p>
        </w:tc>
      </w:tr>
    </w:tbl>
    <w:p w14:paraId="0C81500B" w14:textId="7B8ECDD4" w:rsidR="00BA61C8" w:rsidRDefault="00BA61C8" w:rsidP="14F76A8C"/>
    <w:p w14:paraId="307B348E" w14:textId="77777777" w:rsidR="00BA61C8" w:rsidRDefault="00BA61C8">
      <w:pPr>
        <w:widowControl/>
        <w:suppressAutoHyphens w:val="0"/>
        <w:spacing w:after="0" w:line="240" w:lineRule="auto"/>
        <w:jc w:val="left"/>
      </w:pPr>
      <w:r>
        <w:br w:type="page"/>
      </w:r>
    </w:p>
    <w:p w14:paraId="19223475" w14:textId="1F7601BD" w:rsidR="00F16A81" w:rsidRDefault="00F16A81" w:rsidP="00F16A81">
      <w:pPr>
        <w:pStyle w:val="Heading1"/>
      </w:pPr>
      <w:bookmarkStart w:id="8" w:name="_Toc28101644"/>
      <w:r>
        <w:lastRenderedPageBreak/>
        <w:t>Khảo sát dự án</w:t>
      </w:r>
      <w:bookmarkEnd w:id="8"/>
    </w:p>
    <w:p w14:paraId="70FAF808" w14:textId="7C5C3EA1" w:rsidR="14F76A8C" w:rsidRDefault="6003E338" w:rsidP="14F76A8C">
      <w:pPr>
        <w:pStyle w:val="Heading2"/>
      </w:pPr>
      <w:bookmarkStart w:id="9" w:name="_Toc28101645"/>
      <w:r>
        <w:t>Yêu cầu khách hàng</w:t>
      </w:r>
      <w:bookmarkEnd w:id="9"/>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10" w:name="_Toc28101646"/>
      <w:r>
        <w:t>Mô hình hoạt động hiện thời – nghiệp vụ</w:t>
      </w:r>
      <w:bookmarkEnd w:id="10"/>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1" w:name="_Toc28101647"/>
      <w:r>
        <w:t>Mô hình hoạt động dự kiến sau khi áp dụng sản phẩm mới</w:t>
      </w:r>
      <w:bookmarkEnd w:id="11"/>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Hệ thống hoạt động theo m</w:t>
      </w:r>
      <w:hyperlink r:id="rId15">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Hình : Mô hình client - server</w:t>
      </w:r>
    </w:p>
    <w:p w14:paraId="577464E6" w14:textId="3329802A" w:rsidR="6003E338" w:rsidRDefault="6003E338" w:rsidP="6003E338"/>
    <w:p w14:paraId="66891E7D" w14:textId="158860E1" w:rsidR="14F76A8C" w:rsidRDefault="6003E338" w:rsidP="14F76A8C">
      <w:pPr>
        <w:pStyle w:val="Heading2"/>
      </w:pPr>
      <w:bookmarkStart w:id="12" w:name="_Toc28101648"/>
      <w:r>
        <w:t>Phạm vi dự án</w:t>
      </w:r>
      <w:bookmarkEnd w:id="12"/>
    </w:p>
    <w:p w14:paraId="578C363F" w14:textId="280B89F3" w:rsidR="14F76A8C" w:rsidRDefault="6003E338" w:rsidP="14F76A8C">
      <w:r>
        <w:t xml:space="preserve">- Phạm vi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w:t>
      </w:r>
      <w:r>
        <w:lastRenderedPageBreak/>
        <w:t>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46CA2F00" w:rsidR="00BA61C8" w:rsidRDefault="6003E338" w:rsidP="14F76A8C">
      <w:r>
        <w:t>- Thời hạn bàn giao sản phẩm: 6 tháng kể từ ngày ký hợp đồng.</w:t>
      </w:r>
    </w:p>
    <w:p w14:paraId="5579E07A" w14:textId="77777777" w:rsidR="00BA61C8" w:rsidRDefault="00BA61C8">
      <w:pPr>
        <w:widowControl/>
        <w:suppressAutoHyphens w:val="0"/>
        <w:spacing w:after="0" w:line="240" w:lineRule="auto"/>
        <w:jc w:val="left"/>
      </w:pPr>
      <w:r>
        <w:br w:type="page"/>
      </w:r>
    </w:p>
    <w:p w14:paraId="51906836" w14:textId="174C5826" w:rsidR="00802E21" w:rsidRDefault="6003E338" w:rsidP="00F16A81">
      <w:pPr>
        <w:pStyle w:val="Heading1"/>
      </w:pPr>
      <w:bookmarkStart w:id="13" w:name="_Toc28101649"/>
      <w:r>
        <w:lastRenderedPageBreak/>
        <w:t>Giao tiếp/Trao đổi thông tin</w:t>
      </w:r>
      <w:bookmarkEnd w:id="13"/>
    </w:p>
    <w:p w14:paraId="437F84E9" w14:textId="777870AB" w:rsidR="6003E338" w:rsidRDefault="6003E338" w:rsidP="6003E338">
      <w:pPr>
        <w:pStyle w:val="Heading2"/>
      </w:pPr>
      <w:bookmarkStart w:id="14" w:name="_Toc28101650"/>
      <w:r>
        <w:t>Các quy định về trao đổi thông tin</w:t>
      </w:r>
      <w:bookmarkEnd w:id="14"/>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t xml:space="preserve">Mọi email phải gửi đến các thành viên phải cc/bcc tuân theo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bookmarkStart w:id="15" w:name="_Toc28101651"/>
      <w:r>
        <w:t>Các quy định về họp nội bộ</w:t>
      </w:r>
      <w:bookmarkEnd w:id="15"/>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Ghi biên bản họp - Meeting  và được gửi lại cho tất cả các thành viên qua email.</w:t>
      </w:r>
    </w:p>
    <w:p w14:paraId="5A69095B" w14:textId="581C5C2E" w:rsidR="6003E338" w:rsidRDefault="6003E338" w:rsidP="6003E338">
      <w:pPr>
        <w:pStyle w:val="Heading2"/>
      </w:pPr>
      <w:bookmarkStart w:id="16" w:name="_Toc28101652"/>
      <w:r>
        <w:t>Các quy định về họp với khách hàng</w:t>
      </w:r>
      <w:bookmarkEnd w:id="16"/>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Họp bàn về tiến độ dự án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48B96BAE" w:rsidR="00BA61C8" w:rsidRDefault="14F76A8C" w:rsidP="14F76A8C">
      <w:pPr>
        <w:pStyle w:val="ListParagraph"/>
        <w:numPr>
          <w:ilvl w:val="0"/>
          <w:numId w:val="3"/>
        </w:numPr>
        <w:rPr>
          <w:sz w:val="28"/>
          <w:szCs w:val="28"/>
        </w:rPr>
      </w:pPr>
      <w:r w:rsidRPr="14F76A8C">
        <w:rPr>
          <w:sz w:val="28"/>
          <w:szCs w:val="28"/>
        </w:rPr>
        <w:t>Các yêu cầu, biên bản họp sẽ được ghi lại và gửi qua email cho các thành viên liên quan.</w:t>
      </w:r>
    </w:p>
    <w:p w14:paraId="0C64C622" w14:textId="77777777" w:rsidR="00BA61C8" w:rsidRDefault="00BA61C8">
      <w:pPr>
        <w:widowControl/>
        <w:suppressAutoHyphens w:val="0"/>
        <w:spacing w:after="0" w:line="240" w:lineRule="auto"/>
        <w:jc w:val="left"/>
        <w:rPr>
          <w:sz w:val="28"/>
          <w:szCs w:val="28"/>
        </w:rPr>
      </w:pPr>
      <w:r>
        <w:rPr>
          <w:sz w:val="28"/>
          <w:szCs w:val="28"/>
        </w:rPr>
        <w:br w:type="page"/>
      </w:r>
    </w:p>
    <w:p w14:paraId="201D3D5C" w14:textId="571BF035" w:rsidR="00E31DB9" w:rsidRDefault="6003E338" w:rsidP="00F16A81">
      <w:pPr>
        <w:pStyle w:val="Heading1"/>
      </w:pPr>
      <w:bookmarkStart w:id="17" w:name="_Toc28101653"/>
      <w:r>
        <w:lastRenderedPageBreak/>
        <w:t>Ước lượng chung</w:t>
      </w:r>
      <w:bookmarkEnd w:id="17"/>
    </w:p>
    <w:p w14:paraId="486E4519" w14:textId="6B9C9826" w:rsidR="00464FA9" w:rsidRDefault="6003E338" w:rsidP="00E31DB9">
      <w:pPr>
        <w:pStyle w:val="Heading2"/>
      </w:pPr>
      <w:bookmarkStart w:id="18" w:name="_Toc28101654"/>
      <w:r>
        <w:t>Ước lượng tính năng</w:t>
      </w:r>
      <w:bookmarkEnd w:id="18"/>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Tìm truyện theo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t>Quản lý kho upload: Thêm, sửa, xoá truyện do mình upload.</w:t>
      </w:r>
    </w:p>
    <w:p w14:paraId="7BAAB606" w14:textId="77777777" w:rsidR="00B34199" w:rsidRDefault="6003E338" w:rsidP="00B34199">
      <w:pPr>
        <w:pStyle w:val="Heading2"/>
      </w:pPr>
      <w:bookmarkStart w:id="19" w:name="_Toc28101655"/>
      <w:r>
        <w:t>Work Breakdown Structure</w:t>
      </w:r>
      <w:bookmarkEnd w:id="19"/>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20" w:name="_Toc28101656"/>
      <w:r>
        <w:t>Ước lượng thời gian</w:t>
      </w:r>
      <w:bookmarkEnd w:id="20"/>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Thời gian kết thúc/bàn giao sản phẩm :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21" w:name="_Toc28101657"/>
      <w:r>
        <w:t>Ước lượng rủi ro</w:t>
      </w:r>
      <w:bookmarkEnd w:id="21"/>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lastRenderedPageBreak/>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viên giỏi rời công ty do chênh lệch lương </w:t>
            </w:r>
          </w:p>
        </w:tc>
        <w:tc>
          <w:tcPr>
            <w:tcW w:w="405" w:type="dxa"/>
          </w:tcPr>
          <w:p w14:paraId="5E2B7D8C" w14:textId="3BAEE45D" w:rsidR="6003E338" w:rsidRDefault="6003E338" w:rsidP="6003E338">
            <w:r w:rsidRPr="6003E338">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Nhân viên nhận được offer tốt hơn từ cty khác, 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797F32C4" w14:textId="7E01AED8" w:rsidR="00BA61C8" w:rsidRDefault="00BA61C8">
      <w:pPr>
        <w:widowControl/>
        <w:suppressAutoHyphens w:val="0"/>
        <w:spacing w:after="0" w:line="240" w:lineRule="auto"/>
        <w:jc w:val="left"/>
        <w:rPr>
          <w:rFonts w:eastAsia="MS Gothic" w:cs="Mangal"/>
          <w:b/>
          <w:color w:val="951B13"/>
          <w:sz w:val="36"/>
          <w:szCs w:val="36"/>
        </w:rPr>
      </w:pPr>
      <w:bookmarkStart w:id="22" w:name="_Toc28101658"/>
    </w:p>
    <w:p w14:paraId="5532CC94" w14:textId="0C92DEEF" w:rsidR="00E31DB9" w:rsidRDefault="6003E338" w:rsidP="00E31DB9">
      <w:pPr>
        <w:pStyle w:val="Heading1"/>
      </w:pPr>
      <w:r>
        <w:lastRenderedPageBreak/>
        <w:t>Ước lượng giá thành</w:t>
      </w:r>
      <w:bookmarkEnd w:id="22"/>
    </w:p>
    <w:p w14:paraId="2C85CD11" w14:textId="08A301F7" w:rsidR="6003E338" w:rsidRDefault="6003E338" w:rsidP="6003E338">
      <w:pPr>
        <w:pStyle w:val="Heading2"/>
      </w:pPr>
      <w:bookmarkStart w:id="23" w:name="_Toc28101659"/>
      <w:r>
        <w:t>Chi phí phát triển + Chi phí kiểm thử</w:t>
      </w:r>
      <w:bookmarkEnd w:id="23"/>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bookmarkStart w:id="24" w:name="_Toc28101660"/>
      <w:r>
        <w:t>Chi phí vận hành, quản lý, hành chính</w:t>
      </w:r>
      <w:bookmarkEnd w:id="24"/>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7AED71D7" w14:textId="77777777" w:rsidR="00BA61C8" w:rsidRDefault="00BA61C8">
      <w:pPr>
        <w:widowControl/>
        <w:suppressAutoHyphens w:val="0"/>
        <w:spacing w:after="0" w:line="240" w:lineRule="auto"/>
        <w:jc w:val="left"/>
        <w:rPr>
          <w:rFonts w:eastAsia="MS Gothic" w:cs="Mangal"/>
          <w:b/>
          <w:color w:val="951B13"/>
          <w:sz w:val="36"/>
          <w:szCs w:val="36"/>
        </w:rPr>
      </w:pPr>
      <w:bookmarkStart w:id="25" w:name="_Toc28101661"/>
      <w:r>
        <w:br w:type="page"/>
      </w:r>
    </w:p>
    <w:p w14:paraId="63A0D262" w14:textId="424F6549" w:rsidR="6003E338" w:rsidRDefault="6003E338" w:rsidP="6003E338">
      <w:pPr>
        <w:pStyle w:val="Heading1"/>
      </w:pPr>
      <w:r>
        <w:lastRenderedPageBreak/>
        <w:t>Ước lượng chất lượng</w:t>
      </w:r>
      <w:bookmarkEnd w:id="25"/>
    </w:p>
    <w:p w14:paraId="7E956412" w14:textId="70E15D70" w:rsidR="6003E338" w:rsidRDefault="6003E338" w:rsidP="6003E338">
      <w:pPr>
        <w:pStyle w:val="Heading2"/>
      </w:pPr>
      <w:bookmarkStart w:id="26" w:name="_Toc28101662"/>
      <w:r>
        <w:t>Ước lượng số dòng code</w:t>
      </w:r>
      <w:bookmarkEnd w:id="26"/>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bookmarkStart w:id="27" w:name="_Toc28101663"/>
      <w:r>
        <w:t>Ước lượng số test case</w:t>
      </w:r>
      <w:bookmarkEnd w:id="27"/>
    </w:p>
    <w:p w14:paraId="270930EA" w14:textId="46241016" w:rsidR="6003E338" w:rsidRDefault="6003E338" w:rsidP="6003E338">
      <w:r w:rsidRPr="6003E338">
        <w:t>Dự án được kiểm thử bởi 500 test, với 450 automation test cases và 50 manual test cases.</w:t>
      </w:r>
    </w:p>
    <w:p w14:paraId="06B40B06" w14:textId="24EA1CA8" w:rsidR="6003E338" w:rsidRDefault="6003E338" w:rsidP="6003E338">
      <w:pPr>
        <w:pStyle w:val="Heading2"/>
      </w:pPr>
      <w:bookmarkStart w:id="28" w:name="_Toc28101664"/>
      <w:r>
        <w:t>Quy định khác</w:t>
      </w:r>
      <w:bookmarkEnd w:id="28"/>
    </w:p>
    <w:p w14:paraId="3B1A0BA5" w14:textId="262B10A9" w:rsidR="00BA61C8" w:rsidRDefault="6003E338" w:rsidP="6003E338">
      <w:r w:rsidRPr="6003E338">
        <w:t>Mỗi một function cần có comment, thể hiện rõ: Input và Output của function đó, function đó có tác dụng gì, function đó ảnh hưởng tới các bảng nào trong CSDL.</w:t>
      </w:r>
    </w:p>
    <w:p w14:paraId="5D2AF67D" w14:textId="77777777" w:rsidR="00BA61C8" w:rsidRDefault="00BA61C8">
      <w:pPr>
        <w:widowControl/>
        <w:suppressAutoHyphens w:val="0"/>
        <w:spacing w:after="0" w:line="240" w:lineRule="auto"/>
        <w:jc w:val="left"/>
      </w:pPr>
      <w:r>
        <w:br w:type="page"/>
      </w:r>
    </w:p>
    <w:p w14:paraId="6C4B20CD" w14:textId="46A1E73E" w:rsidR="00DE0787" w:rsidRDefault="6003E338" w:rsidP="00DE0787">
      <w:pPr>
        <w:pStyle w:val="Heading1"/>
      </w:pPr>
      <w:bookmarkStart w:id="29" w:name="_Toc28101665"/>
      <w:r>
        <w:lastRenderedPageBreak/>
        <w:t>Phân tích thiết kế</w:t>
      </w:r>
      <w:bookmarkEnd w:id="29"/>
      <w:r>
        <w:t xml:space="preserve"> </w:t>
      </w:r>
    </w:p>
    <w:p w14:paraId="4870C85E" w14:textId="06E58A17" w:rsidR="003F1120" w:rsidRDefault="6003E338" w:rsidP="14F76A8C">
      <w:pPr>
        <w:pStyle w:val="Heading2"/>
        <w:rPr>
          <w:lang w:eastAsia="en-US" w:bidi="ar-SA"/>
        </w:rPr>
      </w:pPr>
      <w:bookmarkStart w:id="30" w:name="_Toc28101666"/>
      <w:r w:rsidRPr="6003E338">
        <w:rPr>
          <w:lang w:eastAsia="en-US" w:bidi="ar-SA"/>
        </w:rPr>
        <w:t>Mô hình tích hợp phần cứng/phần mềm</w:t>
      </w:r>
      <w:bookmarkEnd w:id="30"/>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3 máy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31" w:name="_Toc28101667"/>
      <w:r w:rsidRPr="6003E338">
        <w:rPr>
          <w:lang w:eastAsia="en-US" w:bidi="ar-SA"/>
        </w:rPr>
        <w:t>Giao diện</w:t>
      </w:r>
      <w:bookmarkEnd w:id="31"/>
    </w:p>
    <w:p w14:paraId="0D2AEDF1" w14:textId="453433F0" w:rsidR="14F76A8C" w:rsidRDefault="6003E338" w:rsidP="6003E338">
      <w:pPr>
        <w:pStyle w:val="Heading2"/>
        <w:numPr>
          <w:ilvl w:val="1"/>
          <w:numId w:val="0"/>
        </w:numPr>
        <w:rPr>
          <w:lang w:eastAsia="en-US" w:bidi="ar-SA"/>
        </w:rPr>
      </w:pPr>
      <w:bookmarkStart w:id="32" w:name="_Toc28101668"/>
      <w:r w:rsidRPr="6003E338">
        <w:rPr>
          <w:lang w:eastAsia="en-US" w:bidi="ar-SA"/>
        </w:rPr>
        <w:t>8.2.1. Giao diện bạn đọc</w:t>
      </w:r>
      <w:bookmarkEnd w:id="32"/>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lastRenderedPageBreak/>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2:Giao diện đăng nhập</w:t>
      </w:r>
    </w:p>
    <w:p w14:paraId="288BE255" w14:textId="443DFB02" w:rsidR="6003E338" w:rsidRDefault="6003E338" w:rsidP="6003E338">
      <w:pPr>
        <w:jc w:val="center"/>
      </w:pPr>
      <w:r>
        <w:rPr>
          <w:noProof/>
          <w:lang w:eastAsia="en-US" w:bidi="ar-SA"/>
        </w:rPr>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3:Giao diện đăng ký thành viên</w:t>
      </w:r>
    </w:p>
    <w:p w14:paraId="3BE74DE7" w14:textId="02C48463" w:rsidR="6003E338" w:rsidRDefault="6003E338" w:rsidP="6003E338">
      <w:pPr>
        <w:jc w:val="center"/>
      </w:pPr>
      <w:r>
        <w:rPr>
          <w:noProof/>
          <w:lang w:eastAsia="en-US" w:bidi="ar-SA"/>
        </w:rPr>
        <w:lastRenderedPageBreak/>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4:Giao diện tra cứu</w:t>
      </w:r>
    </w:p>
    <w:p w14:paraId="630DBC63" w14:textId="2E86128E" w:rsidR="6003E338" w:rsidRDefault="6003E338" w:rsidP="6003E338">
      <w:pPr>
        <w:jc w:val="center"/>
      </w:pPr>
      <w:r>
        <w:rPr>
          <w:noProof/>
          <w:lang w:eastAsia="en-US" w:bidi="ar-SA"/>
        </w:rPr>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bookmarkStart w:id="33" w:name="_Toc28101669"/>
      <w:r w:rsidRPr="14F76A8C">
        <w:rPr>
          <w:lang w:eastAsia="en-US" w:bidi="ar-SA"/>
        </w:rPr>
        <w:t>8.2.2. Giao diện thành viên</w:t>
      </w:r>
      <w:bookmarkEnd w:id="33"/>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6:Giao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9:Giao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10:Giao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11:Giao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12:Giao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bookmarkStart w:id="34" w:name="_Toc28101670"/>
      <w:r w:rsidRPr="14F76A8C">
        <w:rPr>
          <w:lang w:eastAsia="en-US" w:bidi="ar-SA"/>
        </w:rPr>
        <w:t>8.2.3. Giao diện thành viên nhóm</w:t>
      </w:r>
      <w:bookmarkEnd w:id="34"/>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14:Chi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15:Giao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16:Giao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17:Giao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18:Giao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19:Giao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20:Giao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21:Giao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22:Giao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23:Giao diện sửa thông tin nhóm</w:t>
      </w:r>
    </w:p>
    <w:p w14:paraId="58182F5D" w14:textId="08B2B0AF" w:rsidR="14F76A8C" w:rsidRDefault="14F76A8C" w:rsidP="14F76A8C">
      <w:pPr>
        <w:pStyle w:val="Heading2"/>
        <w:numPr>
          <w:ilvl w:val="1"/>
          <w:numId w:val="0"/>
        </w:numPr>
        <w:ind w:left="-576"/>
        <w:rPr>
          <w:lang w:eastAsia="en-US" w:bidi="ar-SA"/>
        </w:rPr>
      </w:pPr>
      <w:bookmarkStart w:id="35" w:name="_Toc28101671"/>
      <w:r w:rsidRPr="14F76A8C">
        <w:rPr>
          <w:lang w:eastAsia="en-US" w:bidi="ar-SA"/>
        </w:rPr>
        <w:t>8.2.4. Giao diện cho người quản lý nội dung</w:t>
      </w:r>
      <w:bookmarkEnd w:id="35"/>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25:Giao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26:Giao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27:Giao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28:Giao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29:Giao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30:Giao diện xem và trả lời báo cáo</w:t>
      </w:r>
    </w:p>
    <w:p w14:paraId="74A29B4E" w14:textId="023E9E8F" w:rsidR="14F76A8C" w:rsidRDefault="14F76A8C" w:rsidP="14F76A8C">
      <w:pPr>
        <w:pStyle w:val="Heading2"/>
        <w:numPr>
          <w:ilvl w:val="1"/>
          <w:numId w:val="0"/>
        </w:numPr>
        <w:rPr>
          <w:lang w:eastAsia="en-US" w:bidi="ar-SA"/>
        </w:rPr>
      </w:pPr>
      <w:bookmarkStart w:id="36" w:name="_Toc28101672"/>
      <w:r w:rsidRPr="14F76A8C">
        <w:rPr>
          <w:lang w:eastAsia="en-US" w:bidi="ar-SA"/>
        </w:rPr>
        <w:t>8.2.5. Giao diện cho người quản lý tài khoản</w:t>
      </w:r>
      <w:bookmarkEnd w:id="36"/>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31:Giao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32:Giao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33:Giao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34:Giao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37" w:name="_Toc28101673"/>
      <w:r w:rsidRPr="6003E338">
        <w:rPr>
          <w:lang w:eastAsia="en-US" w:bidi="ar-SA"/>
        </w:rPr>
        <w:t>Cơ sở dữ liệu</w:t>
      </w:r>
      <w:bookmarkEnd w:id="37"/>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38" w:name="_Toc28101674"/>
      <w:r w:rsidRPr="6003E338">
        <w:rPr>
          <w:lang w:eastAsia="en-US" w:bidi="ar-SA"/>
        </w:rPr>
        <w:t>Mạng</w:t>
      </w:r>
      <w:bookmarkEnd w:id="38"/>
    </w:p>
    <w:p w14:paraId="77ACDE4E" w14:textId="127FEFC1" w:rsidR="00BA61C8" w:rsidRDefault="14F76A8C" w:rsidP="14F76A8C">
      <w:pPr>
        <w:ind w:firstLine="720"/>
        <w:rPr>
          <w:rFonts w:ascii="Times New Roman" w:eastAsia="Times New Roman" w:hAnsi="Times New Roman" w:cs="Times New Roman"/>
          <w:color w:val="00000A"/>
          <w:sz w:val="24"/>
          <w:szCs w:val="24"/>
        </w:rPr>
      </w:pPr>
      <w:r w:rsidRPr="14F76A8C">
        <w:rPr>
          <w:rFonts w:ascii="Times New Roman" w:eastAsia="Times New Roman" w:hAnsi="Times New Roman" w:cs="Times New Roman"/>
          <w:color w:val="00000A"/>
          <w:sz w:val="24"/>
          <w:szCs w:val="24"/>
        </w:rPr>
        <w:t>Máy tính  hoặc điện thoại cần có trình duyệt web, có kết nối internet để truy cập hệ thống website.</w:t>
      </w:r>
    </w:p>
    <w:p w14:paraId="511D846C" w14:textId="77777777" w:rsidR="00BA61C8" w:rsidRDefault="00BA61C8">
      <w:pPr>
        <w:widowControl/>
        <w:suppressAutoHyphens w:val="0"/>
        <w:spacing w:after="0" w:line="240" w:lineRule="auto"/>
        <w:jc w:val="left"/>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br w:type="page"/>
      </w:r>
    </w:p>
    <w:p w14:paraId="732EE1EB" w14:textId="4D6340C4" w:rsidR="009D290A" w:rsidRDefault="6003E338" w:rsidP="005E2D65">
      <w:pPr>
        <w:pStyle w:val="Heading1"/>
      </w:pPr>
      <w:bookmarkStart w:id="39" w:name="_Toc28101675"/>
      <w:r>
        <w:lastRenderedPageBreak/>
        <w:t>Giám sát dự án</w:t>
      </w:r>
      <w:bookmarkEnd w:id="39"/>
    </w:p>
    <w:p w14:paraId="36610AD8" w14:textId="10D1CC69" w:rsidR="00F45E06" w:rsidRDefault="6003E338" w:rsidP="00F45E06">
      <w:pPr>
        <w:pStyle w:val="Heading2"/>
      </w:pPr>
      <w:bookmarkStart w:id="40" w:name="_Toc28101676"/>
      <w:r>
        <w:t>Trả lời câu hỏi</w:t>
      </w:r>
      <w:bookmarkEnd w:id="40"/>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
    <w:p w14:paraId="7230C2C9" w14:textId="240DB136" w:rsidR="00667DD5" w:rsidRDefault="6003E338" w:rsidP="6003E338">
      <w:pPr>
        <w:pStyle w:val="ListParagraph"/>
        <w:tabs>
          <w:tab w:val="right" w:leader="dot" w:pos="8780"/>
        </w:tabs>
        <w:ind w:left="720"/>
      </w:pPr>
      <w:r w:rsidRPr="6003E338">
        <w:rPr>
          <w:b/>
          <w:bCs/>
        </w:rPr>
        <w:t xml:space="preserve">Trả lời: </w:t>
      </w:r>
      <w:r>
        <w:t>Mọi yêu cầu của các quý khách hàng sẽ được làm rõ, ghi chép và trao đổi vào các buổi họp chung. Tiến độ sẽ được chúng tôi cập nhật đầy đủ theo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Khách hàng yêu cầu: “Dự án phát triển phần mềm này giá 100 triệu. Giá này có bao gồm VAT hay không nhỉ?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0A87DF95" w:rsidR="00BA61C8"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19990F67" w14:textId="77777777" w:rsidR="00BA61C8" w:rsidRDefault="00BA61C8">
      <w:pPr>
        <w:widowControl/>
        <w:suppressAutoHyphens w:val="0"/>
        <w:spacing w:after="0" w:line="240" w:lineRule="auto"/>
        <w:jc w:val="left"/>
      </w:pPr>
      <w:r>
        <w:br w:type="page"/>
      </w:r>
    </w:p>
    <w:p w14:paraId="46C3CD65" w14:textId="51F65BDC" w:rsidR="005E2D65" w:rsidRDefault="6003E338" w:rsidP="005E2D65">
      <w:pPr>
        <w:pStyle w:val="Heading1"/>
      </w:pPr>
      <w:bookmarkStart w:id="41" w:name="_Toc28101677"/>
      <w:r>
        <w:lastRenderedPageBreak/>
        <w:t>Đóng dự án</w:t>
      </w:r>
      <w:bookmarkEnd w:id="41"/>
    </w:p>
    <w:p w14:paraId="37A5DC86" w14:textId="03D73393" w:rsidR="008E6AE9" w:rsidRPr="00D1020B" w:rsidRDefault="6003E338" w:rsidP="00D1020B">
      <w:pPr>
        <w:pStyle w:val="Heading2"/>
      </w:pPr>
      <w:bookmarkStart w:id="42" w:name="_Toc28101678"/>
      <w:r>
        <w:t>Quản lý mã nguồn</w:t>
      </w:r>
      <w:bookmarkEnd w:id="42"/>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bookmarkStart w:id="43" w:name="_Toc28101679"/>
      <w:r>
        <w:t>Quản lý công việc</w:t>
      </w:r>
      <w:bookmarkEnd w:id="43"/>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72A2386C" w:rsidR="00BA61C8" w:rsidRDefault="00BA61C8">
      <w:pPr>
        <w:widowControl/>
        <w:suppressAutoHyphens w:val="0"/>
        <w:spacing w:after="0" w:line="240" w:lineRule="auto"/>
        <w:jc w:val="left"/>
      </w:pPr>
      <w:r>
        <w:br w:type="page"/>
      </w:r>
    </w:p>
    <w:p w14:paraId="01AC2A27" w14:textId="1E92EDB7" w:rsidR="00127A55" w:rsidRDefault="6003E338" w:rsidP="00127A55">
      <w:pPr>
        <w:pStyle w:val="Heading1"/>
        <w:rPr>
          <w:lang w:eastAsia="en-US" w:bidi="ar-SA"/>
        </w:rPr>
      </w:pPr>
      <w:bookmarkStart w:id="44" w:name="_Toc28101680"/>
      <w:r w:rsidRPr="6003E338">
        <w:rPr>
          <w:lang w:eastAsia="en-US" w:bidi="ar-SA"/>
        </w:rPr>
        <w:lastRenderedPageBreak/>
        <w:t>Danh mục tài liệu liên quan</w:t>
      </w:r>
      <w:bookmarkEnd w:id="44"/>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E73628" w14:textId="77777777" w:rsidR="005700A0" w:rsidRDefault="005700A0">
      <w:r>
        <w:separator/>
      </w:r>
    </w:p>
    <w:p w14:paraId="1F159791" w14:textId="77777777" w:rsidR="005700A0" w:rsidRDefault="005700A0"/>
  </w:endnote>
  <w:endnote w:type="continuationSeparator" w:id="0">
    <w:p w14:paraId="15D29DC6" w14:textId="77777777" w:rsidR="005700A0" w:rsidRDefault="005700A0">
      <w:r>
        <w:continuationSeparator/>
      </w:r>
    </w:p>
    <w:p w14:paraId="4BFB6110" w14:textId="77777777" w:rsidR="005700A0" w:rsidRDefault="005700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4ADE64D5"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766992">
      <w:rPr>
        <w:i/>
        <w:noProof/>
        <w:color w:val="951B13"/>
        <w:lang w:eastAsia="ar-SA" w:bidi="ar-SA"/>
      </w:rPr>
      <w:t>v</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0FF9E76B"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766992">
      <w:rPr>
        <w:i/>
        <w:noProof/>
        <w:color w:val="C00000"/>
        <w:lang w:eastAsia="ar-SA" w:bidi="ar-SA"/>
      </w:rPr>
      <w:t>19</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766992">
      <w:rPr>
        <w:i/>
        <w:noProof/>
        <w:color w:val="C00000"/>
        <w:lang w:eastAsia="ar-SA" w:bidi="ar-SA"/>
      </w:rPr>
      <w:t>46</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C6F900" w14:textId="77777777" w:rsidR="005700A0" w:rsidRDefault="005700A0">
      <w:r>
        <w:separator/>
      </w:r>
    </w:p>
    <w:p w14:paraId="6A4B4087" w14:textId="77777777" w:rsidR="005700A0" w:rsidRDefault="005700A0"/>
  </w:footnote>
  <w:footnote w:type="continuationSeparator" w:id="0">
    <w:p w14:paraId="24C369C1" w14:textId="77777777" w:rsidR="005700A0" w:rsidRDefault="005700A0">
      <w:r>
        <w:continuationSeparator/>
      </w:r>
    </w:p>
    <w:p w14:paraId="77BCD538" w14:textId="77777777" w:rsidR="005700A0" w:rsidRDefault="005700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2BBBA4C" w:rsidR="00A46170" w:rsidRPr="00AB15C8" w:rsidRDefault="00766992" w:rsidP="002F5F61">
    <w:pPr>
      <w:pStyle w:val="Header"/>
      <w:pBdr>
        <w:bottom w:val="single" w:sz="8" w:space="1" w:color="365F9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Pr>
        <w:i/>
        <w:color w:val="C00000"/>
        <w:lang w:eastAsia="ar-SA" w:bidi="ar-SA"/>
      </w:rPr>
      <w:t>Hệ thống quản lý đọc truyện online</w:t>
    </w:r>
    <w:r w:rsidR="00A46170" w:rsidRPr="00AB15C8">
      <w:rPr>
        <w:i/>
        <w:color w:val="C00000"/>
        <w:lang w:eastAsia="ar-SA" w:bidi="ar-SA"/>
      </w:rPr>
      <w:tab/>
    </w:r>
    <w:r>
      <w:rPr>
        <w:i/>
        <w:color w:val="C00000"/>
        <w:lang w:eastAsia="ar-SA" w:bidi="ar-SA"/>
      </w:rPr>
      <w:t>Đặc tả phần mềm</w:t>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4EC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9367C"/>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0E"/>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00A0"/>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008B"/>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6984"/>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0A82"/>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951BF"/>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17AF5"/>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555F"/>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duc.pa@devtech.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mailto:thao.dt@devtech.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github.com/ninjaRua070597/Bai_Tap_Lon_QTDA_IT424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dodata.vn/tim-hieu-ve-mo-hinh-client-server-va-client-server-la-gi/"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9FC57-5D7D-4D79-966A-E15861209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46</Pages>
  <Words>3616</Words>
  <Characters>20617</Characters>
  <Application>Microsoft Office Word</Application>
  <DocSecurity>0</DocSecurity>
  <Lines>171</Lines>
  <Paragraphs>48</Paragraphs>
  <ScaleCrop>false</ScaleCrop>
  <Company>Techlink Company</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Dam Thi Thu Thao 20153431</cp:lastModifiedBy>
  <cp:revision>261</cp:revision>
  <cp:lastPrinted>2008-03-13T11:02:00Z</cp:lastPrinted>
  <dcterms:created xsi:type="dcterms:W3CDTF">2018-10-22T04:18:00Z</dcterms:created>
  <dcterms:modified xsi:type="dcterms:W3CDTF">2019-12-24T11:02:00Z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