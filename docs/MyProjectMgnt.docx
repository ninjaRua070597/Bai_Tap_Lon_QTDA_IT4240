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0344088C" w:rsidRDefault="6003E338" w14:paraId="578C363F" w14:textId="280B89F3">
      <w:pPr>
        <w:rPr>
          <w:rFonts w:ascii="Times New Roman" w:hAnsi="Times New Roman" w:eastAsia="Times New Roman" w:cs="Times New Roman"/>
        </w:rPr>
      </w:pPr>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Phạm</w:t>
      </w:r>
      <w:proofErr w:type="spellEnd"/>
      <w:r w:rsidRPr="0344088C" w:rsidR="0344088C">
        <w:rPr>
          <w:rFonts w:ascii="Times New Roman" w:hAnsi="Times New Roman" w:eastAsia="Times New Roman" w:cs="Times New Roman"/>
        </w:rPr>
        <w:t xml:space="preserve"> vi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theo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phía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khách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chỉ</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dịch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vụ</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miễn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dùng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liên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kết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dịch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vụ</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thanh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toán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trực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tuyến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chức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cơ</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dịch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vụ</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tạo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tài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khoản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nhân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đọc</w:t>
      </w:r>
      <w:proofErr w:type="spellEnd"/>
      <w:r w:rsidRPr="0344088C" w:rsidR="0344088C">
        <w:rPr>
          <w:rFonts w:ascii="Times New Roman" w:hAnsi="Times New Roman" w:eastAsia="Times New Roman" w:cs="Times New Roman"/>
        </w:rPr>
        <w:t xml:space="preserve">, upload, download </w:t>
      </w:r>
      <w:proofErr w:type="spellStart"/>
      <w:r w:rsidRPr="0344088C" w:rsidR="0344088C">
        <w:rPr>
          <w:rFonts w:ascii="Times New Roman" w:hAnsi="Times New Roman" w:eastAsia="Times New Roman" w:cs="Times New Roman"/>
        </w:rPr>
        <w:t>sách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báo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dánh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đọc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loại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sách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báo</w:t>
      </w:r>
      <w:proofErr w:type="spellEnd"/>
      <w:r w:rsidRPr="0344088C" w:rsidR="0344088C">
        <w:rPr>
          <w:rFonts w:ascii="Times New Roman" w:hAnsi="Times New Roman" w:eastAsia="Times New Roman" w:cs="Times New Roman"/>
        </w:rPr>
        <w:t xml:space="preserve"> online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tài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khoản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đọc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đối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w:t>
      </w:r>
    </w:p>
    <w:p w:rsidR="14F76A8C" w:rsidP="0344088C" w:rsidRDefault="6003E338" w14:paraId="7A2F8EFE" w14:textId="3D0E3DE5">
      <w:pPr>
        <w:rPr>
          <w:rFonts w:ascii="Times New Roman" w:hAnsi="Times New Roman" w:eastAsia="Times New Roman" w:cs="Times New Roman"/>
        </w:rPr>
      </w:pPr>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Chất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lượng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nhận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dịch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vụ</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cơ</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đã</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bị</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lỗi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chữ</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logo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phía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khách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hàng</w:t>
      </w:r>
      <w:proofErr w:type="spellEnd"/>
      <w:r w:rsidRPr="0344088C" w:rsidR="0344088C">
        <w:rPr>
          <w:rFonts w:ascii="Times New Roman" w:hAnsi="Times New Roman" w:eastAsia="Times New Roman" w:cs="Times New Roman"/>
        </w:rPr>
        <w:t>.</w:t>
      </w:r>
    </w:p>
    <w:p w:rsidR="00BA61C8" w:rsidP="0344088C" w:rsidRDefault="6003E338" w14:paraId="2E129705" w14:textId="46CA2F00">
      <w:pPr>
        <w:rPr>
          <w:rFonts w:ascii="Times New Roman" w:hAnsi="Times New Roman" w:eastAsia="Times New Roman" w:cs="Times New Roman"/>
        </w:rPr>
      </w:pPr>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bàn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6 </w:t>
      </w:r>
      <w:proofErr w:type="spellStart"/>
      <w:r w:rsidRPr="0344088C" w:rsidR="0344088C">
        <w:rPr>
          <w:rFonts w:ascii="Times New Roman" w:hAnsi="Times New Roman" w:eastAsia="Times New Roman" w:cs="Times New Roman"/>
        </w:rPr>
        <w:t>tháng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từ</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ngày</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hợp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đồng</w:t>
      </w:r>
      <w:proofErr w:type="spellEnd"/>
      <w:r w:rsidRPr="0344088C" w:rsidR="0344088C">
        <w:rPr>
          <w:rFonts w:ascii="Times New Roman" w:hAnsi="Times New Roman" w:eastAsia="Times New Roman" w:cs="Times New Roman"/>
        </w:rPr>
        <w:t>.</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0344088C" w:rsidRDefault="6003E338" w14:paraId="2AB57B40" w14:textId="49C22A3E">
      <w:pPr>
        <w:rPr>
          <w:rFonts w:ascii="Times New Roman" w:hAnsi="Times New Roman" w:eastAsia="Times New Roman" w:cs="Times New Roman"/>
        </w:rPr>
      </w:pPr>
      <w:r>
        <w:drawing>
          <wp:inline wp14:editId="5BCF8304" wp14:anchorId="088A9FE7">
            <wp:extent cx="4572000" cy="2505075"/>
            <wp:effectExtent l="0" t="0" r="0" b="0"/>
            <wp:docPr id="1431746003"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e1eb0d966bf346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0344088C" w:rsidRDefault="6003E338" w14:paraId="0624B4EE" w14:textId="5C5CF247">
      <w:pPr>
        <w:jc w:val="cente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Hình</w:t>
      </w:r>
      <w:proofErr w:type="spellEnd"/>
      <w:r w:rsidRPr="0344088C" w:rsidR="0344088C">
        <w:rPr>
          <w:rFonts w:ascii="Times New Roman" w:hAnsi="Times New Roman" w:eastAsia="Times New Roman" w:cs="Times New Roman"/>
        </w:rPr>
        <w:t xml:space="preserve"> </w:t>
      </w:r>
      <w:proofErr w:type="gramStart"/>
      <w:r w:rsidRPr="0344088C" w:rsidR="0344088C">
        <w:rPr>
          <w:rFonts w:ascii="Times New Roman" w:hAnsi="Times New Roman" w:eastAsia="Times New Roman" w:cs="Times New Roman"/>
        </w:rPr>
        <w:t xml:space="preserve">2 </w:t>
      </w:r>
      <w:r w:rsidRPr="0344088C" w:rsidR="0344088C">
        <w:rPr>
          <w:rFonts w:ascii="Times New Roman" w:hAnsi="Times New Roman" w:eastAsia="Times New Roman" w:cs="Times New Roman"/>
        </w:rPr>
        <w:t>:</w:t>
      </w:r>
      <w:proofErr w:type="gramEnd"/>
      <w:r w:rsidRPr="0344088C" w:rsidR="0344088C">
        <w:rPr>
          <w:rFonts w:ascii="Times New Roman" w:hAnsi="Times New Roman" w:eastAsia="Times New Roman" w:cs="Times New Roman"/>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0344088C" w:rsidRDefault="6003E338" w14:paraId="461B7D43" w14:textId="0DD3F071">
      <w:pPr>
        <w:jc w:val="cente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Hình</w:t>
      </w:r>
      <w:proofErr w:type="spellEnd"/>
      <w:r w:rsidRPr="0344088C" w:rsidR="0344088C">
        <w:rPr>
          <w:rFonts w:ascii="Times New Roman" w:hAnsi="Times New Roman" w:eastAsia="Times New Roman" w:cs="Times New Roman"/>
        </w:rPr>
        <w:t xml:space="preserve"> </w:t>
      </w:r>
      <w:proofErr w:type="gramStart"/>
      <w:r w:rsidRPr="0344088C" w:rsidR="0344088C">
        <w:rPr>
          <w:rFonts w:ascii="Times New Roman" w:hAnsi="Times New Roman" w:eastAsia="Times New Roman" w:cs="Times New Roman"/>
        </w:rPr>
        <w:t xml:space="preserve">3 </w:t>
      </w:r>
      <w:r w:rsidRPr="0344088C" w:rsidR="0344088C">
        <w:rPr>
          <w:rFonts w:ascii="Times New Roman" w:hAnsi="Times New Roman" w:eastAsia="Times New Roman" w:cs="Times New Roman"/>
        </w:rPr>
        <w:t>:</w:t>
      </w:r>
      <w:proofErr w:type="gram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Sơ</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đồ</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gantt</w:t>
      </w:r>
      <w:proofErr w:type="spellEnd"/>
      <w:r w:rsidRPr="0344088C" w:rsidR="0344088C">
        <w:rPr>
          <w:rFonts w:ascii="Times New Roman" w:hAnsi="Times New Roman" w:eastAsia="Times New Roman" w:cs="Times New Roman"/>
        </w:rPr>
        <w:t xml:space="preserve"> </w:t>
      </w:r>
    </w:p>
    <w:p w:rsidR="6003E338" w:rsidP="0344088C" w:rsidRDefault="6003E338" w14:paraId="222E1309" w14:textId="03BDA3D2">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Thời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bắt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đầu</w:t>
      </w:r>
      <w:proofErr w:type="spellEnd"/>
      <w:r w:rsidRPr="0344088C" w:rsidR="0344088C">
        <w:rPr>
          <w:rFonts w:ascii="Times New Roman" w:hAnsi="Times New Roman" w:eastAsia="Times New Roman" w:cs="Times New Roman"/>
        </w:rPr>
        <w:t xml:space="preserve">: </w:t>
      </w:r>
      <w:r w:rsidRPr="0344088C" w:rsidR="0344088C">
        <w:rPr>
          <w:rFonts w:ascii="Times New Roman" w:hAnsi="Times New Roman" w:eastAsia="Times New Roman" w:cs="Times New Roman"/>
        </w:rPr>
        <w:t>0</w:t>
      </w:r>
      <w:r w:rsidRPr="0344088C" w:rsidR="0344088C">
        <w:rPr>
          <w:rFonts w:ascii="Times New Roman" w:hAnsi="Times New Roman" w:eastAsia="Times New Roman" w:cs="Times New Roman"/>
        </w:rPr>
        <w:t>1/</w:t>
      </w:r>
      <w:r w:rsidRPr="0344088C" w:rsidR="0344088C">
        <w:rPr>
          <w:rFonts w:ascii="Times New Roman" w:hAnsi="Times New Roman" w:eastAsia="Times New Roman" w:cs="Times New Roman"/>
        </w:rPr>
        <w:t>0</w:t>
      </w:r>
      <w:r w:rsidRPr="0344088C" w:rsidR="0344088C">
        <w:rPr>
          <w:rFonts w:ascii="Times New Roman" w:hAnsi="Times New Roman" w:eastAsia="Times New Roman" w:cs="Times New Roman"/>
        </w:rPr>
        <w:t>6/2019</w:t>
      </w:r>
    </w:p>
    <w:p w:rsidR="6003E338" w:rsidP="0344088C" w:rsidRDefault="6003E338" w14:paraId="072FF533" w14:textId="6C1C23E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Thời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kết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thúc</w:t>
      </w:r>
      <w:proofErr w:type="spellEnd"/>
      <w:r w:rsidRPr="0344088C" w:rsidR="0344088C">
        <w:rPr>
          <w:rFonts w:ascii="Times New Roman" w:hAnsi="Times New Roman" w:eastAsia="Times New Roman" w:cs="Times New Roman"/>
        </w:rPr>
        <w:t>/</w:t>
      </w:r>
      <w:proofErr w:type="spellStart"/>
      <w:r w:rsidRPr="0344088C" w:rsidR="0344088C">
        <w:rPr>
          <w:rFonts w:ascii="Times New Roman" w:hAnsi="Times New Roman" w:eastAsia="Times New Roman" w:cs="Times New Roman"/>
        </w:rPr>
        <w:t>bàn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 </w:t>
      </w:r>
      <w:r w:rsidRPr="0344088C" w:rsidR="0344088C">
        <w:rPr>
          <w:rFonts w:ascii="Times New Roman" w:hAnsi="Times New Roman" w:eastAsia="Times New Roman" w:cs="Times New Roman"/>
        </w:rPr>
        <w:t>0</w:t>
      </w:r>
      <w:r w:rsidRPr="0344088C" w:rsidR="0344088C">
        <w:rPr>
          <w:rFonts w:ascii="Times New Roman" w:hAnsi="Times New Roman" w:eastAsia="Times New Roman" w:cs="Times New Roman"/>
        </w:rPr>
        <w:t>1/</w:t>
      </w:r>
      <w:r w:rsidRPr="0344088C" w:rsidR="0344088C">
        <w:rPr>
          <w:rFonts w:ascii="Times New Roman" w:hAnsi="Times New Roman" w:eastAsia="Times New Roman" w:cs="Times New Roman"/>
        </w:rPr>
        <w:t>0</w:t>
      </w:r>
      <w:r w:rsidRPr="0344088C" w:rsidR="0344088C">
        <w:rPr>
          <w:rFonts w:ascii="Times New Roman" w:hAnsi="Times New Roman" w:eastAsia="Times New Roman" w:cs="Times New Roman"/>
        </w:rPr>
        <w:t>1/20</w:t>
      </w:r>
      <w:r w:rsidRPr="0344088C" w:rsidR="0344088C">
        <w:rPr>
          <w:rFonts w:ascii="Times New Roman" w:hAnsi="Times New Roman" w:eastAsia="Times New Roman" w:cs="Times New Roman"/>
        </w:rPr>
        <w:t>20</w:t>
      </w:r>
    </w:p>
    <w:p w:rsidR="6003E338" w:rsidP="0344088C" w:rsidRDefault="6003E338" w14:paraId="7D6F0E1B" w14:textId="107566FB">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Vì</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vậy</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cần</w:t>
      </w:r>
      <w:proofErr w:type="spellEnd"/>
      <w:r w:rsidRPr="0344088C" w:rsidR="0344088C">
        <w:rPr>
          <w:rFonts w:ascii="Times New Roman" w:hAnsi="Times New Roman" w:eastAsia="Times New Roman" w:cs="Times New Roman"/>
        </w:rPr>
        <w:t xml:space="preserve"> 6 </w:t>
      </w:r>
      <w:proofErr w:type="spellStart"/>
      <w:r w:rsidRPr="0344088C" w:rsidR="0344088C">
        <w:rPr>
          <w:rFonts w:ascii="Times New Roman" w:hAnsi="Times New Roman" w:eastAsia="Times New Roman" w:cs="Times New Roman"/>
        </w:rPr>
        <w:t>tháng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hoàn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án</w:t>
      </w:r>
      <w:proofErr w:type="spellEnd"/>
      <w:r w:rsidRPr="0344088C" w:rsidR="0344088C">
        <w:rPr>
          <w:rFonts w:ascii="Times New Roman" w:hAnsi="Times New Roman" w:eastAsia="Times New Roman" w:cs="Times New Roman"/>
        </w:rPr>
        <w:t xml:space="preserve"> </w:t>
      </w:r>
    </w:p>
    <w:p w:rsidR="00D466C7" w:rsidP="00E31DB9" w:rsidRDefault="6003E338" w14:paraId="33628FB7" w14:textId="77777777">
      <w:pPr>
        <w:pStyle w:val="Heading2"/>
      </w:pPr>
      <w:bookmarkStart w:name="_Toc28101657" w:id="20"/>
      <w:r>
        <w:t>Ước lượng rủi ro</w:t>
      </w:r>
      <w:bookmarkEnd w:id="20"/>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rsidTr="0344088C" w14:paraId="377DE7A7" w14:textId="77777777">
        <w:tc>
          <w:tcPr>
            <w:tcW w:w="615" w:type="dxa"/>
            <w:tcMar/>
          </w:tcPr>
          <w:p w:rsidR="6003E338" w:rsidP="0344088C" w:rsidRDefault="6003E338" w14:paraId="43A7B318" w14:textId="360112A4">
            <w:pPr>
              <w:rPr>
                <w:rFonts w:ascii="Times New Roman" w:hAnsi="Times New Roman" w:eastAsia="Times New Roman" w:cs="Times New Roman"/>
              </w:rPr>
            </w:pPr>
            <w:r w:rsidRPr="0344088C" w:rsidR="0344088C">
              <w:rPr>
                <w:rFonts w:ascii="Times New Roman" w:hAnsi="Times New Roman" w:eastAsia="Times New Roman" w:cs="Times New Roman"/>
              </w:rPr>
              <w:t>STT</w:t>
            </w:r>
          </w:p>
        </w:tc>
        <w:tc>
          <w:tcPr>
            <w:tcW w:w="810" w:type="dxa"/>
            <w:tcMar/>
          </w:tcPr>
          <w:p w:rsidR="6003E338" w:rsidP="0344088C" w:rsidRDefault="6003E338" w14:paraId="1EB42225" w14:textId="23087094">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Loại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rủi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ro</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03F16BE3" w14:textId="73A961A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tên</w:t>
            </w:r>
            <w:proofErr w:type="spellEnd"/>
            <w:r w:rsidRPr="0344088C" w:rsidR="0344088C">
              <w:rPr>
                <w:rFonts w:ascii="Times New Roman" w:hAnsi="Times New Roman" w:eastAsia="Times New Roman" w:cs="Times New Roman"/>
              </w:rPr>
              <w:t xml:space="preserve"> </w:t>
            </w:r>
          </w:p>
        </w:tc>
        <w:tc>
          <w:tcPr>
            <w:tcW w:w="454" w:type="dxa"/>
            <w:tcMar/>
          </w:tcPr>
          <w:p w:rsidR="6003E338" w:rsidP="0344088C" w:rsidRDefault="6003E338" w14:paraId="3D289DFF" w14:textId="29F00696">
            <w:pPr>
              <w:rPr>
                <w:rFonts w:ascii="Times New Roman" w:hAnsi="Times New Roman" w:eastAsia="Times New Roman" w:cs="Times New Roman"/>
              </w:rPr>
            </w:pPr>
            <w:r w:rsidRPr="0344088C" w:rsidR="0344088C">
              <w:rPr>
                <w:rFonts w:ascii="Times New Roman" w:hAnsi="Times New Roman" w:eastAsia="Times New Roman" w:cs="Times New Roman"/>
              </w:rPr>
              <w:t>P</w:t>
            </w:r>
          </w:p>
        </w:tc>
        <w:tc>
          <w:tcPr>
            <w:tcW w:w="525" w:type="dxa"/>
            <w:tcMar/>
          </w:tcPr>
          <w:p w:rsidR="6003E338" w:rsidP="0344088C" w:rsidRDefault="6003E338" w14:paraId="01D4F2B4" w14:textId="30A741E9">
            <w:pPr>
              <w:rPr>
                <w:rFonts w:ascii="Times New Roman" w:hAnsi="Times New Roman" w:eastAsia="Times New Roman" w:cs="Times New Roman"/>
              </w:rPr>
            </w:pPr>
            <w:r w:rsidRPr="0344088C" w:rsidR="0344088C">
              <w:rPr>
                <w:rFonts w:ascii="Times New Roman" w:hAnsi="Times New Roman" w:eastAsia="Times New Roman" w:cs="Times New Roman"/>
              </w:rPr>
              <w:t>I</w:t>
            </w:r>
          </w:p>
        </w:tc>
        <w:tc>
          <w:tcPr>
            <w:tcW w:w="510" w:type="dxa"/>
            <w:tcMar/>
          </w:tcPr>
          <w:p w:rsidR="6003E338" w:rsidP="0344088C" w:rsidRDefault="6003E338" w14:paraId="1545A04F" w14:textId="64C21B85">
            <w:pPr>
              <w:rPr>
                <w:rFonts w:ascii="Times New Roman" w:hAnsi="Times New Roman" w:eastAsia="Times New Roman" w:cs="Times New Roman"/>
              </w:rPr>
            </w:pPr>
            <w:r w:rsidRPr="0344088C" w:rsidR="0344088C">
              <w:rPr>
                <w:rFonts w:ascii="Times New Roman" w:hAnsi="Times New Roman" w:eastAsia="Times New Roman" w:cs="Times New Roman"/>
              </w:rPr>
              <w:t xml:space="preserve">E </w:t>
            </w:r>
          </w:p>
        </w:tc>
        <w:tc>
          <w:tcPr>
            <w:tcW w:w="4246" w:type="dxa"/>
            <w:tcMar/>
          </w:tcPr>
          <w:p w:rsidR="6003E338" w:rsidP="0344088C" w:rsidRDefault="6003E338" w14:paraId="0CAB9871" w14:textId="245362B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Miêu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tả</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động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giảm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thiểu</w:t>
            </w:r>
            <w:proofErr w:type="spellEnd"/>
          </w:p>
        </w:tc>
      </w:tr>
      <w:tr w:rsidR="6003E338" w:rsidTr="0344088C" w14:paraId="2D7CA7BF" w14:textId="77777777">
        <w:tc>
          <w:tcPr>
            <w:tcW w:w="615" w:type="dxa"/>
            <w:tcMar/>
          </w:tcPr>
          <w:p w:rsidR="6003E338" w:rsidP="0344088C" w:rsidRDefault="6003E338" w14:paraId="47F538AA" w14:textId="7DF28A91">
            <w:pPr>
              <w:rPr>
                <w:rFonts w:ascii="Times New Roman" w:hAnsi="Times New Roman" w:eastAsia="Times New Roman" w:cs="Times New Roman"/>
              </w:rPr>
            </w:pPr>
            <w:r w:rsidRPr="0344088C" w:rsidR="0344088C">
              <w:rPr>
                <w:rFonts w:ascii="Times New Roman" w:hAnsi="Times New Roman" w:eastAsia="Times New Roman" w:cs="Times New Roman"/>
              </w:rPr>
              <w:t>1</w:t>
            </w:r>
          </w:p>
        </w:tc>
        <w:tc>
          <w:tcPr>
            <w:tcW w:w="810" w:type="dxa"/>
            <w:tcMar/>
          </w:tcPr>
          <w:p w:rsidR="6003E338" w:rsidP="0344088C" w:rsidRDefault="6003E338" w14:paraId="25CE0DF9" w14:textId="52678E5C">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Kỹ</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thuật</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4E2B8958" w14:textId="156544BE">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mới</w:t>
            </w:r>
            <w:proofErr w:type="spellEnd"/>
            <w:r w:rsidRPr="0344088C" w:rsidR="0344088C">
              <w:rPr>
                <w:rFonts w:ascii="Times New Roman" w:hAnsi="Times New Roman" w:eastAsia="Times New Roman" w:cs="Times New Roman"/>
              </w:rPr>
              <w:t xml:space="preserve"> </w:t>
            </w:r>
          </w:p>
        </w:tc>
        <w:tc>
          <w:tcPr>
            <w:tcW w:w="454" w:type="dxa"/>
            <w:tcMar/>
          </w:tcPr>
          <w:p w:rsidR="6003E338" w:rsidP="0344088C" w:rsidRDefault="6003E338" w14:paraId="65F8871C" w14:textId="5553AF26">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525" w:type="dxa"/>
            <w:tcMar/>
          </w:tcPr>
          <w:p w:rsidR="6003E338" w:rsidP="0344088C" w:rsidRDefault="6003E338" w14:paraId="3CFB9D2E" w14:textId="368BF1E8">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510" w:type="dxa"/>
            <w:tcMar/>
          </w:tcPr>
          <w:p w:rsidR="6003E338" w:rsidP="0344088C" w:rsidRDefault="6003E338" w14:paraId="2F373AED" w14:textId="5BEAD163">
            <w:pPr>
              <w:rPr>
                <w:rFonts w:ascii="Times New Roman" w:hAnsi="Times New Roman" w:eastAsia="Times New Roman" w:cs="Times New Roman"/>
              </w:rPr>
            </w:pPr>
            <w:r w:rsidRPr="0344088C" w:rsidR="0344088C">
              <w:rPr>
                <w:rFonts w:ascii="Times New Roman" w:hAnsi="Times New Roman" w:eastAsia="Times New Roman" w:cs="Times New Roman"/>
              </w:rPr>
              <w:t>12</w:t>
            </w:r>
          </w:p>
        </w:tc>
        <w:tc>
          <w:tcPr>
            <w:tcW w:w="4246" w:type="dxa"/>
            <w:tcMar/>
          </w:tcPr>
          <w:p w:rsidR="6003E338" w:rsidP="0344088C" w:rsidRDefault="6003E338" w14:paraId="3BADE851" w14:textId="4F2B5592">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Tốn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nhiều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xử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lỗi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gói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nghệ</w:t>
            </w:r>
            <w:proofErr w:type="spellEnd"/>
            <w:r w:rsidRPr="0344088C" w:rsidR="0344088C">
              <w:rPr>
                <w:rFonts w:ascii="Times New Roman" w:hAnsi="Times New Roman" w:eastAsia="Times New Roman" w:cs="Times New Roman"/>
              </w:rPr>
              <w:t xml:space="preserve"> premium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hỗ</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trợ</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tốt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nhất</w:t>
            </w:r>
            <w:proofErr w:type="spellEnd"/>
          </w:p>
        </w:tc>
      </w:tr>
      <w:tr w:rsidR="6003E338" w:rsidTr="0344088C" w14:paraId="6F6176EA" w14:textId="77777777">
        <w:tc>
          <w:tcPr>
            <w:tcW w:w="615" w:type="dxa"/>
            <w:tcMar/>
          </w:tcPr>
          <w:p w:rsidR="6003E338" w:rsidP="0344088C" w:rsidRDefault="6003E338" w14:paraId="1C51D012" w14:textId="1D85396A">
            <w:pPr>
              <w:rPr>
                <w:rFonts w:ascii="Times New Roman" w:hAnsi="Times New Roman" w:eastAsia="Times New Roman" w:cs="Times New Roman"/>
              </w:rPr>
            </w:pPr>
            <w:r w:rsidRPr="0344088C" w:rsidR="0344088C">
              <w:rPr>
                <w:rFonts w:ascii="Times New Roman" w:hAnsi="Times New Roman" w:eastAsia="Times New Roman" w:cs="Times New Roman"/>
              </w:rPr>
              <w:t>2</w:t>
            </w:r>
          </w:p>
        </w:tc>
        <w:tc>
          <w:tcPr>
            <w:tcW w:w="810" w:type="dxa"/>
            <w:tcMar/>
          </w:tcPr>
          <w:p w:rsidR="6003E338" w:rsidP="0344088C" w:rsidRDefault="6003E338" w14:paraId="3884113F" w14:textId="6F619BD4">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Kỹ</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thuật</w:t>
            </w:r>
            <w:proofErr w:type="spellEnd"/>
          </w:p>
        </w:tc>
        <w:tc>
          <w:tcPr>
            <w:tcW w:w="1620" w:type="dxa"/>
            <w:tcMar/>
          </w:tcPr>
          <w:p w:rsidR="6003E338" w:rsidP="0344088C" w:rsidRDefault="6003E338" w14:paraId="533A71F0" w14:textId="3BE750C2">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thư</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sẵn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
        </w:tc>
        <w:tc>
          <w:tcPr>
            <w:tcW w:w="454" w:type="dxa"/>
            <w:tcMar/>
          </w:tcPr>
          <w:p w:rsidR="6003E338" w:rsidP="0344088C" w:rsidRDefault="6003E338" w14:paraId="302865B7" w14:textId="5E73A120">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525" w:type="dxa"/>
            <w:tcMar/>
          </w:tcPr>
          <w:p w:rsidR="6003E338" w:rsidP="0344088C" w:rsidRDefault="6003E338" w14:paraId="6F240C18" w14:textId="6E380A26">
            <w:pPr>
              <w:rPr>
                <w:rFonts w:ascii="Times New Roman" w:hAnsi="Times New Roman" w:eastAsia="Times New Roman" w:cs="Times New Roman"/>
              </w:rPr>
            </w:pPr>
            <w:r w:rsidRPr="0344088C" w:rsidR="0344088C">
              <w:rPr>
                <w:rFonts w:ascii="Times New Roman" w:hAnsi="Times New Roman" w:eastAsia="Times New Roman" w:cs="Times New Roman"/>
              </w:rPr>
              <w:t>1</w:t>
            </w:r>
          </w:p>
        </w:tc>
        <w:tc>
          <w:tcPr>
            <w:tcW w:w="510" w:type="dxa"/>
            <w:tcMar/>
          </w:tcPr>
          <w:p w:rsidR="6003E338" w:rsidP="0344088C" w:rsidRDefault="6003E338" w14:paraId="66AAF273" w14:textId="1D9D6B99">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4246" w:type="dxa"/>
            <w:tcMar/>
          </w:tcPr>
          <w:p w:rsidR="6003E338" w:rsidP="0344088C" w:rsidRDefault="6003E338" w14:paraId="08AA9403" w14:textId="66F06759">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Khó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tuỳ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chỉnh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theo</w:t>
            </w:r>
            <w:proofErr w:type="spellEnd"/>
            <w:r w:rsidRPr="0344088C" w:rsidR="0344088C">
              <w:rPr>
                <w:rFonts w:ascii="Times New Roman" w:hAnsi="Times New Roman" w:eastAsia="Times New Roman" w:cs="Times New Roman"/>
              </w:rPr>
              <w:t xml:space="preserve"> ý </w:t>
            </w:r>
            <w:proofErr w:type="spellStart"/>
            <w:r w:rsidRPr="0344088C" w:rsidR="0344088C">
              <w:rPr>
                <w:rFonts w:ascii="Times New Roman" w:hAnsi="Times New Roman" w:eastAsia="Times New Roman" w:cs="Times New Roman"/>
              </w:rPr>
              <w:t>muốn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thư</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nhiều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mã</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nguồn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mở</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tuỳ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biến</w:t>
            </w:r>
            <w:proofErr w:type="spellEnd"/>
            <w:r w:rsidRPr="0344088C" w:rsidR="0344088C">
              <w:rPr>
                <w:rFonts w:ascii="Times New Roman" w:hAnsi="Times New Roman" w:eastAsia="Times New Roman" w:cs="Times New Roman"/>
              </w:rPr>
              <w:t xml:space="preserve"> </w:t>
            </w:r>
          </w:p>
        </w:tc>
      </w:tr>
      <w:tr w:rsidR="6003E338" w:rsidTr="0344088C" w14:paraId="13A5E5A4" w14:textId="77777777">
        <w:tc>
          <w:tcPr>
            <w:tcW w:w="615" w:type="dxa"/>
            <w:tcMar/>
          </w:tcPr>
          <w:p w:rsidR="6003E338" w:rsidP="0344088C" w:rsidRDefault="6003E338" w14:paraId="0C7E85C5" w14:textId="62C6292B">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810" w:type="dxa"/>
            <w:tcMar/>
          </w:tcPr>
          <w:p w:rsidR="6003E338" w:rsidP="0344088C" w:rsidRDefault="6003E338" w14:paraId="7B0812FF" w14:textId="2AE02EE6">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Kỹ</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thuật</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3E295C93" w14:textId="5AFB2EF6">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Số</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lượng</w:t>
            </w:r>
            <w:proofErr w:type="spellEnd"/>
            <w:r w:rsidRPr="0344088C" w:rsidR="0344088C">
              <w:rPr>
                <w:rFonts w:ascii="Times New Roman" w:hAnsi="Times New Roman" w:eastAsia="Times New Roman" w:cs="Times New Roman"/>
              </w:rPr>
              <w:t xml:space="preserve"> test case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phát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hết</w:t>
            </w:r>
            <w:proofErr w:type="spellEnd"/>
            <w:r w:rsidRPr="0344088C" w:rsidR="0344088C">
              <w:rPr>
                <w:rFonts w:ascii="Times New Roman" w:hAnsi="Times New Roman" w:eastAsia="Times New Roman" w:cs="Times New Roman"/>
              </w:rPr>
              <w:t xml:space="preserve"> bug.</w:t>
            </w:r>
          </w:p>
        </w:tc>
        <w:tc>
          <w:tcPr>
            <w:tcW w:w="454" w:type="dxa"/>
            <w:tcMar/>
          </w:tcPr>
          <w:p w:rsidR="6003E338" w:rsidP="0344088C" w:rsidRDefault="6003E338" w14:paraId="1C546AB3" w14:textId="2429BCB8">
            <w:pPr>
              <w:rPr>
                <w:rFonts w:ascii="Times New Roman" w:hAnsi="Times New Roman" w:eastAsia="Times New Roman" w:cs="Times New Roman"/>
              </w:rPr>
            </w:pPr>
            <w:r w:rsidRPr="0344088C" w:rsidR="0344088C">
              <w:rPr>
                <w:rFonts w:ascii="Times New Roman" w:hAnsi="Times New Roman" w:eastAsia="Times New Roman" w:cs="Times New Roman"/>
              </w:rPr>
              <w:t>2</w:t>
            </w:r>
          </w:p>
        </w:tc>
        <w:tc>
          <w:tcPr>
            <w:tcW w:w="525" w:type="dxa"/>
            <w:tcMar/>
          </w:tcPr>
          <w:p w:rsidR="6003E338" w:rsidP="0344088C" w:rsidRDefault="6003E338" w14:paraId="198A9A78" w14:textId="5CC7668A">
            <w:pPr>
              <w:rPr>
                <w:rFonts w:ascii="Times New Roman" w:hAnsi="Times New Roman" w:eastAsia="Times New Roman" w:cs="Times New Roman"/>
              </w:rPr>
            </w:pPr>
            <w:r w:rsidRPr="0344088C" w:rsidR="0344088C">
              <w:rPr>
                <w:rFonts w:ascii="Times New Roman" w:hAnsi="Times New Roman" w:eastAsia="Times New Roman" w:cs="Times New Roman"/>
              </w:rPr>
              <w:t>2</w:t>
            </w:r>
          </w:p>
        </w:tc>
        <w:tc>
          <w:tcPr>
            <w:tcW w:w="510" w:type="dxa"/>
            <w:tcMar/>
          </w:tcPr>
          <w:p w:rsidR="6003E338" w:rsidP="0344088C" w:rsidRDefault="6003E338" w14:paraId="2001514C" w14:textId="7EC8995C">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4246" w:type="dxa"/>
            <w:tcMar/>
          </w:tcPr>
          <w:p w:rsidR="6003E338" w:rsidP="0344088C" w:rsidRDefault="6003E338" w14:paraId="66513FBF" w14:textId="765CE502">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trong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lúc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viết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test case,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cover </w:t>
            </w:r>
            <w:proofErr w:type="spellStart"/>
            <w:r w:rsidRPr="0344088C" w:rsidR="0344088C">
              <w:rPr>
                <w:rFonts w:ascii="Times New Roman" w:hAnsi="Times New Roman" w:eastAsia="Times New Roman" w:cs="Times New Roman"/>
              </w:rPr>
              <w:t>hết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lỗi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chú</w:t>
            </w:r>
            <w:proofErr w:type="spellEnd"/>
            <w:r w:rsidRPr="0344088C" w:rsidR="0344088C">
              <w:rPr>
                <w:rFonts w:ascii="Times New Roman" w:hAnsi="Times New Roman" w:eastAsia="Times New Roman" w:cs="Times New Roman"/>
              </w:rPr>
              <w:t xml:space="preserve"> ý </w:t>
            </w:r>
            <w:proofErr w:type="spellStart"/>
            <w:r w:rsidRPr="0344088C" w:rsidR="0344088C">
              <w:rPr>
                <w:rFonts w:ascii="Times New Roman" w:hAnsi="Times New Roman" w:eastAsia="Times New Roman" w:cs="Times New Roman"/>
              </w:rPr>
              <w:t>tới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những</w:t>
            </w:r>
            <w:proofErr w:type="spellEnd"/>
            <w:r w:rsidRPr="0344088C" w:rsidR="0344088C">
              <w:rPr>
                <w:rFonts w:ascii="Times New Roman" w:hAnsi="Times New Roman" w:eastAsia="Times New Roman" w:cs="Times New Roman"/>
              </w:rPr>
              <w:t xml:space="preserve"> test </w:t>
            </w:r>
            <w:proofErr w:type="spellStart"/>
            <w:r w:rsidRPr="0344088C" w:rsidR="0344088C">
              <w:rPr>
                <w:rFonts w:ascii="Times New Roman" w:hAnsi="Times New Roman" w:eastAsia="Times New Roman" w:cs="Times New Roman"/>
              </w:rPr>
              <w:t>cơ</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nhất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phần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mềm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chế</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rủi</w:t>
            </w:r>
            <w:proofErr w:type="spellEnd"/>
            <w:r w:rsidRPr="0344088C" w:rsidR="0344088C">
              <w:rPr>
                <w:rFonts w:ascii="Times New Roman" w:hAnsi="Times New Roman" w:eastAsia="Times New Roman" w:cs="Times New Roman"/>
              </w:rPr>
              <w:t xml:space="preserve"> ro.</w:t>
            </w:r>
          </w:p>
        </w:tc>
      </w:tr>
      <w:tr w:rsidR="6003E338" w:rsidTr="0344088C" w14:paraId="5D373444" w14:textId="77777777">
        <w:tc>
          <w:tcPr>
            <w:tcW w:w="615" w:type="dxa"/>
            <w:tcMar/>
          </w:tcPr>
          <w:p w:rsidR="6003E338" w:rsidP="0344088C" w:rsidRDefault="6003E338" w14:paraId="7CA79075" w14:textId="4EFC7D62">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810" w:type="dxa"/>
            <w:tcMar/>
          </w:tcPr>
          <w:p w:rsidR="6003E338" w:rsidP="0344088C" w:rsidRDefault="6003E338" w14:paraId="71CECED6" w14:textId="61BF761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Tổ</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chức</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5B7F8EA2" w14:textId="3F624019">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Nhân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giỏi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công</w:t>
            </w:r>
            <w:proofErr w:type="spellEnd"/>
            <w:r w:rsidRPr="0344088C" w:rsidR="0344088C">
              <w:rPr>
                <w:rFonts w:ascii="Times New Roman" w:hAnsi="Times New Roman" w:eastAsia="Times New Roman" w:cs="Times New Roman"/>
              </w:rPr>
              <w:t xml:space="preserve"> ty do </w:t>
            </w:r>
            <w:proofErr w:type="spellStart"/>
            <w:r w:rsidRPr="0344088C" w:rsidR="0344088C">
              <w:rPr>
                <w:rFonts w:ascii="Times New Roman" w:hAnsi="Times New Roman" w:eastAsia="Times New Roman" w:cs="Times New Roman"/>
              </w:rPr>
              <w:t>chênh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lệch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lương</w:t>
            </w:r>
            <w:proofErr w:type="spellEnd"/>
            <w:r w:rsidRPr="0344088C" w:rsidR="0344088C">
              <w:rPr>
                <w:rFonts w:ascii="Times New Roman" w:hAnsi="Times New Roman" w:eastAsia="Times New Roman" w:cs="Times New Roman"/>
              </w:rPr>
              <w:t xml:space="preserve"> </w:t>
            </w:r>
          </w:p>
        </w:tc>
        <w:tc>
          <w:tcPr>
            <w:tcW w:w="454" w:type="dxa"/>
            <w:tcMar/>
          </w:tcPr>
          <w:p w:rsidR="6003E338" w:rsidP="0344088C" w:rsidRDefault="6003E338" w14:paraId="5E2B7D8C" w14:textId="3BAEE45D">
            <w:pPr>
              <w:rPr>
                <w:rFonts w:ascii="Times New Roman" w:hAnsi="Times New Roman" w:eastAsia="Times New Roman" w:cs="Times New Roman"/>
              </w:rPr>
            </w:pPr>
            <w:r w:rsidRPr="0344088C" w:rsidR="0344088C">
              <w:rPr>
                <w:rFonts w:ascii="Times New Roman" w:hAnsi="Times New Roman" w:eastAsia="Times New Roman" w:cs="Times New Roman"/>
              </w:rPr>
              <w:t>5</w:t>
            </w:r>
          </w:p>
        </w:tc>
        <w:tc>
          <w:tcPr>
            <w:tcW w:w="525" w:type="dxa"/>
            <w:tcMar/>
          </w:tcPr>
          <w:p w:rsidR="6003E338" w:rsidP="0344088C" w:rsidRDefault="6003E338" w14:paraId="54306AA3" w14:textId="6F077FAE">
            <w:pPr>
              <w:rPr>
                <w:rFonts w:ascii="Times New Roman" w:hAnsi="Times New Roman" w:eastAsia="Times New Roman" w:cs="Times New Roman"/>
              </w:rPr>
            </w:pPr>
            <w:r w:rsidRPr="0344088C" w:rsidR="0344088C">
              <w:rPr>
                <w:rFonts w:ascii="Times New Roman" w:hAnsi="Times New Roman" w:eastAsia="Times New Roman" w:cs="Times New Roman"/>
              </w:rPr>
              <w:t>5</w:t>
            </w:r>
          </w:p>
        </w:tc>
        <w:tc>
          <w:tcPr>
            <w:tcW w:w="510" w:type="dxa"/>
            <w:tcMar/>
          </w:tcPr>
          <w:p w:rsidR="6003E338" w:rsidP="0344088C" w:rsidRDefault="6003E338" w14:paraId="41E3A098" w14:textId="0682FEEE">
            <w:pPr>
              <w:rPr>
                <w:rFonts w:ascii="Times New Roman" w:hAnsi="Times New Roman" w:eastAsia="Times New Roman" w:cs="Times New Roman"/>
              </w:rPr>
            </w:pPr>
            <w:r w:rsidRPr="0344088C" w:rsidR="0344088C">
              <w:rPr>
                <w:rFonts w:ascii="Times New Roman" w:hAnsi="Times New Roman" w:eastAsia="Times New Roman" w:cs="Times New Roman"/>
              </w:rPr>
              <w:t>25</w:t>
            </w:r>
          </w:p>
        </w:tc>
        <w:tc>
          <w:tcPr>
            <w:tcW w:w="4246" w:type="dxa"/>
            <w:tcMar/>
          </w:tcPr>
          <w:p w:rsidR="6003E338" w:rsidP="0344088C" w:rsidRDefault="6003E338" w14:paraId="26954E67" w14:textId="2C7961E0">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Nhân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nhận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offer </w:t>
            </w:r>
            <w:proofErr w:type="spellStart"/>
            <w:r w:rsidRPr="0344088C" w:rsidR="0344088C">
              <w:rPr>
                <w:rFonts w:ascii="Times New Roman" w:hAnsi="Times New Roman" w:eastAsia="Times New Roman" w:cs="Times New Roman"/>
              </w:rPr>
              <w:t>tốt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từ</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cty</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chế</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tham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khảo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mức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lương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điều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khoản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giải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phóng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hợp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đồng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phù</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hợp</w:t>
            </w:r>
            <w:proofErr w:type="spellEnd"/>
            <w:r w:rsidRPr="0344088C" w:rsidR="0344088C">
              <w:rPr>
                <w:rFonts w:ascii="Times New Roman" w:hAnsi="Times New Roman" w:eastAsia="Times New Roman" w:cs="Times New Roman"/>
              </w:rPr>
              <w:t>.</w:t>
            </w:r>
          </w:p>
        </w:tc>
      </w:tr>
      <w:tr w:rsidR="6003E338" w:rsidTr="0344088C" w14:paraId="46893310" w14:textId="77777777">
        <w:tc>
          <w:tcPr>
            <w:tcW w:w="615" w:type="dxa"/>
            <w:tcMar/>
          </w:tcPr>
          <w:p w:rsidR="6003E338" w:rsidP="0344088C" w:rsidRDefault="6003E338" w14:paraId="53ADD86A" w14:textId="77A2D628">
            <w:pPr>
              <w:rPr>
                <w:rFonts w:ascii="Times New Roman" w:hAnsi="Times New Roman" w:eastAsia="Times New Roman" w:cs="Times New Roman"/>
              </w:rPr>
            </w:pPr>
            <w:r w:rsidRPr="0344088C" w:rsidR="0344088C">
              <w:rPr>
                <w:rFonts w:ascii="Times New Roman" w:hAnsi="Times New Roman" w:eastAsia="Times New Roman" w:cs="Times New Roman"/>
              </w:rPr>
              <w:t>5</w:t>
            </w:r>
          </w:p>
        </w:tc>
        <w:tc>
          <w:tcPr>
            <w:tcW w:w="810" w:type="dxa"/>
            <w:tcMar/>
          </w:tcPr>
          <w:p w:rsidR="6003E338" w:rsidP="0344088C" w:rsidRDefault="6003E338" w14:paraId="00B2BDEC" w14:textId="602AC6C2">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Tổ</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chức</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0D63ACBD" w14:textId="26E8A5C7">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dùng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cuối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trực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tiếp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tham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w:t>
            </w:r>
            <w:proofErr w:type="spellEnd"/>
            <w:r w:rsidRPr="0344088C" w:rsidR="0344088C">
              <w:rPr>
                <w:rFonts w:ascii="Times New Roman" w:hAnsi="Times New Roman" w:eastAsia="Times New Roman" w:cs="Times New Roman"/>
              </w:rPr>
              <w:t xml:space="preserve"> </w:t>
            </w:r>
          </w:p>
        </w:tc>
        <w:tc>
          <w:tcPr>
            <w:tcW w:w="454" w:type="dxa"/>
            <w:tcMar/>
          </w:tcPr>
          <w:p w:rsidR="6003E338" w:rsidP="0344088C" w:rsidRDefault="6003E338" w14:paraId="717A9CF9" w14:textId="21F9FD35">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525" w:type="dxa"/>
            <w:tcMar/>
          </w:tcPr>
          <w:p w:rsidR="6003E338" w:rsidP="0344088C" w:rsidRDefault="6003E338" w14:paraId="4D80C363" w14:textId="2A833B30">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510" w:type="dxa"/>
            <w:tcMar/>
          </w:tcPr>
          <w:p w:rsidR="6003E338" w:rsidP="0344088C" w:rsidRDefault="6003E338" w14:paraId="4DC502E2" w14:textId="49DD2304">
            <w:pPr>
              <w:rPr>
                <w:rFonts w:ascii="Times New Roman" w:hAnsi="Times New Roman" w:eastAsia="Times New Roman" w:cs="Times New Roman"/>
              </w:rPr>
            </w:pPr>
            <w:r w:rsidRPr="0344088C" w:rsidR="0344088C">
              <w:rPr>
                <w:rFonts w:ascii="Times New Roman" w:hAnsi="Times New Roman" w:eastAsia="Times New Roman" w:cs="Times New Roman"/>
              </w:rPr>
              <w:t>16</w:t>
            </w:r>
          </w:p>
        </w:tc>
        <w:tc>
          <w:tcPr>
            <w:tcW w:w="4246" w:type="dxa"/>
            <w:tcMar/>
          </w:tcPr>
          <w:p w:rsidR="6003E338" w:rsidP="0344088C" w:rsidRDefault="6003E338" w14:paraId="6CB76C75" w14:textId="08A99EB4">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hiểu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rõ</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đáp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ứng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w:t>
            </w:r>
          </w:p>
          <w:p w:rsidR="6003E338" w:rsidP="0344088C" w:rsidRDefault="6003E338" w14:paraId="7D93E3FB" w14:textId="5826598C">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dùng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thử</w:t>
            </w:r>
            <w:proofErr w:type="spellEnd"/>
            <w:r w:rsidRPr="0344088C" w:rsidR="0344088C">
              <w:rPr>
                <w:rFonts w:ascii="Times New Roman" w:hAnsi="Times New Roman" w:eastAsia="Times New Roman" w:cs="Times New Roman"/>
              </w:rPr>
              <w:t xml:space="preserve"> ở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dùng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cuối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cải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án</w:t>
            </w:r>
            <w:proofErr w:type="spellEnd"/>
            <w:r w:rsidRPr="0344088C" w:rsidR="0344088C">
              <w:rPr>
                <w:rFonts w:ascii="Times New Roman" w:hAnsi="Times New Roman" w:eastAsia="Times New Roman" w:cs="Times New Roman"/>
              </w:rPr>
              <w:t>.</w:t>
            </w:r>
          </w:p>
        </w:tc>
      </w:tr>
      <w:tr w:rsidR="6003E338" w:rsidTr="0344088C" w14:paraId="2BCE9761" w14:textId="77777777">
        <w:tc>
          <w:tcPr>
            <w:tcW w:w="615" w:type="dxa"/>
            <w:tcMar/>
          </w:tcPr>
          <w:p w:rsidR="6003E338" w:rsidP="0344088C" w:rsidRDefault="6003E338" w14:paraId="0EC9EF7E" w14:textId="5AFE61A6">
            <w:pPr>
              <w:rPr>
                <w:rFonts w:ascii="Times New Roman" w:hAnsi="Times New Roman" w:eastAsia="Times New Roman" w:cs="Times New Roman"/>
              </w:rPr>
            </w:pPr>
            <w:r w:rsidRPr="0344088C" w:rsidR="0344088C">
              <w:rPr>
                <w:rFonts w:ascii="Times New Roman" w:hAnsi="Times New Roman" w:eastAsia="Times New Roman" w:cs="Times New Roman"/>
              </w:rPr>
              <w:t>6</w:t>
            </w:r>
          </w:p>
        </w:tc>
        <w:tc>
          <w:tcPr>
            <w:tcW w:w="810" w:type="dxa"/>
            <w:tcMar/>
          </w:tcPr>
          <w:p w:rsidR="6003E338" w:rsidP="0344088C" w:rsidRDefault="6003E338" w14:paraId="1A0656D3" w14:textId="55B14A33">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p>
        </w:tc>
        <w:tc>
          <w:tcPr>
            <w:tcW w:w="1620" w:type="dxa"/>
            <w:tcMar/>
          </w:tcPr>
          <w:p w:rsidR="6003E338" w:rsidP="0344088C" w:rsidRDefault="6003E338" w14:paraId="10633F0A" w14:textId="675397F4">
            <w:pPr>
              <w:rPr>
                <w:rFonts w:ascii="Times New Roman" w:hAnsi="Times New Roman" w:eastAsia="Times New Roman" w:cs="Times New Roman"/>
                <w:sz w:val="22"/>
                <w:szCs w:val="22"/>
              </w:rPr>
            </w:pPr>
            <w:r w:rsidRPr="0344088C" w:rsidR="0344088C">
              <w:rPr>
                <w:rFonts w:ascii="Times New Roman" w:hAnsi="Times New Roman" w:eastAsia="Times New Roman" w:cs="Times New Roman"/>
                <w:sz w:val="22"/>
                <w:szCs w:val="22"/>
              </w:rPr>
              <w:t xml:space="preserve">Quy </w:t>
            </w:r>
            <w:proofErr w:type="spellStart"/>
            <w:r w:rsidRPr="0344088C" w:rsidR="0344088C">
              <w:rPr>
                <w:rFonts w:ascii="Times New Roman" w:hAnsi="Times New Roman" w:eastAsia="Times New Roman" w:cs="Times New Roman"/>
                <w:sz w:val="22"/>
                <w:szCs w:val="22"/>
              </w:rPr>
              <w:t>trình</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nghiệp</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vụ</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có</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thể</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thay</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đổi</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trong</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khi</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triển</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khai</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dự</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án</w:t>
            </w:r>
            <w:proofErr w:type="spellEnd"/>
            <w:r w:rsidRPr="0344088C" w:rsidR="0344088C">
              <w:rPr>
                <w:rFonts w:ascii="Times New Roman" w:hAnsi="Times New Roman" w:eastAsia="Times New Roman" w:cs="Times New Roman"/>
                <w:sz w:val="22"/>
                <w:szCs w:val="22"/>
              </w:rPr>
              <w:t xml:space="preserve"> CNTT</w:t>
            </w:r>
          </w:p>
        </w:tc>
        <w:tc>
          <w:tcPr>
            <w:tcW w:w="454" w:type="dxa"/>
            <w:tcMar/>
          </w:tcPr>
          <w:p w:rsidR="6003E338" w:rsidP="0344088C" w:rsidRDefault="6003E338" w14:paraId="3B395F63" w14:textId="431CBB03">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525" w:type="dxa"/>
            <w:tcMar/>
          </w:tcPr>
          <w:p w:rsidR="6003E338" w:rsidP="0344088C" w:rsidRDefault="6003E338" w14:paraId="1FFAF36A" w14:textId="4B074930">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510" w:type="dxa"/>
            <w:tcMar/>
          </w:tcPr>
          <w:p w:rsidR="6003E338" w:rsidP="0344088C" w:rsidRDefault="6003E338" w14:paraId="08F62E59" w14:textId="5A4A468B">
            <w:pPr>
              <w:rPr>
                <w:rFonts w:ascii="Times New Roman" w:hAnsi="Times New Roman" w:eastAsia="Times New Roman" w:cs="Times New Roman"/>
              </w:rPr>
            </w:pPr>
            <w:r w:rsidRPr="0344088C" w:rsidR="0344088C">
              <w:rPr>
                <w:rFonts w:ascii="Times New Roman" w:hAnsi="Times New Roman" w:eastAsia="Times New Roman" w:cs="Times New Roman"/>
              </w:rPr>
              <w:t>16</w:t>
            </w:r>
          </w:p>
        </w:tc>
        <w:tc>
          <w:tcPr>
            <w:tcW w:w="4246" w:type="dxa"/>
            <w:tcMar/>
          </w:tcPr>
          <w:p w:rsidR="6003E338" w:rsidP="0344088C" w:rsidRDefault="6003E338" w14:paraId="4445A6FC" w14:textId="5B54DEE3">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Khách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đổi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cũ</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trong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gian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phát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triển</w:t>
            </w:r>
            <w:proofErr w:type="spellEnd"/>
            <w:r w:rsidRPr="0344088C" w:rsidR="0344088C">
              <w:rPr>
                <w:rFonts w:ascii="Times New Roman" w:hAnsi="Times New Roman" w:eastAsia="Times New Roman" w:cs="Times New Roman"/>
              </w:rPr>
              <w:t>.</w:t>
            </w:r>
          </w:p>
          <w:p w:rsidR="6003E338" w:rsidP="0344088C" w:rsidRDefault="6003E338" w14:paraId="4DD808B6" w14:textId="3E5A91F8">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Lãnh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đạo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cao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làm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việc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sát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sao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đối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tác</w:t>
            </w:r>
            <w:proofErr w:type="spellEnd"/>
            <w:r w:rsidRPr="0344088C" w:rsidR="0344088C">
              <w:rPr>
                <w:rFonts w:ascii="Times New Roman" w:hAnsi="Times New Roman" w:eastAsia="Times New Roman" w:cs="Times New Roman"/>
              </w:rPr>
              <w:t xml:space="preserve"> </w:t>
            </w:r>
          </w:p>
        </w:tc>
      </w:tr>
      <w:tr w:rsidR="6003E338" w:rsidTr="0344088C" w14:paraId="63B0CE1E" w14:textId="77777777">
        <w:tc>
          <w:tcPr>
            <w:tcW w:w="615" w:type="dxa"/>
            <w:tcMar/>
          </w:tcPr>
          <w:p w:rsidR="6003E338" w:rsidP="0344088C" w:rsidRDefault="6003E338" w14:paraId="56C9D128" w14:textId="734123AD">
            <w:pPr>
              <w:rPr>
                <w:rFonts w:ascii="Times New Roman" w:hAnsi="Times New Roman" w:eastAsia="Times New Roman" w:cs="Times New Roman"/>
              </w:rPr>
            </w:pPr>
            <w:r w:rsidRPr="0344088C" w:rsidR="0344088C">
              <w:rPr>
                <w:rFonts w:ascii="Times New Roman" w:hAnsi="Times New Roman" w:eastAsia="Times New Roman" w:cs="Times New Roman"/>
              </w:rPr>
              <w:t>7</w:t>
            </w:r>
          </w:p>
        </w:tc>
        <w:tc>
          <w:tcPr>
            <w:tcW w:w="810" w:type="dxa"/>
            <w:tcMar/>
          </w:tcPr>
          <w:p w:rsidR="6003E338" w:rsidP="0344088C" w:rsidRDefault="6003E338" w14:paraId="4E6886AB" w14:textId="354280A4">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 xml:space="preserve"> </w:t>
            </w:r>
          </w:p>
        </w:tc>
        <w:tc>
          <w:tcPr>
            <w:tcW w:w="1620" w:type="dxa"/>
            <w:tcMar/>
          </w:tcPr>
          <w:p w:rsidR="6003E338" w:rsidP="0344088C" w:rsidRDefault="6003E338" w14:paraId="2188DF73" w14:textId="33E86A32">
            <w:pPr>
              <w:rPr>
                <w:rFonts w:ascii="Times New Roman" w:hAnsi="Times New Roman" w:eastAsia="Times New Roman" w:cs="Times New Roman"/>
                <w:sz w:val="22"/>
                <w:szCs w:val="22"/>
              </w:rPr>
            </w:pPr>
            <w:proofErr w:type="spellStart"/>
            <w:r w:rsidRPr="0344088C" w:rsidR="0344088C">
              <w:rPr>
                <w:rFonts w:ascii="Times New Roman" w:hAnsi="Times New Roman" w:eastAsia="Times New Roman" w:cs="Times New Roman"/>
                <w:sz w:val="22"/>
                <w:szCs w:val="22"/>
              </w:rPr>
              <w:t>Đòi</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hỏi</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cao</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vê</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chất</w:t>
            </w:r>
            <w:proofErr w:type="spellEnd"/>
            <w:r w:rsidRPr="0344088C" w:rsidR="0344088C">
              <w:rPr>
                <w:rFonts w:ascii="Times New Roman" w:hAnsi="Times New Roman" w:eastAsia="Times New Roman" w:cs="Times New Roman"/>
                <w:sz w:val="22"/>
                <w:szCs w:val="22"/>
              </w:rPr>
              <w:t xml:space="preserve"> </w:t>
            </w:r>
            <w:proofErr w:type="spellStart"/>
            <w:r w:rsidRPr="0344088C" w:rsidR="0344088C">
              <w:rPr>
                <w:rFonts w:ascii="Times New Roman" w:hAnsi="Times New Roman" w:eastAsia="Times New Roman" w:cs="Times New Roman"/>
                <w:sz w:val="22"/>
                <w:szCs w:val="22"/>
              </w:rPr>
              <w:t>lượng</w:t>
            </w:r>
            <w:proofErr w:type="spellEnd"/>
          </w:p>
        </w:tc>
        <w:tc>
          <w:tcPr>
            <w:tcW w:w="454" w:type="dxa"/>
            <w:tcMar/>
          </w:tcPr>
          <w:p w:rsidR="6003E338" w:rsidP="0344088C" w:rsidRDefault="6003E338" w14:paraId="1AE4EBEA" w14:textId="002A0D24">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525" w:type="dxa"/>
            <w:tcMar/>
          </w:tcPr>
          <w:p w:rsidR="6003E338" w:rsidP="0344088C" w:rsidRDefault="6003E338" w14:paraId="3410DF1F" w14:textId="7FB1CD76">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510" w:type="dxa"/>
            <w:tcMar/>
          </w:tcPr>
          <w:p w:rsidR="6003E338" w:rsidP="0344088C" w:rsidRDefault="6003E338" w14:paraId="1C32EB66" w14:textId="2A380971">
            <w:pPr>
              <w:rPr>
                <w:rFonts w:ascii="Times New Roman" w:hAnsi="Times New Roman" w:eastAsia="Times New Roman" w:cs="Times New Roman"/>
              </w:rPr>
            </w:pPr>
            <w:r w:rsidRPr="0344088C" w:rsidR="0344088C">
              <w:rPr>
                <w:rFonts w:ascii="Times New Roman" w:hAnsi="Times New Roman" w:eastAsia="Times New Roman" w:cs="Times New Roman"/>
              </w:rPr>
              <w:t>9</w:t>
            </w:r>
          </w:p>
        </w:tc>
        <w:tc>
          <w:tcPr>
            <w:tcW w:w="4246" w:type="dxa"/>
            <w:tcMar/>
          </w:tcPr>
          <w:p w:rsidR="6003E338" w:rsidP="0344088C" w:rsidRDefault="6003E338" w14:paraId="2F38E1E5" w14:textId="6AC3A8F4">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Yêu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cầu</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từ</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cao</w:t>
            </w:r>
            <w:proofErr w:type="spellEnd"/>
            <w:r w:rsidRPr="0344088C" w:rsidR="0344088C">
              <w:rPr>
                <w:rFonts w:ascii="Times New Roman" w:hAnsi="Times New Roman" w:eastAsia="Times New Roman" w:cs="Times New Roman"/>
              </w:rPr>
              <w:t>.</w:t>
            </w:r>
          </w:p>
          <w:p w:rsidR="6003E338" w:rsidP="0344088C" w:rsidRDefault="6003E338" w14:paraId="6DE3D88B" w14:textId="7E2703F6">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Lịch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trình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hoàn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phẩm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trễ</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đúng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0344088C" w14:paraId="03439800" w14:textId="77777777">
        <w:tc>
          <w:tcPr>
            <w:tcW w:w="737" w:type="dxa"/>
            <w:tcMar/>
          </w:tcPr>
          <w:p w:rsidR="6003E338" w:rsidP="0344088C" w:rsidRDefault="6003E338" w14:paraId="484BDED9" w14:textId="32EEC296">
            <w:pPr>
              <w:rPr>
                <w:rFonts w:ascii="Times New Roman" w:hAnsi="Times New Roman" w:eastAsia="Times New Roman" w:cs="Times New Roman"/>
              </w:rPr>
            </w:pPr>
            <w:r w:rsidRPr="0344088C" w:rsidR="0344088C">
              <w:rPr>
                <w:rFonts w:ascii="Times New Roman" w:hAnsi="Times New Roman" w:eastAsia="Times New Roman" w:cs="Times New Roman"/>
              </w:rPr>
              <w:t>STT</w:t>
            </w:r>
          </w:p>
        </w:tc>
        <w:tc>
          <w:tcPr>
            <w:tcW w:w="6000" w:type="dxa"/>
            <w:gridSpan w:val="2"/>
            <w:tcMar/>
          </w:tcPr>
          <w:p w:rsidR="6003E338" w:rsidP="0344088C" w:rsidRDefault="6003E338" w14:paraId="3E6C3985" w14:textId="6F475C70">
            <w:pPr>
              <w:jc w:val="cente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p>
        </w:tc>
        <w:tc>
          <w:tcPr>
            <w:tcW w:w="2043" w:type="dxa"/>
            <w:tcMar/>
          </w:tcPr>
          <w:p w:rsidR="6003E338" w:rsidP="0344088C" w:rsidRDefault="6003E338" w14:paraId="4C6F8760" w14:textId="524C9DA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tiền</w:t>
            </w:r>
            <w:proofErr w:type="spellEnd"/>
          </w:p>
        </w:tc>
      </w:tr>
      <w:tr w:rsidR="6003E338" w:rsidTr="0344088C" w14:paraId="0BDF1EDC" w14:textId="77777777">
        <w:tc>
          <w:tcPr>
            <w:tcW w:w="737" w:type="dxa"/>
            <w:tcMar/>
          </w:tcPr>
          <w:p w:rsidR="6003E338" w:rsidP="0344088C" w:rsidRDefault="6003E338" w14:paraId="08EB9A09" w14:textId="679C94CB">
            <w:pPr>
              <w:rPr>
                <w:rFonts w:ascii="Times New Roman" w:hAnsi="Times New Roman" w:eastAsia="Times New Roman" w:cs="Times New Roman"/>
              </w:rPr>
            </w:pPr>
            <w:r w:rsidRPr="0344088C" w:rsidR="0344088C">
              <w:rPr>
                <w:rFonts w:ascii="Times New Roman" w:hAnsi="Times New Roman" w:eastAsia="Times New Roman" w:cs="Times New Roman"/>
              </w:rPr>
              <w:t>1</w:t>
            </w:r>
          </w:p>
        </w:tc>
        <w:tc>
          <w:tcPr>
            <w:tcW w:w="1620" w:type="dxa"/>
            <w:vMerge w:val="restart"/>
            <w:tcMar/>
          </w:tcPr>
          <w:p w:rsidR="6003E338" w:rsidP="0344088C" w:rsidRDefault="6003E338" w14:paraId="69F7EF57" w14:textId="0FA9549D">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phát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triển</w:t>
            </w:r>
            <w:proofErr w:type="spellEnd"/>
          </w:p>
        </w:tc>
        <w:tc>
          <w:tcPr>
            <w:tcW w:w="4380" w:type="dxa"/>
            <w:tcMar/>
          </w:tcPr>
          <w:p w:rsidR="6003E338" w:rsidP="0344088C" w:rsidRDefault="6003E338" w14:paraId="10D42ED1" w14:textId="5CB99DBD">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đọc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truyện</w:t>
            </w:r>
            <w:proofErr w:type="spellEnd"/>
          </w:p>
        </w:tc>
        <w:tc>
          <w:tcPr>
            <w:tcW w:w="2043" w:type="dxa"/>
            <w:tcMar/>
          </w:tcPr>
          <w:p w:rsidR="6003E338" w:rsidP="0344088C" w:rsidRDefault="6003E338" w14:paraId="0FE5ABC7" w14:textId="6F3757FB">
            <w:pPr>
              <w:rPr>
                <w:rFonts w:ascii="Times New Roman" w:hAnsi="Times New Roman" w:eastAsia="Times New Roman" w:cs="Times New Roman"/>
              </w:rPr>
            </w:pPr>
            <w:r w:rsidRPr="0344088C" w:rsidR="0344088C">
              <w:rPr>
                <w:rFonts w:ascii="Times New Roman" w:hAnsi="Times New Roman" w:eastAsia="Times New Roman" w:cs="Times New Roman"/>
              </w:rPr>
              <w:t>100.000.000d</w:t>
            </w:r>
          </w:p>
        </w:tc>
      </w:tr>
      <w:tr w:rsidR="6003E338" w:rsidTr="0344088C" w14:paraId="6CD0ABEB" w14:textId="77777777">
        <w:tc>
          <w:tcPr>
            <w:tcW w:w="737" w:type="dxa"/>
            <w:tcMar/>
          </w:tcPr>
          <w:p w:rsidR="6003E338" w:rsidP="0344088C" w:rsidRDefault="6003E338" w14:paraId="2A887DBB" w14:textId="4609A4E2">
            <w:pPr>
              <w:rPr>
                <w:rFonts w:ascii="Times New Roman" w:hAnsi="Times New Roman" w:eastAsia="Times New Roman" w:cs="Times New Roman"/>
              </w:rPr>
            </w:pPr>
            <w:r w:rsidRPr="0344088C" w:rsidR="0344088C">
              <w:rPr>
                <w:rFonts w:ascii="Times New Roman" w:hAnsi="Times New Roman" w:eastAsia="Times New Roman" w:cs="Times New Roman"/>
              </w:rPr>
              <w:t>2</w:t>
            </w:r>
          </w:p>
        </w:tc>
        <w:tc>
          <w:tcPr>
            <w:tcW w:w="1620" w:type="dxa"/>
            <w:vMerge/>
            <w:tcMar/>
          </w:tcPr>
          <w:p w:rsidR="006157EA" w:rsidRDefault="006157EA" w14:paraId="5F65EA2E" w14:textId="77777777"/>
        </w:tc>
        <w:tc>
          <w:tcPr>
            <w:tcW w:w="4380" w:type="dxa"/>
            <w:tcMar/>
          </w:tcPr>
          <w:p w:rsidR="6003E338" w:rsidP="0344088C" w:rsidRDefault="6003E338" w14:paraId="1DF4A83F" w14:textId="1F8B0C60">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nội</w:t>
            </w:r>
            <w:proofErr w:type="spellEnd"/>
            <w:r w:rsidRPr="0344088C" w:rsidR="0344088C">
              <w:rPr>
                <w:rFonts w:ascii="Times New Roman" w:hAnsi="Times New Roman" w:eastAsia="Times New Roman" w:cs="Times New Roman"/>
              </w:rPr>
              <w:t xml:space="preserve"> dung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upload </w:t>
            </w:r>
            <w:proofErr w:type="spellStart"/>
            <w:r w:rsidRPr="0344088C" w:rsidR="0344088C">
              <w:rPr>
                <w:rFonts w:ascii="Times New Roman" w:hAnsi="Times New Roman" w:eastAsia="Times New Roman" w:cs="Times New Roman"/>
              </w:rPr>
              <w:t>truyện</w:t>
            </w:r>
            <w:proofErr w:type="spellEnd"/>
          </w:p>
        </w:tc>
        <w:tc>
          <w:tcPr>
            <w:tcW w:w="2043" w:type="dxa"/>
            <w:tcMar/>
          </w:tcPr>
          <w:p w:rsidR="6003E338" w:rsidP="0344088C" w:rsidRDefault="6003E338" w14:paraId="79EB23FE" w14:textId="55F8A88A">
            <w:pPr>
              <w:rPr>
                <w:rFonts w:ascii="Times New Roman" w:hAnsi="Times New Roman" w:eastAsia="Times New Roman" w:cs="Times New Roman"/>
              </w:rPr>
            </w:pPr>
            <w:r w:rsidRPr="0344088C" w:rsidR="0344088C">
              <w:rPr>
                <w:rFonts w:ascii="Times New Roman" w:hAnsi="Times New Roman" w:eastAsia="Times New Roman" w:cs="Times New Roman"/>
              </w:rPr>
              <w:t>100.000.000d</w:t>
            </w:r>
          </w:p>
        </w:tc>
      </w:tr>
      <w:tr w:rsidR="6003E338" w:rsidTr="0344088C" w14:paraId="796AB8CF" w14:textId="77777777">
        <w:tc>
          <w:tcPr>
            <w:tcW w:w="737" w:type="dxa"/>
            <w:tcMar/>
          </w:tcPr>
          <w:p w:rsidR="6003E338" w:rsidP="0344088C" w:rsidRDefault="6003E338" w14:paraId="097C9399" w14:textId="5620D95D">
            <w:pPr>
              <w:rPr>
                <w:rFonts w:ascii="Times New Roman" w:hAnsi="Times New Roman" w:eastAsia="Times New Roman" w:cs="Times New Roman"/>
              </w:rPr>
            </w:pPr>
            <w:r w:rsidRPr="0344088C" w:rsidR="0344088C">
              <w:rPr>
                <w:rFonts w:ascii="Times New Roman" w:hAnsi="Times New Roman" w:eastAsia="Times New Roman" w:cs="Times New Roman"/>
              </w:rPr>
              <w:t>3</w:t>
            </w:r>
          </w:p>
        </w:tc>
        <w:tc>
          <w:tcPr>
            <w:tcW w:w="1620" w:type="dxa"/>
            <w:vMerge/>
            <w:tcMar/>
          </w:tcPr>
          <w:p w:rsidR="006157EA" w:rsidRDefault="006157EA" w14:paraId="0BEE4FB3" w14:textId="77777777"/>
        </w:tc>
        <w:tc>
          <w:tcPr>
            <w:tcW w:w="4380" w:type="dxa"/>
            <w:tcMar/>
          </w:tcPr>
          <w:p w:rsidR="6003E338" w:rsidP="0344088C" w:rsidRDefault="6003E338" w14:paraId="5E088A22" w14:textId="6B167573">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tài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khoản</w:t>
            </w:r>
            <w:proofErr w:type="spellEnd"/>
          </w:p>
        </w:tc>
        <w:tc>
          <w:tcPr>
            <w:tcW w:w="2043" w:type="dxa"/>
            <w:tcMar/>
          </w:tcPr>
          <w:p w:rsidR="6003E338" w:rsidP="0344088C" w:rsidRDefault="6003E338" w14:paraId="2FB187A6" w14:textId="5A5A95F3">
            <w:pPr>
              <w:rPr>
                <w:rFonts w:ascii="Times New Roman" w:hAnsi="Times New Roman" w:eastAsia="Times New Roman" w:cs="Times New Roman"/>
              </w:rPr>
            </w:pPr>
            <w:r w:rsidRPr="0344088C" w:rsidR="0344088C">
              <w:rPr>
                <w:rFonts w:ascii="Times New Roman" w:hAnsi="Times New Roman" w:eastAsia="Times New Roman" w:cs="Times New Roman"/>
              </w:rPr>
              <w:t>50.000.000d</w:t>
            </w:r>
          </w:p>
        </w:tc>
      </w:tr>
      <w:tr w:rsidR="6003E338" w:rsidTr="0344088C" w14:paraId="54D343D7" w14:textId="77777777">
        <w:tc>
          <w:tcPr>
            <w:tcW w:w="737" w:type="dxa"/>
            <w:tcMar/>
          </w:tcPr>
          <w:p w:rsidR="6003E338" w:rsidP="0344088C" w:rsidRDefault="6003E338" w14:paraId="35CD69AC" w14:textId="7689B882">
            <w:pPr>
              <w:rPr>
                <w:rFonts w:ascii="Times New Roman" w:hAnsi="Times New Roman" w:eastAsia="Times New Roman" w:cs="Times New Roman"/>
              </w:rPr>
            </w:pPr>
            <w:r w:rsidRPr="0344088C" w:rsidR="0344088C">
              <w:rPr>
                <w:rFonts w:ascii="Times New Roman" w:hAnsi="Times New Roman" w:eastAsia="Times New Roman" w:cs="Times New Roman"/>
              </w:rPr>
              <w:t>4</w:t>
            </w:r>
          </w:p>
        </w:tc>
        <w:tc>
          <w:tcPr>
            <w:tcW w:w="1620" w:type="dxa"/>
            <w:tcMar/>
          </w:tcPr>
          <w:p w:rsidR="6003E338" w:rsidP="0344088C" w:rsidRDefault="6003E338" w14:paraId="52E38AC2" w14:textId="42E16278">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kiểm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thử</w:t>
            </w:r>
            <w:proofErr w:type="spellEnd"/>
          </w:p>
        </w:tc>
        <w:tc>
          <w:tcPr>
            <w:tcW w:w="4380" w:type="dxa"/>
            <w:tcMar/>
          </w:tcPr>
          <w:p w:rsidR="6003E338" w:rsidP="0344088C" w:rsidRDefault="6003E338" w14:paraId="6191BC3F" w14:textId="4EC6ACCE">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kiểm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đọc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truyện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người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p>
        </w:tc>
        <w:tc>
          <w:tcPr>
            <w:tcW w:w="2043" w:type="dxa"/>
            <w:tcMar/>
          </w:tcPr>
          <w:p w:rsidR="6003E338" w:rsidP="0344088C" w:rsidRDefault="6003E338" w14:paraId="1A9A35A3" w14:textId="1134CA0F">
            <w:pPr>
              <w:rPr>
                <w:rFonts w:ascii="Times New Roman" w:hAnsi="Times New Roman" w:eastAsia="Times New Roman" w:cs="Times New Roman"/>
              </w:rPr>
            </w:pPr>
            <w:r w:rsidRPr="0344088C" w:rsidR="0344088C">
              <w:rPr>
                <w:rFonts w:ascii="Times New Roman" w:hAnsi="Times New Roman" w:eastAsia="Times New Roman" w:cs="Times New Roman"/>
              </w:rPr>
              <w:t>100.000.000</w:t>
            </w:r>
          </w:p>
        </w:tc>
      </w:tr>
      <w:tr w:rsidR="6003E338" w:rsidTr="0344088C" w14:paraId="632E3F06" w14:textId="77777777">
        <w:tc>
          <w:tcPr>
            <w:tcW w:w="6737" w:type="dxa"/>
            <w:gridSpan w:val="3"/>
            <w:tcMar/>
          </w:tcPr>
          <w:p w:rsidR="6003E338" w:rsidP="0344088C" w:rsidRDefault="6003E338" w14:paraId="3034B2DC" w14:textId="64B6640B">
            <w:pPr>
              <w:jc w:val="cente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Tổng</w:t>
            </w:r>
            <w:proofErr w:type="spellEnd"/>
          </w:p>
        </w:tc>
        <w:tc>
          <w:tcPr>
            <w:tcW w:w="2043" w:type="dxa"/>
            <w:tcMar/>
          </w:tcPr>
          <w:p w:rsidR="6003E338" w:rsidP="0344088C" w:rsidRDefault="6003E338" w14:paraId="246A1529" w14:textId="52396124">
            <w:pPr>
              <w:rPr>
                <w:rFonts w:ascii="Times New Roman" w:hAnsi="Times New Roman" w:eastAsia="Times New Roman" w:cs="Times New Roman"/>
              </w:rPr>
            </w:pPr>
            <w:r w:rsidRPr="0344088C" w:rsidR="0344088C">
              <w:rPr>
                <w:rFonts w:ascii="Times New Roman" w:hAnsi="Times New Roman" w:eastAsia="Times New Roman" w:cs="Times New Roman"/>
              </w:rPr>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0344088C" w14:paraId="39F17DC2" w14:textId="77777777">
        <w:tc>
          <w:tcPr>
            <w:tcW w:w="737" w:type="dxa"/>
            <w:tcMar/>
          </w:tcPr>
          <w:p w:rsidR="6003E338" w:rsidP="0344088C" w:rsidRDefault="6003E338" w14:paraId="31F96A22" w14:textId="32EEC296">
            <w:pPr>
              <w:rPr>
                <w:rFonts w:ascii="Times New Roman" w:hAnsi="Times New Roman" w:eastAsia="Times New Roman" w:cs="Times New Roman"/>
              </w:rPr>
            </w:pPr>
            <w:r w:rsidRPr="0344088C" w:rsidR="0344088C">
              <w:rPr>
                <w:rFonts w:ascii="Times New Roman" w:hAnsi="Times New Roman" w:eastAsia="Times New Roman" w:cs="Times New Roman"/>
              </w:rPr>
              <w:t>STT</w:t>
            </w:r>
          </w:p>
        </w:tc>
        <w:tc>
          <w:tcPr>
            <w:tcW w:w="5865" w:type="dxa"/>
            <w:gridSpan w:val="2"/>
            <w:tcMar/>
          </w:tcPr>
          <w:p w:rsidR="6003E338" w:rsidP="0344088C" w:rsidRDefault="6003E338" w14:paraId="7DEEAC0F" w14:textId="6F475C70">
            <w:pPr>
              <w:jc w:val="cente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p>
        </w:tc>
        <w:tc>
          <w:tcPr>
            <w:tcW w:w="2178" w:type="dxa"/>
            <w:tcMar/>
          </w:tcPr>
          <w:p w:rsidR="6003E338" w:rsidP="0344088C" w:rsidRDefault="6003E338" w14:paraId="1D0B94B0" w14:textId="524C9DAA">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tiền</w:t>
            </w:r>
            <w:proofErr w:type="spellEnd"/>
          </w:p>
        </w:tc>
      </w:tr>
      <w:tr w:rsidR="6003E338" w:rsidTr="0344088C" w14:paraId="55B0A751" w14:textId="77777777">
        <w:tc>
          <w:tcPr>
            <w:tcW w:w="737" w:type="dxa"/>
            <w:tcMar/>
          </w:tcPr>
          <w:p w:rsidR="6003E338" w:rsidP="0344088C" w:rsidRDefault="6003E338" w14:paraId="270175DE" w14:textId="679C94CB">
            <w:pPr>
              <w:rPr>
                <w:rFonts w:ascii="Times New Roman" w:hAnsi="Times New Roman" w:eastAsia="Times New Roman" w:cs="Times New Roman"/>
              </w:rPr>
            </w:pPr>
            <w:r w:rsidRPr="0344088C" w:rsidR="0344088C">
              <w:rPr>
                <w:rFonts w:ascii="Times New Roman" w:hAnsi="Times New Roman" w:eastAsia="Times New Roman" w:cs="Times New Roman"/>
              </w:rPr>
              <w:t>1</w:t>
            </w:r>
          </w:p>
        </w:tc>
        <w:tc>
          <w:tcPr>
            <w:tcW w:w="1620" w:type="dxa"/>
            <w:tcMar/>
          </w:tcPr>
          <w:p w:rsidR="6003E338" w:rsidP="0344088C" w:rsidRDefault="6003E338" w14:paraId="4F4EE90A" w14:textId="051E54D1">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vận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hành</w:t>
            </w:r>
            <w:proofErr w:type="spellEnd"/>
          </w:p>
        </w:tc>
        <w:tc>
          <w:tcPr>
            <w:tcW w:w="4245" w:type="dxa"/>
            <w:tcMar/>
          </w:tcPr>
          <w:p w:rsidR="6003E338" w:rsidP="0344088C" w:rsidRDefault="6003E338" w14:paraId="5D54A97C" w14:textId="7A7AA85E">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thuê</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trì</w:t>
            </w:r>
            <w:proofErr w:type="spellEnd"/>
            <w:r w:rsidRPr="0344088C" w:rsidR="0344088C">
              <w:rPr>
                <w:rFonts w:ascii="Times New Roman" w:hAnsi="Times New Roman" w:eastAsia="Times New Roman" w:cs="Times New Roman"/>
              </w:rPr>
              <w:t xml:space="preserve"> server </w:t>
            </w:r>
            <w:proofErr w:type="spellStart"/>
            <w:r w:rsidRPr="0344088C" w:rsidR="0344088C">
              <w:rPr>
                <w:rFonts w:ascii="Times New Roman" w:hAnsi="Times New Roman" w:eastAsia="Times New Roman" w:cs="Times New Roman"/>
              </w:rPr>
              <w:t>truyện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hằng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tháng</w:t>
            </w:r>
            <w:proofErr w:type="spellEnd"/>
          </w:p>
        </w:tc>
        <w:tc>
          <w:tcPr>
            <w:tcW w:w="2178" w:type="dxa"/>
            <w:tcMar/>
          </w:tcPr>
          <w:p w:rsidR="6003E338" w:rsidP="0344088C" w:rsidRDefault="6003E338" w14:paraId="5DCB7B72" w14:textId="473EB4CA">
            <w:pPr>
              <w:rPr>
                <w:rFonts w:ascii="Times New Roman" w:hAnsi="Times New Roman" w:eastAsia="Times New Roman" w:cs="Times New Roman"/>
              </w:rPr>
            </w:pPr>
            <w:r w:rsidRPr="0344088C" w:rsidR="0344088C">
              <w:rPr>
                <w:rFonts w:ascii="Times New Roman" w:hAnsi="Times New Roman" w:eastAsia="Times New Roman" w:cs="Times New Roman"/>
              </w:rPr>
              <w:t>20.000.000d</w:t>
            </w:r>
          </w:p>
        </w:tc>
      </w:tr>
      <w:tr w:rsidR="6003E338" w:rsidTr="0344088C" w14:paraId="02F8EFB2" w14:textId="77777777">
        <w:tc>
          <w:tcPr>
            <w:tcW w:w="737" w:type="dxa"/>
            <w:tcMar/>
          </w:tcPr>
          <w:p w:rsidR="6003E338" w:rsidP="0344088C" w:rsidRDefault="6003E338" w14:paraId="5E13EEF2" w14:textId="4609A4E2">
            <w:pPr>
              <w:rPr>
                <w:rFonts w:ascii="Times New Roman" w:hAnsi="Times New Roman" w:eastAsia="Times New Roman" w:cs="Times New Roman"/>
              </w:rPr>
            </w:pPr>
            <w:r w:rsidRPr="0344088C" w:rsidR="0344088C">
              <w:rPr>
                <w:rFonts w:ascii="Times New Roman" w:hAnsi="Times New Roman" w:eastAsia="Times New Roman" w:cs="Times New Roman"/>
              </w:rPr>
              <w:t>2</w:t>
            </w:r>
          </w:p>
        </w:tc>
        <w:tc>
          <w:tcPr>
            <w:tcW w:w="1620" w:type="dxa"/>
            <w:tcMar/>
          </w:tcPr>
          <w:p w:rsidR="6003E338" w:rsidP="0344088C" w:rsidRDefault="6003E338" w14:paraId="2B6ECAEE" w14:textId="44A9D532">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chính</w:t>
            </w:r>
            <w:proofErr w:type="spellEnd"/>
          </w:p>
        </w:tc>
        <w:tc>
          <w:tcPr>
            <w:tcW w:w="4245" w:type="dxa"/>
            <w:tcMar/>
          </w:tcPr>
          <w:p w:rsidR="6003E338" w:rsidP="0344088C" w:rsidRDefault="6003E338" w14:paraId="66F54948" w14:textId="4C20A03A">
            <w:pPr>
              <w:rPr>
                <w:rFonts w:ascii="Times New Roman" w:hAnsi="Times New Roman" w:eastAsia="Times New Roman" w:cs="Times New Roman"/>
              </w:rPr>
            </w:pPr>
            <w:r w:rsidRPr="0344088C" w:rsidR="0344088C">
              <w:rPr>
                <w:rFonts w:ascii="Times New Roman" w:hAnsi="Times New Roman" w:eastAsia="Times New Roman" w:cs="Times New Roman"/>
              </w:rPr>
              <w:t xml:space="preserve">Chi </w:t>
            </w:r>
            <w:proofErr w:type="spellStart"/>
            <w:r w:rsidRPr="0344088C" w:rsidR="0344088C">
              <w:rPr>
                <w:rFonts w:ascii="Times New Roman" w:hAnsi="Times New Roman" w:eastAsia="Times New Roman" w:cs="Times New Roman"/>
              </w:rPr>
              <w:t>phí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vận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hành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hằng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tháng</w:t>
            </w:r>
            <w:proofErr w:type="spellEnd"/>
          </w:p>
        </w:tc>
        <w:tc>
          <w:tcPr>
            <w:tcW w:w="2178" w:type="dxa"/>
            <w:tcMar/>
          </w:tcPr>
          <w:p w:rsidR="6003E338" w:rsidP="0344088C" w:rsidRDefault="6003E338" w14:paraId="2BF64F73" w14:textId="588B13E5">
            <w:pPr>
              <w:rPr>
                <w:rFonts w:ascii="Times New Roman" w:hAnsi="Times New Roman" w:eastAsia="Times New Roman" w:cs="Times New Roman"/>
              </w:rPr>
            </w:pPr>
            <w:r w:rsidRPr="0344088C" w:rsidR="0344088C">
              <w:rPr>
                <w:rFonts w:ascii="Times New Roman" w:hAnsi="Times New Roman" w:eastAsia="Times New Roman" w:cs="Times New Roman"/>
              </w:rPr>
              <w:t>5.000.000d</w:t>
            </w:r>
          </w:p>
        </w:tc>
      </w:tr>
      <w:tr w:rsidR="6003E338" w:rsidTr="0344088C" w14:paraId="6FF4B1A7" w14:textId="77777777">
        <w:tc>
          <w:tcPr>
            <w:tcW w:w="6602" w:type="dxa"/>
            <w:gridSpan w:val="3"/>
            <w:tcMar/>
          </w:tcPr>
          <w:p w:rsidR="6003E338" w:rsidP="0344088C" w:rsidRDefault="6003E338" w14:paraId="7F69EF2A" w14:textId="64B6640B">
            <w:pPr>
              <w:jc w:val="cente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Tổng</w:t>
            </w:r>
            <w:proofErr w:type="spellEnd"/>
          </w:p>
        </w:tc>
        <w:tc>
          <w:tcPr>
            <w:tcW w:w="2178" w:type="dxa"/>
            <w:tcMar/>
          </w:tcPr>
          <w:p w:rsidR="6003E338" w:rsidP="0344088C" w:rsidRDefault="6003E338" w14:paraId="030D94B7" w14:textId="0DD53D67">
            <w:pPr>
              <w:rPr>
                <w:rFonts w:ascii="Times New Roman" w:hAnsi="Times New Roman" w:eastAsia="Times New Roman" w:cs="Times New Roman"/>
              </w:rPr>
            </w:pPr>
            <w:r w:rsidRPr="0344088C" w:rsidR="0344088C">
              <w:rPr>
                <w:rFonts w:ascii="Times New Roman" w:hAnsi="Times New Roman" w:eastAsia="Times New Roman" w:cs="Times New Roman"/>
              </w:rPr>
              <w:t>25.000.000d/</w:t>
            </w:r>
            <w:proofErr w:type="spellStart"/>
            <w:r w:rsidRPr="0344088C" w:rsidR="0344088C">
              <w:rPr>
                <w:rFonts w:ascii="Times New Roman" w:hAnsi="Times New Roman" w:eastAsia="Times New Roman" w:cs="Times New Roman"/>
              </w:rPr>
              <w:t>tháng</w:t>
            </w:r>
            <w:proofErr w:type="spellEnd"/>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0344088C" w:rsidRDefault="6003E338" w14:paraId="2B7DD4A7" w14:textId="7A26B837">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với</w:t>
      </w:r>
      <w:proofErr w:type="spellEnd"/>
      <w:r w:rsidRPr="0344088C" w:rsidR="0344088C">
        <w:rPr>
          <w:rFonts w:ascii="Times New Roman" w:hAnsi="Times New Roman" w:eastAsia="Times New Roman" w:cs="Times New Roman"/>
        </w:rPr>
        <w:t xml:space="preserve"> 14 </w:t>
      </w:r>
      <w:proofErr w:type="spellStart"/>
      <w:r w:rsidRPr="0344088C" w:rsidR="0344088C">
        <w:rPr>
          <w:rFonts w:ascii="Times New Roman" w:hAnsi="Times New Roman" w:eastAsia="Times New Roman" w:cs="Times New Roman"/>
        </w:rPr>
        <w:t>tính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năng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chính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sử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khoảng</w:t>
      </w:r>
      <w:proofErr w:type="spellEnd"/>
      <w:r w:rsidRPr="0344088C" w:rsidR="0344088C">
        <w:rPr>
          <w:rFonts w:ascii="Times New Roman" w:hAnsi="Times New Roman" w:eastAsia="Times New Roman" w:cs="Times New Roman"/>
        </w:rPr>
        <w:t xml:space="preserve"> 30000 </w:t>
      </w:r>
      <w:proofErr w:type="spellStart"/>
      <w:r w:rsidRPr="0344088C" w:rsidR="0344088C">
        <w:rPr>
          <w:rFonts w:ascii="Times New Roman" w:hAnsi="Times New Roman" w:eastAsia="Times New Roman" w:cs="Times New Roman"/>
        </w:rPr>
        <w:t>dòng</w:t>
      </w:r>
      <w:proofErr w:type="spellEnd"/>
      <w:r w:rsidRPr="0344088C" w:rsidR="0344088C">
        <w:rPr>
          <w:rFonts w:ascii="Times New Roman" w:hAnsi="Times New Roman" w:eastAsia="Times New Roman" w:cs="Times New Roman"/>
        </w:rPr>
        <w:t xml:space="preserve"> code, </w:t>
      </w:r>
      <w:proofErr w:type="spellStart"/>
      <w:r w:rsidRPr="0344088C" w:rsidR="0344088C">
        <w:rPr>
          <w:rFonts w:ascii="Times New Roman" w:hAnsi="Times New Roman" w:eastAsia="Times New Roman" w:cs="Times New Roman"/>
        </w:rPr>
        <w:t>tất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cả</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quản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nhất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trên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công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cụ</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mở</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Github</w:t>
      </w:r>
      <w:proofErr w:type="spellEnd"/>
      <w:r w:rsidRPr="0344088C" w:rsidR="0344088C">
        <w:rPr>
          <w:rFonts w:ascii="Times New Roman" w:hAnsi="Times New Roman" w:eastAsia="Times New Roman" w:cs="Times New Roman"/>
        </w:rPr>
        <w:t>.</w:t>
      </w:r>
    </w:p>
    <w:p w:rsidR="6003E338" w:rsidP="6003E338" w:rsidRDefault="6003E338" w14:paraId="4C960CC7" w14:textId="49448ED3">
      <w:pPr>
        <w:pStyle w:val="Heading2"/>
      </w:pPr>
      <w:bookmarkStart w:name="_Toc28101663" w:id="26"/>
      <w:r>
        <w:t>Ước lượng số test case</w:t>
      </w:r>
      <w:bookmarkEnd w:id="26"/>
    </w:p>
    <w:p w:rsidR="6003E338" w:rsidP="0344088C" w:rsidRDefault="6003E338" w14:paraId="270930EA" w14:textId="46241016">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Dự</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án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được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kiểm</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thử</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bởi</w:t>
      </w:r>
      <w:proofErr w:type="spellEnd"/>
      <w:r w:rsidRPr="0344088C" w:rsidR="0344088C">
        <w:rPr>
          <w:rFonts w:ascii="Times New Roman" w:hAnsi="Times New Roman" w:eastAsia="Times New Roman" w:cs="Times New Roman"/>
        </w:rPr>
        <w:t xml:space="preserve"> 500 test, </w:t>
      </w:r>
      <w:proofErr w:type="spellStart"/>
      <w:r w:rsidRPr="0344088C" w:rsidR="0344088C">
        <w:rPr>
          <w:rFonts w:ascii="Times New Roman" w:hAnsi="Times New Roman" w:eastAsia="Times New Roman" w:cs="Times New Roman"/>
        </w:rPr>
        <w:t>với</w:t>
      </w:r>
      <w:proofErr w:type="spellEnd"/>
      <w:r w:rsidRPr="0344088C" w:rsidR="0344088C">
        <w:rPr>
          <w:rFonts w:ascii="Times New Roman" w:hAnsi="Times New Roman" w:eastAsia="Times New Roman" w:cs="Times New Roman"/>
        </w:rPr>
        <w:t xml:space="preserve"> 450 automation test cases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50 manual test cases.</w:t>
      </w:r>
    </w:p>
    <w:p w:rsidR="6003E338" w:rsidP="6003E338" w:rsidRDefault="6003E338" w14:paraId="06B40B06" w14:textId="24EA1CA8">
      <w:pPr>
        <w:pStyle w:val="Heading2"/>
      </w:pPr>
      <w:bookmarkStart w:name="_Toc28101664" w:id="27"/>
      <w:r>
        <w:t>Quy định khác</w:t>
      </w:r>
      <w:bookmarkEnd w:id="27"/>
    </w:p>
    <w:p w:rsidR="00BA61C8" w:rsidP="0344088C" w:rsidRDefault="6003E338" w14:paraId="3B1A0BA5" w14:textId="262B10A9">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Mỗi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một</w:t>
      </w:r>
      <w:proofErr w:type="spellEnd"/>
      <w:r w:rsidRPr="0344088C" w:rsidR="0344088C">
        <w:rPr>
          <w:rFonts w:ascii="Times New Roman" w:hAnsi="Times New Roman" w:eastAsia="Times New Roman" w:cs="Times New Roman"/>
        </w:rPr>
        <w:t xml:space="preserve"> function </w:t>
      </w:r>
      <w:proofErr w:type="spellStart"/>
      <w:r w:rsidRPr="0344088C" w:rsidR="0344088C">
        <w:rPr>
          <w:rFonts w:ascii="Times New Roman" w:hAnsi="Times New Roman" w:eastAsia="Times New Roman" w:cs="Times New Roman"/>
        </w:rPr>
        <w:t>cần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comment, </w:t>
      </w:r>
      <w:proofErr w:type="spellStart"/>
      <w:r w:rsidRPr="0344088C" w:rsidR="0344088C">
        <w:rPr>
          <w:rFonts w:ascii="Times New Roman" w:hAnsi="Times New Roman" w:eastAsia="Times New Roman" w:cs="Times New Roman"/>
        </w:rPr>
        <w:t>thể</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hiện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rõ</w:t>
      </w:r>
      <w:proofErr w:type="spellEnd"/>
      <w:r w:rsidRPr="0344088C" w:rsidR="0344088C">
        <w:rPr>
          <w:rFonts w:ascii="Times New Roman" w:hAnsi="Times New Roman" w:eastAsia="Times New Roman" w:cs="Times New Roman"/>
        </w:rPr>
        <w:t xml:space="preserve">: Input </w:t>
      </w:r>
      <w:proofErr w:type="spellStart"/>
      <w:r w:rsidRPr="0344088C" w:rsidR="0344088C">
        <w:rPr>
          <w:rFonts w:ascii="Times New Roman" w:hAnsi="Times New Roman" w:eastAsia="Times New Roman" w:cs="Times New Roman"/>
        </w:rPr>
        <w:t>và</w:t>
      </w:r>
      <w:proofErr w:type="spellEnd"/>
      <w:r w:rsidRPr="0344088C" w:rsidR="0344088C">
        <w:rPr>
          <w:rFonts w:ascii="Times New Roman" w:hAnsi="Times New Roman" w:eastAsia="Times New Roman" w:cs="Times New Roman"/>
        </w:rPr>
        <w:t xml:space="preserve"> Output </w:t>
      </w:r>
      <w:proofErr w:type="spellStart"/>
      <w:r w:rsidRPr="0344088C" w:rsidR="0344088C">
        <w:rPr>
          <w:rFonts w:ascii="Times New Roman" w:hAnsi="Times New Roman" w:eastAsia="Times New Roman" w:cs="Times New Roman"/>
        </w:rPr>
        <w:t>của</w:t>
      </w:r>
      <w:proofErr w:type="spellEnd"/>
      <w:r w:rsidRPr="0344088C" w:rsidR="0344088C">
        <w:rPr>
          <w:rFonts w:ascii="Times New Roman" w:hAnsi="Times New Roman" w:eastAsia="Times New Roman" w:cs="Times New Roman"/>
        </w:rPr>
        <w:t xml:space="preserve"> function </w:t>
      </w:r>
      <w:proofErr w:type="spellStart"/>
      <w:r w:rsidRPr="0344088C" w:rsidR="0344088C">
        <w:rPr>
          <w:rFonts w:ascii="Times New Roman" w:hAnsi="Times New Roman" w:eastAsia="Times New Roman" w:cs="Times New Roman"/>
        </w:rPr>
        <w:t>đó</w:t>
      </w:r>
      <w:proofErr w:type="spellEnd"/>
      <w:r w:rsidRPr="0344088C" w:rsidR="0344088C">
        <w:rPr>
          <w:rFonts w:ascii="Times New Roman" w:hAnsi="Times New Roman" w:eastAsia="Times New Roman" w:cs="Times New Roman"/>
        </w:rPr>
        <w:t xml:space="preserve">, function </w:t>
      </w:r>
      <w:proofErr w:type="spellStart"/>
      <w:r w:rsidRPr="0344088C" w:rsidR="0344088C">
        <w:rPr>
          <w:rFonts w:ascii="Times New Roman" w:hAnsi="Times New Roman" w:eastAsia="Times New Roman" w:cs="Times New Roman"/>
        </w:rPr>
        <w:t>đó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dụng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gì</w:t>
      </w:r>
      <w:proofErr w:type="spellEnd"/>
      <w:r w:rsidRPr="0344088C" w:rsidR="0344088C">
        <w:rPr>
          <w:rFonts w:ascii="Times New Roman" w:hAnsi="Times New Roman" w:eastAsia="Times New Roman" w:cs="Times New Roman"/>
        </w:rPr>
        <w:t xml:space="preserve">, function </w:t>
      </w:r>
      <w:proofErr w:type="spellStart"/>
      <w:r w:rsidRPr="0344088C" w:rsidR="0344088C">
        <w:rPr>
          <w:rFonts w:ascii="Times New Roman" w:hAnsi="Times New Roman" w:eastAsia="Times New Roman" w:cs="Times New Roman"/>
        </w:rPr>
        <w:t>đó</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ảnh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hưởng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tới</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bảng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nào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trong</w:t>
      </w:r>
      <w:proofErr w:type="spellEnd"/>
      <w:r w:rsidRPr="0344088C" w:rsidR="0344088C">
        <w:rPr>
          <w:rFonts w:ascii="Times New Roman" w:hAnsi="Times New Roman" w:eastAsia="Times New Roman" w:cs="Times New Roman"/>
        </w:rPr>
        <w:t xml:space="preserve">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0344088C" w:rsidRDefault="6003E338" w14:paraId="34A04BD8" w14:textId="4108FF57">
      <w:pPr>
        <w:rPr>
          <w:rFonts w:ascii="Times New Roman" w:hAnsi="Times New Roman" w:eastAsia="Times New Roman" w:cs="Times New Roman"/>
        </w:rPr>
      </w:pP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 xml:space="preserve"> server: </w:t>
      </w:r>
    </w:p>
    <w:p w:rsidR="6003E338" w:rsidP="0344088C" w:rsidRDefault="6003E338" w14:paraId="5B1CD68A" w14:textId="2ADFE1D8">
      <w:pPr>
        <w:rPr>
          <w:rFonts w:ascii="Times New Roman" w:hAnsi="Times New Roman" w:eastAsia="Times New Roman" w:cs="Times New Roman"/>
        </w:rPr>
      </w:pPr>
      <w:r w:rsidRPr="0344088C" w:rsidR="0344088C">
        <w:rPr>
          <w:rFonts w:ascii="Times New Roman" w:hAnsi="Times New Roman" w:eastAsia="Times New Roman" w:cs="Times New Roman"/>
        </w:rPr>
        <w:t xml:space="preserve">  - </w:t>
      </w:r>
      <w:proofErr w:type="spellStart"/>
      <w:r w:rsidRPr="0344088C" w:rsidR="0344088C">
        <w:rPr>
          <w:rFonts w:ascii="Times New Roman" w:hAnsi="Times New Roman" w:eastAsia="Times New Roman" w:cs="Times New Roman"/>
        </w:rPr>
        <w:t>Phần</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cứng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phía</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nhà</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cung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cấp</w:t>
      </w:r>
      <w:proofErr w:type="spellEnd"/>
      <w:r w:rsidRPr="0344088C" w:rsidR="0344088C">
        <w:rPr>
          <w:rFonts w:ascii="Times New Roman" w:hAnsi="Times New Roman" w:eastAsia="Times New Roman" w:cs="Times New Roman"/>
        </w:rPr>
        <w:t xml:space="preserve">: 3 </w:t>
      </w:r>
      <w:proofErr w:type="spellStart"/>
      <w:r w:rsidRPr="0344088C" w:rsidR="0344088C">
        <w:rPr>
          <w:rFonts w:ascii="Times New Roman" w:hAnsi="Times New Roman" w:eastAsia="Times New Roman" w:cs="Times New Roman"/>
        </w:rPr>
        <w:t>máy</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chủ</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vật</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lý</w:t>
      </w:r>
      <w:proofErr w:type="spellEnd"/>
    </w:p>
    <w:p w:rsidR="6003E338" w:rsidP="0344088C" w:rsidRDefault="6003E338" w14:paraId="06B552F7" w14:textId="262808FC">
      <w:pPr>
        <w:rPr>
          <w:rFonts w:ascii="Times New Roman" w:hAnsi="Times New Roman" w:eastAsia="Times New Roman" w:cs="Times New Roman"/>
        </w:rPr>
      </w:pPr>
      <w:r w:rsidRPr="0344088C" w:rsidR="0344088C">
        <w:rPr>
          <w:rFonts w:ascii="Times New Roman" w:hAnsi="Times New Roman" w:eastAsia="Times New Roman" w:cs="Times New Roman"/>
        </w:rPr>
        <w:t xml:space="preserve">  - </w:t>
      </w:r>
      <w:proofErr w:type="spellStart"/>
      <w:r w:rsidRPr="0344088C" w:rsidR="0344088C">
        <w:rPr>
          <w:rFonts w:ascii="Times New Roman" w:hAnsi="Times New Roman" w:eastAsia="Times New Roman" w:cs="Times New Roman"/>
        </w:rPr>
        <w:t>Hệ</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thống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mạng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cáp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quang</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tốc</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độ</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cao</w:t>
      </w:r>
      <w:proofErr w:type="spellEnd"/>
      <w:r w:rsidRPr="0344088C" w:rsidR="0344088C">
        <w:rPr>
          <w:rFonts w:ascii="Times New Roman" w:hAnsi="Times New Roman" w:eastAsia="Times New Roman" w:cs="Times New Roman"/>
        </w:rPr>
        <w:t>.</w:t>
      </w:r>
    </w:p>
    <w:p w:rsidR="6003E338" w:rsidP="0344088C" w:rsidRDefault="6003E338" w14:paraId="056F3296" w14:textId="13DB3303">
      <w:pPr>
        <w:rPr>
          <w:rFonts w:ascii="Times New Roman" w:hAnsi="Times New Roman" w:eastAsia="Times New Roman" w:cs="Times New Roman"/>
        </w:rPr>
      </w:pPr>
      <w:r w:rsidRPr="0344088C" w:rsidR="0344088C">
        <w:rPr>
          <w:rFonts w:ascii="Times New Roman" w:hAnsi="Times New Roman" w:eastAsia="Times New Roman" w:cs="Times New Roman"/>
        </w:rPr>
        <w:t xml:space="preserve">  - </w:t>
      </w:r>
      <w:proofErr w:type="spellStart"/>
      <w:r w:rsidRPr="0344088C" w:rsidR="0344088C">
        <w:rPr>
          <w:rFonts w:ascii="Times New Roman" w:hAnsi="Times New Roman" w:eastAsia="Times New Roman" w:cs="Times New Roman"/>
        </w:rPr>
        <w:t>Tích</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hợp</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theeo</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mô</w:t>
      </w:r>
      <w:proofErr w:type="spellEnd"/>
      <w:r w:rsidRPr="0344088C" w:rsidR="0344088C">
        <w:rPr>
          <w:rFonts w:ascii="Times New Roman" w:hAnsi="Times New Roman" w:eastAsia="Times New Roman" w:cs="Times New Roman"/>
        </w:rPr>
        <w:t xml:space="preserve"> </w:t>
      </w:r>
      <w:proofErr w:type="spellStart"/>
      <w:r w:rsidRPr="0344088C" w:rsidR="0344088C">
        <w:rPr>
          <w:rFonts w:ascii="Times New Roman" w:hAnsi="Times New Roman" w:eastAsia="Times New Roman" w:cs="Times New Roman"/>
        </w:rPr>
        <w:t>hình</w:t>
      </w:r>
      <w:proofErr w:type="spellEnd"/>
      <w:r w:rsidRPr="0344088C" w:rsidR="0344088C">
        <w:rPr>
          <w:rFonts w:ascii="Times New Roman" w:hAnsi="Times New Roman" w:eastAsia="Times New Roman" w:cs="Times New Roman"/>
        </w:rPr>
        <w:t xml:space="preserve">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0344088C" w:rsidRDefault="6003E338" w14:paraId="2BEFF26A" w14:textId="7F967596">
      <w:pPr>
        <w:jc w:val="center"/>
        <w:rPr>
          <w:rFonts w:ascii="Calibri" w:hAnsi="Calibri" w:eastAsia="Calibri"/>
          <w:i w:val="1"/>
          <w:iCs w:val="1"/>
          <w:color w:val="1F487C"/>
          <w:sz w:val="18"/>
          <w:szCs w:val="18"/>
        </w:rPr>
      </w:pPr>
      <w:proofErr w:type="spellStart"/>
      <w:r w:rsidRPr="0344088C" w:rsidR="0344088C">
        <w:rPr>
          <w:rFonts w:ascii="Calibri" w:hAnsi="Calibri" w:eastAsia="Calibri"/>
          <w:i w:val="1"/>
          <w:iCs w:val="1"/>
          <w:color w:val="1F487C"/>
          <w:sz w:val="18"/>
          <w:szCs w:val="18"/>
        </w:rPr>
        <w:t>Hình</w:t>
      </w:r>
      <w:proofErr w:type="spellEnd"/>
      <w:r w:rsidRPr="0344088C" w:rsidR="0344088C">
        <w:rPr>
          <w:rFonts w:ascii="Calibri" w:hAnsi="Calibri" w:eastAsia="Calibri"/>
          <w:i w:val="1"/>
          <w:iCs w:val="1"/>
          <w:color w:val="1F487C"/>
          <w:sz w:val="18"/>
          <w:szCs w:val="18"/>
        </w:rPr>
        <w:t xml:space="preserve"> </w:t>
      </w:r>
      <w:r w:rsidRPr="0344088C" w:rsidR="0344088C">
        <w:rPr>
          <w:rFonts w:ascii="Calibri" w:hAnsi="Calibri" w:eastAsia="Calibri"/>
          <w:i w:val="1"/>
          <w:iCs w:val="1"/>
          <w:color w:val="1F487C"/>
          <w:sz w:val="18"/>
          <w:szCs w:val="18"/>
        </w:rPr>
        <w:t>4</w:t>
      </w:r>
      <w:r w:rsidRPr="0344088C" w:rsidR="0344088C">
        <w:rPr>
          <w:rFonts w:ascii="Calibri" w:hAnsi="Calibri" w:eastAsia="Calibri"/>
          <w:i w:val="1"/>
          <w:iCs w:val="1"/>
          <w:color w:val="1F487C"/>
          <w:sz w:val="18"/>
          <w:szCs w:val="18"/>
        </w:rPr>
        <w:t xml:space="preserve">: Giao </w:t>
      </w:r>
      <w:proofErr w:type="spellStart"/>
      <w:r w:rsidRPr="0344088C" w:rsidR="0344088C">
        <w:rPr>
          <w:rFonts w:ascii="Calibri" w:hAnsi="Calibri" w:eastAsia="Calibri"/>
          <w:i w:val="1"/>
          <w:iCs w:val="1"/>
          <w:color w:val="1F487C"/>
          <w:sz w:val="18"/>
          <w:szCs w:val="18"/>
        </w:rPr>
        <w:t>diện</w:t>
      </w:r>
      <w:proofErr w:type="spellEnd"/>
      <w:r w:rsidRPr="0344088C" w:rsidR="0344088C">
        <w:rPr>
          <w:rFonts w:ascii="Calibri" w:hAnsi="Calibri" w:eastAsia="Calibri"/>
          <w:i w:val="1"/>
          <w:iCs w:val="1"/>
          <w:color w:val="1F487C"/>
          <w:sz w:val="18"/>
          <w:szCs w:val="18"/>
        </w:rPr>
        <w:t xml:space="preserve"> </w:t>
      </w:r>
      <w:proofErr w:type="spellStart"/>
      <w:r w:rsidRPr="0344088C" w:rsidR="0344088C">
        <w:rPr>
          <w:rFonts w:ascii="Calibri" w:hAnsi="Calibri" w:eastAsia="Calibri"/>
          <w:i w:val="1"/>
          <w:iCs w:val="1"/>
          <w:color w:val="1F487C"/>
          <w:sz w:val="18"/>
          <w:szCs w:val="18"/>
        </w:rPr>
        <w:t>Khách</w:t>
      </w:r>
      <w:proofErr w:type="spellEnd"/>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4F76A8C" w:rsidRDefault="6003E338" w14:paraId="21724C1E" w14:textId="4144D84B">
      <w:pPr>
        <w:jc w:val="center"/>
      </w:pPr>
      <w:r w:rsidRPr="6003E338">
        <w:rPr>
          <w:rFonts w:ascii="Calibri" w:hAnsi="Calibri" w:eastAsia="Calibri"/>
          <w:i/>
          <w:iCs/>
          <w:color w:val="1F487C"/>
          <w:sz w:val="18"/>
          <w:szCs w:val="18"/>
        </w:rPr>
        <w:t>Hình 2:Giao diện đăng nhập</w:t>
      </w:r>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4F76A8C" w:rsidRDefault="6003E338" w14:paraId="304EEC54" w14:textId="4144D84B">
      <w:pPr>
        <w:jc w:val="center"/>
      </w:pPr>
      <w:r w:rsidRPr="6003E338">
        <w:rPr>
          <w:rFonts w:ascii="Calibri" w:hAnsi="Calibri" w:eastAsia="Calibri"/>
          <w:i/>
          <w:iCs/>
          <w:color w:val="1F487C"/>
          <w:sz w:val="18"/>
          <w:szCs w:val="18"/>
        </w:rPr>
        <w:t>Hình 3:Giao diện đăng ký thành viên</w:t>
      </w:r>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4F76A8C" w:rsidRDefault="6003E338" w14:paraId="02D98533" w14:textId="4144D84B">
      <w:pPr>
        <w:jc w:val="center"/>
      </w:pPr>
      <w:r w:rsidRPr="6003E338">
        <w:rPr>
          <w:rFonts w:ascii="Calibri" w:hAnsi="Calibri" w:eastAsia="Calibri"/>
          <w:i/>
          <w:iCs/>
          <w:color w:val="1F487C"/>
          <w:sz w:val="18"/>
          <w:szCs w:val="18"/>
        </w:rPr>
        <w:t>Hình 4:Giao diện tra cứu</w:t>
      </w:r>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4F76A8C" w:rsidRDefault="14F76A8C" w14:paraId="6A94FF90" w14:textId="4144D84B">
      <w:pPr>
        <w:jc w:val="center"/>
      </w:pPr>
      <w:r w:rsidRPr="14F76A8C">
        <w:rPr>
          <w:rFonts w:ascii="Calibri" w:hAnsi="Calibri" w:eastAsia="Calibri"/>
          <w:i/>
          <w:iCs/>
          <w:color w:val="1F497D" w:themeColor="text2"/>
          <w:sz w:val="18"/>
          <w:szCs w:val="18"/>
        </w:rPr>
        <w:t>Hình 5: Xem chi tiết truyện</w:t>
      </w:r>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4F76A8C" w:rsidRDefault="6003E338" w14:paraId="3F8EDDA1" w14:textId="4144D84B">
      <w:pPr>
        <w:jc w:val="center"/>
      </w:pPr>
      <w:r w:rsidRPr="6003E338">
        <w:rPr>
          <w:rFonts w:ascii="Calibri" w:hAnsi="Calibri" w:eastAsia="Calibri"/>
          <w:i/>
          <w:iCs/>
          <w:color w:val="1F487C"/>
          <w:sz w:val="18"/>
          <w:szCs w:val="18"/>
        </w:rPr>
        <w:t>Hình 6:Giao diện báo cáo</w:t>
      </w:r>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4F76A8C" w:rsidRDefault="6003E338" w14:paraId="54EEC032" w14:textId="4144D84B">
      <w:pPr>
        <w:jc w:val="center"/>
      </w:pPr>
      <w:r w:rsidRPr="6003E338">
        <w:rPr>
          <w:rFonts w:ascii="Calibri" w:hAnsi="Calibri" w:eastAsia="Calibri"/>
          <w:i/>
          <w:iCs/>
          <w:color w:val="1F487C"/>
          <w:sz w:val="18"/>
          <w:szCs w:val="18"/>
        </w:rPr>
        <w:t>Hình 7: Giao diện bình luận</w:t>
      </w:r>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7C2A17A1" w14:textId="4144D84B">
      <w:pPr>
        <w:jc w:val="center"/>
      </w:pPr>
      <w:r w:rsidRPr="6003E338">
        <w:rPr>
          <w:rFonts w:ascii="Calibri" w:hAnsi="Calibri" w:eastAsia="Calibri"/>
          <w:i/>
          <w:iCs/>
          <w:color w:val="1F487C"/>
          <w:sz w:val="18"/>
          <w:szCs w:val="18"/>
        </w:rPr>
        <w:t>Hình 8: Giao diện chia sẻ truyện</w:t>
      </w:r>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4F76A8C" w:rsidRDefault="6003E338" w14:paraId="68EF582F" w14:textId="6F322B03">
      <w:pPr>
        <w:jc w:val="center"/>
      </w:pPr>
      <w:r w:rsidRPr="6003E338">
        <w:rPr>
          <w:rFonts w:ascii="Calibri" w:hAnsi="Calibri" w:eastAsia="Calibri"/>
          <w:i/>
          <w:iCs/>
          <w:color w:val="1F487C"/>
          <w:sz w:val="18"/>
          <w:szCs w:val="18"/>
        </w:rPr>
        <w:t>Hình 9:Giao diện đánh giá</w:t>
      </w:r>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39422995" w14:textId="6F322B03">
      <w:pPr>
        <w:jc w:val="center"/>
      </w:pPr>
      <w:r w:rsidRPr="6003E338">
        <w:rPr>
          <w:rFonts w:ascii="Calibri" w:hAnsi="Calibri" w:eastAsia="Calibri"/>
          <w:i/>
          <w:iCs/>
          <w:color w:val="1F487C"/>
          <w:sz w:val="18"/>
          <w:szCs w:val="18"/>
        </w:rPr>
        <w:t>Hình 10:Giao diện đề xuất</w:t>
      </w:r>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4F76A8C" w:rsidRDefault="6003E338" w14:paraId="56F21558" w14:textId="6F322B03">
      <w:pPr>
        <w:jc w:val="center"/>
      </w:pPr>
      <w:r w:rsidRPr="6003E338">
        <w:rPr>
          <w:rFonts w:ascii="Calibri" w:hAnsi="Calibri" w:eastAsia="Calibri"/>
          <w:i/>
          <w:iCs/>
          <w:color w:val="1F487C"/>
          <w:sz w:val="18"/>
          <w:szCs w:val="18"/>
        </w:rPr>
        <w:t>Hình 11:Giao diện thành viên</w:t>
      </w:r>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6003E338" w14:paraId="02B718D5" w14:textId="6F322B03">
      <w:pPr>
        <w:jc w:val="center"/>
      </w:pPr>
      <w:r w:rsidRPr="6003E338">
        <w:rPr>
          <w:rFonts w:ascii="Calibri" w:hAnsi="Calibri" w:eastAsia="Calibri"/>
          <w:i/>
          <w:iCs/>
          <w:color w:val="1F487C"/>
          <w:sz w:val="18"/>
          <w:szCs w:val="18"/>
        </w:rPr>
        <w:t>Hình 12:Giao diện quản lý truyện yêu thích</w:t>
      </w:r>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4F76A8C" w:rsidRDefault="14F76A8C" w14:paraId="36698793" w14:textId="6F322B03">
      <w:pPr>
        <w:jc w:val="center"/>
      </w:pPr>
      <w:r w:rsidRPr="14F76A8C">
        <w:rPr>
          <w:rFonts w:ascii="Calibri" w:hAnsi="Calibri" w:eastAsia="Calibri"/>
          <w:i/>
          <w:iCs/>
          <w:color w:val="1F497D" w:themeColor="text2"/>
          <w:sz w:val="18"/>
          <w:szCs w:val="18"/>
        </w:rPr>
        <w:t>Hình 13: Giao diện xóa truyện yêu thích</w:t>
      </w:r>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4F76A8C" w:rsidRDefault="14F76A8C" w14:paraId="343B8643" w14:textId="6F322B03">
      <w:pPr>
        <w:jc w:val="center"/>
      </w:pPr>
      <w:r w:rsidRPr="14F76A8C">
        <w:rPr>
          <w:rFonts w:ascii="Calibri" w:hAnsi="Calibri" w:eastAsia="Calibri"/>
          <w:i/>
          <w:iCs/>
          <w:color w:val="1F497D" w:themeColor="text2"/>
          <w:sz w:val="18"/>
          <w:szCs w:val="18"/>
        </w:rPr>
        <w:t>Hình 14:Chi tiết truyện của nhóm</w:t>
      </w:r>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4F76A8C" w:rsidRDefault="6003E338" w14:paraId="620982FB" w14:textId="4AF932E8">
      <w:pPr>
        <w:jc w:val="center"/>
      </w:pPr>
      <w:r w:rsidRPr="6003E338">
        <w:rPr>
          <w:rFonts w:ascii="Calibri" w:hAnsi="Calibri" w:eastAsia="Calibri"/>
          <w:i/>
          <w:iCs/>
          <w:color w:val="1F487C"/>
          <w:sz w:val="18"/>
          <w:szCs w:val="18"/>
        </w:rPr>
        <w:t>Hình 15:Giao diện quản lý truyện của nhóm</w:t>
      </w:r>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4F76A8C" w:rsidRDefault="6003E338" w14:paraId="2BC0AA67" w14:textId="6F322B03">
      <w:pPr>
        <w:jc w:val="center"/>
      </w:pPr>
      <w:r w:rsidRPr="6003E338">
        <w:rPr>
          <w:rFonts w:ascii="Calibri" w:hAnsi="Calibri" w:eastAsia="Calibri"/>
          <w:i/>
          <w:iCs/>
          <w:color w:val="1F487C"/>
          <w:sz w:val="18"/>
          <w:szCs w:val="18"/>
        </w:rPr>
        <w:t>Hình 16:Giao diện thêm chương mới</w:t>
      </w:r>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6003E338" w14:paraId="2D2A5552" w14:textId="6F322B03">
      <w:pPr>
        <w:jc w:val="center"/>
      </w:pPr>
      <w:r w:rsidRPr="6003E338">
        <w:rPr>
          <w:rFonts w:ascii="Calibri" w:hAnsi="Calibri" w:eastAsia="Calibri"/>
          <w:i/>
          <w:iCs/>
          <w:color w:val="1F487C"/>
          <w:sz w:val="18"/>
          <w:szCs w:val="18"/>
        </w:rPr>
        <w:t>Hình 17:Giao diện thêm truyện mới</w:t>
      </w:r>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4F76A8C" w:rsidRDefault="6003E338" w14:paraId="132E8D6B" w14:textId="6F322B03">
      <w:pPr>
        <w:jc w:val="center"/>
      </w:pPr>
      <w:r w:rsidRPr="6003E338">
        <w:rPr>
          <w:rFonts w:ascii="Calibri" w:hAnsi="Calibri" w:eastAsia="Calibri"/>
          <w:i/>
          <w:iCs/>
          <w:color w:val="1F487C"/>
          <w:sz w:val="18"/>
          <w:szCs w:val="18"/>
        </w:rPr>
        <w:lastRenderedPageBreak/>
        <w:t>Hình 18:Giao diện sửa chương truyện</w:t>
      </w:r>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4F76A8C" w:rsidRDefault="6003E338" w14:paraId="199BC3EA" w14:textId="6F322B03">
      <w:pPr>
        <w:jc w:val="center"/>
      </w:pPr>
      <w:r w:rsidRPr="6003E338">
        <w:rPr>
          <w:rFonts w:ascii="Calibri" w:hAnsi="Calibri" w:eastAsia="Calibri"/>
          <w:i/>
          <w:iCs/>
          <w:color w:val="1F487C"/>
          <w:sz w:val="18"/>
          <w:szCs w:val="18"/>
        </w:rPr>
        <w:t>Hình 19:Giao diện sửa thông tin truyện</w:t>
      </w:r>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4F76A8C" w:rsidRDefault="6003E338" w14:paraId="68584350" w14:textId="6F322B03">
      <w:pPr>
        <w:jc w:val="center"/>
      </w:pPr>
      <w:r w:rsidRPr="6003E338">
        <w:rPr>
          <w:rFonts w:ascii="Calibri" w:hAnsi="Calibri" w:eastAsia="Calibri"/>
          <w:i/>
          <w:iCs/>
          <w:color w:val="1F487C"/>
          <w:sz w:val="18"/>
          <w:szCs w:val="18"/>
        </w:rPr>
        <w:lastRenderedPageBreak/>
        <w:t>Hình 20:Giao diện thống kê truyện</w:t>
      </w:r>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6003E338" w14:paraId="33E66D94" w14:textId="360C078E">
      <w:pPr>
        <w:jc w:val="center"/>
      </w:pPr>
      <w:r w:rsidRPr="6003E338">
        <w:rPr>
          <w:rFonts w:ascii="Calibri" w:hAnsi="Calibri" w:eastAsia="Calibri"/>
          <w:i/>
          <w:iCs/>
          <w:color w:val="1F487C"/>
          <w:sz w:val="18"/>
          <w:szCs w:val="18"/>
        </w:rPr>
        <w:t>Hình 21:Giao diện danh sách và xóa thành viện</w:t>
      </w:r>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4F76A8C" w:rsidRDefault="14F76A8C" w14:paraId="6262C19E" w14:textId="6F322B03">
      <w:pPr>
        <w:jc w:val="center"/>
      </w:pPr>
      <w:r w:rsidRPr="14F76A8C">
        <w:rPr>
          <w:rFonts w:ascii="Calibri" w:hAnsi="Calibri" w:eastAsia="Calibri"/>
          <w:i/>
          <w:iCs/>
          <w:color w:val="1F497D" w:themeColor="text2"/>
          <w:sz w:val="18"/>
          <w:szCs w:val="18"/>
        </w:rPr>
        <w:t>Hình 22:Giao diện thông tin nhóm</w:t>
      </w:r>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4F76A8C" w:rsidRDefault="14F76A8C" w14:paraId="4D09006A" w14:textId="45CE287B">
      <w:pPr>
        <w:jc w:val="center"/>
      </w:pPr>
      <w:r w:rsidRPr="14F76A8C">
        <w:rPr>
          <w:rFonts w:ascii="Calibri" w:hAnsi="Calibri" w:eastAsia="Calibri"/>
          <w:i/>
          <w:iCs/>
          <w:color w:val="1F497D" w:themeColor="text2"/>
          <w:sz w:val="18"/>
          <w:szCs w:val="18"/>
        </w:rPr>
        <w:t>Hình 23:Giao diện sửa thông tin nhóm</w:t>
      </w:r>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3D3924DE">
      <w:pPr>
        <w:jc w:val="center"/>
      </w:pPr>
      <w:r w:rsidRPr="6003E338">
        <w:rPr>
          <w:rFonts w:ascii="Calibri" w:hAnsi="Calibri" w:eastAsia="Calibri"/>
          <w:i/>
          <w:iCs/>
          <w:color w:val="1F487C"/>
          <w:sz w:val="18"/>
          <w:szCs w:val="18"/>
        </w:rPr>
        <w:t>Hình 24: Giao diện người quản lý nội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4F76A8C" w:rsidRDefault="6003E338" w14:paraId="6BB90FA5" w14:textId="6F322B03">
      <w:pPr>
        <w:jc w:val="center"/>
      </w:pPr>
      <w:r w:rsidRPr="6003E338">
        <w:rPr>
          <w:rFonts w:ascii="Calibri" w:hAnsi="Calibri" w:eastAsia="Calibri"/>
          <w:i/>
          <w:iCs/>
          <w:color w:val="1F487C"/>
          <w:sz w:val="18"/>
          <w:szCs w:val="18"/>
        </w:rPr>
        <w:t>Hình 25:Giao diện chỉnh sửa thông tin cá nhân</w:t>
      </w:r>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4F76A8C" w:rsidRDefault="6003E338" w14:paraId="3FF7498A" w14:textId="6F322B03">
      <w:pPr>
        <w:jc w:val="center"/>
      </w:pPr>
      <w:r w:rsidRPr="6003E338">
        <w:rPr>
          <w:rFonts w:ascii="Calibri" w:hAnsi="Calibri" w:eastAsia="Calibri"/>
          <w:i/>
          <w:iCs/>
          <w:color w:val="1F487C"/>
          <w:sz w:val="18"/>
          <w:szCs w:val="18"/>
        </w:rPr>
        <w:t>Hình 26:Giao diện thống kê truyện</w:t>
      </w:r>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4F76A8C" w:rsidRDefault="6003E338" w14:paraId="6281DE1F" w14:textId="6F322B03">
      <w:pPr>
        <w:jc w:val="center"/>
      </w:pPr>
      <w:r w:rsidRPr="6003E338">
        <w:rPr>
          <w:rFonts w:ascii="Calibri" w:hAnsi="Calibri" w:eastAsia="Calibri"/>
          <w:i/>
          <w:iCs/>
          <w:color w:val="1F487C"/>
          <w:sz w:val="18"/>
          <w:szCs w:val="18"/>
        </w:rPr>
        <w:t>Hình 27:Giao diện xét duyệt truyện mới</w:t>
      </w:r>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4F76A8C" w:rsidRDefault="6003E338" w14:paraId="2D17D496" w14:textId="6F322B03">
      <w:pPr>
        <w:jc w:val="center"/>
      </w:pPr>
      <w:r w:rsidRPr="6003E338">
        <w:rPr>
          <w:rFonts w:ascii="Calibri" w:hAnsi="Calibri" w:eastAsia="Calibri"/>
          <w:i/>
          <w:iCs/>
          <w:color w:val="1F487C"/>
          <w:sz w:val="18"/>
          <w:szCs w:val="18"/>
        </w:rPr>
        <w:lastRenderedPageBreak/>
        <w:t>Hình 28:Giao diện xóa truyện</w:t>
      </w:r>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4F76A8C" w:rsidRDefault="6003E338" w14:paraId="17CF4F0B" w14:textId="6F322B03">
      <w:pPr>
        <w:jc w:val="center"/>
      </w:pPr>
      <w:r w:rsidRPr="6003E338">
        <w:rPr>
          <w:rFonts w:ascii="Calibri" w:hAnsi="Calibri" w:eastAsia="Calibri"/>
          <w:i/>
          <w:iCs/>
          <w:color w:val="1F487C"/>
          <w:sz w:val="18"/>
          <w:szCs w:val="18"/>
        </w:rPr>
        <w:t>Hình 29:Giao diện quản lý báo cáo</w:t>
      </w:r>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4F76A8C" w:rsidRDefault="14F76A8C" w14:paraId="6AAE101D" w14:textId="74AE5EDC">
      <w:pPr>
        <w:jc w:val="center"/>
      </w:pPr>
      <w:r w:rsidRPr="14F76A8C">
        <w:rPr>
          <w:rFonts w:ascii="Calibri" w:hAnsi="Calibri" w:eastAsia="Calibri"/>
          <w:i/>
          <w:iCs/>
          <w:color w:val="1F497D" w:themeColor="text2"/>
          <w:sz w:val="18"/>
          <w:szCs w:val="18"/>
        </w:rPr>
        <w:lastRenderedPageBreak/>
        <w:t>Hình 30:Giao diện xem và trả lời báo cáo</w:t>
      </w:r>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4F76A8C" w:rsidRDefault="14F76A8C" w14:paraId="5F84D01E" w14:textId="6F322B03">
      <w:pPr>
        <w:jc w:val="center"/>
      </w:pPr>
      <w:r w:rsidRPr="14F76A8C">
        <w:rPr>
          <w:rFonts w:ascii="Calibri" w:hAnsi="Calibri" w:eastAsia="Calibri"/>
          <w:i/>
          <w:iCs/>
          <w:color w:val="1F497D" w:themeColor="text2"/>
          <w:sz w:val="18"/>
          <w:szCs w:val="18"/>
        </w:rPr>
        <w:t>Hình 31:Giao diện trang chủ</w:t>
      </w:r>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4F76A8C" w:rsidRDefault="6003E338" w14:paraId="7542EDE5" w14:textId="6F322B03">
      <w:pPr>
        <w:jc w:val="center"/>
      </w:pPr>
      <w:r w:rsidRPr="6003E338">
        <w:rPr>
          <w:rFonts w:ascii="Calibri" w:hAnsi="Calibri" w:eastAsia="Calibri"/>
          <w:i/>
          <w:iCs/>
          <w:color w:val="1F487C"/>
          <w:sz w:val="18"/>
          <w:szCs w:val="18"/>
        </w:rPr>
        <w:t>Hình 32:Giao diện sửa tài khoản cá nhân</w:t>
      </w:r>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4F76A8C" w:rsidRDefault="14F76A8C" w14:paraId="0612AA91" w14:textId="6F322B03">
      <w:pPr>
        <w:jc w:val="center"/>
      </w:pPr>
      <w:r w:rsidRPr="14F76A8C">
        <w:rPr>
          <w:rFonts w:ascii="Calibri" w:hAnsi="Calibri" w:eastAsia="Calibri"/>
          <w:i/>
          <w:iCs/>
          <w:color w:val="1F497D" w:themeColor="text2"/>
          <w:sz w:val="18"/>
          <w:szCs w:val="18"/>
        </w:rPr>
        <w:t>Hình 33:Giao diện thống kê nhóm</w:t>
      </w:r>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4F76A8C" w:rsidRDefault="6003E338" w14:paraId="164C3C44" w14:textId="6F322B03">
      <w:pPr>
        <w:jc w:val="center"/>
      </w:pPr>
      <w:r w:rsidRPr="6003E338">
        <w:rPr>
          <w:rFonts w:ascii="Calibri" w:hAnsi="Calibri" w:eastAsia="Calibri"/>
          <w:i/>
          <w:iCs/>
          <w:color w:val="1F487C"/>
          <w:sz w:val="18"/>
          <w:szCs w:val="18"/>
        </w:rPr>
        <w:lastRenderedPageBreak/>
        <w:t>Hình 34:Giao diện xem thông tin và xóa nhóm</w:t>
      </w:r>
    </w:p>
    <w:p w:rsidR="6003E338" w:rsidP="6003E338" w:rsidRDefault="6003E338" w14:paraId="6016F0FC" w14:textId="404352C8">
      <w:pPr>
        <w:jc w:val="center"/>
      </w:pPr>
      <w:r>
        <w:drawing>
          <wp:inline wp14:editId="64328026" wp14:anchorId="0C1E5DC9">
            <wp:extent cx="4572000" cy="3848100"/>
            <wp:effectExtent l="0" t="0" r="0" b="0"/>
            <wp:docPr id="462463358" name="Picture 769434416" title=""/>
            <wp:cNvGraphicFramePr>
              <a:graphicFrameLocks noChangeAspect="1"/>
            </wp:cNvGraphicFramePr>
            <a:graphic>
              <a:graphicData uri="http://schemas.openxmlformats.org/drawingml/2006/picture">
                <pic:pic>
                  <pic:nvPicPr>
                    <pic:cNvPr id="0" name="Picture 769434416"/>
                    <pic:cNvPicPr/>
                  </pic:nvPicPr>
                  <pic:blipFill>
                    <a:blip r:embed="R2a011babe7e24c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4F76A8C" w:rsidP="14F76A8C" w:rsidRDefault="14F76A8C" w14:paraId="085185EF" w14:textId="6F322B03"/>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rsidR="00667DD5" w:rsidP="6003E338" w:rsidRDefault="6003E338" w14:paraId="7230C2C9" w14:textId="240DB136">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rsidR="00667DD5" w:rsidP="6003E338" w:rsidRDefault="6003E338" w14:paraId="64DA09C9" w14:textId="25318F66">
      <w:pPr>
        <w:pStyle w:val="ListParagraph"/>
        <w:tabs>
          <w:tab w:val="right" w:leader="dot" w:pos="8780"/>
        </w:tabs>
        <w:ind w:left="720"/>
      </w:pPr>
      <w:r>
        <w:t>Mọi yêu cầu phát sinh sẽ được chúng tôi ghi nhận ngay lập tức qua các trao đổi chính thức trên mail.</w:t>
      </w:r>
    </w:p>
    <w:p w:rsidR="00667DD5" w:rsidP="6003E338" w:rsidRDefault="6003E338" w14:paraId="57262EE3" w14:textId="4D5F04D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rsidR="00667DD5" w:rsidP="00460E60" w:rsidRDefault="6003E338" w14:paraId="78D2041A" w14:textId="5602E2F1">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rsidR="00667DD5" w:rsidP="6003E338" w:rsidRDefault="6003E338" w14:paraId="03CC2475" w14:textId="285A3B34">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rsidR="00667DD5" w:rsidP="6003E338" w:rsidRDefault="6003E338" w14:paraId="3F49791A" w14:textId="69496664">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rsidR="00667DD5" w:rsidP="6003E338" w:rsidRDefault="6003E338" w14:paraId="65D94067" w14:textId="42C37EFE">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rsidR="00460E60" w:rsidP="00460E60" w:rsidRDefault="6003E338" w14:paraId="576C666E" w14:textId="47A3D4E1">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rsidRPr="003A3FFF" w:rsidR="00460E60" w:rsidP="6003E338" w:rsidRDefault="6003E338" w14:paraId="42B826F9" w14:textId="540B94E4">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rsidR="00BA61C8" w:rsidP="6003E338" w:rsidRDefault="6003E338" w14:paraId="09CB4D98" w14:textId="0A87DF95">
      <w:pPr>
        <w:pStyle w:val="ListParagraph"/>
        <w:tabs>
          <w:tab w:val="right" w:leader="dot" w:pos="8780"/>
        </w:tabs>
        <w:ind w:left="720"/>
      </w:pPr>
      <w:r>
        <w:t>Như vậy, quý khách hàng không cần bận tâm đến thuế GTGT, do sản phẩm của chúng tôi hiện đang thuộc diện ưu tiên về mặt thuế.</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pPr>
      <w:bookmarkStart w:name="_Toc28101678" w:id="42"/>
      <w:r>
        <w:t>Quản lý mã nguồn</w:t>
      </w:r>
      <w:bookmarkEnd w:id="42"/>
    </w:p>
    <w:p w:rsidR="00D1020B" w:rsidP="005E2D65" w:rsidRDefault="00D1020B" w14:paraId="727D6E3F" w14:textId="634AB68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08087BE7">
      <w:pPr>
        <w:ind w:left="360"/>
        <w:jc w:val="center"/>
      </w:pPr>
      <w:r>
        <w:t>Hình: Sơ đồ các branch được tạo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0344088C"/>
    <w:rsid w:val="14F76A8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0.png" Id="R2a011babe7e24c6b" /><Relationship Type="http://schemas.openxmlformats.org/officeDocument/2006/relationships/image" Target="/media/image51.png" Id="Rabc6df67f9ac471a" /><Relationship Type="http://schemas.openxmlformats.org/officeDocument/2006/relationships/image" Target="/media/image52.png" Id="Re1eb0d966bf34652"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255</revision>
  <lastPrinted>2008-03-13T11:02:00.0000000Z</lastPrinted>
  <dcterms:created xsi:type="dcterms:W3CDTF">2018-10-22T04:18:00.0000000Z</dcterms:created>
  <dcterms:modified xsi:type="dcterms:W3CDTF">2019-12-24T16:38:07.6062178Z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