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14F76A8C" w:rsidRDefault="6003E338" w14:paraId="578C363F" w14:textId="280B89F3">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rsidR="14F76A8C" w:rsidP="14F76A8C" w:rsidRDefault="6003E338" w14:paraId="7A2F8EFE" w14:textId="3D0E3DE5">
      <w:r>
        <w:t>- Chất lượng sản phẩm chấp nhận được: cung cấp các dịch vụ cơ bản đã được nêu. Giao diện đơn giản, không bị lỗi phông chữ, có logo của bên phía khách hàng.</w:t>
      </w:r>
    </w:p>
    <w:p w:rsidR="00BA61C8" w:rsidP="14F76A8C" w:rsidRDefault="6003E338" w14:paraId="2E129705" w14:textId="46CA2F00">
      <w:r>
        <w:t>- Thời hạn bàn giao sản phẩm: 6 tháng kể từ ngày ký hợp đồng.</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5EA65CE" w:rsidRDefault="14F76A8C" w14:paraId="60218A3F" w14:textId="3BCE92D2">
      <w:pPr>
        <w:pStyle w:val="ListParagraph"/>
        <w:numPr>
          <w:ilvl w:val="0"/>
          <w:numId w:val="5"/>
        </w:numPr>
        <w:rPr>
          <w:b w:val="1"/>
          <w:bCs w:val="1"/>
          <w:i w:val="1"/>
          <w:iCs w:val="1"/>
          <w:sz w:val="28"/>
          <w:szCs w:val="28"/>
        </w:rPr>
      </w:pPr>
      <w:r w:rsidRPr="65EA65CE" w:rsidR="65EA65CE">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5EA65CE" w:rsidRDefault="14F76A8C" w14:paraId="1CE63028" w14:textId="2615A18C">
      <w:pPr>
        <w:pStyle w:val="ListParagraph"/>
        <w:numPr>
          <w:ilvl w:val="1"/>
          <w:numId w:val="5"/>
        </w:numPr>
        <w:rPr>
          <w:b w:val="1"/>
          <w:bCs w:val="1"/>
          <w:i w:val="1"/>
          <w:iCs w:val="1"/>
          <w:sz w:val="28"/>
          <w:szCs w:val="28"/>
        </w:rPr>
      </w:pPr>
      <w:proofErr w:type="spellStart"/>
      <w:r w:rsidRPr="65EA65CE" w:rsidR="65EA65CE">
        <w:rPr>
          <w:rFonts w:ascii="Times New Roman" w:hAnsi="Times New Roman" w:eastAsia="Times New Roman" w:cs="Times New Roman"/>
          <w:sz w:val="28"/>
          <w:szCs w:val="28"/>
        </w:rPr>
        <w:t>Không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chấp</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nhận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trao</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đổi</w:t>
      </w:r>
      <w:proofErr w:type="spellEnd"/>
      <w:r w:rsidRPr="65EA65CE" w:rsidR="65EA65CE">
        <w:rPr>
          <w:rFonts w:ascii="Times New Roman" w:hAnsi="Times New Roman" w:eastAsia="Times New Roman" w:cs="Times New Roman"/>
          <w:sz w:val="28"/>
          <w:szCs w:val="28"/>
        </w:rPr>
        <w:t xml:space="preserve"> qua </w:t>
      </w:r>
      <w:proofErr w:type="spellStart"/>
      <w:r w:rsidRPr="65EA65CE" w:rsidR="65EA65CE">
        <w:rPr>
          <w:rFonts w:ascii="Times New Roman" w:hAnsi="Times New Roman" w:eastAsia="Times New Roman" w:cs="Times New Roman"/>
          <w:sz w:val="28"/>
          <w:szCs w:val="28"/>
        </w:rPr>
        <w:t>các</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kênh</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liên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lạc</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khác</w:t>
      </w:r>
      <w:proofErr w:type="spellEnd"/>
      <w:r w:rsidRPr="65EA65CE" w:rsidR="65EA65CE">
        <w:rPr>
          <w:rFonts w:ascii="Times New Roman" w:hAnsi="Times New Roman" w:eastAsia="Times New Roman" w:cs="Times New Roman"/>
          <w:sz w:val="28"/>
          <w:szCs w:val="28"/>
        </w:rPr>
        <w:t xml:space="preserve">: Facebook, </w:t>
      </w:r>
      <w:proofErr w:type="spellStart"/>
      <w:r w:rsidRPr="65EA65CE" w:rsidR="65EA65CE">
        <w:rPr>
          <w:rFonts w:ascii="Times New Roman" w:hAnsi="Times New Roman" w:eastAsia="Times New Roman" w:cs="Times New Roman"/>
          <w:sz w:val="28"/>
          <w:szCs w:val="28"/>
        </w:rPr>
        <w:t>Zalo</w:t>
      </w:r>
      <w:proofErr w:type="spellEnd"/>
      <w:r w:rsidRPr="65EA65CE" w:rsidR="65EA65CE">
        <w:rPr>
          <w:rFonts w:ascii="Times New Roman" w:hAnsi="Times New Roman" w:eastAsia="Times New Roman" w:cs="Times New Roman"/>
          <w:sz w:val="28"/>
          <w:szCs w:val="28"/>
        </w:rPr>
        <w:t>, Viber</w:t>
      </w:r>
    </w:p>
    <w:p w:rsidR="14F76A8C" w:rsidP="65EA65CE" w:rsidRDefault="14F76A8C" w14:paraId="37368213" w14:textId="407137BB">
      <w:pPr>
        <w:pStyle w:val="ListParagraph"/>
        <w:numPr>
          <w:ilvl w:val="1"/>
          <w:numId w:val="5"/>
        </w:numPr>
        <w:rPr>
          <w:b w:val="1"/>
          <w:bCs w:val="1"/>
          <w:i w:val="1"/>
          <w:iCs w:val="1"/>
          <w:sz w:val="28"/>
          <w:szCs w:val="28"/>
        </w:rPr>
      </w:pPr>
      <w:proofErr w:type="spellStart"/>
      <w:r w:rsidRPr="65EA65CE" w:rsidR="65EA65CE">
        <w:rPr>
          <w:rFonts w:ascii="Times New Roman" w:hAnsi="Times New Roman" w:eastAsia="Times New Roman" w:cs="Times New Roman"/>
          <w:sz w:val="28"/>
          <w:szCs w:val="28"/>
        </w:rPr>
        <w:t>Không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chấp</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nhận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nói</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miệng</w:t>
      </w:r>
      <w:proofErr w:type="spellEnd"/>
    </w:p>
    <w:p w:rsidR="14F76A8C" w:rsidP="65EA65CE" w:rsidRDefault="14F76A8C" w14:paraId="182817A9" w14:textId="689FFAF3">
      <w:pPr>
        <w:pStyle w:val="ListParagraph"/>
        <w:numPr>
          <w:ilvl w:val="0"/>
          <w:numId w:val="5"/>
        </w:numPr>
        <w:rPr>
          <w:b w:val="1"/>
          <w:bCs w:val="1"/>
          <w:i w:val="1"/>
          <w:iCs w:val="1"/>
          <w:sz w:val="28"/>
          <w:szCs w:val="28"/>
        </w:rPr>
      </w:pPr>
      <w:proofErr w:type="spellStart"/>
      <w:r w:rsidRPr="65EA65CE" w:rsidR="65EA65CE">
        <w:rPr>
          <w:rFonts w:ascii="Times New Roman" w:hAnsi="Times New Roman" w:eastAsia="Times New Roman" w:cs="Times New Roman"/>
          <w:sz w:val="28"/>
          <w:szCs w:val="28"/>
        </w:rPr>
        <w:t>Mọi</w:t>
      </w:r>
      <w:proofErr w:type="spellEnd"/>
      <w:r w:rsidRPr="65EA65CE" w:rsidR="65EA65CE">
        <w:rPr>
          <w:rFonts w:ascii="Times New Roman" w:hAnsi="Times New Roman" w:eastAsia="Times New Roman" w:cs="Times New Roman"/>
          <w:sz w:val="28"/>
          <w:szCs w:val="28"/>
        </w:rPr>
        <w:t xml:space="preserve"> email </w:t>
      </w:r>
      <w:proofErr w:type="spellStart"/>
      <w:r w:rsidRPr="65EA65CE" w:rsidR="65EA65CE">
        <w:rPr>
          <w:rFonts w:ascii="Times New Roman" w:hAnsi="Times New Roman" w:eastAsia="Times New Roman" w:cs="Times New Roman"/>
          <w:sz w:val="28"/>
          <w:szCs w:val="28"/>
        </w:rPr>
        <w:t>phải</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gửi</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đến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các</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thành</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viên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phải</w:t>
      </w:r>
      <w:proofErr w:type="spellEnd"/>
      <w:r w:rsidRPr="65EA65CE" w:rsidR="65EA65CE">
        <w:rPr>
          <w:rFonts w:ascii="Times New Roman" w:hAnsi="Times New Roman" w:eastAsia="Times New Roman" w:cs="Times New Roman"/>
          <w:sz w:val="28"/>
          <w:szCs w:val="28"/>
        </w:rPr>
        <w:t xml:space="preserve"> cc/bcc </w:t>
      </w:r>
      <w:proofErr w:type="spellStart"/>
      <w:r w:rsidRPr="65EA65CE" w:rsidR="65EA65CE">
        <w:rPr>
          <w:rFonts w:ascii="Times New Roman" w:hAnsi="Times New Roman" w:eastAsia="Times New Roman" w:cs="Times New Roman"/>
          <w:sz w:val="28"/>
          <w:szCs w:val="28"/>
        </w:rPr>
        <w:t>tuân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theo</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nguyên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tắc</w:t>
      </w:r>
      <w:proofErr w:type="spellEnd"/>
      <w:r w:rsidRPr="65EA65CE" w:rsidR="65EA65CE">
        <w:rPr>
          <w:rFonts w:ascii="Times New Roman" w:hAnsi="Times New Roman" w:eastAsia="Times New Roman" w:cs="Times New Roman"/>
          <w:sz w:val="28"/>
          <w:szCs w:val="28"/>
        </w:rPr>
        <w:t xml:space="preserve"> ở </w:t>
      </w:r>
      <w:proofErr w:type="spellStart"/>
      <w:r w:rsidRPr="65EA65CE" w:rsidR="65EA65CE">
        <w:rPr>
          <w:rFonts w:ascii="Times New Roman" w:hAnsi="Times New Roman" w:eastAsia="Times New Roman" w:cs="Times New Roman"/>
          <w:sz w:val="28"/>
          <w:szCs w:val="28"/>
        </w:rPr>
        <w:t>trong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bảng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phân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quyền</w:t>
      </w:r>
      <w:proofErr w:type="spellEnd"/>
      <w:r w:rsidRPr="65EA65CE" w:rsidR="65EA65CE">
        <w:rPr>
          <w:rFonts w:ascii="Times New Roman" w:hAnsi="Times New Roman" w:eastAsia="Times New Roman" w:cs="Times New Roman"/>
          <w:sz w:val="28"/>
          <w:szCs w:val="28"/>
        </w:rPr>
        <w:t xml:space="preserve">.  </w:t>
      </w:r>
    </w:p>
    <w:p w:rsidR="14F76A8C" w:rsidP="65EA65CE" w:rsidRDefault="6003E338" w14:paraId="28D2AEFD" w14:textId="53D167B8">
      <w:pPr>
        <w:pStyle w:val="ListParagraph"/>
        <w:numPr>
          <w:ilvl w:val="0"/>
          <w:numId w:val="5"/>
        </w:numPr>
        <w:rPr>
          <w:b w:val="1"/>
          <w:bCs w:val="1"/>
          <w:i w:val="1"/>
          <w:iCs w:val="1"/>
          <w:sz w:val="28"/>
          <w:szCs w:val="28"/>
        </w:rPr>
      </w:pPr>
      <w:proofErr w:type="spellStart"/>
      <w:r w:rsidRPr="65EA65CE" w:rsidR="65EA65CE">
        <w:rPr>
          <w:rFonts w:ascii="Times New Roman" w:hAnsi="Times New Roman" w:eastAsia="Times New Roman" w:cs="Times New Roman"/>
          <w:sz w:val="28"/>
          <w:szCs w:val="28"/>
        </w:rPr>
        <w:t>Mọi</w:t>
      </w:r>
      <w:proofErr w:type="spellEnd"/>
      <w:r w:rsidRPr="65EA65CE" w:rsidR="65EA65CE">
        <w:rPr>
          <w:rFonts w:ascii="Times New Roman" w:hAnsi="Times New Roman" w:eastAsia="Times New Roman" w:cs="Times New Roman"/>
          <w:sz w:val="28"/>
          <w:szCs w:val="28"/>
        </w:rPr>
        <w:t xml:space="preserve"> email </w:t>
      </w:r>
      <w:proofErr w:type="spellStart"/>
      <w:r w:rsidRPr="65EA65CE" w:rsidR="65EA65CE">
        <w:rPr>
          <w:rFonts w:ascii="Times New Roman" w:hAnsi="Times New Roman" w:eastAsia="Times New Roman" w:cs="Times New Roman"/>
          <w:sz w:val="28"/>
          <w:szCs w:val="28"/>
        </w:rPr>
        <w:t>phải</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có</w:t>
      </w:r>
      <w:proofErr w:type="spellEnd"/>
      <w:r w:rsidRPr="65EA65CE" w:rsidR="65EA65CE">
        <w:rPr>
          <w:rFonts w:ascii="Times New Roman" w:hAnsi="Times New Roman" w:eastAsia="Times New Roman" w:cs="Times New Roman"/>
          <w:sz w:val="28"/>
          <w:szCs w:val="28"/>
        </w:rPr>
        <w:t xml:space="preserve"> subject </w:t>
      </w:r>
      <w:proofErr w:type="spellStart"/>
      <w:r w:rsidRPr="65EA65CE" w:rsidR="65EA65CE">
        <w:rPr>
          <w:rFonts w:ascii="Times New Roman" w:hAnsi="Times New Roman" w:eastAsia="Times New Roman" w:cs="Times New Roman"/>
          <w:sz w:val="28"/>
          <w:szCs w:val="28"/>
        </w:rPr>
        <w:t>bắt</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đầu</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bằng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mã</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dự</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án</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tiếp</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theo</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là</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mục</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đích</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của</w:t>
      </w:r>
      <w:proofErr w:type="spellEnd"/>
      <w:r w:rsidRPr="65EA65CE" w:rsidR="65EA65CE">
        <w:rPr>
          <w:rFonts w:ascii="Times New Roman" w:hAnsi="Times New Roman" w:eastAsia="Times New Roman" w:cs="Times New Roman"/>
          <w:sz w:val="28"/>
          <w:szCs w:val="28"/>
        </w:rPr>
        <w:t xml:space="preserve"> email, </w:t>
      </w:r>
      <w:proofErr w:type="spellStart"/>
      <w:r w:rsidRPr="65EA65CE" w:rsidR="65EA65CE">
        <w:rPr>
          <w:rFonts w:ascii="Times New Roman" w:hAnsi="Times New Roman" w:eastAsia="Times New Roman" w:cs="Times New Roman"/>
          <w:sz w:val="28"/>
          <w:szCs w:val="28"/>
        </w:rPr>
        <w:t>mỗi</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mục</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để</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trong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một</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dấu</w:t>
      </w:r>
      <w:proofErr w:type="spellEnd"/>
      <w:r w:rsidRPr="65EA65CE" w:rsidR="65EA65CE">
        <w:rPr>
          <w:rFonts w:ascii="Times New Roman" w:hAnsi="Times New Roman" w:eastAsia="Times New Roman" w:cs="Times New Roman"/>
          <w:sz w:val="28"/>
          <w:szCs w:val="28"/>
        </w:rPr>
        <w:t xml:space="preserve"> []</w:t>
      </w:r>
    </w:p>
    <w:p w:rsidR="14F76A8C" w:rsidP="65EA65CE" w:rsidRDefault="6003E338" w14:paraId="0287F307" w14:textId="6C770118">
      <w:pPr>
        <w:pStyle w:val="ListParagraph"/>
        <w:numPr>
          <w:ilvl w:val="0"/>
          <w:numId w:val="5"/>
        </w:numPr>
        <w:rPr>
          <w:b w:val="1"/>
          <w:bCs w:val="1"/>
          <w:i w:val="1"/>
          <w:iCs w:val="1"/>
          <w:sz w:val="28"/>
          <w:szCs w:val="28"/>
        </w:rPr>
      </w:pPr>
      <w:r w:rsidRPr="65EA65CE" w:rsidR="65EA65CE">
        <w:rPr>
          <w:rFonts w:ascii="Times New Roman" w:hAnsi="Times New Roman" w:eastAsia="Times New Roman" w:cs="Times New Roman"/>
          <w:sz w:val="28"/>
          <w:szCs w:val="28"/>
        </w:rPr>
        <w:t xml:space="preserve">Khi </w:t>
      </w:r>
      <w:proofErr w:type="spellStart"/>
      <w:r w:rsidRPr="65EA65CE" w:rsidR="65EA65CE">
        <w:rPr>
          <w:rFonts w:ascii="Times New Roman" w:hAnsi="Times New Roman" w:eastAsia="Times New Roman" w:cs="Times New Roman"/>
          <w:sz w:val="28"/>
          <w:szCs w:val="28"/>
        </w:rPr>
        <w:t>trả</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lời</w:t>
      </w:r>
      <w:proofErr w:type="spellEnd"/>
      <w:r w:rsidRPr="65EA65CE" w:rsidR="65EA65CE">
        <w:rPr>
          <w:rFonts w:ascii="Times New Roman" w:hAnsi="Times New Roman" w:eastAsia="Times New Roman" w:cs="Times New Roman"/>
          <w:sz w:val="28"/>
          <w:szCs w:val="28"/>
        </w:rPr>
        <w:t xml:space="preserve"> email </w:t>
      </w:r>
      <w:proofErr w:type="spellStart"/>
      <w:r w:rsidRPr="65EA65CE" w:rsidR="65EA65CE">
        <w:rPr>
          <w:rFonts w:ascii="Times New Roman" w:hAnsi="Times New Roman" w:eastAsia="Times New Roman" w:cs="Times New Roman"/>
          <w:sz w:val="28"/>
          <w:szCs w:val="28"/>
        </w:rPr>
        <w:t>thì</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phải</w:t>
      </w:r>
      <w:proofErr w:type="spellEnd"/>
      <w:r w:rsidRPr="65EA65CE" w:rsidR="65EA65CE">
        <w:rPr>
          <w:rFonts w:ascii="Times New Roman" w:hAnsi="Times New Roman" w:eastAsia="Times New Roman" w:cs="Times New Roman"/>
          <w:sz w:val="28"/>
          <w:szCs w:val="28"/>
        </w:rPr>
        <w:t xml:space="preserve"> reply email </w:t>
      </w:r>
      <w:proofErr w:type="spellStart"/>
      <w:r w:rsidRPr="65EA65CE" w:rsidR="65EA65CE">
        <w:rPr>
          <w:rFonts w:ascii="Times New Roman" w:hAnsi="Times New Roman" w:eastAsia="Times New Roman" w:cs="Times New Roman"/>
          <w:sz w:val="28"/>
          <w:szCs w:val="28"/>
        </w:rPr>
        <w:t>cũ</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không</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được</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tạo</w:t>
      </w:r>
      <w:proofErr w:type="spellEnd"/>
      <w:r w:rsidRPr="65EA65CE" w:rsidR="65EA65CE">
        <w:rPr>
          <w:rFonts w:ascii="Times New Roman" w:hAnsi="Times New Roman" w:eastAsia="Times New Roman" w:cs="Times New Roman"/>
          <w:sz w:val="28"/>
          <w:szCs w:val="28"/>
        </w:rPr>
        <w:t xml:space="preserve"> email </w:t>
      </w:r>
      <w:proofErr w:type="spellStart"/>
      <w:r w:rsidRPr="65EA65CE" w:rsidR="65EA65CE">
        <w:rPr>
          <w:rFonts w:ascii="Times New Roman" w:hAnsi="Times New Roman" w:eastAsia="Times New Roman" w:cs="Times New Roman"/>
          <w:sz w:val="28"/>
          <w:szCs w:val="28"/>
        </w:rPr>
        <w:t>mới</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để</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trả</w:t>
      </w:r>
      <w:proofErr w:type="spellEnd"/>
      <w:r w:rsidRPr="65EA65CE" w:rsidR="65EA65CE">
        <w:rPr>
          <w:rFonts w:ascii="Times New Roman" w:hAnsi="Times New Roman" w:eastAsia="Times New Roman" w:cs="Times New Roman"/>
          <w:sz w:val="28"/>
          <w:szCs w:val="28"/>
        </w:rPr>
        <w:t xml:space="preserve"> </w:t>
      </w:r>
      <w:proofErr w:type="spellStart"/>
      <w:r w:rsidRPr="65EA65CE" w:rsidR="65EA65CE">
        <w:rPr>
          <w:rFonts w:ascii="Times New Roman" w:hAnsi="Times New Roman" w:eastAsia="Times New Roman" w:cs="Times New Roman"/>
          <w:sz w:val="28"/>
          <w:szCs w:val="28"/>
        </w:rPr>
        <w:t>lời</w:t>
      </w:r>
      <w:proofErr w:type="spellEnd"/>
      <w:r w:rsidRPr="65EA65CE" w:rsidR="65EA65CE">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14F76A8C" w:rsidRDefault="14F76A8C" w14:paraId="49FA96ED" w14:textId="09F00245">
      <w:pPr>
        <w:pStyle w:val="ListParagraph"/>
        <w:numPr>
          <w:ilvl w:val="0"/>
          <w:numId w:val="7"/>
        </w:numPr>
        <w:rPr>
          <w:i/>
          <w:iCs/>
          <w:sz w:val="28"/>
          <w:szCs w:val="28"/>
        </w:rPr>
      </w:pPr>
      <w:r w:rsidRPr="14F76A8C">
        <w:rPr>
          <w:i/>
          <w:iCs/>
          <w:sz w:val="28"/>
          <w:szCs w:val="28"/>
        </w:rPr>
        <w:t xml:space="preserve">Họp tổng kết:  chiều thứ 2, 14h – 16h </w:t>
      </w:r>
    </w:p>
    <w:p w:rsidR="14F76A8C" w:rsidP="14F76A8C" w:rsidRDefault="14F76A8C" w14:paraId="465A6918" w14:textId="63216F04">
      <w:pPr>
        <w:pStyle w:val="ListParagraph"/>
        <w:numPr>
          <w:ilvl w:val="0"/>
          <w:numId w:val="7"/>
        </w:numPr>
        <w:rPr>
          <w:i/>
          <w:iCs/>
          <w:sz w:val="28"/>
          <w:szCs w:val="28"/>
        </w:rPr>
      </w:pPr>
      <w:r w:rsidRPr="14F76A8C">
        <w:rPr>
          <w:i/>
          <w:iCs/>
          <w:sz w:val="28"/>
          <w:szCs w:val="28"/>
        </w:rPr>
        <w:t>Họp cập nhật: mỗi sáng làm việc  9h – 9h20</w:t>
      </w:r>
    </w:p>
    <w:p w:rsidR="14F76A8C" w:rsidP="14F76A8C" w:rsidRDefault="14F76A8C" w14:paraId="154F21EE" w14:textId="44BFDC65">
      <w:pPr>
        <w:pStyle w:val="ListParagraph"/>
        <w:numPr>
          <w:ilvl w:val="1"/>
          <w:numId w:val="7"/>
        </w:numPr>
        <w:rPr>
          <w:i/>
          <w:iCs/>
          <w:sz w:val="28"/>
          <w:szCs w:val="28"/>
        </w:rPr>
      </w:pPr>
      <w:r w:rsidRPr="14F76A8C">
        <w:rPr>
          <w:i/>
          <w:iCs/>
          <w:sz w:val="28"/>
          <w:szCs w:val="28"/>
        </w:rPr>
        <w:t>Trình bày công việc đã làm, trong 2 phút:</w:t>
      </w:r>
    </w:p>
    <w:p w:rsidR="14F76A8C" w:rsidP="14F76A8C" w:rsidRDefault="14F76A8C" w14:paraId="19635CEC" w14:textId="32E0271A">
      <w:pPr>
        <w:pStyle w:val="ListParagraph"/>
        <w:numPr>
          <w:ilvl w:val="2"/>
          <w:numId w:val="7"/>
        </w:numPr>
        <w:rPr>
          <w:i/>
          <w:iCs/>
          <w:sz w:val="28"/>
          <w:szCs w:val="28"/>
        </w:rPr>
      </w:pPr>
      <w:r w:rsidRPr="14F76A8C">
        <w:rPr>
          <w:i/>
          <w:iCs/>
          <w:sz w:val="28"/>
          <w:szCs w:val="28"/>
        </w:rPr>
        <w:t>Đã làm gì?</w:t>
      </w:r>
    </w:p>
    <w:p w:rsidR="14F76A8C" w:rsidP="14F76A8C" w:rsidRDefault="14F76A8C" w14:paraId="3A600A10" w14:textId="32BC6ECD">
      <w:pPr>
        <w:pStyle w:val="ListParagraph"/>
        <w:numPr>
          <w:ilvl w:val="2"/>
          <w:numId w:val="7"/>
        </w:numPr>
        <w:rPr>
          <w:i/>
          <w:iCs/>
          <w:sz w:val="28"/>
          <w:szCs w:val="28"/>
        </w:rPr>
      </w:pPr>
      <w:r w:rsidRPr="14F76A8C">
        <w:rPr>
          <w:i/>
          <w:iCs/>
          <w:sz w:val="28"/>
          <w:szCs w:val="28"/>
        </w:rPr>
        <w:t xml:space="preserve">Đang làm gì? </w:t>
      </w:r>
    </w:p>
    <w:p w:rsidR="14F76A8C" w:rsidP="14F76A8C" w:rsidRDefault="14F76A8C" w14:paraId="20EB67A8" w14:textId="4ECD5CBA">
      <w:pPr>
        <w:pStyle w:val="ListParagraph"/>
        <w:numPr>
          <w:ilvl w:val="2"/>
          <w:numId w:val="7"/>
        </w:numPr>
        <w:rPr>
          <w:i/>
          <w:iCs/>
          <w:sz w:val="28"/>
          <w:szCs w:val="28"/>
        </w:rPr>
      </w:pPr>
      <w:r w:rsidRPr="14F76A8C">
        <w:rPr>
          <w:i/>
          <w:iCs/>
          <w:sz w:val="28"/>
          <w:szCs w:val="28"/>
        </w:rPr>
        <w:t>Vấn đề phát sinh / cách khắc phục</w:t>
      </w:r>
    </w:p>
    <w:p w:rsidR="14F76A8C" w:rsidP="6003E338" w:rsidRDefault="6003E338" w14:paraId="1946D74F" w14:textId="4EFD2E45">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14F76A8C" w:rsidRDefault="14F76A8C" w14:paraId="08905C68" w14:textId="75083F74">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rsidR="14F76A8C" w:rsidP="14F76A8C" w:rsidRDefault="14F76A8C" w14:paraId="7BB37C56" w14:textId="1825AEAF">
      <w:pPr>
        <w:pStyle w:val="ListParagraph"/>
        <w:numPr>
          <w:ilvl w:val="0"/>
          <w:numId w:val="3"/>
        </w:numPr>
        <w:rPr>
          <w:b/>
          <w:bCs/>
          <w:i/>
          <w:iCs/>
          <w:sz w:val="28"/>
          <w:szCs w:val="28"/>
        </w:rPr>
      </w:pPr>
      <w:r w:rsidRPr="14F76A8C">
        <w:rPr>
          <w:sz w:val="28"/>
          <w:szCs w:val="28"/>
        </w:rPr>
        <w:t>Họp bàn về tiến độ dự án vào mỗi thứ 2 đầu tiên của tháng.</w:t>
      </w:r>
    </w:p>
    <w:p w:rsidR="14F76A8C" w:rsidP="14F76A8C" w:rsidRDefault="14F76A8C" w14:paraId="3A17FFCD" w14:textId="3F7D3E10">
      <w:pPr>
        <w:pStyle w:val="ListParagraph"/>
        <w:numPr>
          <w:ilvl w:val="0"/>
          <w:numId w:val="3"/>
        </w:numPr>
        <w:rPr>
          <w:b/>
          <w:bCs/>
          <w:i/>
          <w:iCs/>
          <w:sz w:val="28"/>
          <w:szCs w:val="28"/>
        </w:rPr>
      </w:pPr>
      <w:r w:rsidRPr="14F76A8C">
        <w:rPr>
          <w:sz w:val="28"/>
          <w:szCs w:val="28"/>
        </w:rPr>
        <w:t>Họp khi có yêu cầu mới phát sinh.</w:t>
      </w:r>
    </w:p>
    <w:p w:rsidR="00BA61C8" w:rsidP="14F76A8C" w:rsidRDefault="14F76A8C" w14:paraId="3A4B61D2" w14:textId="48B96BAE">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14F76A8C" w:rsidRDefault="14F76A8C" w14:paraId="7185C969" w14:textId="77C5C905">
      <w:pPr>
        <w:pStyle w:val="ListParagraph"/>
        <w:numPr>
          <w:ilvl w:val="0"/>
          <w:numId w:val="4"/>
        </w:numPr>
        <w:rPr>
          <w:i/>
          <w:iCs/>
        </w:rPr>
      </w:pPr>
      <w:r w:rsidRPr="14F76A8C">
        <w:rPr>
          <w:i/>
          <w:iCs/>
        </w:rPr>
        <w:t>Người đọc:</w:t>
      </w:r>
    </w:p>
    <w:p w:rsidR="14F76A8C" w:rsidP="14F76A8C" w:rsidRDefault="14F76A8C" w14:paraId="15C77816" w14:textId="77C5C905">
      <w:pPr>
        <w:pStyle w:val="ListParagraph"/>
        <w:numPr>
          <w:ilvl w:val="1"/>
          <w:numId w:val="4"/>
        </w:numPr>
        <w:rPr>
          <w:i/>
          <w:iCs/>
        </w:rPr>
      </w:pPr>
      <w:r w:rsidRPr="14F76A8C">
        <w:rPr>
          <w:i/>
          <w:iCs/>
        </w:rPr>
        <w:t>Đọc truyện online.</w:t>
      </w:r>
    </w:p>
    <w:p w:rsidR="14F76A8C" w:rsidP="14F76A8C" w:rsidRDefault="14F76A8C" w14:paraId="183D23DB" w14:textId="77C5C905">
      <w:pPr>
        <w:pStyle w:val="ListParagraph"/>
        <w:numPr>
          <w:ilvl w:val="1"/>
          <w:numId w:val="4"/>
        </w:numPr>
        <w:rPr>
          <w:i/>
          <w:iCs/>
        </w:rPr>
      </w:pPr>
      <w:r w:rsidRPr="14F76A8C">
        <w:rPr>
          <w:i/>
          <w:iCs/>
        </w:rPr>
        <w:t>Đánh dấu các truyện ưa thích.</w:t>
      </w:r>
    </w:p>
    <w:p w:rsidR="14F76A8C" w:rsidP="14F76A8C" w:rsidRDefault="14F76A8C" w14:paraId="09A32A43" w14:textId="54564C17">
      <w:pPr>
        <w:pStyle w:val="ListParagraph"/>
        <w:numPr>
          <w:ilvl w:val="1"/>
          <w:numId w:val="4"/>
        </w:numPr>
        <w:rPr>
          <w:i/>
          <w:iCs/>
        </w:rPr>
      </w:pPr>
      <w:r w:rsidRPr="14F76A8C">
        <w:rPr>
          <w:i/>
          <w:iCs/>
        </w:rPr>
        <w:t>Tải truyện về, lưu truyện vào bộ nhớ máy.</w:t>
      </w:r>
    </w:p>
    <w:p w:rsidR="14F76A8C" w:rsidP="14F76A8C" w:rsidRDefault="14F76A8C" w14:paraId="2C0238E2" w14:textId="33990574">
      <w:pPr>
        <w:pStyle w:val="ListParagraph"/>
        <w:numPr>
          <w:ilvl w:val="1"/>
          <w:numId w:val="4"/>
        </w:numPr>
        <w:rPr>
          <w:i/>
          <w:iCs/>
        </w:rPr>
      </w:pPr>
      <w:r w:rsidRPr="14F76A8C">
        <w:rPr>
          <w:i/>
          <w:iCs/>
        </w:rPr>
        <w:t>Nhận thông báo khi tác giả upload truyện mới hoặc tập mới.</w:t>
      </w:r>
    </w:p>
    <w:p w:rsidR="14F76A8C" w:rsidP="14F76A8C" w:rsidRDefault="14F76A8C" w14:paraId="0C4EB399" w14:textId="5B7F0C8A">
      <w:pPr>
        <w:pStyle w:val="ListParagraph"/>
        <w:numPr>
          <w:ilvl w:val="1"/>
          <w:numId w:val="4"/>
        </w:numPr>
        <w:rPr>
          <w:i/>
          <w:iCs/>
        </w:rPr>
      </w:pPr>
      <w:r w:rsidRPr="14F76A8C">
        <w:rPr>
          <w:i/>
          <w:iCs/>
        </w:rPr>
        <w:t>Tìm truyện theo từ khoá hoặc chủ đề.</w:t>
      </w:r>
    </w:p>
    <w:p w:rsidR="14F76A8C" w:rsidP="14F76A8C" w:rsidRDefault="14F76A8C" w14:paraId="73484518" w14:textId="265ECDA3">
      <w:pPr>
        <w:pStyle w:val="ListParagraph"/>
        <w:numPr>
          <w:ilvl w:val="0"/>
          <w:numId w:val="4"/>
        </w:numPr>
        <w:rPr>
          <w:i/>
          <w:iCs/>
        </w:rPr>
      </w:pPr>
      <w:r w:rsidRPr="14F76A8C">
        <w:rPr>
          <w:i/>
          <w:iCs/>
        </w:rPr>
        <w:t>Người quản lý nội dung:</w:t>
      </w:r>
    </w:p>
    <w:p w:rsidR="14F76A8C" w:rsidP="14F76A8C" w:rsidRDefault="14F76A8C" w14:paraId="62E134C0" w14:textId="7A3AD105">
      <w:pPr>
        <w:pStyle w:val="ListParagraph"/>
        <w:numPr>
          <w:ilvl w:val="1"/>
          <w:numId w:val="4"/>
        </w:numPr>
        <w:rPr>
          <w:i/>
          <w:iCs/>
        </w:rPr>
      </w:pPr>
      <w:r w:rsidRPr="14F76A8C">
        <w:rPr>
          <w:i/>
          <w:iCs/>
        </w:rPr>
        <w:t>Quản lý kho upload: Thêm, sửa, xoá truyện do mình upload.</w:t>
      </w:r>
    </w:p>
    <w:p w:rsidR="00B34199" w:rsidP="00B34199" w:rsidRDefault="6003E338" w14:paraId="7BAAB606" w14:textId="77777777">
      <w:pPr>
        <w:pStyle w:val="Heading2"/>
      </w:pPr>
      <w:bookmarkStart w:name="_Toc28101655" w:id="18"/>
      <w:r>
        <w:t>Work Breakdown Structure</w:t>
      </w:r>
      <w:bookmarkEnd w:id="18"/>
    </w:p>
    <w:p w:rsidR="6003E338" w:rsidP="6003E338" w:rsidRDefault="6003E338" w14:paraId="2AB57B40" w14:textId="49C22A3E">
      <w:r>
        <w:drawing>
          <wp:inline wp14:editId="4D37303B" wp14:anchorId="088A9FE7">
            <wp:extent cx="4572000" cy="2505075"/>
            <wp:effectExtent l="0" t="0" r="0" b="0"/>
            <wp:docPr id="1636666122"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1ce56dec3cf7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6003E338" w:rsidRDefault="6003E338" w14:paraId="0624B4EE" w14:textId="5C5CF247">
      <w:pPr>
        <w:jc w:val="center"/>
      </w:pPr>
      <w:r w:rsidR="63FE3DAC">
        <w:rPr/>
        <w:t>Hình</w:t>
      </w:r>
      <w:r w:rsidR="63FE3DAC">
        <w:rPr/>
        <w:t xml:space="preserve"> 2 </w:t>
      </w:r>
      <w:r w:rsidR="63FE3DAC">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6003E338" w:rsidRDefault="6003E338" w14:paraId="461B7D43" w14:textId="0DD3F071">
      <w:pPr>
        <w:jc w:val="center"/>
      </w:pPr>
      <w:r w:rsidR="63FE3DAC">
        <w:rPr/>
        <w:t>Hình</w:t>
      </w:r>
      <w:r w:rsidR="63FE3DAC">
        <w:rPr/>
        <w:t xml:space="preserve"> 3 </w:t>
      </w:r>
      <w:r w:rsidR="63FE3DAC">
        <w:rPr/>
        <w:t xml:space="preserve">: </w:t>
      </w:r>
      <w:proofErr w:type="spellStart"/>
      <w:r w:rsidR="63FE3DAC">
        <w:rPr/>
        <w:t>Sơ</w:t>
      </w:r>
      <w:proofErr w:type="spellEnd"/>
      <w:r w:rsidR="63FE3DAC">
        <w:rPr/>
        <w:t xml:space="preserve"> </w:t>
      </w:r>
      <w:proofErr w:type="spellStart"/>
      <w:r w:rsidR="63FE3DAC">
        <w:rPr/>
        <w:t>đồ</w:t>
      </w:r>
      <w:proofErr w:type="spellEnd"/>
      <w:r w:rsidR="63FE3DAC">
        <w:rPr/>
        <w:t xml:space="preserve"> </w:t>
      </w:r>
      <w:proofErr w:type="spellStart"/>
      <w:r w:rsidR="63FE3DAC">
        <w:rPr/>
        <w:t>gantt</w:t>
      </w:r>
      <w:proofErr w:type="spellEnd"/>
      <w:r w:rsidR="63FE3DAC">
        <w:rPr/>
        <w:t xml:space="preserve"> </w:t>
      </w:r>
    </w:p>
    <w:p w:rsidR="6003E338" w:rsidP="6003E338" w:rsidRDefault="6003E338" w14:paraId="222E1309" w14:textId="3E3B11AE">
      <w:r w:rsidRPr="6003E338">
        <w:t>Thời gian bắt đầu: 1/6/2019</w:t>
      </w:r>
    </w:p>
    <w:p w:rsidR="6003E338" w:rsidP="6003E338" w:rsidRDefault="6003E338" w14:paraId="072FF533" w14:textId="152CADE3">
      <w:r w:rsidRPr="6003E338">
        <w:t>Thời gian kết thúc/bàn giao sản phẩm : 1/1/2019</w:t>
      </w:r>
    </w:p>
    <w:p w:rsidR="6003E338" w:rsidP="6003E338" w:rsidRDefault="6003E338" w14:paraId="7D6F0E1B" w14:textId="107566FB">
      <w:r w:rsidRPr="6003E338">
        <w:t xml:space="preserve">Vì vậy cần 6 tháng để hoàn thành dự án </w:t>
      </w:r>
    </w:p>
    <w:p w:rsidR="00D466C7" w:rsidP="00E31DB9" w:rsidRDefault="6003E338" w14:paraId="33628FB7" w14:textId="77777777">
      <w:pPr>
        <w:pStyle w:val="Heading2"/>
      </w:pPr>
      <w:bookmarkStart w:name="_Toc28101657" w:id="20"/>
      <w:r>
        <w:t>Ước lượng rủi ro</w:t>
      </w:r>
      <w:bookmarkEnd w:id="20"/>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rsidTr="6003E338" w14:paraId="377DE7A7" w14:textId="77777777">
        <w:tc>
          <w:tcPr>
            <w:tcW w:w="615" w:type="dxa"/>
          </w:tcPr>
          <w:p w:rsidR="6003E338" w:rsidP="6003E338" w:rsidRDefault="6003E338" w14:paraId="43A7B318" w14:textId="360112A4">
            <w:r w:rsidRPr="6003E338">
              <w:t>STT</w:t>
            </w:r>
          </w:p>
        </w:tc>
        <w:tc>
          <w:tcPr>
            <w:tcW w:w="1230" w:type="dxa"/>
          </w:tcPr>
          <w:p w:rsidR="6003E338" w:rsidP="6003E338" w:rsidRDefault="6003E338" w14:paraId="1EB42225" w14:textId="23087094">
            <w:r w:rsidRPr="6003E338">
              <w:t xml:space="preserve">Loại rủi ro </w:t>
            </w:r>
          </w:p>
        </w:tc>
        <w:tc>
          <w:tcPr>
            <w:tcW w:w="1069" w:type="dxa"/>
          </w:tcPr>
          <w:p w:rsidR="6003E338" w:rsidP="6003E338" w:rsidRDefault="6003E338" w14:paraId="03F16BE3" w14:textId="73A961AA">
            <w:r w:rsidRPr="6003E338">
              <w:t xml:space="preserve">tên </w:t>
            </w:r>
          </w:p>
        </w:tc>
        <w:tc>
          <w:tcPr>
            <w:tcW w:w="405" w:type="dxa"/>
          </w:tcPr>
          <w:p w:rsidR="6003E338" w:rsidP="6003E338" w:rsidRDefault="6003E338" w14:paraId="3D289DFF" w14:textId="29F00696">
            <w:r w:rsidRPr="6003E338">
              <w:t>P</w:t>
            </w:r>
          </w:p>
        </w:tc>
        <w:tc>
          <w:tcPr>
            <w:tcW w:w="510" w:type="dxa"/>
          </w:tcPr>
          <w:p w:rsidR="6003E338" w:rsidP="6003E338" w:rsidRDefault="6003E338" w14:paraId="01D4F2B4" w14:textId="30A741E9">
            <w:r w:rsidRPr="6003E338">
              <w:t>I</w:t>
            </w:r>
          </w:p>
        </w:tc>
        <w:tc>
          <w:tcPr>
            <w:tcW w:w="540" w:type="dxa"/>
          </w:tcPr>
          <w:p w:rsidR="6003E338" w:rsidP="6003E338" w:rsidRDefault="6003E338" w14:paraId="1545A04F" w14:textId="64C21B85">
            <w:r w:rsidRPr="6003E338">
              <w:t xml:space="preserve">E </w:t>
            </w:r>
          </w:p>
        </w:tc>
        <w:tc>
          <w:tcPr>
            <w:tcW w:w="4411" w:type="dxa"/>
          </w:tcPr>
          <w:p w:rsidR="6003E338" w:rsidP="6003E338" w:rsidRDefault="6003E338" w14:paraId="0CAB9871" w14:textId="245362BA">
            <w:r w:rsidRPr="6003E338">
              <w:t>Miêu tả /Hành động giảm thiểu</w:t>
            </w:r>
          </w:p>
        </w:tc>
      </w:tr>
      <w:tr w:rsidR="6003E338" w:rsidTr="6003E338" w14:paraId="2D7CA7BF" w14:textId="77777777">
        <w:tc>
          <w:tcPr>
            <w:tcW w:w="615" w:type="dxa"/>
          </w:tcPr>
          <w:p w:rsidR="6003E338" w:rsidP="6003E338" w:rsidRDefault="6003E338" w14:paraId="47F538AA" w14:textId="7DF28A91">
            <w:r w:rsidRPr="6003E338">
              <w:lastRenderedPageBreak/>
              <w:t>1</w:t>
            </w:r>
          </w:p>
        </w:tc>
        <w:tc>
          <w:tcPr>
            <w:tcW w:w="1230" w:type="dxa"/>
          </w:tcPr>
          <w:p w:rsidR="6003E338" w:rsidP="6003E338" w:rsidRDefault="6003E338" w14:paraId="25CE0DF9" w14:textId="52678E5C">
            <w:r w:rsidRPr="6003E338">
              <w:t xml:space="preserve">Kỹ thuật </w:t>
            </w:r>
          </w:p>
        </w:tc>
        <w:tc>
          <w:tcPr>
            <w:tcW w:w="1069" w:type="dxa"/>
          </w:tcPr>
          <w:p w:rsidR="6003E338" w:rsidP="6003E338" w:rsidRDefault="6003E338" w14:paraId="4E2B8958" w14:textId="156544BE">
            <w:r w:rsidRPr="6003E338">
              <w:t xml:space="preserve">Sử dụng công nghệ mới </w:t>
            </w:r>
          </w:p>
        </w:tc>
        <w:tc>
          <w:tcPr>
            <w:tcW w:w="405" w:type="dxa"/>
          </w:tcPr>
          <w:p w:rsidR="6003E338" w:rsidP="6003E338" w:rsidRDefault="6003E338" w14:paraId="65F8871C" w14:textId="5553AF26">
            <w:r w:rsidRPr="6003E338">
              <w:t>4</w:t>
            </w:r>
          </w:p>
        </w:tc>
        <w:tc>
          <w:tcPr>
            <w:tcW w:w="510" w:type="dxa"/>
          </w:tcPr>
          <w:p w:rsidR="6003E338" w:rsidP="6003E338" w:rsidRDefault="6003E338" w14:paraId="3CFB9D2E" w14:textId="368BF1E8">
            <w:r w:rsidRPr="6003E338">
              <w:t>3</w:t>
            </w:r>
          </w:p>
        </w:tc>
        <w:tc>
          <w:tcPr>
            <w:tcW w:w="540" w:type="dxa"/>
          </w:tcPr>
          <w:p w:rsidR="6003E338" w:rsidP="6003E338" w:rsidRDefault="6003E338" w14:paraId="2F373AED" w14:textId="5BEAD163">
            <w:r w:rsidRPr="6003E338">
              <w:t>12</w:t>
            </w:r>
          </w:p>
        </w:tc>
        <w:tc>
          <w:tcPr>
            <w:tcW w:w="4411" w:type="dxa"/>
          </w:tcPr>
          <w:p w:rsidR="6003E338" w:rsidP="6003E338" w:rsidRDefault="6003E338" w14:paraId="3BADE851" w14:textId="4F2B5592">
            <w:r w:rsidRPr="6003E338">
              <w:t>Tốn nhiều thời gian để xử lý lỗi. Nên sử dụng các gói công nghệ premium để được bên cung cấp hỗ trợ tốt nhất</w:t>
            </w:r>
          </w:p>
        </w:tc>
      </w:tr>
      <w:tr w:rsidR="6003E338" w:rsidTr="6003E338" w14:paraId="6F6176EA" w14:textId="77777777">
        <w:tc>
          <w:tcPr>
            <w:tcW w:w="615" w:type="dxa"/>
          </w:tcPr>
          <w:p w:rsidR="6003E338" w:rsidP="6003E338" w:rsidRDefault="6003E338" w14:paraId="1C51D012" w14:textId="1D85396A">
            <w:r w:rsidRPr="6003E338">
              <w:t>2</w:t>
            </w:r>
          </w:p>
        </w:tc>
        <w:tc>
          <w:tcPr>
            <w:tcW w:w="1230" w:type="dxa"/>
          </w:tcPr>
          <w:p w:rsidR="6003E338" w:rsidP="6003E338" w:rsidRDefault="6003E338" w14:paraId="3884113F" w14:textId="6F619BD4">
            <w:r w:rsidRPr="6003E338">
              <w:t>Kỹ thuật</w:t>
            </w:r>
          </w:p>
        </w:tc>
        <w:tc>
          <w:tcPr>
            <w:tcW w:w="1069" w:type="dxa"/>
          </w:tcPr>
          <w:p w:rsidR="6003E338" w:rsidP="6003E338" w:rsidRDefault="6003E338" w14:paraId="533A71F0" w14:textId="3BE750C2">
            <w:r w:rsidRPr="6003E338">
              <w:t xml:space="preserve">Sử dụng thư viên sẵn có </w:t>
            </w:r>
          </w:p>
        </w:tc>
        <w:tc>
          <w:tcPr>
            <w:tcW w:w="405" w:type="dxa"/>
          </w:tcPr>
          <w:p w:rsidR="6003E338" w:rsidP="6003E338" w:rsidRDefault="6003E338" w14:paraId="302865B7" w14:textId="5E73A120">
            <w:r w:rsidRPr="6003E338">
              <w:t>4</w:t>
            </w:r>
          </w:p>
        </w:tc>
        <w:tc>
          <w:tcPr>
            <w:tcW w:w="510" w:type="dxa"/>
          </w:tcPr>
          <w:p w:rsidR="6003E338" w:rsidP="6003E338" w:rsidRDefault="6003E338" w14:paraId="6F240C18" w14:textId="6E380A26">
            <w:r w:rsidRPr="6003E338">
              <w:t>1</w:t>
            </w:r>
          </w:p>
        </w:tc>
        <w:tc>
          <w:tcPr>
            <w:tcW w:w="540" w:type="dxa"/>
          </w:tcPr>
          <w:p w:rsidR="6003E338" w:rsidP="6003E338" w:rsidRDefault="6003E338" w14:paraId="66AAF273" w14:textId="1D9D6B99">
            <w:r w:rsidRPr="6003E338">
              <w:t>4</w:t>
            </w:r>
          </w:p>
        </w:tc>
        <w:tc>
          <w:tcPr>
            <w:tcW w:w="4411" w:type="dxa"/>
          </w:tcPr>
          <w:p w:rsidR="6003E338" w:rsidP="6003E338" w:rsidRDefault="6003E338" w14:paraId="08AA9403" w14:textId="66F06759">
            <w:r w:rsidRPr="6003E338">
              <w:t xml:space="preserve">Khó tuỳ chỉnh theo ý muốn. Nên sử dụng các thư viện có nhiều người sử dụng, mã nguồn mở để có thể tuỳ biến </w:t>
            </w:r>
          </w:p>
        </w:tc>
      </w:tr>
      <w:tr w:rsidR="6003E338" w:rsidTr="6003E338" w14:paraId="13A5E5A4" w14:textId="77777777">
        <w:tc>
          <w:tcPr>
            <w:tcW w:w="615" w:type="dxa"/>
          </w:tcPr>
          <w:p w:rsidR="6003E338" w:rsidP="6003E338" w:rsidRDefault="6003E338" w14:paraId="0C7E85C5" w14:textId="62C6292B">
            <w:r w:rsidRPr="6003E338">
              <w:t>3</w:t>
            </w:r>
          </w:p>
        </w:tc>
        <w:tc>
          <w:tcPr>
            <w:tcW w:w="1230" w:type="dxa"/>
          </w:tcPr>
          <w:p w:rsidR="6003E338" w:rsidP="6003E338" w:rsidRDefault="6003E338" w14:paraId="7B0812FF" w14:textId="2AE02EE6">
            <w:r w:rsidRPr="6003E338">
              <w:t xml:space="preserve">Kỹ thuật </w:t>
            </w:r>
          </w:p>
        </w:tc>
        <w:tc>
          <w:tcPr>
            <w:tcW w:w="1069" w:type="dxa"/>
          </w:tcPr>
          <w:p w:rsidR="6003E338" w:rsidP="6003E338" w:rsidRDefault="6003E338" w14:paraId="3E295C93" w14:textId="5AFB2EF6">
            <w:r w:rsidRPr="6003E338">
              <w:t>Số lượng test case có thể không phát hiện hết bug.</w:t>
            </w:r>
          </w:p>
        </w:tc>
        <w:tc>
          <w:tcPr>
            <w:tcW w:w="405" w:type="dxa"/>
          </w:tcPr>
          <w:p w:rsidR="6003E338" w:rsidP="6003E338" w:rsidRDefault="6003E338" w14:paraId="1C546AB3" w14:textId="2429BCB8">
            <w:r w:rsidRPr="6003E338">
              <w:t>2</w:t>
            </w:r>
          </w:p>
        </w:tc>
        <w:tc>
          <w:tcPr>
            <w:tcW w:w="510" w:type="dxa"/>
          </w:tcPr>
          <w:p w:rsidR="6003E338" w:rsidP="6003E338" w:rsidRDefault="6003E338" w14:paraId="198A9A78" w14:textId="5CC7668A">
            <w:r w:rsidRPr="6003E338">
              <w:t>2</w:t>
            </w:r>
          </w:p>
        </w:tc>
        <w:tc>
          <w:tcPr>
            <w:tcW w:w="540" w:type="dxa"/>
          </w:tcPr>
          <w:p w:rsidR="6003E338" w:rsidP="6003E338" w:rsidRDefault="6003E338" w14:paraId="2001514C" w14:textId="7EC8995C">
            <w:r w:rsidRPr="6003E338">
              <w:t>4</w:t>
            </w:r>
          </w:p>
        </w:tc>
        <w:tc>
          <w:tcPr>
            <w:tcW w:w="4411" w:type="dxa"/>
          </w:tcPr>
          <w:p w:rsidR="6003E338" w:rsidP="6003E338" w:rsidRDefault="6003E338" w14:paraId="66513FBF" w14:textId="765CE502">
            <w:r w:rsidRPr="6003E338">
              <w:t>Có thể trong lúc viết các test case, không cover hết được lỗi. Nên chú ý tới những test cơ bản, chính nhất của phần mềm để hạn chế rủi ro.</w:t>
            </w:r>
          </w:p>
        </w:tc>
      </w:tr>
      <w:tr w:rsidR="6003E338" w:rsidTr="6003E338" w14:paraId="5D373444" w14:textId="77777777">
        <w:tc>
          <w:tcPr>
            <w:tcW w:w="615" w:type="dxa"/>
          </w:tcPr>
          <w:p w:rsidR="6003E338" w:rsidP="6003E338" w:rsidRDefault="6003E338" w14:paraId="7CA79075" w14:textId="4EFC7D62">
            <w:r w:rsidRPr="6003E338">
              <w:t>4</w:t>
            </w:r>
          </w:p>
        </w:tc>
        <w:tc>
          <w:tcPr>
            <w:tcW w:w="1230" w:type="dxa"/>
          </w:tcPr>
          <w:p w:rsidR="6003E338" w:rsidP="6003E338" w:rsidRDefault="6003E338" w14:paraId="71CECED6" w14:textId="61BF761A">
            <w:r w:rsidRPr="6003E338">
              <w:t xml:space="preserve">Tổ chức </w:t>
            </w:r>
          </w:p>
        </w:tc>
        <w:tc>
          <w:tcPr>
            <w:tcW w:w="1069" w:type="dxa"/>
          </w:tcPr>
          <w:p w:rsidR="6003E338" w:rsidP="6003E338" w:rsidRDefault="6003E338" w14:paraId="5B7F8EA2" w14:textId="3F624019">
            <w:r w:rsidRPr="6003E338">
              <w:t xml:space="preserve">Nhân viên giỏi rời công ty do chênh lệch lương </w:t>
            </w:r>
          </w:p>
        </w:tc>
        <w:tc>
          <w:tcPr>
            <w:tcW w:w="405" w:type="dxa"/>
          </w:tcPr>
          <w:p w:rsidR="6003E338" w:rsidP="6003E338" w:rsidRDefault="6003E338" w14:paraId="5E2B7D8C" w14:textId="3BAEE45D">
            <w:r w:rsidRPr="6003E338">
              <w:t>5</w:t>
            </w:r>
          </w:p>
        </w:tc>
        <w:tc>
          <w:tcPr>
            <w:tcW w:w="510" w:type="dxa"/>
          </w:tcPr>
          <w:p w:rsidR="6003E338" w:rsidP="6003E338" w:rsidRDefault="6003E338" w14:paraId="54306AA3" w14:textId="6F077FAE">
            <w:r w:rsidRPr="6003E338">
              <w:t>5</w:t>
            </w:r>
          </w:p>
        </w:tc>
        <w:tc>
          <w:tcPr>
            <w:tcW w:w="540" w:type="dxa"/>
          </w:tcPr>
          <w:p w:rsidR="6003E338" w:rsidP="6003E338" w:rsidRDefault="6003E338" w14:paraId="41E3A098" w14:textId="0682FEEE">
            <w:r w:rsidRPr="6003E338">
              <w:t>25</w:t>
            </w:r>
          </w:p>
        </w:tc>
        <w:tc>
          <w:tcPr>
            <w:tcW w:w="4411" w:type="dxa"/>
          </w:tcPr>
          <w:p w:rsidR="6003E338" w:rsidP="6003E338" w:rsidRDefault="6003E338" w14:paraId="26954E67" w14:textId="2C7961E0">
            <w:r w:rsidRPr="6003E338">
              <w:t>Nhân viên nhận được offer tốt hơn từ cty khác, rời dự án. Để hạn chế nên tham khảo mức lương và có các điều khoản giải phóng hợp đồng phù hợp.</w:t>
            </w:r>
          </w:p>
        </w:tc>
      </w:tr>
      <w:tr w:rsidR="6003E338" w:rsidTr="6003E338" w14:paraId="46893310" w14:textId="77777777">
        <w:tc>
          <w:tcPr>
            <w:tcW w:w="615" w:type="dxa"/>
          </w:tcPr>
          <w:p w:rsidR="6003E338" w:rsidP="6003E338" w:rsidRDefault="6003E338" w14:paraId="53ADD86A" w14:textId="77A2D628">
            <w:r w:rsidRPr="6003E338">
              <w:t>5</w:t>
            </w:r>
          </w:p>
        </w:tc>
        <w:tc>
          <w:tcPr>
            <w:tcW w:w="1230" w:type="dxa"/>
          </w:tcPr>
          <w:p w:rsidR="6003E338" w:rsidP="6003E338" w:rsidRDefault="6003E338" w14:paraId="00B2BDEC" w14:textId="602AC6C2">
            <w:r w:rsidRPr="6003E338">
              <w:t xml:space="preserve">Tổ chức </w:t>
            </w:r>
          </w:p>
        </w:tc>
        <w:tc>
          <w:tcPr>
            <w:tcW w:w="1069" w:type="dxa"/>
          </w:tcPr>
          <w:p w:rsidR="6003E338" w:rsidP="6003E338" w:rsidRDefault="6003E338" w14:paraId="0D63ACBD" w14:textId="26E8A5C7">
            <w:r w:rsidRPr="6003E338">
              <w:t xml:space="preserve">Người dùng đầu cuối không trực tiếp tham gia </w:t>
            </w:r>
          </w:p>
        </w:tc>
        <w:tc>
          <w:tcPr>
            <w:tcW w:w="405" w:type="dxa"/>
          </w:tcPr>
          <w:p w:rsidR="6003E338" w:rsidP="6003E338" w:rsidRDefault="6003E338" w14:paraId="717A9CF9" w14:textId="21F9FD35">
            <w:r w:rsidRPr="6003E338">
              <w:t>3</w:t>
            </w:r>
          </w:p>
        </w:tc>
        <w:tc>
          <w:tcPr>
            <w:tcW w:w="510" w:type="dxa"/>
          </w:tcPr>
          <w:p w:rsidR="6003E338" w:rsidP="6003E338" w:rsidRDefault="6003E338" w14:paraId="4D80C363" w14:textId="2A833B30">
            <w:r w:rsidRPr="6003E338">
              <w:t>4</w:t>
            </w:r>
          </w:p>
        </w:tc>
        <w:tc>
          <w:tcPr>
            <w:tcW w:w="540" w:type="dxa"/>
          </w:tcPr>
          <w:p w:rsidR="6003E338" w:rsidP="6003E338" w:rsidRDefault="6003E338" w14:paraId="4DC502E2" w14:textId="49DD2304">
            <w:r w:rsidRPr="6003E338">
              <w:t>16</w:t>
            </w:r>
          </w:p>
        </w:tc>
        <w:tc>
          <w:tcPr>
            <w:tcW w:w="4411" w:type="dxa"/>
          </w:tcPr>
          <w:p w:rsidR="6003E338" w:rsidP="6003E338" w:rsidRDefault="6003E338" w14:paraId="6CB76C75" w14:textId="08A99EB4">
            <w:r w:rsidRPr="6003E338">
              <w:t>Không hiểu rõ nhu cầu người sử dụng nên không đáp ứng được nhu cầu.</w:t>
            </w:r>
          </w:p>
          <w:p w:rsidR="6003E338" w:rsidP="6003E338" w:rsidRDefault="6003E338" w14:paraId="7D93E3FB" w14:textId="5826598C">
            <w:r w:rsidRPr="6003E338">
              <w:t>Nên cho các bản dùng thử ở người dùng cuối để cải thiện dự án.</w:t>
            </w:r>
          </w:p>
        </w:tc>
      </w:tr>
      <w:tr w:rsidR="6003E338" w:rsidTr="6003E338" w14:paraId="2BCE9761" w14:textId="77777777">
        <w:tc>
          <w:tcPr>
            <w:tcW w:w="615" w:type="dxa"/>
          </w:tcPr>
          <w:p w:rsidR="6003E338" w:rsidP="6003E338" w:rsidRDefault="6003E338" w14:paraId="0EC9EF7E" w14:textId="5AFE61A6">
            <w:r w:rsidRPr="6003E338">
              <w:t>6</w:t>
            </w:r>
          </w:p>
        </w:tc>
        <w:tc>
          <w:tcPr>
            <w:tcW w:w="1230" w:type="dxa"/>
          </w:tcPr>
          <w:p w:rsidR="6003E338" w:rsidP="6003E338" w:rsidRDefault="6003E338" w14:paraId="1A0656D3" w14:textId="55B14A33">
            <w:r w:rsidRPr="6003E338">
              <w:t>Hệ thống</w:t>
            </w:r>
          </w:p>
        </w:tc>
        <w:tc>
          <w:tcPr>
            <w:tcW w:w="1069" w:type="dxa"/>
          </w:tcPr>
          <w:p w:rsidR="6003E338" w:rsidP="6003E338" w:rsidRDefault="6003E338" w14:paraId="10633F0A" w14:textId="675397F4">
            <w:r w:rsidRPr="6003E338">
              <w:rPr>
                <w:rFonts w:eastAsia="Tahoma" w:cs="Tahoma"/>
                <w:sz w:val="22"/>
                <w:szCs w:val="22"/>
              </w:rPr>
              <w:t>Quy trình nghiệp vụ có thể thay đổi trong khi triển khai dự án CNTT</w:t>
            </w:r>
          </w:p>
        </w:tc>
        <w:tc>
          <w:tcPr>
            <w:tcW w:w="405" w:type="dxa"/>
          </w:tcPr>
          <w:p w:rsidR="6003E338" w:rsidP="6003E338" w:rsidRDefault="6003E338" w14:paraId="3B395F63" w14:textId="431CBB03">
            <w:r w:rsidRPr="6003E338">
              <w:t>4</w:t>
            </w:r>
          </w:p>
        </w:tc>
        <w:tc>
          <w:tcPr>
            <w:tcW w:w="510" w:type="dxa"/>
          </w:tcPr>
          <w:p w:rsidR="6003E338" w:rsidP="6003E338" w:rsidRDefault="6003E338" w14:paraId="1FFAF36A" w14:textId="4B074930">
            <w:r w:rsidRPr="6003E338">
              <w:t>4</w:t>
            </w:r>
          </w:p>
        </w:tc>
        <w:tc>
          <w:tcPr>
            <w:tcW w:w="540" w:type="dxa"/>
          </w:tcPr>
          <w:p w:rsidR="6003E338" w:rsidP="6003E338" w:rsidRDefault="6003E338" w14:paraId="08F62E59" w14:textId="5A4A468B">
            <w:r w:rsidRPr="6003E338">
              <w:t>16</w:t>
            </w:r>
          </w:p>
        </w:tc>
        <w:tc>
          <w:tcPr>
            <w:tcW w:w="4411" w:type="dxa"/>
          </w:tcPr>
          <w:p w:rsidR="6003E338" w:rsidP="6003E338" w:rsidRDefault="6003E338" w14:paraId="4445A6FC" w14:textId="5B54DEE3">
            <w:r w:rsidRPr="6003E338">
              <w:t>Khách hàng sẽ có các yêu cầu mới, sửa đổi yêu cầu cũ trong thời gian phát triển.</w:t>
            </w:r>
          </w:p>
          <w:p w:rsidR="6003E338" w:rsidP="6003E338" w:rsidRDefault="6003E338" w14:paraId="4DD808B6" w14:textId="3E5A91F8">
            <w:r w:rsidRPr="6003E338">
              <w:t xml:space="preserve">Lãnh đạo cấp cao nên làm việc sát sao với yêu cầu của đối tác </w:t>
            </w:r>
          </w:p>
        </w:tc>
      </w:tr>
      <w:tr w:rsidR="6003E338" w:rsidTr="6003E338" w14:paraId="63B0CE1E" w14:textId="77777777">
        <w:tc>
          <w:tcPr>
            <w:tcW w:w="615" w:type="dxa"/>
          </w:tcPr>
          <w:p w:rsidR="6003E338" w:rsidP="6003E338" w:rsidRDefault="6003E338" w14:paraId="56C9D128" w14:textId="734123AD">
            <w:r w:rsidRPr="6003E338">
              <w:t>7</w:t>
            </w:r>
          </w:p>
        </w:tc>
        <w:tc>
          <w:tcPr>
            <w:tcW w:w="1230" w:type="dxa"/>
          </w:tcPr>
          <w:p w:rsidR="6003E338" w:rsidP="6003E338" w:rsidRDefault="6003E338" w14:paraId="4E6886AB" w14:textId="354280A4">
            <w:r w:rsidRPr="6003E338">
              <w:t xml:space="preserve">Hệ thống </w:t>
            </w:r>
          </w:p>
        </w:tc>
        <w:tc>
          <w:tcPr>
            <w:tcW w:w="1069" w:type="dxa"/>
          </w:tcPr>
          <w:p w:rsidR="6003E338" w:rsidP="6003E338" w:rsidRDefault="6003E338" w14:paraId="2188DF73" w14:textId="33E86A32">
            <w:r w:rsidRPr="6003E338">
              <w:rPr>
                <w:rFonts w:eastAsia="Tahoma" w:cs="Tahoma"/>
                <w:sz w:val="22"/>
                <w:szCs w:val="22"/>
              </w:rPr>
              <w:t>Đòi hỏi cao về chất lượng</w:t>
            </w:r>
          </w:p>
        </w:tc>
        <w:tc>
          <w:tcPr>
            <w:tcW w:w="405" w:type="dxa"/>
          </w:tcPr>
          <w:p w:rsidR="6003E338" w:rsidP="6003E338" w:rsidRDefault="6003E338" w14:paraId="1AE4EBEA" w14:textId="002A0D24">
            <w:r w:rsidRPr="6003E338">
              <w:t>3</w:t>
            </w:r>
          </w:p>
        </w:tc>
        <w:tc>
          <w:tcPr>
            <w:tcW w:w="510" w:type="dxa"/>
          </w:tcPr>
          <w:p w:rsidR="6003E338" w:rsidP="6003E338" w:rsidRDefault="6003E338" w14:paraId="3410DF1F" w14:textId="7FB1CD76">
            <w:r w:rsidRPr="6003E338">
              <w:t>3</w:t>
            </w:r>
          </w:p>
        </w:tc>
        <w:tc>
          <w:tcPr>
            <w:tcW w:w="540" w:type="dxa"/>
          </w:tcPr>
          <w:p w:rsidR="6003E338" w:rsidP="6003E338" w:rsidRDefault="6003E338" w14:paraId="1C32EB66" w14:textId="2A380971">
            <w:r w:rsidRPr="6003E338">
              <w:t>9</w:t>
            </w:r>
          </w:p>
        </w:tc>
        <w:tc>
          <w:tcPr>
            <w:tcW w:w="4411" w:type="dxa"/>
          </w:tcPr>
          <w:p w:rsidR="6003E338" w:rsidP="6003E338" w:rsidRDefault="6003E338" w14:paraId="2F38E1E5" w14:textId="6AC3A8F4">
            <w:r w:rsidRPr="6003E338">
              <w:t>Yêu cầu sản phẩm từ khác hàng cao.</w:t>
            </w:r>
          </w:p>
          <w:p w:rsidR="6003E338" w:rsidP="6003E338" w:rsidRDefault="6003E338" w14:paraId="6DE3D88B" w14:textId="7E2703F6">
            <w:r w:rsidRPr="6003E338">
              <w:t xml:space="preserve">Lịch trình hoàn thiện sản phẩm có thể trễ, không đúng với dự tính.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6003E338" w14:paraId="03439800" w14:textId="77777777">
        <w:tc>
          <w:tcPr>
            <w:tcW w:w="737" w:type="dxa"/>
          </w:tcPr>
          <w:p w:rsidR="6003E338" w:rsidP="6003E338" w:rsidRDefault="6003E338" w14:paraId="484BDED9" w14:textId="32EEC296">
            <w:r w:rsidRPr="6003E338">
              <w:t>STT</w:t>
            </w:r>
          </w:p>
        </w:tc>
        <w:tc>
          <w:tcPr>
            <w:tcW w:w="6000" w:type="dxa"/>
            <w:gridSpan w:val="2"/>
          </w:tcPr>
          <w:p w:rsidR="6003E338" w:rsidP="6003E338" w:rsidRDefault="6003E338" w14:paraId="3E6C3985" w14:textId="6F475C70">
            <w:pPr>
              <w:jc w:val="center"/>
            </w:pPr>
            <w:r w:rsidRPr="6003E338">
              <w:t>Chi phí</w:t>
            </w:r>
          </w:p>
        </w:tc>
        <w:tc>
          <w:tcPr>
            <w:tcW w:w="2043" w:type="dxa"/>
          </w:tcPr>
          <w:p w:rsidR="6003E338" w:rsidP="6003E338" w:rsidRDefault="6003E338" w14:paraId="4C6F8760" w14:textId="524C9DAA">
            <w:r w:rsidRPr="6003E338">
              <w:t>Thành tiền</w:t>
            </w:r>
          </w:p>
        </w:tc>
      </w:tr>
      <w:tr w:rsidR="6003E338" w:rsidTr="6003E338" w14:paraId="0BDF1EDC" w14:textId="77777777">
        <w:tc>
          <w:tcPr>
            <w:tcW w:w="737" w:type="dxa"/>
          </w:tcPr>
          <w:p w:rsidR="6003E338" w:rsidP="6003E338" w:rsidRDefault="6003E338" w14:paraId="08EB9A09" w14:textId="679C94CB">
            <w:r w:rsidRPr="6003E338">
              <w:t>1</w:t>
            </w:r>
          </w:p>
        </w:tc>
        <w:tc>
          <w:tcPr>
            <w:tcW w:w="1620" w:type="dxa"/>
            <w:vMerge w:val="restart"/>
          </w:tcPr>
          <w:p w:rsidR="6003E338" w:rsidP="6003E338" w:rsidRDefault="6003E338" w14:paraId="69F7EF57" w14:textId="0FA9549D">
            <w:r w:rsidRPr="6003E338">
              <w:t>Chi phí phát triển</w:t>
            </w:r>
          </w:p>
        </w:tc>
        <w:tc>
          <w:tcPr>
            <w:tcW w:w="4380" w:type="dxa"/>
          </w:tcPr>
          <w:p w:rsidR="6003E338" w:rsidP="6003E338" w:rsidRDefault="6003E338" w14:paraId="10D42ED1" w14:textId="5CB99DBD">
            <w:r w:rsidRPr="6003E338">
              <w:t>Tính năng cho người đọc truyện</w:t>
            </w:r>
          </w:p>
        </w:tc>
        <w:tc>
          <w:tcPr>
            <w:tcW w:w="2043" w:type="dxa"/>
          </w:tcPr>
          <w:p w:rsidR="6003E338" w:rsidP="6003E338" w:rsidRDefault="6003E338" w14:paraId="0FE5ABC7" w14:textId="6F3757FB">
            <w:r w:rsidRPr="6003E338">
              <w:t>100.000.000d</w:t>
            </w:r>
          </w:p>
        </w:tc>
      </w:tr>
      <w:tr w:rsidR="6003E338" w:rsidTr="6003E338" w14:paraId="6CD0ABEB" w14:textId="77777777">
        <w:tc>
          <w:tcPr>
            <w:tcW w:w="737" w:type="dxa"/>
          </w:tcPr>
          <w:p w:rsidR="6003E338" w:rsidP="6003E338" w:rsidRDefault="6003E338" w14:paraId="2A887DBB" w14:textId="4609A4E2">
            <w:r w:rsidRPr="6003E338">
              <w:t>2</w:t>
            </w:r>
          </w:p>
        </w:tc>
        <w:tc>
          <w:tcPr>
            <w:tcW w:w="1620" w:type="dxa"/>
            <w:vMerge/>
          </w:tcPr>
          <w:p w:rsidR="006157EA" w:rsidRDefault="006157EA" w14:paraId="5F65EA2E" w14:textId="77777777"/>
        </w:tc>
        <w:tc>
          <w:tcPr>
            <w:tcW w:w="4380" w:type="dxa"/>
          </w:tcPr>
          <w:p w:rsidR="6003E338" w:rsidP="6003E338" w:rsidRDefault="6003E338" w14:paraId="1DF4A83F" w14:textId="1F8B0C60">
            <w:r w:rsidRPr="6003E338">
              <w:t>Tính năng cho người quản lý nội dung và upload truyện</w:t>
            </w:r>
          </w:p>
        </w:tc>
        <w:tc>
          <w:tcPr>
            <w:tcW w:w="2043" w:type="dxa"/>
          </w:tcPr>
          <w:p w:rsidR="6003E338" w:rsidP="6003E338" w:rsidRDefault="6003E338" w14:paraId="79EB23FE" w14:textId="55F8A88A">
            <w:r w:rsidRPr="6003E338">
              <w:t>100.000.000d</w:t>
            </w:r>
          </w:p>
        </w:tc>
      </w:tr>
      <w:tr w:rsidR="6003E338" w:rsidTr="6003E338" w14:paraId="796AB8CF" w14:textId="77777777">
        <w:tc>
          <w:tcPr>
            <w:tcW w:w="737" w:type="dxa"/>
          </w:tcPr>
          <w:p w:rsidR="6003E338" w:rsidP="6003E338" w:rsidRDefault="6003E338" w14:paraId="097C9399" w14:textId="5620D95D">
            <w:r w:rsidRPr="6003E338">
              <w:t>3</w:t>
            </w:r>
          </w:p>
        </w:tc>
        <w:tc>
          <w:tcPr>
            <w:tcW w:w="1620" w:type="dxa"/>
            <w:vMerge/>
          </w:tcPr>
          <w:p w:rsidR="006157EA" w:rsidRDefault="006157EA" w14:paraId="0BEE4FB3" w14:textId="77777777"/>
        </w:tc>
        <w:tc>
          <w:tcPr>
            <w:tcW w:w="4380" w:type="dxa"/>
          </w:tcPr>
          <w:p w:rsidR="6003E338" w:rsidP="6003E338" w:rsidRDefault="6003E338" w14:paraId="5E088A22" w14:textId="6B167573">
            <w:r w:rsidRPr="6003E338">
              <w:t>Tính năng cho người quản lý tài khoản</w:t>
            </w:r>
          </w:p>
        </w:tc>
        <w:tc>
          <w:tcPr>
            <w:tcW w:w="2043" w:type="dxa"/>
          </w:tcPr>
          <w:p w:rsidR="6003E338" w:rsidP="6003E338" w:rsidRDefault="6003E338" w14:paraId="2FB187A6" w14:textId="5A5A95F3">
            <w:r w:rsidRPr="6003E338">
              <w:t>50.000.000d</w:t>
            </w:r>
          </w:p>
        </w:tc>
      </w:tr>
      <w:tr w:rsidR="6003E338" w:rsidTr="6003E338" w14:paraId="54D343D7" w14:textId="77777777">
        <w:tc>
          <w:tcPr>
            <w:tcW w:w="737" w:type="dxa"/>
          </w:tcPr>
          <w:p w:rsidR="6003E338" w:rsidP="6003E338" w:rsidRDefault="6003E338" w14:paraId="35CD69AC" w14:textId="7689B882">
            <w:r w:rsidRPr="6003E338">
              <w:t>4</w:t>
            </w:r>
          </w:p>
        </w:tc>
        <w:tc>
          <w:tcPr>
            <w:tcW w:w="1620" w:type="dxa"/>
          </w:tcPr>
          <w:p w:rsidR="6003E338" w:rsidP="6003E338" w:rsidRDefault="6003E338" w14:paraId="52E38AC2" w14:textId="42E16278">
            <w:r w:rsidRPr="6003E338">
              <w:t>Chi phí kiểm thử</w:t>
            </w:r>
          </w:p>
        </w:tc>
        <w:tc>
          <w:tcPr>
            <w:tcW w:w="4380" w:type="dxa"/>
          </w:tcPr>
          <w:p w:rsidR="6003E338" w:rsidP="6003E338" w:rsidRDefault="6003E338" w14:paraId="6191BC3F" w14:textId="4EC6ACCE">
            <w:r w:rsidRPr="6003E338">
              <w:t>Chi phí kiểm thử các tính năng của người đọc truyện và người quản lý</w:t>
            </w:r>
          </w:p>
        </w:tc>
        <w:tc>
          <w:tcPr>
            <w:tcW w:w="2043" w:type="dxa"/>
          </w:tcPr>
          <w:p w:rsidR="6003E338" w:rsidP="6003E338" w:rsidRDefault="6003E338" w14:paraId="1A9A35A3" w14:textId="1134CA0F">
            <w:r w:rsidRPr="6003E338">
              <w:t>100.000.000</w:t>
            </w:r>
          </w:p>
        </w:tc>
      </w:tr>
      <w:tr w:rsidR="6003E338" w:rsidTr="6003E338" w14:paraId="632E3F06" w14:textId="77777777">
        <w:tc>
          <w:tcPr>
            <w:tcW w:w="6737" w:type="dxa"/>
            <w:gridSpan w:val="3"/>
          </w:tcPr>
          <w:p w:rsidR="6003E338" w:rsidP="6003E338" w:rsidRDefault="6003E338" w14:paraId="3034B2DC" w14:textId="64B6640B">
            <w:pPr>
              <w:jc w:val="center"/>
            </w:pPr>
            <w:r w:rsidRPr="6003E338">
              <w:t>Tổng</w:t>
            </w:r>
          </w:p>
        </w:tc>
        <w:tc>
          <w:tcPr>
            <w:tcW w:w="2043" w:type="dxa"/>
          </w:tcPr>
          <w:p w:rsidR="6003E338" w:rsidP="6003E338" w:rsidRDefault="6003E338" w14:paraId="246A1529" w14:textId="52396124">
            <w:r w:rsidRPr="6003E338">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6003E338" w14:paraId="39F17DC2" w14:textId="77777777">
        <w:tc>
          <w:tcPr>
            <w:tcW w:w="737" w:type="dxa"/>
          </w:tcPr>
          <w:p w:rsidR="6003E338" w:rsidP="6003E338" w:rsidRDefault="6003E338" w14:paraId="31F96A22" w14:textId="32EEC296">
            <w:r w:rsidRPr="6003E338">
              <w:t>STT</w:t>
            </w:r>
          </w:p>
        </w:tc>
        <w:tc>
          <w:tcPr>
            <w:tcW w:w="5865" w:type="dxa"/>
            <w:gridSpan w:val="2"/>
          </w:tcPr>
          <w:p w:rsidR="6003E338" w:rsidP="6003E338" w:rsidRDefault="6003E338" w14:paraId="7DEEAC0F" w14:textId="6F475C70">
            <w:pPr>
              <w:jc w:val="center"/>
            </w:pPr>
            <w:r w:rsidRPr="6003E338">
              <w:t>Chi phí</w:t>
            </w:r>
          </w:p>
        </w:tc>
        <w:tc>
          <w:tcPr>
            <w:tcW w:w="2178" w:type="dxa"/>
          </w:tcPr>
          <w:p w:rsidR="6003E338" w:rsidP="6003E338" w:rsidRDefault="6003E338" w14:paraId="1D0B94B0" w14:textId="524C9DAA">
            <w:r w:rsidRPr="6003E338">
              <w:t>Thành tiền</w:t>
            </w:r>
          </w:p>
        </w:tc>
      </w:tr>
      <w:tr w:rsidR="6003E338" w:rsidTr="6003E338" w14:paraId="55B0A751" w14:textId="77777777">
        <w:tc>
          <w:tcPr>
            <w:tcW w:w="737" w:type="dxa"/>
          </w:tcPr>
          <w:p w:rsidR="6003E338" w:rsidP="6003E338" w:rsidRDefault="6003E338" w14:paraId="270175DE" w14:textId="679C94CB">
            <w:r w:rsidRPr="6003E338">
              <w:t>1</w:t>
            </w:r>
          </w:p>
        </w:tc>
        <w:tc>
          <w:tcPr>
            <w:tcW w:w="1620" w:type="dxa"/>
          </w:tcPr>
          <w:p w:rsidR="6003E338" w:rsidP="6003E338" w:rsidRDefault="6003E338" w14:paraId="4F4EE90A" w14:textId="051E54D1">
            <w:r w:rsidRPr="6003E338">
              <w:t>Chi phí vận hành</w:t>
            </w:r>
          </w:p>
        </w:tc>
        <w:tc>
          <w:tcPr>
            <w:tcW w:w="4245" w:type="dxa"/>
          </w:tcPr>
          <w:p w:rsidR="6003E338" w:rsidP="6003E338" w:rsidRDefault="6003E338" w14:paraId="5D54A97C" w14:textId="7A7AA85E">
            <w:r w:rsidRPr="6003E338">
              <w:t>Chi phí thuê và bảo trì server truyện hằng tháng</w:t>
            </w:r>
          </w:p>
        </w:tc>
        <w:tc>
          <w:tcPr>
            <w:tcW w:w="2178" w:type="dxa"/>
          </w:tcPr>
          <w:p w:rsidR="6003E338" w:rsidP="6003E338" w:rsidRDefault="6003E338" w14:paraId="5DCB7B72" w14:textId="473EB4CA">
            <w:r w:rsidRPr="6003E338">
              <w:t>20.000.000d</w:t>
            </w:r>
          </w:p>
        </w:tc>
      </w:tr>
      <w:tr w:rsidR="6003E338" w:rsidTr="6003E338" w14:paraId="02F8EFB2" w14:textId="77777777">
        <w:tc>
          <w:tcPr>
            <w:tcW w:w="737" w:type="dxa"/>
          </w:tcPr>
          <w:p w:rsidR="6003E338" w:rsidP="6003E338" w:rsidRDefault="6003E338" w14:paraId="5E13EEF2" w14:textId="4609A4E2">
            <w:r w:rsidRPr="6003E338">
              <w:t>2</w:t>
            </w:r>
          </w:p>
        </w:tc>
        <w:tc>
          <w:tcPr>
            <w:tcW w:w="1620" w:type="dxa"/>
          </w:tcPr>
          <w:p w:rsidR="6003E338" w:rsidP="6003E338" w:rsidRDefault="6003E338" w14:paraId="2B6ECAEE" w14:textId="44A9D532">
            <w:r w:rsidRPr="6003E338">
              <w:t>Chi phí quản lý và hành chính</w:t>
            </w:r>
          </w:p>
        </w:tc>
        <w:tc>
          <w:tcPr>
            <w:tcW w:w="4245" w:type="dxa"/>
          </w:tcPr>
          <w:p w:rsidR="6003E338" w:rsidP="6003E338" w:rsidRDefault="6003E338" w14:paraId="66F54948" w14:textId="4C20A03A">
            <w:r w:rsidRPr="6003E338">
              <w:t>Chi phí quản lý và vận hành hằng tháng</w:t>
            </w:r>
          </w:p>
        </w:tc>
        <w:tc>
          <w:tcPr>
            <w:tcW w:w="2178" w:type="dxa"/>
          </w:tcPr>
          <w:p w:rsidR="6003E338" w:rsidP="6003E338" w:rsidRDefault="6003E338" w14:paraId="2BF64F73" w14:textId="588B13E5">
            <w:r w:rsidRPr="6003E338">
              <w:t>5.000.000d</w:t>
            </w:r>
          </w:p>
        </w:tc>
      </w:tr>
      <w:tr w:rsidR="6003E338" w:rsidTr="6003E338" w14:paraId="6FF4B1A7" w14:textId="77777777">
        <w:tc>
          <w:tcPr>
            <w:tcW w:w="6602" w:type="dxa"/>
            <w:gridSpan w:val="3"/>
          </w:tcPr>
          <w:p w:rsidR="6003E338" w:rsidP="6003E338" w:rsidRDefault="6003E338" w14:paraId="7F69EF2A" w14:textId="64B6640B">
            <w:pPr>
              <w:jc w:val="center"/>
            </w:pPr>
            <w:r w:rsidRPr="6003E338">
              <w:t>Tổng</w:t>
            </w:r>
          </w:p>
        </w:tc>
        <w:tc>
          <w:tcPr>
            <w:tcW w:w="2178" w:type="dxa"/>
          </w:tcPr>
          <w:p w:rsidR="6003E338" w:rsidP="6003E338" w:rsidRDefault="6003E338" w14:paraId="030D94B7" w14:textId="0DD53D67">
            <w:r w:rsidRPr="6003E338">
              <w:t>25.000.000d/tháng</w:t>
            </w:r>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6003E338" w:rsidRDefault="6003E338" w14:paraId="2B7DD4A7" w14:textId="7A26B837">
      <w:r w:rsidRPr="6003E338">
        <w:t>Dự án với 14 tính năng chính, sử dụng khoảng 30000 dòng code, tất cả được quản lý thống nhất trên công cụ mở Github.</w:t>
      </w:r>
    </w:p>
    <w:p w:rsidR="6003E338" w:rsidP="6003E338" w:rsidRDefault="6003E338" w14:paraId="4C960CC7" w14:textId="49448ED3">
      <w:pPr>
        <w:pStyle w:val="Heading2"/>
      </w:pPr>
      <w:bookmarkStart w:name="_Toc28101663" w:id="26"/>
      <w:r>
        <w:t>Ước lượng số test case</w:t>
      </w:r>
      <w:bookmarkEnd w:id="26"/>
    </w:p>
    <w:p w:rsidR="6003E338" w:rsidP="6003E338" w:rsidRDefault="6003E338" w14:paraId="270930EA" w14:textId="46241016">
      <w:r w:rsidRPr="6003E338">
        <w:t>Dự án được kiểm thử bởi 500 test, với 450 automation test cases và 50 manual test cases.</w:t>
      </w:r>
    </w:p>
    <w:p w:rsidR="6003E338" w:rsidP="6003E338" w:rsidRDefault="6003E338" w14:paraId="06B40B06" w14:textId="24EA1CA8">
      <w:pPr>
        <w:pStyle w:val="Heading2"/>
      </w:pPr>
      <w:bookmarkStart w:name="_Toc28101664" w:id="27"/>
      <w:r>
        <w:t>Quy định khác</w:t>
      </w:r>
      <w:bookmarkEnd w:id="27"/>
    </w:p>
    <w:p w:rsidR="00BA61C8" w:rsidP="6003E338" w:rsidRDefault="6003E338" w14:paraId="3B1A0BA5" w14:textId="262B10A9">
      <w:r w:rsidRPr="6003E338">
        <w:t>Mỗi một function cần có comment, thể hiện rõ: Input và Output của function đó, function đó có tác dụng gì, function đó ảnh hưởng tới các bảng nào trong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4F76A8C" w:rsidRDefault="6003E338" w14:paraId="34A04BD8" w14:textId="4108FF57">
      <w:r>
        <w:t xml:space="preserve">Hệ thống server: </w:t>
      </w:r>
    </w:p>
    <w:p w:rsidR="6003E338" w:rsidP="6003E338" w:rsidRDefault="6003E338" w14:paraId="5B1CD68A" w14:textId="2ADFE1D8">
      <w:r>
        <w:t xml:space="preserve">  - Phần cứng phía nhà cung cấp: 3 máy chủ vật lý</w:t>
      </w:r>
    </w:p>
    <w:p w:rsidR="6003E338" w:rsidP="6003E338" w:rsidRDefault="6003E338" w14:paraId="06B552F7" w14:textId="262808FC">
      <w:r>
        <w:t xml:space="preserve">  - Hệ thống mạng cáp quang tốc độ cao.</w:t>
      </w:r>
    </w:p>
    <w:p w:rsidR="6003E338" w:rsidP="6003E338" w:rsidRDefault="6003E338" w14:paraId="056F3296" w14:textId="13DB3303">
      <w:r>
        <w:t xml:space="preserve">  - Tích hợp theeo mô hình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1C85C4AC" wp14:anchorId="316F8B85">
            <wp:extent cx="4572000" cy="2771775"/>
            <wp:effectExtent l="0" t="0" r="0" b="0"/>
            <wp:docPr id="1210377495"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a7a67fc2ae6146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2BEFF26A" w14:textId="4CCAB50D">
      <w:pPr>
        <w:jc w:val="center"/>
      </w:pPr>
      <w:r w:rsidRPr="6003E338">
        <w:rPr>
          <w:rFonts w:ascii="Calibri" w:hAnsi="Calibri" w:eastAsia="Calibri"/>
          <w:i/>
          <w:iCs/>
          <w:color w:val="1F487C"/>
          <w:sz w:val="18"/>
          <w:szCs w:val="18"/>
        </w:rPr>
        <w:t>Hình 1: Giao diện Khách</w:t>
      </w:r>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4F76A8C" w:rsidRDefault="6003E338" w14:paraId="21724C1E" w14:textId="4144D84B">
      <w:pPr>
        <w:jc w:val="center"/>
      </w:pPr>
      <w:r w:rsidRPr="6003E338">
        <w:rPr>
          <w:rFonts w:ascii="Calibri" w:hAnsi="Calibri" w:eastAsia="Calibri"/>
          <w:i/>
          <w:iCs/>
          <w:color w:val="1F487C"/>
          <w:sz w:val="18"/>
          <w:szCs w:val="18"/>
        </w:rPr>
        <w:t>Hình 2:Giao diện đăng nhập</w:t>
      </w:r>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4F76A8C" w:rsidRDefault="6003E338" w14:paraId="304EEC54" w14:textId="4144D84B">
      <w:pPr>
        <w:jc w:val="center"/>
      </w:pPr>
      <w:r w:rsidRPr="6003E338">
        <w:rPr>
          <w:rFonts w:ascii="Calibri" w:hAnsi="Calibri" w:eastAsia="Calibri"/>
          <w:i/>
          <w:iCs/>
          <w:color w:val="1F487C"/>
          <w:sz w:val="18"/>
          <w:szCs w:val="18"/>
        </w:rPr>
        <w:t>Hình 3:Giao diện đăng ký thành viên</w:t>
      </w:r>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4F76A8C" w:rsidRDefault="6003E338" w14:paraId="02D98533" w14:textId="4144D84B">
      <w:pPr>
        <w:jc w:val="center"/>
      </w:pPr>
      <w:r w:rsidRPr="6003E338">
        <w:rPr>
          <w:rFonts w:ascii="Calibri" w:hAnsi="Calibri" w:eastAsia="Calibri"/>
          <w:i/>
          <w:iCs/>
          <w:color w:val="1F487C"/>
          <w:sz w:val="18"/>
          <w:szCs w:val="18"/>
        </w:rPr>
        <w:t>Hình 4:Giao diện tra cứu</w:t>
      </w:r>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4F76A8C" w:rsidRDefault="14F76A8C" w14:paraId="6A94FF90" w14:textId="4144D84B">
      <w:pPr>
        <w:jc w:val="center"/>
      </w:pPr>
      <w:r w:rsidRPr="14F76A8C">
        <w:rPr>
          <w:rFonts w:ascii="Calibri" w:hAnsi="Calibri" w:eastAsia="Calibri"/>
          <w:i/>
          <w:iCs/>
          <w:color w:val="1F497D" w:themeColor="text2"/>
          <w:sz w:val="18"/>
          <w:szCs w:val="18"/>
        </w:rPr>
        <w:t>Hình 5: Xem chi tiết truyện</w:t>
      </w:r>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4F76A8C" w:rsidRDefault="6003E338" w14:paraId="3F8EDDA1" w14:textId="4144D84B">
      <w:pPr>
        <w:jc w:val="center"/>
      </w:pPr>
      <w:r w:rsidRPr="6003E338">
        <w:rPr>
          <w:rFonts w:ascii="Calibri" w:hAnsi="Calibri" w:eastAsia="Calibri"/>
          <w:i/>
          <w:iCs/>
          <w:color w:val="1F487C"/>
          <w:sz w:val="18"/>
          <w:szCs w:val="18"/>
        </w:rPr>
        <w:t>Hình 6:Giao diện báo cáo</w:t>
      </w:r>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4F76A8C" w:rsidRDefault="6003E338" w14:paraId="54EEC032" w14:textId="4144D84B">
      <w:pPr>
        <w:jc w:val="center"/>
      </w:pPr>
      <w:r w:rsidRPr="6003E338">
        <w:rPr>
          <w:rFonts w:ascii="Calibri" w:hAnsi="Calibri" w:eastAsia="Calibri"/>
          <w:i/>
          <w:iCs/>
          <w:color w:val="1F487C"/>
          <w:sz w:val="18"/>
          <w:szCs w:val="18"/>
        </w:rPr>
        <w:t>Hình 7: Giao diện bình luận</w:t>
      </w:r>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7C2A17A1" w14:textId="4144D84B">
      <w:pPr>
        <w:jc w:val="center"/>
      </w:pPr>
      <w:r w:rsidRPr="6003E338">
        <w:rPr>
          <w:rFonts w:ascii="Calibri" w:hAnsi="Calibri" w:eastAsia="Calibri"/>
          <w:i/>
          <w:iCs/>
          <w:color w:val="1F487C"/>
          <w:sz w:val="18"/>
          <w:szCs w:val="18"/>
        </w:rPr>
        <w:t>Hình 8: Giao diện chia sẻ truyện</w:t>
      </w:r>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68EF582F" w14:textId="6F322B03">
      <w:pPr>
        <w:jc w:val="center"/>
      </w:pPr>
      <w:r w:rsidRPr="6003E338">
        <w:rPr>
          <w:rFonts w:ascii="Calibri" w:hAnsi="Calibri" w:eastAsia="Calibri"/>
          <w:i/>
          <w:iCs/>
          <w:color w:val="1F487C"/>
          <w:sz w:val="18"/>
          <w:szCs w:val="18"/>
        </w:rPr>
        <w:t>Hình 9:Giao diện đánh giá</w:t>
      </w:r>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39422995" w14:textId="6F322B03">
      <w:pPr>
        <w:jc w:val="center"/>
      </w:pPr>
      <w:r w:rsidRPr="6003E338">
        <w:rPr>
          <w:rFonts w:ascii="Calibri" w:hAnsi="Calibri" w:eastAsia="Calibri"/>
          <w:i/>
          <w:iCs/>
          <w:color w:val="1F487C"/>
          <w:sz w:val="18"/>
          <w:szCs w:val="18"/>
        </w:rPr>
        <w:t>Hình 10:Giao diện đề xuất</w:t>
      </w:r>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56F21558" w14:textId="6F322B03">
      <w:pPr>
        <w:jc w:val="center"/>
      </w:pPr>
      <w:r w:rsidRPr="6003E338">
        <w:rPr>
          <w:rFonts w:ascii="Calibri" w:hAnsi="Calibri" w:eastAsia="Calibri"/>
          <w:i/>
          <w:iCs/>
          <w:color w:val="1F487C"/>
          <w:sz w:val="18"/>
          <w:szCs w:val="18"/>
        </w:rPr>
        <w:t>Hình 11:Giao diện thành viên</w:t>
      </w:r>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6003E338" w14:paraId="02B718D5" w14:textId="6F322B03">
      <w:pPr>
        <w:jc w:val="center"/>
      </w:pPr>
      <w:r w:rsidRPr="6003E338">
        <w:rPr>
          <w:rFonts w:ascii="Calibri" w:hAnsi="Calibri" w:eastAsia="Calibri"/>
          <w:i/>
          <w:iCs/>
          <w:color w:val="1F487C"/>
          <w:sz w:val="18"/>
          <w:szCs w:val="18"/>
        </w:rPr>
        <w:t>Hình 12:Giao diện quản lý truyện yêu thích</w:t>
      </w:r>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14F76A8C" w14:paraId="36698793" w14:textId="6F322B03">
      <w:pPr>
        <w:jc w:val="center"/>
      </w:pPr>
      <w:r w:rsidRPr="14F76A8C">
        <w:rPr>
          <w:rFonts w:ascii="Calibri" w:hAnsi="Calibri" w:eastAsia="Calibri"/>
          <w:i/>
          <w:iCs/>
          <w:color w:val="1F497D" w:themeColor="text2"/>
          <w:sz w:val="18"/>
          <w:szCs w:val="18"/>
        </w:rPr>
        <w:t>Hình 13: Giao diện xóa truyện yêu thích</w:t>
      </w:r>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4F76A8C" w:rsidRDefault="14F76A8C" w14:paraId="343B8643" w14:textId="6F322B03">
      <w:pPr>
        <w:jc w:val="center"/>
      </w:pPr>
      <w:r w:rsidRPr="14F76A8C">
        <w:rPr>
          <w:rFonts w:ascii="Calibri" w:hAnsi="Calibri" w:eastAsia="Calibri"/>
          <w:i/>
          <w:iCs/>
          <w:color w:val="1F497D" w:themeColor="text2"/>
          <w:sz w:val="18"/>
          <w:szCs w:val="18"/>
        </w:rPr>
        <w:t>Hình 14:Chi tiết truyện của nhóm</w:t>
      </w:r>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4F76A8C" w:rsidRDefault="6003E338" w14:paraId="620982FB" w14:textId="4AF932E8">
      <w:pPr>
        <w:jc w:val="center"/>
      </w:pPr>
      <w:r w:rsidRPr="6003E338">
        <w:rPr>
          <w:rFonts w:ascii="Calibri" w:hAnsi="Calibri" w:eastAsia="Calibri"/>
          <w:i/>
          <w:iCs/>
          <w:color w:val="1F487C"/>
          <w:sz w:val="18"/>
          <w:szCs w:val="18"/>
        </w:rPr>
        <w:t>Hình 15:Giao diện quản lý truyện của nhóm</w:t>
      </w:r>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4F76A8C" w:rsidRDefault="6003E338" w14:paraId="2BC0AA67" w14:textId="6F322B03">
      <w:pPr>
        <w:jc w:val="center"/>
      </w:pPr>
      <w:r w:rsidRPr="6003E338">
        <w:rPr>
          <w:rFonts w:ascii="Calibri" w:hAnsi="Calibri" w:eastAsia="Calibri"/>
          <w:i/>
          <w:iCs/>
          <w:color w:val="1F487C"/>
          <w:sz w:val="18"/>
          <w:szCs w:val="18"/>
        </w:rPr>
        <w:t>Hình 16:Giao diện thêm chương mới</w:t>
      </w:r>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6003E338" w14:paraId="2D2A5552" w14:textId="6F322B03">
      <w:pPr>
        <w:jc w:val="center"/>
      </w:pPr>
      <w:r w:rsidRPr="6003E338">
        <w:rPr>
          <w:rFonts w:ascii="Calibri" w:hAnsi="Calibri" w:eastAsia="Calibri"/>
          <w:i/>
          <w:iCs/>
          <w:color w:val="1F487C"/>
          <w:sz w:val="18"/>
          <w:szCs w:val="18"/>
        </w:rPr>
        <w:t>Hình 17:Giao diện thêm truyện mới</w:t>
      </w:r>
    </w:p>
    <w:p w:rsidR="6003E338" w:rsidP="6003E338" w:rsidRDefault="6003E338" w14:paraId="3533C2D3" w14:textId="39DC4BD5">
      <w:pPr>
        <w:jc w:val="center"/>
      </w:pPr>
      <w:r>
        <w:drawing>
          <wp:inline wp14:editId="00DF4AC2" wp14:anchorId="2ECF8AD0">
            <wp:extent cx="4572000" cy="3971925"/>
            <wp:effectExtent l="0" t="0" r="0" b="0"/>
            <wp:docPr id="1609775913"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0ff28e87bfde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4F76A8C" w:rsidRDefault="6003E338" w14:paraId="132E8D6B" w14:textId="6F322B03">
      <w:pPr>
        <w:jc w:val="center"/>
      </w:pPr>
      <w:r w:rsidRPr="6003E338">
        <w:rPr>
          <w:rFonts w:ascii="Calibri" w:hAnsi="Calibri" w:eastAsia="Calibri"/>
          <w:i/>
          <w:iCs/>
          <w:color w:val="1F487C"/>
          <w:sz w:val="18"/>
          <w:szCs w:val="18"/>
        </w:rPr>
        <w:lastRenderedPageBreak/>
        <w:t>Hình 18:Giao diện sửa chương truyện</w:t>
      </w:r>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4F76A8C" w:rsidRDefault="6003E338" w14:paraId="199BC3EA" w14:textId="6F322B03">
      <w:pPr>
        <w:jc w:val="center"/>
      </w:pPr>
      <w:r w:rsidRPr="6003E338">
        <w:rPr>
          <w:rFonts w:ascii="Calibri" w:hAnsi="Calibri" w:eastAsia="Calibri"/>
          <w:i/>
          <w:iCs/>
          <w:color w:val="1F487C"/>
          <w:sz w:val="18"/>
          <w:szCs w:val="18"/>
        </w:rPr>
        <w:t>Hình 19:Giao diện sửa thông tin truyện</w:t>
      </w:r>
    </w:p>
    <w:p w:rsidR="6003E338" w:rsidP="6003E338" w:rsidRDefault="6003E338" w14:paraId="4077257D" w14:textId="5BBC13DD">
      <w:pPr>
        <w:jc w:val="center"/>
      </w:pPr>
      <w:r>
        <w:drawing>
          <wp:inline wp14:editId="5CBE002B" wp14:anchorId="3120E6B5">
            <wp:extent cx="4572000" cy="3705225"/>
            <wp:effectExtent l="0" t="0" r="0" b="0"/>
            <wp:docPr id="2025114292"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2bda7b3e468e45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4F76A8C" w:rsidRDefault="6003E338" w14:paraId="68584350" w14:textId="6F322B03">
      <w:pPr>
        <w:jc w:val="center"/>
      </w:pPr>
      <w:r w:rsidRPr="6003E338">
        <w:rPr>
          <w:rFonts w:ascii="Calibri" w:hAnsi="Calibri" w:eastAsia="Calibri"/>
          <w:i/>
          <w:iCs/>
          <w:color w:val="1F487C"/>
          <w:sz w:val="18"/>
          <w:szCs w:val="18"/>
        </w:rPr>
        <w:lastRenderedPageBreak/>
        <w:t>Hình 20:Giao diện thống kê truyện</w:t>
      </w:r>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6003E338" w14:paraId="33E66D94" w14:textId="360C078E">
      <w:pPr>
        <w:jc w:val="center"/>
      </w:pPr>
      <w:r w:rsidRPr="6003E338">
        <w:rPr>
          <w:rFonts w:ascii="Calibri" w:hAnsi="Calibri" w:eastAsia="Calibri"/>
          <w:i/>
          <w:iCs/>
          <w:color w:val="1F487C"/>
          <w:sz w:val="18"/>
          <w:szCs w:val="18"/>
        </w:rPr>
        <w:t>Hình 21:Giao diện danh sách và xóa thành viện</w:t>
      </w:r>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4F76A8C" w:rsidRDefault="14F76A8C" w14:paraId="6262C19E" w14:textId="6F322B03">
      <w:pPr>
        <w:jc w:val="center"/>
      </w:pPr>
      <w:r w:rsidRPr="14F76A8C">
        <w:rPr>
          <w:rFonts w:ascii="Calibri" w:hAnsi="Calibri" w:eastAsia="Calibri"/>
          <w:i/>
          <w:iCs/>
          <w:color w:val="1F497D" w:themeColor="text2"/>
          <w:sz w:val="18"/>
          <w:szCs w:val="18"/>
        </w:rPr>
        <w:t>Hình 22:Giao diện thông tin nhóm</w:t>
      </w:r>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14F76A8C" w14:paraId="4D09006A" w14:textId="45CE287B">
      <w:pPr>
        <w:jc w:val="center"/>
      </w:pPr>
      <w:r w:rsidRPr="14F76A8C">
        <w:rPr>
          <w:rFonts w:ascii="Calibri" w:hAnsi="Calibri" w:eastAsia="Calibri"/>
          <w:i/>
          <w:iCs/>
          <w:color w:val="1F497D" w:themeColor="text2"/>
          <w:sz w:val="18"/>
          <w:szCs w:val="18"/>
        </w:rPr>
        <w:t>Hình 23:Giao diện sửa thông tin nhóm</w:t>
      </w:r>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1F74E6AB" wp14:anchorId="6BDFD628">
            <wp:extent cx="4238625" cy="2895600"/>
            <wp:effectExtent l="0" t="0" r="0" b="0"/>
            <wp:docPr id="43835943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b18cc634ce3b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3D3924DE">
      <w:pPr>
        <w:jc w:val="center"/>
      </w:pPr>
      <w:r w:rsidRPr="6003E338">
        <w:rPr>
          <w:rFonts w:ascii="Calibri" w:hAnsi="Calibri" w:eastAsia="Calibri"/>
          <w:i/>
          <w:iCs/>
          <w:color w:val="1F487C"/>
          <w:sz w:val="18"/>
          <w:szCs w:val="18"/>
        </w:rPr>
        <w:t>Hình 24: Giao diện người quản lý nội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4F76A8C" w:rsidRDefault="6003E338" w14:paraId="6BB90FA5" w14:textId="6F322B03">
      <w:pPr>
        <w:jc w:val="center"/>
      </w:pPr>
      <w:r w:rsidRPr="6003E338">
        <w:rPr>
          <w:rFonts w:ascii="Calibri" w:hAnsi="Calibri" w:eastAsia="Calibri"/>
          <w:i/>
          <w:iCs/>
          <w:color w:val="1F487C"/>
          <w:sz w:val="18"/>
          <w:szCs w:val="18"/>
        </w:rPr>
        <w:t>Hình 25:Giao diện chỉnh sửa thông tin cá nhân</w:t>
      </w:r>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4F76A8C" w:rsidRDefault="6003E338" w14:paraId="3FF7498A" w14:textId="6F322B03">
      <w:pPr>
        <w:jc w:val="center"/>
      </w:pPr>
      <w:r w:rsidRPr="6003E338">
        <w:rPr>
          <w:rFonts w:ascii="Calibri" w:hAnsi="Calibri" w:eastAsia="Calibri"/>
          <w:i/>
          <w:iCs/>
          <w:color w:val="1F487C"/>
          <w:sz w:val="18"/>
          <w:szCs w:val="18"/>
        </w:rPr>
        <w:t>Hình 26:Giao diện thống kê truyện</w:t>
      </w:r>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4F76A8C" w:rsidRDefault="6003E338" w14:paraId="6281DE1F" w14:textId="6F322B03">
      <w:pPr>
        <w:jc w:val="center"/>
      </w:pPr>
      <w:r w:rsidRPr="6003E338">
        <w:rPr>
          <w:rFonts w:ascii="Calibri" w:hAnsi="Calibri" w:eastAsia="Calibri"/>
          <w:i/>
          <w:iCs/>
          <w:color w:val="1F487C"/>
          <w:sz w:val="18"/>
          <w:szCs w:val="18"/>
        </w:rPr>
        <w:t>Hình 27:Giao diện xét duyệt truyện mới</w:t>
      </w:r>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4F76A8C" w:rsidRDefault="6003E338" w14:paraId="2D17D496" w14:textId="6F322B03">
      <w:pPr>
        <w:jc w:val="center"/>
      </w:pPr>
      <w:r w:rsidRPr="6003E338">
        <w:rPr>
          <w:rFonts w:ascii="Calibri" w:hAnsi="Calibri" w:eastAsia="Calibri"/>
          <w:i/>
          <w:iCs/>
          <w:color w:val="1F487C"/>
          <w:sz w:val="18"/>
          <w:szCs w:val="18"/>
        </w:rPr>
        <w:lastRenderedPageBreak/>
        <w:t>Hình 28:Giao diện xóa truyện</w:t>
      </w:r>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4F76A8C" w:rsidRDefault="6003E338" w14:paraId="17CF4F0B" w14:textId="6F322B03">
      <w:pPr>
        <w:jc w:val="center"/>
      </w:pPr>
      <w:r w:rsidRPr="6003E338">
        <w:rPr>
          <w:rFonts w:ascii="Calibri" w:hAnsi="Calibri" w:eastAsia="Calibri"/>
          <w:i/>
          <w:iCs/>
          <w:color w:val="1F487C"/>
          <w:sz w:val="18"/>
          <w:szCs w:val="18"/>
        </w:rPr>
        <w:t>Hình 29:Giao diện quản lý báo cáo</w:t>
      </w:r>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14F76A8C" w14:paraId="6AAE101D" w14:textId="74AE5EDC">
      <w:pPr>
        <w:jc w:val="center"/>
      </w:pPr>
      <w:r w:rsidRPr="14F76A8C">
        <w:rPr>
          <w:rFonts w:ascii="Calibri" w:hAnsi="Calibri" w:eastAsia="Calibri"/>
          <w:i/>
          <w:iCs/>
          <w:color w:val="1F497D" w:themeColor="text2"/>
          <w:sz w:val="18"/>
          <w:szCs w:val="18"/>
        </w:rPr>
        <w:lastRenderedPageBreak/>
        <w:t>Hình 30:Giao diện xem và trả lời báo cáo</w:t>
      </w:r>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4F76A8C" w:rsidRDefault="14F76A8C" w14:paraId="5F84D01E" w14:textId="6F322B03">
      <w:pPr>
        <w:jc w:val="center"/>
      </w:pPr>
      <w:r w:rsidRPr="14F76A8C">
        <w:rPr>
          <w:rFonts w:ascii="Calibri" w:hAnsi="Calibri" w:eastAsia="Calibri"/>
          <w:i/>
          <w:iCs/>
          <w:color w:val="1F497D" w:themeColor="text2"/>
          <w:sz w:val="18"/>
          <w:szCs w:val="18"/>
        </w:rPr>
        <w:t>Hình 31:Giao diện trang chủ</w:t>
      </w:r>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4F76A8C" w:rsidRDefault="6003E338" w14:paraId="7542EDE5" w14:textId="6F322B03">
      <w:pPr>
        <w:jc w:val="center"/>
      </w:pPr>
      <w:r w:rsidRPr="6003E338">
        <w:rPr>
          <w:rFonts w:ascii="Calibri" w:hAnsi="Calibri" w:eastAsia="Calibri"/>
          <w:i/>
          <w:iCs/>
          <w:color w:val="1F487C"/>
          <w:sz w:val="18"/>
          <w:szCs w:val="18"/>
        </w:rPr>
        <w:t>Hình 32:Giao diện sửa tài khoản cá nhân</w:t>
      </w:r>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4F76A8C" w:rsidRDefault="14F76A8C" w14:paraId="0612AA91" w14:textId="6F322B03">
      <w:pPr>
        <w:jc w:val="center"/>
      </w:pPr>
      <w:r w:rsidRPr="14F76A8C">
        <w:rPr>
          <w:rFonts w:ascii="Calibri" w:hAnsi="Calibri" w:eastAsia="Calibri"/>
          <w:i/>
          <w:iCs/>
          <w:color w:val="1F497D" w:themeColor="text2"/>
          <w:sz w:val="18"/>
          <w:szCs w:val="18"/>
        </w:rPr>
        <w:t>Hình 33:Giao diện thống kê nhóm</w:t>
      </w:r>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4F76A8C" w:rsidRDefault="6003E338" w14:paraId="164C3C44" w14:textId="6F322B03">
      <w:pPr>
        <w:jc w:val="center"/>
      </w:pPr>
      <w:r w:rsidRPr="6003E338">
        <w:rPr>
          <w:rFonts w:ascii="Calibri" w:hAnsi="Calibri" w:eastAsia="Calibri"/>
          <w:i/>
          <w:iCs/>
          <w:color w:val="1F487C"/>
          <w:sz w:val="18"/>
          <w:szCs w:val="18"/>
        </w:rPr>
        <w:lastRenderedPageBreak/>
        <w:t>Hình 34:Giao diện xem thông tin và xóa nhóm</w:t>
      </w:r>
    </w:p>
    <w:p w:rsidR="6003E338" w:rsidP="6003E338" w:rsidRDefault="6003E338" w14:paraId="6016F0FC" w14:textId="404352C8">
      <w:pPr>
        <w:jc w:val="center"/>
      </w:pPr>
      <w:r>
        <w:drawing>
          <wp:inline wp14:editId="64328026" wp14:anchorId="0C1E5DC9">
            <wp:extent cx="4572000" cy="3848100"/>
            <wp:effectExtent l="0" t="0" r="0" b="0"/>
            <wp:docPr id="462463358" name="Picture 769434416" title=""/>
            <wp:cNvGraphicFramePr>
              <a:graphicFrameLocks noChangeAspect="1"/>
            </wp:cNvGraphicFramePr>
            <a:graphic>
              <a:graphicData uri="http://schemas.openxmlformats.org/drawingml/2006/picture">
                <pic:pic>
                  <pic:nvPicPr>
                    <pic:cNvPr id="0" name="Picture 769434416"/>
                    <pic:cNvPicPr/>
                  </pic:nvPicPr>
                  <pic:blipFill>
                    <a:blip r:embed="R2a011babe7e24c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4F76A8C" w:rsidP="14F76A8C" w:rsidRDefault="14F76A8C" w14:paraId="085185EF" w14:textId="6F322B03"/>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 w:val="63FE3DAC"/>
    <w:rsid w:val="65EA6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c.png" Id="R1ce56dec3cf74674" /><Relationship Type="http://schemas.openxmlformats.org/officeDocument/2006/relationships/image" Target="/media/image2d.png" Id="Re48dfc6a7b8943ce" /><Relationship Type="http://schemas.openxmlformats.org/officeDocument/2006/relationships/image" Target="/media/image2e.png" Id="Ra7a67fc2ae614648"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3f.png" Id="R0ff28e87bfde414c" /><Relationship Type="http://schemas.openxmlformats.org/officeDocument/2006/relationships/image" Target="/media/image40.png" Id="Rca0a487f6f2942bc" /><Relationship Type="http://schemas.openxmlformats.org/officeDocument/2006/relationships/image" Target="/media/image41.png" Id="R2bda7b3e468e45f8"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5.png" Id="Rb18cc634ce3b45a0"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0.png" Id="R2a011babe7e24c6b" /><Relationship Type="http://schemas.openxmlformats.org/officeDocument/2006/relationships/image" Target="/media/image51.png" Id="Rabc6df67f9ac471a"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254</revision>
  <lastPrinted>2008-03-13T11:02:00.0000000Z</lastPrinted>
  <dcterms:created xsi:type="dcterms:W3CDTF">2018-10-22T04:18:00.0000000Z</dcterms:created>
  <dcterms:modified xsi:type="dcterms:W3CDTF">2019-12-24T11:07:30.8200346Z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