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23D087CE" w:rsidRDefault="6003E338" w14:paraId="578C363F" w14:textId="280B89F3">
      <w:pPr>
        <w:rPr>
          <w:rFonts w:ascii="Times New Roman" w:hAnsi="Times New Roman" w:eastAsia="Times New Roman" w:cs="Times New Roman"/>
        </w:rPr>
      </w:pPr>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Phạm</w:t>
      </w:r>
      <w:proofErr w:type="spellEnd"/>
      <w:r w:rsidRPr="23D087CE" w:rsidR="23D087CE">
        <w:rPr>
          <w:rFonts w:ascii="Times New Roman" w:hAnsi="Times New Roman" w:eastAsia="Times New Roman" w:cs="Times New Roman"/>
        </w:rPr>
        <w:t xml:space="preserve"> vi </w:t>
      </w:r>
      <w:proofErr w:type="spellStart"/>
      <w:r w:rsidRPr="23D087CE" w:rsidR="23D087CE">
        <w:rPr>
          <w:rFonts w:ascii="Times New Roman" w:hAnsi="Times New Roman" w:eastAsia="Times New Roman" w:cs="Times New Roman"/>
        </w:rPr>
        <w:t>sản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phẩm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theo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yêu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phía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khách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yêu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chỉ</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cấp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dịch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vụ</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miễn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dùng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liên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kết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dịch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vụ</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thanh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toán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trực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tuyến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chức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năng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cơ</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cấp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dịch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vụ</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tạo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tài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khoản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nhân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đọc</w:t>
      </w:r>
      <w:proofErr w:type="spellEnd"/>
      <w:r w:rsidRPr="23D087CE" w:rsidR="23D087CE">
        <w:rPr>
          <w:rFonts w:ascii="Times New Roman" w:hAnsi="Times New Roman" w:eastAsia="Times New Roman" w:cs="Times New Roman"/>
        </w:rPr>
        <w:t xml:space="preserve">, upload, download </w:t>
      </w:r>
      <w:proofErr w:type="spellStart"/>
      <w:r w:rsidRPr="23D087CE" w:rsidR="23D087CE">
        <w:rPr>
          <w:rFonts w:ascii="Times New Roman" w:hAnsi="Times New Roman" w:eastAsia="Times New Roman" w:cs="Times New Roman"/>
        </w:rPr>
        <w:t>sách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báo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dánh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đọc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loại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sách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báo</w:t>
      </w:r>
      <w:proofErr w:type="spellEnd"/>
      <w:r w:rsidRPr="23D087CE" w:rsidR="23D087CE">
        <w:rPr>
          <w:rFonts w:ascii="Times New Roman" w:hAnsi="Times New Roman" w:eastAsia="Times New Roman" w:cs="Times New Roman"/>
        </w:rPr>
        <w:t xml:space="preserve"> online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tài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khoản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của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đọc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đối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với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r w:rsidRPr="23D087CE" w:rsidR="23D087CE">
        <w:rPr>
          <w:rFonts w:ascii="Times New Roman" w:hAnsi="Times New Roman" w:eastAsia="Times New Roman" w:cs="Times New Roman"/>
        </w:rPr>
        <w:t>.</w:t>
      </w:r>
    </w:p>
    <w:p w:rsidR="14F76A8C" w:rsidP="23D087CE" w:rsidRDefault="6003E338" w14:paraId="7A2F8EFE" w14:textId="3D0E3DE5">
      <w:pPr>
        <w:rPr>
          <w:rFonts w:ascii="Times New Roman" w:hAnsi="Times New Roman" w:eastAsia="Times New Roman" w:cs="Times New Roman"/>
        </w:rPr>
      </w:pPr>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Chất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lượng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phẩm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chấp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nhận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cấp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dịch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vụ</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cơ</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đã</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diện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bị</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lỗi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chữ</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logo </w:t>
      </w:r>
      <w:proofErr w:type="spellStart"/>
      <w:r w:rsidRPr="23D087CE" w:rsidR="23D087CE">
        <w:rPr>
          <w:rFonts w:ascii="Times New Roman" w:hAnsi="Times New Roman" w:eastAsia="Times New Roman" w:cs="Times New Roman"/>
        </w:rPr>
        <w:t>của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phía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khách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hàng</w:t>
      </w:r>
      <w:proofErr w:type="spellEnd"/>
      <w:r w:rsidRPr="23D087CE" w:rsidR="23D087CE">
        <w:rPr>
          <w:rFonts w:ascii="Times New Roman" w:hAnsi="Times New Roman" w:eastAsia="Times New Roman" w:cs="Times New Roman"/>
        </w:rPr>
        <w:t>.</w:t>
      </w:r>
    </w:p>
    <w:p w:rsidR="00BA61C8" w:rsidP="23D087CE" w:rsidRDefault="6003E338" w14:paraId="2E129705" w14:textId="46CA2F00">
      <w:pPr>
        <w:rPr>
          <w:rFonts w:ascii="Times New Roman" w:hAnsi="Times New Roman" w:eastAsia="Times New Roman" w:cs="Times New Roman"/>
        </w:rPr>
      </w:pPr>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bàn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phẩm</w:t>
      </w:r>
      <w:proofErr w:type="spellEnd"/>
      <w:r w:rsidRPr="23D087CE" w:rsidR="23D087CE">
        <w:rPr>
          <w:rFonts w:ascii="Times New Roman" w:hAnsi="Times New Roman" w:eastAsia="Times New Roman" w:cs="Times New Roman"/>
        </w:rPr>
        <w:t xml:space="preserve">: 6 </w:t>
      </w:r>
      <w:proofErr w:type="spellStart"/>
      <w:r w:rsidRPr="23D087CE" w:rsidR="23D087CE">
        <w:rPr>
          <w:rFonts w:ascii="Times New Roman" w:hAnsi="Times New Roman" w:eastAsia="Times New Roman" w:cs="Times New Roman"/>
        </w:rPr>
        <w:t>tháng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từ</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ngày</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hợp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đồng</w:t>
      </w:r>
      <w:proofErr w:type="spellEnd"/>
      <w:r w:rsidRPr="23D087CE" w:rsidR="23D087CE">
        <w:rPr>
          <w:rFonts w:ascii="Times New Roman" w:hAnsi="Times New Roman" w:eastAsia="Times New Roman" w:cs="Times New Roman"/>
        </w:rPr>
        <w:t>.</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E0B9DC2" w:rsidRDefault="14F76A8C" w14:paraId="60218A3F" w14:textId="3BCE92D2">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E0B9DC2" w:rsidRDefault="14F76A8C" w14:paraId="1CE63028" w14:textId="2615A18C">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trao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đổi</w:t>
      </w:r>
      <w:proofErr w:type="spellEnd"/>
      <w:r w:rsidRPr="6E0B9DC2" w:rsidR="6E0B9DC2">
        <w:rPr>
          <w:rFonts w:ascii="Times New Roman" w:hAnsi="Times New Roman" w:eastAsia="Times New Roman" w:cs="Times New Roman"/>
          <w:sz w:val="28"/>
          <w:szCs w:val="28"/>
        </w:rPr>
        <w:t xml:space="preserve"> qua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kênh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w:t>
      </w:r>
      <w:proofErr w:type="spellEnd"/>
      <w:r w:rsidRPr="6E0B9DC2" w:rsidR="6E0B9DC2">
        <w:rPr>
          <w:rFonts w:ascii="Times New Roman" w:hAnsi="Times New Roman" w:eastAsia="Times New Roman" w:cs="Times New Roman"/>
          <w:sz w:val="28"/>
          <w:szCs w:val="28"/>
        </w:rPr>
        <w:t xml:space="preserve">: Facebook, </w:t>
      </w:r>
      <w:proofErr w:type="spellStart"/>
      <w:r w:rsidRPr="6E0B9DC2" w:rsidR="6E0B9DC2">
        <w:rPr>
          <w:rFonts w:ascii="Times New Roman" w:hAnsi="Times New Roman" w:eastAsia="Times New Roman" w:cs="Times New Roman"/>
          <w:sz w:val="28"/>
          <w:szCs w:val="28"/>
        </w:rPr>
        <w:t>Zalo</w:t>
      </w:r>
      <w:proofErr w:type="spellEnd"/>
      <w:r w:rsidRPr="6E0B9DC2" w:rsidR="6E0B9DC2">
        <w:rPr>
          <w:rFonts w:ascii="Times New Roman" w:hAnsi="Times New Roman" w:eastAsia="Times New Roman" w:cs="Times New Roman"/>
          <w:sz w:val="28"/>
          <w:szCs w:val="28"/>
        </w:rPr>
        <w:t>, Viber</w:t>
      </w:r>
    </w:p>
    <w:p w:rsidR="14F76A8C" w:rsidP="6E0B9DC2" w:rsidRDefault="14F76A8C" w14:paraId="37368213" w14:textId="407137BB">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nói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miệng</w:t>
      </w:r>
      <w:proofErr w:type="spellEnd"/>
    </w:p>
    <w:p w:rsidR="14F76A8C" w:rsidP="6E0B9DC2" w:rsidRDefault="14F76A8C" w14:paraId="182817A9" w14:textId="689FFAF3">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cc/bcc </w:t>
      </w:r>
      <w:proofErr w:type="spellStart"/>
      <w:r w:rsidRPr="6E0B9DC2" w:rsidR="6E0B9DC2">
        <w:rPr>
          <w:rFonts w:ascii="Times New Roman" w:hAnsi="Times New Roman" w:eastAsia="Times New Roman" w:cs="Times New Roman"/>
          <w:sz w:val="28"/>
          <w:szCs w:val="28"/>
        </w:rPr>
        <w:t>tuân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nguyên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tắc</w:t>
      </w:r>
      <w:proofErr w:type="spellEnd"/>
      <w:r w:rsidRPr="6E0B9DC2" w:rsidR="6E0B9DC2">
        <w:rPr>
          <w:rFonts w:ascii="Times New Roman" w:hAnsi="Times New Roman" w:eastAsia="Times New Roman" w:cs="Times New Roman"/>
          <w:sz w:val="28"/>
          <w:szCs w:val="28"/>
        </w:rPr>
        <w:t xml:space="preserve"> ở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quyền</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28D2AEFD" w14:textId="53D167B8">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subject </w:t>
      </w:r>
      <w:proofErr w:type="spellStart"/>
      <w:r w:rsidRPr="6E0B9DC2" w:rsidR="6E0B9DC2">
        <w:rPr>
          <w:rFonts w:ascii="Times New Roman" w:hAnsi="Times New Roman" w:eastAsia="Times New Roman" w:cs="Times New Roman"/>
          <w:sz w:val="28"/>
          <w:szCs w:val="28"/>
        </w:rPr>
        <w:t>bắt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bằng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đích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một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dấu</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0287F307" w14:textId="6C770118">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Khi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thì</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reply email </w:t>
      </w:r>
      <w:proofErr w:type="spellStart"/>
      <w:r w:rsidRPr="6E0B9DC2" w:rsidR="6E0B9DC2">
        <w:rPr>
          <w:rFonts w:ascii="Times New Roman" w:hAnsi="Times New Roman" w:eastAsia="Times New Roman" w:cs="Times New Roman"/>
          <w:sz w:val="28"/>
          <w:szCs w:val="28"/>
        </w:rPr>
        <w:t>cũ</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tạo</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6E0B9DC2" w:rsidRDefault="14F76A8C" w14:paraId="49FA96ED" w14:textId="09F00245">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w:t>
      </w:r>
      <w:r w:rsidRPr="6E0B9DC2" w:rsidR="6E0B9DC2">
        <w:rPr>
          <w:rFonts w:ascii="Times New Roman" w:hAnsi="Times New Roman" w:eastAsia="Times New Roman" w:cs="Times New Roman"/>
          <w:i w:val="1"/>
          <w:iCs w:val="1"/>
          <w:sz w:val="28"/>
          <w:szCs w:val="28"/>
        </w:rPr>
        <w:t>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tổng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kết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chiều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thứ</w:t>
      </w:r>
      <w:proofErr w:type="spellEnd"/>
      <w:r w:rsidRPr="6E0B9DC2" w:rsidR="6E0B9DC2">
        <w:rPr>
          <w:rFonts w:ascii="Times New Roman" w:hAnsi="Times New Roman" w:eastAsia="Times New Roman" w:cs="Times New Roman"/>
          <w:i w:val="1"/>
          <w:iCs w:val="1"/>
          <w:sz w:val="28"/>
          <w:szCs w:val="28"/>
        </w:rPr>
        <w:t xml:space="preserve"> 2, 14h – 16h </w:t>
      </w:r>
    </w:p>
    <w:p w:rsidR="14F76A8C" w:rsidP="6E0B9DC2" w:rsidRDefault="14F76A8C" w14:paraId="465A6918" w14:textId="63216F04">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nhật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mỗi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sáng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9h – 9h20</w:t>
      </w:r>
    </w:p>
    <w:p w:rsidR="14F76A8C" w:rsidP="6E0B9DC2" w:rsidRDefault="14F76A8C" w14:paraId="154F21EE" w14:textId="44BFDC65">
      <w:pPr>
        <w:pStyle w:val="ListParagraph"/>
        <w:numPr>
          <w:ilvl w:val="1"/>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Trình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bày</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trong</w:t>
      </w:r>
      <w:proofErr w:type="spellEnd"/>
      <w:r w:rsidRPr="6E0B9DC2" w:rsidR="6E0B9DC2">
        <w:rPr>
          <w:rFonts w:ascii="Times New Roman" w:hAnsi="Times New Roman" w:eastAsia="Times New Roman" w:cs="Times New Roman"/>
          <w:i w:val="1"/>
          <w:iCs w:val="1"/>
          <w:sz w:val="28"/>
          <w:szCs w:val="28"/>
        </w:rPr>
        <w:t xml:space="preserve"> 2 </w:t>
      </w:r>
      <w:proofErr w:type="spellStart"/>
      <w:r w:rsidRPr="6E0B9DC2" w:rsidR="6E0B9DC2">
        <w:rPr>
          <w:rFonts w:ascii="Times New Roman" w:hAnsi="Times New Roman" w:eastAsia="Times New Roman" w:cs="Times New Roman"/>
          <w:i w:val="1"/>
          <w:iCs w:val="1"/>
          <w:sz w:val="28"/>
          <w:szCs w:val="28"/>
        </w:rPr>
        <w:t>phút</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9635CEC" w14:textId="32E0271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3A600A10" w14:textId="32BC6ECD">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Đang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 xml:space="preserve">? </w:t>
      </w:r>
    </w:p>
    <w:p w:rsidR="14F76A8C" w:rsidP="6E0B9DC2" w:rsidRDefault="14F76A8C" w14:paraId="20EB67A8" w14:textId="4ECD5CB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Vấn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phát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sinh</w:t>
      </w:r>
      <w:proofErr w:type="spellEnd"/>
      <w:r w:rsidRPr="6E0B9DC2" w:rsidR="6E0B9DC2">
        <w:rPr>
          <w:rFonts w:ascii="Times New Roman" w:hAnsi="Times New Roman" w:eastAsia="Times New Roman" w:cs="Times New Roman"/>
          <w:i w:val="1"/>
          <w:iCs w:val="1"/>
          <w:sz w:val="28"/>
          <w:szCs w:val="28"/>
        </w:rPr>
        <w:t xml:space="preserve"> / </w:t>
      </w:r>
      <w:proofErr w:type="spellStart"/>
      <w:r w:rsidRPr="6E0B9DC2" w:rsidR="6E0B9DC2">
        <w:rPr>
          <w:rFonts w:ascii="Times New Roman" w:hAnsi="Times New Roman" w:eastAsia="Times New Roman" w:cs="Times New Roman"/>
          <w:i w:val="1"/>
          <w:iCs w:val="1"/>
          <w:sz w:val="28"/>
          <w:szCs w:val="28"/>
        </w:rPr>
        <w:t>c</w:t>
      </w:r>
      <w:r w:rsidRPr="6E0B9DC2" w:rsidR="6E0B9DC2">
        <w:rPr>
          <w:rFonts w:ascii="Times New Roman" w:hAnsi="Times New Roman" w:eastAsia="Times New Roman" w:cs="Times New Roman"/>
          <w:i w:val="1"/>
          <w:iCs w:val="1"/>
          <w:sz w:val="28"/>
          <w:szCs w:val="28"/>
        </w:rPr>
        <w:t>ách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khắc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phục</w:t>
      </w:r>
      <w:proofErr w:type="spellEnd"/>
    </w:p>
    <w:p w:rsidR="14F76A8C" w:rsidP="6E0B9DC2" w:rsidRDefault="6003E338" w14:paraId="1946D74F" w14:textId="4EFD2E45">
      <w:pPr>
        <w:pStyle w:val="ListParagraph"/>
        <w:numPr>
          <w:ilvl w:val="0"/>
          <w:numId w:val="7"/>
        </w:numPr>
        <w:rPr>
          <w:i w:val="1"/>
          <w:iCs w:val="1"/>
          <w:sz w:val="28"/>
          <w:szCs w:val="28"/>
        </w:rPr>
      </w:pPr>
      <w:r w:rsidRPr="6E0B9DC2" w:rsidR="6E0B9DC2">
        <w:rPr>
          <w:rFonts w:ascii="Times New Roman" w:hAnsi="Times New Roman" w:eastAsia="Times New Roman" w:cs="Times New Roman"/>
          <w:i w:val="1"/>
          <w:iCs w:val="1"/>
          <w:sz w:val="28"/>
          <w:szCs w:val="28"/>
        </w:rPr>
        <w:t xml:space="preserve">Ghi </w:t>
      </w:r>
      <w:proofErr w:type="spellStart"/>
      <w:r w:rsidRPr="6E0B9DC2" w:rsidR="6E0B9DC2">
        <w:rPr>
          <w:rFonts w:ascii="Times New Roman" w:hAnsi="Times New Roman" w:eastAsia="Times New Roman" w:cs="Times New Roman"/>
          <w:i w:val="1"/>
          <w:iCs w:val="1"/>
          <w:sz w:val="28"/>
          <w:szCs w:val="28"/>
        </w:rPr>
        <w:t>biên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 Meeting  </w:t>
      </w:r>
      <w:proofErr w:type="spellStart"/>
      <w:r w:rsidRPr="6E0B9DC2" w:rsidR="6E0B9DC2">
        <w:rPr>
          <w:rFonts w:ascii="Times New Roman" w:hAnsi="Times New Roman" w:eastAsia="Times New Roman" w:cs="Times New Roman"/>
          <w:i w:val="1"/>
          <w:iCs w:val="1"/>
          <w:sz w:val="28"/>
          <w:szCs w:val="28"/>
        </w:rPr>
        <w:t>và</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được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gửi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lại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tất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thành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viên</w:t>
      </w:r>
      <w:proofErr w:type="spellEnd"/>
      <w:r w:rsidRPr="6E0B9DC2" w:rsidR="6E0B9DC2">
        <w:rPr>
          <w:rFonts w:ascii="Times New Roman" w:hAnsi="Times New Roman" w:eastAsia="Times New Roman" w:cs="Times New Roman"/>
          <w:i w:val="1"/>
          <w:iCs w:val="1"/>
          <w:sz w:val="28"/>
          <w:szCs w:val="28"/>
        </w:rPr>
        <w:t xml:space="preserve">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6E0B9DC2" w:rsidRDefault="14F76A8C" w14:paraId="08905C68" w14:textId="75083F74">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hàng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sau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hoàn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giai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đoạn</w:t>
      </w:r>
      <w:proofErr w:type="spellEnd"/>
      <w:r w:rsidRPr="6E0B9DC2" w:rsidR="6E0B9DC2">
        <w:rPr>
          <w:rFonts w:ascii="Times New Roman" w:hAnsi="Times New Roman" w:eastAsia="Times New Roman" w:cs="Times New Roman"/>
          <w:sz w:val="28"/>
          <w:szCs w:val="28"/>
        </w:rPr>
        <w:t xml:space="preserve"> </w:t>
      </w:r>
    </w:p>
    <w:p w:rsidR="14F76A8C" w:rsidP="6E0B9DC2" w:rsidRDefault="14F76A8C" w14:paraId="7BB37C56" w14:textId="1825AEAF">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về</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độ</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thứ</w:t>
      </w:r>
      <w:proofErr w:type="spellEnd"/>
      <w:r w:rsidRPr="6E0B9DC2" w:rsidR="6E0B9DC2">
        <w:rPr>
          <w:rFonts w:ascii="Times New Roman" w:hAnsi="Times New Roman" w:eastAsia="Times New Roman" w:cs="Times New Roman"/>
          <w:sz w:val="28"/>
          <w:szCs w:val="28"/>
        </w:rPr>
        <w:t xml:space="preserve"> 2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tháng</w:t>
      </w:r>
      <w:proofErr w:type="spellEnd"/>
      <w:r w:rsidRPr="6E0B9DC2" w:rsidR="6E0B9DC2">
        <w:rPr>
          <w:rFonts w:ascii="Times New Roman" w:hAnsi="Times New Roman" w:eastAsia="Times New Roman" w:cs="Times New Roman"/>
          <w:sz w:val="28"/>
          <w:szCs w:val="28"/>
        </w:rPr>
        <w:t>.</w:t>
      </w:r>
    </w:p>
    <w:p w:rsidR="14F76A8C" w:rsidP="6E0B9DC2" w:rsidRDefault="14F76A8C" w14:paraId="3A17FFCD" w14:textId="3F7D3E10">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phát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sinh</w:t>
      </w:r>
      <w:proofErr w:type="spellEnd"/>
      <w:r w:rsidRPr="6E0B9DC2" w:rsidR="6E0B9DC2">
        <w:rPr>
          <w:rFonts w:ascii="Times New Roman" w:hAnsi="Times New Roman" w:eastAsia="Times New Roman" w:cs="Times New Roman"/>
          <w:sz w:val="28"/>
          <w:szCs w:val="28"/>
        </w:rPr>
        <w:t>.</w:t>
      </w:r>
    </w:p>
    <w:p w:rsidR="00BA61C8" w:rsidP="6E0B9DC2" w:rsidRDefault="14F76A8C" w14:paraId="3A4B61D2" w14:textId="48B96BAE">
      <w:pPr>
        <w:pStyle w:val="ListParagraph"/>
        <w:numPr>
          <w:ilvl w:val="0"/>
          <w:numId w:val="3"/>
        </w:numPr>
        <w:rPr>
          <w:sz w:val="28"/>
          <w:szCs w:val="28"/>
        </w:rPr>
      </w:pP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qua email </w:t>
      </w:r>
      <w:proofErr w:type="spellStart"/>
      <w:r w:rsidRPr="6E0B9DC2" w:rsidR="6E0B9DC2">
        <w:rPr>
          <w:rFonts w:ascii="Times New Roman" w:hAnsi="Times New Roman" w:eastAsia="Times New Roman" w:cs="Times New Roman"/>
          <w:sz w:val="28"/>
          <w:szCs w:val="28"/>
        </w:rPr>
        <w:t>cho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quan</w:t>
      </w:r>
      <w:proofErr w:type="spellEnd"/>
      <w:r w:rsidRPr="6E0B9DC2" w:rsidR="6E0B9DC2">
        <w:rPr>
          <w:rFonts w:ascii="Times New Roman" w:hAnsi="Times New Roman" w:eastAsia="Times New Roman" w:cs="Times New Roman"/>
          <w:sz w:val="28"/>
          <w:szCs w:val="28"/>
        </w:rPr>
        <w:t>.</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6E0B9DC2" w:rsidRDefault="14F76A8C" w14:paraId="7185C969" w14:textId="77C5C905">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5C77816"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online.</w:t>
      </w:r>
    </w:p>
    <w:p w:rsidR="14F76A8C" w:rsidP="6E0B9DC2" w:rsidRDefault="14F76A8C" w14:paraId="183D23DB"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Đánh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dấu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ưa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thích</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9A32A43" w14:textId="54564C17">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Tải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lưu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vào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bộ</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nhớ</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máy</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2C0238E2" w14:textId="33990574">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Nhận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báo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giả</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C4EB399" w14:textId="5B7F0C8A">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Tìm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theo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từ</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chủ</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73484518" w14:textId="265ECDA3">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nội</w:t>
      </w:r>
      <w:proofErr w:type="spellEnd"/>
      <w:r w:rsidRPr="6E0B9DC2" w:rsidR="6E0B9DC2">
        <w:rPr>
          <w:rFonts w:ascii="Times New Roman" w:hAnsi="Times New Roman" w:eastAsia="Times New Roman" w:cs="Times New Roman"/>
          <w:i w:val="1"/>
          <w:iCs w:val="1"/>
          <w:sz w:val="28"/>
          <w:szCs w:val="28"/>
        </w:rPr>
        <w:t xml:space="preserve"> dung:</w:t>
      </w:r>
    </w:p>
    <w:p w:rsidR="14F76A8C" w:rsidP="6E0B9DC2" w:rsidRDefault="14F76A8C" w14:paraId="62E134C0" w14:textId="7A3AD1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Thêm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sửa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xoá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do </w:t>
      </w:r>
      <w:proofErr w:type="spellStart"/>
      <w:r w:rsidRPr="6E0B9DC2" w:rsidR="6E0B9DC2">
        <w:rPr>
          <w:rFonts w:ascii="Times New Roman" w:hAnsi="Times New Roman" w:eastAsia="Times New Roman" w:cs="Times New Roman"/>
          <w:i w:val="1"/>
          <w:iCs w:val="1"/>
          <w:sz w:val="28"/>
          <w:szCs w:val="28"/>
        </w:rPr>
        <w:t>mình</w:t>
      </w:r>
      <w:proofErr w:type="spellEnd"/>
      <w:r w:rsidRPr="6E0B9DC2" w:rsidR="6E0B9DC2">
        <w:rPr>
          <w:rFonts w:ascii="Times New Roman" w:hAnsi="Times New Roman" w:eastAsia="Times New Roman" w:cs="Times New Roman"/>
          <w:i w:val="1"/>
          <w:iCs w:val="1"/>
          <w:sz w:val="28"/>
          <w:szCs w:val="28"/>
        </w:rPr>
        <w:t xml:space="preserve"> upload.</w:t>
      </w:r>
    </w:p>
    <w:p w:rsidR="00B34199" w:rsidP="00B34199" w:rsidRDefault="6003E338" w14:paraId="7BAAB606" w14:textId="77777777">
      <w:pPr>
        <w:pStyle w:val="Heading2"/>
      </w:pPr>
      <w:bookmarkStart w:name="_Toc28101655" w:id="18"/>
      <w:r>
        <w:t>Work Breakdown Structure</w:t>
      </w:r>
      <w:bookmarkEnd w:id="18"/>
    </w:p>
    <w:p w:rsidR="6003E338" w:rsidP="23D087CE" w:rsidRDefault="6003E338" w14:paraId="2AB57B40" w14:textId="49C22A3E">
      <w:pPr>
        <w:rPr>
          <w:rFonts w:ascii="Times New Roman" w:hAnsi="Times New Roman" w:eastAsia="Times New Roman" w:cs="Times New Roman"/>
        </w:rPr>
      </w:pPr>
      <w:r>
        <w:drawing>
          <wp:inline wp14:editId="2ABDE2A4" wp14:anchorId="088A9FE7">
            <wp:extent cx="4572000" cy="2505075"/>
            <wp:effectExtent l="0" t="0" r="0" b="0"/>
            <wp:docPr id="952240705"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aee97afc400d4a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23D087CE" w:rsidRDefault="6003E338" w14:paraId="0624B4EE" w14:textId="5C5CF247">
      <w:pPr>
        <w:jc w:val="cente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Hình</w:t>
      </w:r>
      <w:proofErr w:type="spellEnd"/>
      <w:r w:rsidRPr="23D087CE" w:rsidR="23D087CE">
        <w:rPr>
          <w:rFonts w:ascii="Times New Roman" w:hAnsi="Times New Roman" w:eastAsia="Times New Roman" w:cs="Times New Roman"/>
        </w:rPr>
        <w:t xml:space="preserve"> </w:t>
      </w:r>
      <w:proofErr w:type="gramStart"/>
      <w:r w:rsidRPr="23D087CE" w:rsidR="23D087CE">
        <w:rPr>
          <w:rFonts w:ascii="Times New Roman" w:hAnsi="Times New Roman" w:eastAsia="Times New Roman" w:cs="Times New Roman"/>
        </w:rPr>
        <w:t xml:space="preserve">2 </w:t>
      </w:r>
      <w:r w:rsidRPr="23D087CE" w:rsidR="23D087CE">
        <w:rPr>
          <w:rFonts w:ascii="Times New Roman" w:hAnsi="Times New Roman" w:eastAsia="Times New Roman" w:cs="Times New Roman"/>
        </w:rPr>
        <w:t>:</w:t>
      </w:r>
      <w:proofErr w:type="gramEnd"/>
      <w:r w:rsidRPr="23D087CE" w:rsidR="23D087CE">
        <w:rPr>
          <w:rFonts w:ascii="Times New Roman" w:hAnsi="Times New Roman" w:eastAsia="Times New Roman" w:cs="Times New Roman"/>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23D087CE" w:rsidRDefault="6003E338" w14:paraId="461B7D43" w14:textId="0DD3F071">
      <w:pPr>
        <w:jc w:val="cente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Hình</w:t>
      </w:r>
      <w:proofErr w:type="spellEnd"/>
      <w:r w:rsidRPr="23D087CE" w:rsidR="23D087CE">
        <w:rPr>
          <w:rFonts w:ascii="Times New Roman" w:hAnsi="Times New Roman" w:eastAsia="Times New Roman" w:cs="Times New Roman"/>
        </w:rPr>
        <w:t xml:space="preserve"> </w:t>
      </w:r>
      <w:proofErr w:type="gramStart"/>
      <w:r w:rsidRPr="23D087CE" w:rsidR="23D087CE">
        <w:rPr>
          <w:rFonts w:ascii="Times New Roman" w:hAnsi="Times New Roman" w:eastAsia="Times New Roman" w:cs="Times New Roman"/>
        </w:rPr>
        <w:t xml:space="preserve">3 </w:t>
      </w:r>
      <w:r w:rsidRPr="23D087CE" w:rsidR="23D087CE">
        <w:rPr>
          <w:rFonts w:ascii="Times New Roman" w:hAnsi="Times New Roman" w:eastAsia="Times New Roman" w:cs="Times New Roman"/>
        </w:rPr>
        <w:t>:</w:t>
      </w:r>
      <w:proofErr w:type="gram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Sơ</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đồ</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gantt</w:t>
      </w:r>
      <w:proofErr w:type="spellEnd"/>
      <w:r w:rsidRPr="23D087CE" w:rsidR="23D087CE">
        <w:rPr>
          <w:rFonts w:ascii="Times New Roman" w:hAnsi="Times New Roman" w:eastAsia="Times New Roman" w:cs="Times New Roman"/>
        </w:rPr>
        <w:t xml:space="preserve"> </w:t>
      </w:r>
    </w:p>
    <w:p w:rsidR="6003E338" w:rsidP="23D087CE" w:rsidRDefault="6003E338" w14:paraId="222E1309" w14:textId="03BDA3D2">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Thời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bắt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đầu</w:t>
      </w:r>
      <w:proofErr w:type="spellEnd"/>
      <w:r w:rsidRPr="23D087CE" w:rsidR="23D087CE">
        <w:rPr>
          <w:rFonts w:ascii="Times New Roman" w:hAnsi="Times New Roman" w:eastAsia="Times New Roman" w:cs="Times New Roman"/>
        </w:rPr>
        <w:t xml:space="preserve">: </w:t>
      </w:r>
      <w:r w:rsidRPr="23D087CE" w:rsidR="23D087CE">
        <w:rPr>
          <w:rFonts w:ascii="Times New Roman" w:hAnsi="Times New Roman" w:eastAsia="Times New Roman" w:cs="Times New Roman"/>
        </w:rPr>
        <w:t>0</w:t>
      </w:r>
      <w:r w:rsidRPr="23D087CE" w:rsidR="23D087CE">
        <w:rPr>
          <w:rFonts w:ascii="Times New Roman" w:hAnsi="Times New Roman" w:eastAsia="Times New Roman" w:cs="Times New Roman"/>
        </w:rPr>
        <w:t>1/</w:t>
      </w:r>
      <w:r w:rsidRPr="23D087CE" w:rsidR="23D087CE">
        <w:rPr>
          <w:rFonts w:ascii="Times New Roman" w:hAnsi="Times New Roman" w:eastAsia="Times New Roman" w:cs="Times New Roman"/>
        </w:rPr>
        <w:t>0</w:t>
      </w:r>
      <w:r w:rsidRPr="23D087CE" w:rsidR="23D087CE">
        <w:rPr>
          <w:rFonts w:ascii="Times New Roman" w:hAnsi="Times New Roman" w:eastAsia="Times New Roman" w:cs="Times New Roman"/>
        </w:rPr>
        <w:t>6/2019</w:t>
      </w:r>
    </w:p>
    <w:p w:rsidR="6003E338" w:rsidP="23D087CE" w:rsidRDefault="6003E338" w14:paraId="072FF533" w14:textId="6C1C23EA">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Thời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kết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thúc</w:t>
      </w:r>
      <w:proofErr w:type="spellEnd"/>
      <w:r w:rsidRPr="23D087CE" w:rsidR="23D087CE">
        <w:rPr>
          <w:rFonts w:ascii="Times New Roman" w:hAnsi="Times New Roman" w:eastAsia="Times New Roman" w:cs="Times New Roman"/>
        </w:rPr>
        <w:t>/</w:t>
      </w:r>
      <w:proofErr w:type="spellStart"/>
      <w:r w:rsidRPr="23D087CE" w:rsidR="23D087CE">
        <w:rPr>
          <w:rFonts w:ascii="Times New Roman" w:hAnsi="Times New Roman" w:eastAsia="Times New Roman" w:cs="Times New Roman"/>
        </w:rPr>
        <w:t>bàn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phẩm</w:t>
      </w:r>
      <w:proofErr w:type="spellEnd"/>
      <w:r w:rsidRPr="23D087CE" w:rsidR="23D087CE">
        <w:rPr>
          <w:rFonts w:ascii="Times New Roman" w:hAnsi="Times New Roman" w:eastAsia="Times New Roman" w:cs="Times New Roman"/>
        </w:rPr>
        <w:t xml:space="preserve"> : </w:t>
      </w:r>
      <w:r w:rsidRPr="23D087CE" w:rsidR="23D087CE">
        <w:rPr>
          <w:rFonts w:ascii="Times New Roman" w:hAnsi="Times New Roman" w:eastAsia="Times New Roman" w:cs="Times New Roman"/>
        </w:rPr>
        <w:t>0</w:t>
      </w:r>
      <w:r w:rsidRPr="23D087CE" w:rsidR="23D087CE">
        <w:rPr>
          <w:rFonts w:ascii="Times New Roman" w:hAnsi="Times New Roman" w:eastAsia="Times New Roman" w:cs="Times New Roman"/>
        </w:rPr>
        <w:t>1/</w:t>
      </w:r>
      <w:r w:rsidRPr="23D087CE" w:rsidR="23D087CE">
        <w:rPr>
          <w:rFonts w:ascii="Times New Roman" w:hAnsi="Times New Roman" w:eastAsia="Times New Roman" w:cs="Times New Roman"/>
        </w:rPr>
        <w:t>0</w:t>
      </w:r>
      <w:r w:rsidRPr="23D087CE" w:rsidR="23D087CE">
        <w:rPr>
          <w:rFonts w:ascii="Times New Roman" w:hAnsi="Times New Roman" w:eastAsia="Times New Roman" w:cs="Times New Roman"/>
        </w:rPr>
        <w:t>1/20</w:t>
      </w:r>
      <w:r w:rsidRPr="23D087CE" w:rsidR="23D087CE">
        <w:rPr>
          <w:rFonts w:ascii="Times New Roman" w:hAnsi="Times New Roman" w:eastAsia="Times New Roman" w:cs="Times New Roman"/>
        </w:rPr>
        <w:t>20</w:t>
      </w:r>
    </w:p>
    <w:p w:rsidR="6003E338" w:rsidP="23D087CE" w:rsidRDefault="6003E338" w14:paraId="7D6F0E1B" w14:textId="107566FB">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Vì</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vậy</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cần</w:t>
      </w:r>
      <w:proofErr w:type="spellEnd"/>
      <w:r w:rsidRPr="23D087CE" w:rsidR="23D087CE">
        <w:rPr>
          <w:rFonts w:ascii="Times New Roman" w:hAnsi="Times New Roman" w:eastAsia="Times New Roman" w:cs="Times New Roman"/>
        </w:rPr>
        <w:t xml:space="preserve"> 6 </w:t>
      </w:r>
      <w:proofErr w:type="spellStart"/>
      <w:r w:rsidRPr="23D087CE" w:rsidR="23D087CE">
        <w:rPr>
          <w:rFonts w:ascii="Times New Roman" w:hAnsi="Times New Roman" w:eastAsia="Times New Roman" w:cs="Times New Roman"/>
        </w:rPr>
        <w:t>tháng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hoàn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thành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dự</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án</w:t>
      </w:r>
      <w:proofErr w:type="spellEnd"/>
      <w:r w:rsidRPr="23D087CE" w:rsidR="23D087CE">
        <w:rPr>
          <w:rFonts w:ascii="Times New Roman" w:hAnsi="Times New Roman" w:eastAsia="Times New Roman" w:cs="Times New Roman"/>
        </w:rPr>
        <w:t xml:space="preserve"> </w:t>
      </w:r>
    </w:p>
    <w:p w:rsidR="00D466C7" w:rsidP="00E31DB9" w:rsidRDefault="6003E338" w14:paraId="33628FB7" w14:textId="77777777">
      <w:pPr>
        <w:pStyle w:val="Heading2"/>
      </w:pPr>
      <w:bookmarkStart w:name="_Toc28101657" w:id="20"/>
      <w:r>
        <w:t>Ước lượng rủi ro</w:t>
      </w:r>
      <w:bookmarkEnd w:id="20"/>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rsidTr="23D087CE" w14:paraId="377DE7A7" w14:textId="77777777">
        <w:tc>
          <w:tcPr>
            <w:tcW w:w="615" w:type="dxa"/>
            <w:tcMar/>
          </w:tcPr>
          <w:p w:rsidR="6003E338" w:rsidP="23D087CE" w:rsidRDefault="6003E338" w14:paraId="43A7B318" w14:textId="360112A4">
            <w:pPr>
              <w:rPr>
                <w:rFonts w:ascii="Times New Roman" w:hAnsi="Times New Roman" w:eastAsia="Times New Roman" w:cs="Times New Roman"/>
              </w:rPr>
            </w:pPr>
            <w:r w:rsidRPr="23D087CE" w:rsidR="23D087CE">
              <w:rPr>
                <w:rFonts w:ascii="Times New Roman" w:hAnsi="Times New Roman" w:eastAsia="Times New Roman" w:cs="Times New Roman"/>
              </w:rPr>
              <w:t>STT</w:t>
            </w:r>
          </w:p>
        </w:tc>
        <w:tc>
          <w:tcPr>
            <w:tcW w:w="810" w:type="dxa"/>
            <w:tcMar/>
          </w:tcPr>
          <w:p w:rsidR="6003E338" w:rsidP="23D087CE" w:rsidRDefault="6003E338" w14:paraId="1EB42225" w14:textId="23087094">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Loại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rủi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ro</w:t>
            </w:r>
            <w:proofErr w:type="spellEnd"/>
            <w:r w:rsidRPr="23D087CE" w:rsidR="23D087CE">
              <w:rPr>
                <w:rFonts w:ascii="Times New Roman" w:hAnsi="Times New Roman" w:eastAsia="Times New Roman" w:cs="Times New Roman"/>
              </w:rPr>
              <w:t xml:space="preserve"> </w:t>
            </w:r>
          </w:p>
        </w:tc>
        <w:tc>
          <w:tcPr>
            <w:tcW w:w="1620" w:type="dxa"/>
            <w:tcMar/>
          </w:tcPr>
          <w:p w:rsidR="6003E338" w:rsidP="23D087CE" w:rsidRDefault="6003E338" w14:paraId="03F16BE3" w14:textId="73A961AA">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tên</w:t>
            </w:r>
            <w:proofErr w:type="spellEnd"/>
            <w:r w:rsidRPr="23D087CE" w:rsidR="23D087CE">
              <w:rPr>
                <w:rFonts w:ascii="Times New Roman" w:hAnsi="Times New Roman" w:eastAsia="Times New Roman" w:cs="Times New Roman"/>
              </w:rPr>
              <w:t xml:space="preserve"> </w:t>
            </w:r>
          </w:p>
        </w:tc>
        <w:tc>
          <w:tcPr>
            <w:tcW w:w="454" w:type="dxa"/>
            <w:tcMar/>
          </w:tcPr>
          <w:p w:rsidR="6003E338" w:rsidP="23D087CE" w:rsidRDefault="6003E338" w14:paraId="3D289DFF" w14:textId="29F00696">
            <w:pPr>
              <w:rPr>
                <w:rFonts w:ascii="Times New Roman" w:hAnsi="Times New Roman" w:eastAsia="Times New Roman" w:cs="Times New Roman"/>
              </w:rPr>
            </w:pPr>
            <w:r w:rsidRPr="23D087CE" w:rsidR="23D087CE">
              <w:rPr>
                <w:rFonts w:ascii="Times New Roman" w:hAnsi="Times New Roman" w:eastAsia="Times New Roman" w:cs="Times New Roman"/>
              </w:rPr>
              <w:t>P</w:t>
            </w:r>
          </w:p>
        </w:tc>
        <w:tc>
          <w:tcPr>
            <w:tcW w:w="525" w:type="dxa"/>
            <w:tcMar/>
          </w:tcPr>
          <w:p w:rsidR="6003E338" w:rsidP="23D087CE" w:rsidRDefault="6003E338" w14:paraId="01D4F2B4" w14:textId="30A741E9">
            <w:pPr>
              <w:rPr>
                <w:rFonts w:ascii="Times New Roman" w:hAnsi="Times New Roman" w:eastAsia="Times New Roman" w:cs="Times New Roman"/>
              </w:rPr>
            </w:pPr>
            <w:r w:rsidRPr="23D087CE" w:rsidR="23D087CE">
              <w:rPr>
                <w:rFonts w:ascii="Times New Roman" w:hAnsi="Times New Roman" w:eastAsia="Times New Roman" w:cs="Times New Roman"/>
              </w:rPr>
              <w:t>I</w:t>
            </w:r>
          </w:p>
        </w:tc>
        <w:tc>
          <w:tcPr>
            <w:tcW w:w="510" w:type="dxa"/>
            <w:tcMar/>
          </w:tcPr>
          <w:p w:rsidR="6003E338" w:rsidP="23D087CE" w:rsidRDefault="6003E338" w14:paraId="1545A04F" w14:textId="64C21B85">
            <w:pPr>
              <w:rPr>
                <w:rFonts w:ascii="Times New Roman" w:hAnsi="Times New Roman" w:eastAsia="Times New Roman" w:cs="Times New Roman"/>
              </w:rPr>
            </w:pPr>
            <w:r w:rsidRPr="23D087CE" w:rsidR="23D087CE">
              <w:rPr>
                <w:rFonts w:ascii="Times New Roman" w:hAnsi="Times New Roman" w:eastAsia="Times New Roman" w:cs="Times New Roman"/>
              </w:rPr>
              <w:t xml:space="preserve">E </w:t>
            </w:r>
          </w:p>
        </w:tc>
        <w:tc>
          <w:tcPr>
            <w:tcW w:w="4246" w:type="dxa"/>
            <w:tcMar/>
          </w:tcPr>
          <w:p w:rsidR="6003E338" w:rsidP="23D087CE" w:rsidRDefault="6003E338" w14:paraId="0CAB9871" w14:textId="245362BA">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Miêu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tả</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động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giảm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thiểu</w:t>
            </w:r>
            <w:proofErr w:type="spellEnd"/>
          </w:p>
        </w:tc>
      </w:tr>
      <w:tr w:rsidR="6003E338" w:rsidTr="23D087CE" w14:paraId="2D7CA7BF" w14:textId="77777777">
        <w:tc>
          <w:tcPr>
            <w:tcW w:w="615" w:type="dxa"/>
            <w:tcMar/>
          </w:tcPr>
          <w:p w:rsidR="6003E338" w:rsidP="23D087CE" w:rsidRDefault="6003E338" w14:paraId="47F538AA" w14:textId="7DF28A91">
            <w:pPr>
              <w:rPr>
                <w:rFonts w:ascii="Times New Roman" w:hAnsi="Times New Roman" w:eastAsia="Times New Roman" w:cs="Times New Roman"/>
              </w:rPr>
            </w:pPr>
            <w:r w:rsidRPr="23D087CE" w:rsidR="23D087CE">
              <w:rPr>
                <w:rFonts w:ascii="Times New Roman" w:hAnsi="Times New Roman" w:eastAsia="Times New Roman" w:cs="Times New Roman"/>
              </w:rPr>
              <w:t>1</w:t>
            </w:r>
          </w:p>
        </w:tc>
        <w:tc>
          <w:tcPr>
            <w:tcW w:w="810" w:type="dxa"/>
            <w:tcMar/>
          </w:tcPr>
          <w:p w:rsidR="6003E338" w:rsidP="23D087CE" w:rsidRDefault="6003E338" w14:paraId="25CE0DF9" w14:textId="52678E5C">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Kỹ</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thuật</w:t>
            </w:r>
            <w:proofErr w:type="spellEnd"/>
            <w:r w:rsidRPr="23D087CE" w:rsidR="23D087CE">
              <w:rPr>
                <w:rFonts w:ascii="Times New Roman" w:hAnsi="Times New Roman" w:eastAsia="Times New Roman" w:cs="Times New Roman"/>
              </w:rPr>
              <w:t xml:space="preserve"> </w:t>
            </w:r>
          </w:p>
        </w:tc>
        <w:tc>
          <w:tcPr>
            <w:tcW w:w="1620" w:type="dxa"/>
            <w:tcMar/>
          </w:tcPr>
          <w:p w:rsidR="6003E338" w:rsidP="23D087CE" w:rsidRDefault="6003E338" w14:paraId="4E2B8958" w14:textId="156544BE">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mới</w:t>
            </w:r>
            <w:proofErr w:type="spellEnd"/>
            <w:r w:rsidRPr="23D087CE" w:rsidR="23D087CE">
              <w:rPr>
                <w:rFonts w:ascii="Times New Roman" w:hAnsi="Times New Roman" w:eastAsia="Times New Roman" w:cs="Times New Roman"/>
              </w:rPr>
              <w:t xml:space="preserve"> </w:t>
            </w:r>
          </w:p>
        </w:tc>
        <w:tc>
          <w:tcPr>
            <w:tcW w:w="454" w:type="dxa"/>
            <w:tcMar/>
          </w:tcPr>
          <w:p w:rsidR="6003E338" w:rsidP="23D087CE" w:rsidRDefault="6003E338" w14:paraId="65F8871C" w14:textId="5553AF26">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525" w:type="dxa"/>
            <w:tcMar/>
          </w:tcPr>
          <w:p w:rsidR="6003E338" w:rsidP="23D087CE" w:rsidRDefault="6003E338" w14:paraId="3CFB9D2E" w14:textId="368BF1E8">
            <w:pPr>
              <w:rPr>
                <w:rFonts w:ascii="Times New Roman" w:hAnsi="Times New Roman" w:eastAsia="Times New Roman" w:cs="Times New Roman"/>
              </w:rPr>
            </w:pPr>
            <w:r w:rsidRPr="23D087CE" w:rsidR="23D087CE">
              <w:rPr>
                <w:rFonts w:ascii="Times New Roman" w:hAnsi="Times New Roman" w:eastAsia="Times New Roman" w:cs="Times New Roman"/>
              </w:rPr>
              <w:t>3</w:t>
            </w:r>
          </w:p>
        </w:tc>
        <w:tc>
          <w:tcPr>
            <w:tcW w:w="510" w:type="dxa"/>
            <w:tcMar/>
          </w:tcPr>
          <w:p w:rsidR="6003E338" w:rsidP="23D087CE" w:rsidRDefault="6003E338" w14:paraId="2F373AED" w14:textId="5BEAD163">
            <w:pPr>
              <w:rPr>
                <w:rFonts w:ascii="Times New Roman" w:hAnsi="Times New Roman" w:eastAsia="Times New Roman" w:cs="Times New Roman"/>
              </w:rPr>
            </w:pPr>
            <w:r w:rsidRPr="23D087CE" w:rsidR="23D087CE">
              <w:rPr>
                <w:rFonts w:ascii="Times New Roman" w:hAnsi="Times New Roman" w:eastAsia="Times New Roman" w:cs="Times New Roman"/>
              </w:rPr>
              <w:t>12</w:t>
            </w:r>
          </w:p>
        </w:tc>
        <w:tc>
          <w:tcPr>
            <w:tcW w:w="4246" w:type="dxa"/>
            <w:tcMar/>
          </w:tcPr>
          <w:p w:rsidR="6003E338" w:rsidP="23D087CE" w:rsidRDefault="6003E338" w14:paraId="3BADE851" w14:textId="4F2B5592">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Tốn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nhiều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xử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lỗi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gói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nghệ</w:t>
            </w:r>
            <w:proofErr w:type="spellEnd"/>
            <w:r w:rsidRPr="23D087CE" w:rsidR="23D087CE">
              <w:rPr>
                <w:rFonts w:ascii="Times New Roman" w:hAnsi="Times New Roman" w:eastAsia="Times New Roman" w:cs="Times New Roman"/>
              </w:rPr>
              <w:t xml:space="preserve"> premium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cấp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hỗ</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trợ</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tốt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nhất</w:t>
            </w:r>
            <w:proofErr w:type="spellEnd"/>
          </w:p>
        </w:tc>
      </w:tr>
      <w:tr w:rsidR="6003E338" w:rsidTr="23D087CE" w14:paraId="6F6176EA" w14:textId="77777777">
        <w:tc>
          <w:tcPr>
            <w:tcW w:w="615" w:type="dxa"/>
            <w:tcMar/>
          </w:tcPr>
          <w:p w:rsidR="6003E338" w:rsidP="23D087CE" w:rsidRDefault="6003E338" w14:paraId="1C51D012" w14:textId="1D85396A">
            <w:pPr>
              <w:rPr>
                <w:rFonts w:ascii="Times New Roman" w:hAnsi="Times New Roman" w:eastAsia="Times New Roman" w:cs="Times New Roman"/>
              </w:rPr>
            </w:pPr>
            <w:r w:rsidRPr="23D087CE" w:rsidR="23D087CE">
              <w:rPr>
                <w:rFonts w:ascii="Times New Roman" w:hAnsi="Times New Roman" w:eastAsia="Times New Roman" w:cs="Times New Roman"/>
              </w:rPr>
              <w:t>2</w:t>
            </w:r>
          </w:p>
        </w:tc>
        <w:tc>
          <w:tcPr>
            <w:tcW w:w="810" w:type="dxa"/>
            <w:tcMar/>
          </w:tcPr>
          <w:p w:rsidR="6003E338" w:rsidP="23D087CE" w:rsidRDefault="6003E338" w14:paraId="3884113F" w14:textId="6F619BD4">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Kỹ</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thuật</w:t>
            </w:r>
            <w:proofErr w:type="spellEnd"/>
          </w:p>
        </w:tc>
        <w:tc>
          <w:tcPr>
            <w:tcW w:w="1620" w:type="dxa"/>
            <w:tcMar/>
          </w:tcPr>
          <w:p w:rsidR="6003E338" w:rsidP="23D087CE" w:rsidRDefault="6003E338" w14:paraId="533A71F0" w14:textId="3BE750C2">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thư</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viên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sẵn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
        </w:tc>
        <w:tc>
          <w:tcPr>
            <w:tcW w:w="454" w:type="dxa"/>
            <w:tcMar/>
          </w:tcPr>
          <w:p w:rsidR="6003E338" w:rsidP="23D087CE" w:rsidRDefault="6003E338" w14:paraId="302865B7" w14:textId="5E73A120">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525" w:type="dxa"/>
            <w:tcMar/>
          </w:tcPr>
          <w:p w:rsidR="6003E338" w:rsidP="23D087CE" w:rsidRDefault="6003E338" w14:paraId="6F240C18" w14:textId="6E380A26">
            <w:pPr>
              <w:rPr>
                <w:rFonts w:ascii="Times New Roman" w:hAnsi="Times New Roman" w:eastAsia="Times New Roman" w:cs="Times New Roman"/>
              </w:rPr>
            </w:pPr>
            <w:r w:rsidRPr="23D087CE" w:rsidR="23D087CE">
              <w:rPr>
                <w:rFonts w:ascii="Times New Roman" w:hAnsi="Times New Roman" w:eastAsia="Times New Roman" w:cs="Times New Roman"/>
              </w:rPr>
              <w:t>1</w:t>
            </w:r>
          </w:p>
        </w:tc>
        <w:tc>
          <w:tcPr>
            <w:tcW w:w="510" w:type="dxa"/>
            <w:tcMar/>
          </w:tcPr>
          <w:p w:rsidR="6003E338" w:rsidP="23D087CE" w:rsidRDefault="6003E338" w14:paraId="66AAF273" w14:textId="1D9D6B99">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4246" w:type="dxa"/>
            <w:tcMar/>
          </w:tcPr>
          <w:p w:rsidR="6003E338" w:rsidP="23D087CE" w:rsidRDefault="6003E338" w14:paraId="08AA9403" w14:textId="66F06759">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Khó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tuỳ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chỉnh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theo</w:t>
            </w:r>
            <w:proofErr w:type="spellEnd"/>
            <w:r w:rsidRPr="23D087CE" w:rsidR="23D087CE">
              <w:rPr>
                <w:rFonts w:ascii="Times New Roman" w:hAnsi="Times New Roman" w:eastAsia="Times New Roman" w:cs="Times New Roman"/>
              </w:rPr>
              <w:t xml:space="preserve"> ý </w:t>
            </w:r>
            <w:proofErr w:type="spellStart"/>
            <w:r w:rsidRPr="23D087CE" w:rsidR="23D087CE">
              <w:rPr>
                <w:rFonts w:ascii="Times New Roman" w:hAnsi="Times New Roman" w:eastAsia="Times New Roman" w:cs="Times New Roman"/>
              </w:rPr>
              <w:t>muốn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thư</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viện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nhiều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mã</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nguồn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mở</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tuỳ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biến</w:t>
            </w:r>
            <w:proofErr w:type="spellEnd"/>
            <w:r w:rsidRPr="23D087CE" w:rsidR="23D087CE">
              <w:rPr>
                <w:rFonts w:ascii="Times New Roman" w:hAnsi="Times New Roman" w:eastAsia="Times New Roman" w:cs="Times New Roman"/>
              </w:rPr>
              <w:t xml:space="preserve"> </w:t>
            </w:r>
          </w:p>
        </w:tc>
      </w:tr>
      <w:tr w:rsidR="6003E338" w:rsidTr="23D087CE" w14:paraId="13A5E5A4" w14:textId="77777777">
        <w:tc>
          <w:tcPr>
            <w:tcW w:w="615" w:type="dxa"/>
            <w:tcMar/>
          </w:tcPr>
          <w:p w:rsidR="6003E338" w:rsidP="23D087CE" w:rsidRDefault="6003E338" w14:paraId="0C7E85C5" w14:textId="62C6292B">
            <w:pPr>
              <w:rPr>
                <w:rFonts w:ascii="Times New Roman" w:hAnsi="Times New Roman" w:eastAsia="Times New Roman" w:cs="Times New Roman"/>
              </w:rPr>
            </w:pPr>
            <w:r w:rsidRPr="23D087CE" w:rsidR="23D087CE">
              <w:rPr>
                <w:rFonts w:ascii="Times New Roman" w:hAnsi="Times New Roman" w:eastAsia="Times New Roman" w:cs="Times New Roman"/>
              </w:rPr>
              <w:t>3</w:t>
            </w:r>
          </w:p>
        </w:tc>
        <w:tc>
          <w:tcPr>
            <w:tcW w:w="810" w:type="dxa"/>
            <w:tcMar/>
          </w:tcPr>
          <w:p w:rsidR="6003E338" w:rsidP="23D087CE" w:rsidRDefault="6003E338" w14:paraId="7B0812FF" w14:textId="2AE02EE6">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Kỹ</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thuật</w:t>
            </w:r>
            <w:proofErr w:type="spellEnd"/>
            <w:r w:rsidRPr="23D087CE" w:rsidR="23D087CE">
              <w:rPr>
                <w:rFonts w:ascii="Times New Roman" w:hAnsi="Times New Roman" w:eastAsia="Times New Roman" w:cs="Times New Roman"/>
              </w:rPr>
              <w:t xml:space="preserve"> </w:t>
            </w:r>
          </w:p>
        </w:tc>
        <w:tc>
          <w:tcPr>
            <w:tcW w:w="1620" w:type="dxa"/>
            <w:tcMar/>
          </w:tcPr>
          <w:p w:rsidR="6003E338" w:rsidP="23D087CE" w:rsidRDefault="6003E338" w14:paraId="3E295C93" w14:textId="5AFB2EF6">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Số</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lượng</w:t>
            </w:r>
            <w:proofErr w:type="spellEnd"/>
            <w:r w:rsidRPr="23D087CE" w:rsidR="23D087CE">
              <w:rPr>
                <w:rFonts w:ascii="Times New Roman" w:hAnsi="Times New Roman" w:eastAsia="Times New Roman" w:cs="Times New Roman"/>
              </w:rPr>
              <w:t xml:space="preserve"> test case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phát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hiện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hết</w:t>
            </w:r>
            <w:proofErr w:type="spellEnd"/>
            <w:r w:rsidRPr="23D087CE" w:rsidR="23D087CE">
              <w:rPr>
                <w:rFonts w:ascii="Times New Roman" w:hAnsi="Times New Roman" w:eastAsia="Times New Roman" w:cs="Times New Roman"/>
              </w:rPr>
              <w:t xml:space="preserve"> bug.</w:t>
            </w:r>
          </w:p>
        </w:tc>
        <w:tc>
          <w:tcPr>
            <w:tcW w:w="454" w:type="dxa"/>
            <w:tcMar/>
          </w:tcPr>
          <w:p w:rsidR="6003E338" w:rsidP="23D087CE" w:rsidRDefault="6003E338" w14:paraId="1C546AB3" w14:textId="2429BCB8">
            <w:pPr>
              <w:rPr>
                <w:rFonts w:ascii="Times New Roman" w:hAnsi="Times New Roman" w:eastAsia="Times New Roman" w:cs="Times New Roman"/>
              </w:rPr>
            </w:pPr>
            <w:r w:rsidRPr="23D087CE" w:rsidR="23D087CE">
              <w:rPr>
                <w:rFonts w:ascii="Times New Roman" w:hAnsi="Times New Roman" w:eastAsia="Times New Roman" w:cs="Times New Roman"/>
              </w:rPr>
              <w:t>2</w:t>
            </w:r>
          </w:p>
        </w:tc>
        <w:tc>
          <w:tcPr>
            <w:tcW w:w="525" w:type="dxa"/>
            <w:tcMar/>
          </w:tcPr>
          <w:p w:rsidR="6003E338" w:rsidP="23D087CE" w:rsidRDefault="6003E338" w14:paraId="198A9A78" w14:textId="5CC7668A">
            <w:pPr>
              <w:rPr>
                <w:rFonts w:ascii="Times New Roman" w:hAnsi="Times New Roman" w:eastAsia="Times New Roman" w:cs="Times New Roman"/>
              </w:rPr>
            </w:pPr>
            <w:r w:rsidRPr="23D087CE" w:rsidR="23D087CE">
              <w:rPr>
                <w:rFonts w:ascii="Times New Roman" w:hAnsi="Times New Roman" w:eastAsia="Times New Roman" w:cs="Times New Roman"/>
              </w:rPr>
              <w:t>2</w:t>
            </w:r>
          </w:p>
        </w:tc>
        <w:tc>
          <w:tcPr>
            <w:tcW w:w="510" w:type="dxa"/>
            <w:tcMar/>
          </w:tcPr>
          <w:p w:rsidR="6003E338" w:rsidP="23D087CE" w:rsidRDefault="6003E338" w14:paraId="2001514C" w14:textId="7EC8995C">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4246" w:type="dxa"/>
            <w:tcMar/>
          </w:tcPr>
          <w:p w:rsidR="6003E338" w:rsidP="23D087CE" w:rsidRDefault="6003E338" w14:paraId="66513FBF" w14:textId="765CE502">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trong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lúc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viết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test case,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cover </w:t>
            </w:r>
            <w:proofErr w:type="spellStart"/>
            <w:r w:rsidRPr="23D087CE" w:rsidR="23D087CE">
              <w:rPr>
                <w:rFonts w:ascii="Times New Roman" w:hAnsi="Times New Roman" w:eastAsia="Times New Roman" w:cs="Times New Roman"/>
              </w:rPr>
              <w:t>hết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lỗi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chú</w:t>
            </w:r>
            <w:proofErr w:type="spellEnd"/>
            <w:r w:rsidRPr="23D087CE" w:rsidR="23D087CE">
              <w:rPr>
                <w:rFonts w:ascii="Times New Roman" w:hAnsi="Times New Roman" w:eastAsia="Times New Roman" w:cs="Times New Roman"/>
              </w:rPr>
              <w:t xml:space="preserve"> ý </w:t>
            </w:r>
            <w:proofErr w:type="spellStart"/>
            <w:r w:rsidRPr="23D087CE" w:rsidR="23D087CE">
              <w:rPr>
                <w:rFonts w:ascii="Times New Roman" w:hAnsi="Times New Roman" w:eastAsia="Times New Roman" w:cs="Times New Roman"/>
              </w:rPr>
              <w:t>tới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những</w:t>
            </w:r>
            <w:proofErr w:type="spellEnd"/>
            <w:r w:rsidRPr="23D087CE" w:rsidR="23D087CE">
              <w:rPr>
                <w:rFonts w:ascii="Times New Roman" w:hAnsi="Times New Roman" w:eastAsia="Times New Roman" w:cs="Times New Roman"/>
              </w:rPr>
              <w:t xml:space="preserve"> test </w:t>
            </w:r>
            <w:proofErr w:type="spellStart"/>
            <w:r w:rsidRPr="23D087CE" w:rsidR="23D087CE">
              <w:rPr>
                <w:rFonts w:ascii="Times New Roman" w:hAnsi="Times New Roman" w:eastAsia="Times New Roman" w:cs="Times New Roman"/>
              </w:rPr>
              <w:t>cơ</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nhất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của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phần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mềm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chế</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rủi</w:t>
            </w:r>
            <w:proofErr w:type="spellEnd"/>
            <w:r w:rsidRPr="23D087CE" w:rsidR="23D087CE">
              <w:rPr>
                <w:rFonts w:ascii="Times New Roman" w:hAnsi="Times New Roman" w:eastAsia="Times New Roman" w:cs="Times New Roman"/>
              </w:rPr>
              <w:t xml:space="preserve"> ro.</w:t>
            </w:r>
          </w:p>
        </w:tc>
      </w:tr>
      <w:tr w:rsidR="6003E338" w:rsidTr="23D087CE" w14:paraId="5D373444" w14:textId="77777777">
        <w:tc>
          <w:tcPr>
            <w:tcW w:w="615" w:type="dxa"/>
            <w:tcMar/>
          </w:tcPr>
          <w:p w:rsidR="6003E338" w:rsidP="23D087CE" w:rsidRDefault="6003E338" w14:paraId="7CA79075" w14:textId="4EFC7D62">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810" w:type="dxa"/>
            <w:tcMar/>
          </w:tcPr>
          <w:p w:rsidR="6003E338" w:rsidP="23D087CE" w:rsidRDefault="6003E338" w14:paraId="71CECED6" w14:textId="61BF761A">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Tổ</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chức</w:t>
            </w:r>
            <w:proofErr w:type="spellEnd"/>
            <w:r w:rsidRPr="23D087CE" w:rsidR="23D087CE">
              <w:rPr>
                <w:rFonts w:ascii="Times New Roman" w:hAnsi="Times New Roman" w:eastAsia="Times New Roman" w:cs="Times New Roman"/>
              </w:rPr>
              <w:t xml:space="preserve"> </w:t>
            </w:r>
          </w:p>
        </w:tc>
        <w:tc>
          <w:tcPr>
            <w:tcW w:w="1620" w:type="dxa"/>
            <w:tcMar/>
          </w:tcPr>
          <w:p w:rsidR="6003E338" w:rsidP="23D087CE" w:rsidRDefault="6003E338" w14:paraId="5B7F8EA2" w14:textId="3F624019">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Nhân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viên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giỏi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công</w:t>
            </w:r>
            <w:proofErr w:type="spellEnd"/>
            <w:r w:rsidRPr="23D087CE" w:rsidR="23D087CE">
              <w:rPr>
                <w:rFonts w:ascii="Times New Roman" w:hAnsi="Times New Roman" w:eastAsia="Times New Roman" w:cs="Times New Roman"/>
              </w:rPr>
              <w:t xml:space="preserve"> ty do </w:t>
            </w:r>
            <w:proofErr w:type="spellStart"/>
            <w:r w:rsidRPr="23D087CE" w:rsidR="23D087CE">
              <w:rPr>
                <w:rFonts w:ascii="Times New Roman" w:hAnsi="Times New Roman" w:eastAsia="Times New Roman" w:cs="Times New Roman"/>
              </w:rPr>
              <w:t>chênh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lệch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lương</w:t>
            </w:r>
            <w:proofErr w:type="spellEnd"/>
            <w:r w:rsidRPr="23D087CE" w:rsidR="23D087CE">
              <w:rPr>
                <w:rFonts w:ascii="Times New Roman" w:hAnsi="Times New Roman" w:eastAsia="Times New Roman" w:cs="Times New Roman"/>
              </w:rPr>
              <w:t xml:space="preserve"> </w:t>
            </w:r>
          </w:p>
        </w:tc>
        <w:tc>
          <w:tcPr>
            <w:tcW w:w="454" w:type="dxa"/>
            <w:tcMar/>
          </w:tcPr>
          <w:p w:rsidR="6003E338" w:rsidP="23D087CE" w:rsidRDefault="6003E338" w14:paraId="5E2B7D8C" w14:textId="3BAEE45D">
            <w:pPr>
              <w:rPr>
                <w:rFonts w:ascii="Times New Roman" w:hAnsi="Times New Roman" w:eastAsia="Times New Roman" w:cs="Times New Roman"/>
              </w:rPr>
            </w:pPr>
            <w:r w:rsidRPr="23D087CE" w:rsidR="23D087CE">
              <w:rPr>
                <w:rFonts w:ascii="Times New Roman" w:hAnsi="Times New Roman" w:eastAsia="Times New Roman" w:cs="Times New Roman"/>
              </w:rPr>
              <w:t>5</w:t>
            </w:r>
          </w:p>
        </w:tc>
        <w:tc>
          <w:tcPr>
            <w:tcW w:w="525" w:type="dxa"/>
            <w:tcMar/>
          </w:tcPr>
          <w:p w:rsidR="6003E338" w:rsidP="23D087CE" w:rsidRDefault="6003E338" w14:paraId="54306AA3" w14:textId="6F077FAE">
            <w:pPr>
              <w:rPr>
                <w:rFonts w:ascii="Times New Roman" w:hAnsi="Times New Roman" w:eastAsia="Times New Roman" w:cs="Times New Roman"/>
              </w:rPr>
            </w:pPr>
            <w:r w:rsidRPr="23D087CE" w:rsidR="23D087CE">
              <w:rPr>
                <w:rFonts w:ascii="Times New Roman" w:hAnsi="Times New Roman" w:eastAsia="Times New Roman" w:cs="Times New Roman"/>
              </w:rPr>
              <w:t>5</w:t>
            </w:r>
          </w:p>
        </w:tc>
        <w:tc>
          <w:tcPr>
            <w:tcW w:w="510" w:type="dxa"/>
            <w:tcMar/>
          </w:tcPr>
          <w:p w:rsidR="6003E338" w:rsidP="23D087CE" w:rsidRDefault="6003E338" w14:paraId="41E3A098" w14:textId="0682FEEE">
            <w:pPr>
              <w:rPr>
                <w:rFonts w:ascii="Times New Roman" w:hAnsi="Times New Roman" w:eastAsia="Times New Roman" w:cs="Times New Roman"/>
              </w:rPr>
            </w:pPr>
            <w:r w:rsidRPr="23D087CE" w:rsidR="23D087CE">
              <w:rPr>
                <w:rFonts w:ascii="Times New Roman" w:hAnsi="Times New Roman" w:eastAsia="Times New Roman" w:cs="Times New Roman"/>
              </w:rPr>
              <w:t>25</w:t>
            </w:r>
          </w:p>
        </w:tc>
        <w:tc>
          <w:tcPr>
            <w:tcW w:w="4246" w:type="dxa"/>
            <w:tcMar/>
          </w:tcPr>
          <w:p w:rsidR="6003E338" w:rsidP="23D087CE" w:rsidRDefault="6003E338" w14:paraId="26954E67" w14:textId="2C7961E0">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Nhân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viên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nhận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offer </w:t>
            </w:r>
            <w:proofErr w:type="spellStart"/>
            <w:r w:rsidRPr="23D087CE" w:rsidR="23D087CE">
              <w:rPr>
                <w:rFonts w:ascii="Times New Roman" w:hAnsi="Times New Roman" w:eastAsia="Times New Roman" w:cs="Times New Roman"/>
              </w:rPr>
              <w:t>tốt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từ</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cty</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dự</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chế</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tham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khảo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mức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lương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điều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khoản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giải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phóng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hợp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đồng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phù</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hợp</w:t>
            </w:r>
            <w:proofErr w:type="spellEnd"/>
            <w:r w:rsidRPr="23D087CE" w:rsidR="23D087CE">
              <w:rPr>
                <w:rFonts w:ascii="Times New Roman" w:hAnsi="Times New Roman" w:eastAsia="Times New Roman" w:cs="Times New Roman"/>
              </w:rPr>
              <w:t>.</w:t>
            </w:r>
          </w:p>
        </w:tc>
      </w:tr>
      <w:tr w:rsidR="6003E338" w:rsidTr="23D087CE" w14:paraId="46893310" w14:textId="77777777">
        <w:tc>
          <w:tcPr>
            <w:tcW w:w="615" w:type="dxa"/>
            <w:tcMar/>
          </w:tcPr>
          <w:p w:rsidR="6003E338" w:rsidP="23D087CE" w:rsidRDefault="6003E338" w14:paraId="53ADD86A" w14:textId="77A2D628">
            <w:pPr>
              <w:rPr>
                <w:rFonts w:ascii="Times New Roman" w:hAnsi="Times New Roman" w:eastAsia="Times New Roman" w:cs="Times New Roman"/>
              </w:rPr>
            </w:pPr>
            <w:r w:rsidRPr="23D087CE" w:rsidR="23D087CE">
              <w:rPr>
                <w:rFonts w:ascii="Times New Roman" w:hAnsi="Times New Roman" w:eastAsia="Times New Roman" w:cs="Times New Roman"/>
              </w:rPr>
              <w:t>5</w:t>
            </w:r>
          </w:p>
        </w:tc>
        <w:tc>
          <w:tcPr>
            <w:tcW w:w="810" w:type="dxa"/>
            <w:tcMar/>
          </w:tcPr>
          <w:p w:rsidR="6003E338" w:rsidP="23D087CE" w:rsidRDefault="6003E338" w14:paraId="00B2BDEC" w14:textId="602AC6C2">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Tổ</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chức</w:t>
            </w:r>
            <w:proofErr w:type="spellEnd"/>
            <w:r w:rsidRPr="23D087CE" w:rsidR="23D087CE">
              <w:rPr>
                <w:rFonts w:ascii="Times New Roman" w:hAnsi="Times New Roman" w:eastAsia="Times New Roman" w:cs="Times New Roman"/>
              </w:rPr>
              <w:t xml:space="preserve"> </w:t>
            </w:r>
          </w:p>
        </w:tc>
        <w:tc>
          <w:tcPr>
            <w:tcW w:w="1620" w:type="dxa"/>
            <w:tcMar/>
          </w:tcPr>
          <w:p w:rsidR="6003E338" w:rsidP="23D087CE" w:rsidRDefault="6003E338" w14:paraId="0D63ACBD" w14:textId="26E8A5C7">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dùng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cuối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trực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tiếp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tham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w:t>
            </w:r>
            <w:proofErr w:type="spellEnd"/>
            <w:r w:rsidRPr="23D087CE" w:rsidR="23D087CE">
              <w:rPr>
                <w:rFonts w:ascii="Times New Roman" w:hAnsi="Times New Roman" w:eastAsia="Times New Roman" w:cs="Times New Roman"/>
              </w:rPr>
              <w:t xml:space="preserve"> </w:t>
            </w:r>
          </w:p>
        </w:tc>
        <w:tc>
          <w:tcPr>
            <w:tcW w:w="454" w:type="dxa"/>
            <w:tcMar/>
          </w:tcPr>
          <w:p w:rsidR="6003E338" w:rsidP="23D087CE" w:rsidRDefault="6003E338" w14:paraId="717A9CF9" w14:textId="21F9FD35">
            <w:pPr>
              <w:rPr>
                <w:rFonts w:ascii="Times New Roman" w:hAnsi="Times New Roman" w:eastAsia="Times New Roman" w:cs="Times New Roman"/>
              </w:rPr>
            </w:pPr>
            <w:r w:rsidRPr="23D087CE" w:rsidR="23D087CE">
              <w:rPr>
                <w:rFonts w:ascii="Times New Roman" w:hAnsi="Times New Roman" w:eastAsia="Times New Roman" w:cs="Times New Roman"/>
              </w:rPr>
              <w:t>3</w:t>
            </w:r>
          </w:p>
        </w:tc>
        <w:tc>
          <w:tcPr>
            <w:tcW w:w="525" w:type="dxa"/>
            <w:tcMar/>
          </w:tcPr>
          <w:p w:rsidR="6003E338" w:rsidP="23D087CE" w:rsidRDefault="6003E338" w14:paraId="4D80C363" w14:textId="2A833B30">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510" w:type="dxa"/>
            <w:tcMar/>
          </w:tcPr>
          <w:p w:rsidR="6003E338" w:rsidP="23D087CE" w:rsidRDefault="6003E338" w14:paraId="4DC502E2" w14:textId="49DD2304">
            <w:pPr>
              <w:rPr>
                <w:rFonts w:ascii="Times New Roman" w:hAnsi="Times New Roman" w:eastAsia="Times New Roman" w:cs="Times New Roman"/>
              </w:rPr>
            </w:pPr>
            <w:r w:rsidRPr="23D087CE" w:rsidR="23D087CE">
              <w:rPr>
                <w:rFonts w:ascii="Times New Roman" w:hAnsi="Times New Roman" w:eastAsia="Times New Roman" w:cs="Times New Roman"/>
              </w:rPr>
              <w:t>16</w:t>
            </w:r>
          </w:p>
        </w:tc>
        <w:tc>
          <w:tcPr>
            <w:tcW w:w="4246" w:type="dxa"/>
            <w:tcMar/>
          </w:tcPr>
          <w:p w:rsidR="6003E338" w:rsidP="23D087CE" w:rsidRDefault="6003E338" w14:paraId="6CB76C75" w14:textId="08A99EB4">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hiểu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rõ</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đáp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ứng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w:t>
            </w:r>
          </w:p>
          <w:p w:rsidR="6003E338" w:rsidP="23D087CE" w:rsidRDefault="6003E338" w14:paraId="7D93E3FB" w14:textId="5826598C">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dùng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thử</w:t>
            </w:r>
            <w:proofErr w:type="spellEnd"/>
            <w:r w:rsidRPr="23D087CE" w:rsidR="23D087CE">
              <w:rPr>
                <w:rFonts w:ascii="Times New Roman" w:hAnsi="Times New Roman" w:eastAsia="Times New Roman" w:cs="Times New Roman"/>
              </w:rPr>
              <w:t xml:space="preserve"> ở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dùng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cuối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cải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thiện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dự</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án</w:t>
            </w:r>
            <w:proofErr w:type="spellEnd"/>
            <w:r w:rsidRPr="23D087CE" w:rsidR="23D087CE">
              <w:rPr>
                <w:rFonts w:ascii="Times New Roman" w:hAnsi="Times New Roman" w:eastAsia="Times New Roman" w:cs="Times New Roman"/>
              </w:rPr>
              <w:t>.</w:t>
            </w:r>
          </w:p>
        </w:tc>
      </w:tr>
      <w:tr w:rsidR="6003E338" w:rsidTr="23D087CE" w14:paraId="2BCE9761" w14:textId="77777777">
        <w:tc>
          <w:tcPr>
            <w:tcW w:w="615" w:type="dxa"/>
            <w:tcMar/>
          </w:tcPr>
          <w:p w:rsidR="6003E338" w:rsidP="23D087CE" w:rsidRDefault="6003E338" w14:paraId="0EC9EF7E" w14:textId="5AFE61A6">
            <w:pPr>
              <w:rPr>
                <w:rFonts w:ascii="Times New Roman" w:hAnsi="Times New Roman" w:eastAsia="Times New Roman" w:cs="Times New Roman"/>
              </w:rPr>
            </w:pPr>
            <w:r w:rsidRPr="23D087CE" w:rsidR="23D087CE">
              <w:rPr>
                <w:rFonts w:ascii="Times New Roman" w:hAnsi="Times New Roman" w:eastAsia="Times New Roman" w:cs="Times New Roman"/>
              </w:rPr>
              <w:t>6</w:t>
            </w:r>
          </w:p>
        </w:tc>
        <w:tc>
          <w:tcPr>
            <w:tcW w:w="810" w:type="dxa"/>
            <w:tcMar/>
          </w:tcPr>
          <w:p w:rsidR="6003E338" w:rsidP="23D087CE" w:rsidRDefault="6003E338" w14:paraId="1A0656D3" w14:textId="55B14A33">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p>
        </w:tc>
        <w:tc>
          <w:tcPr>
            <w:tcW w:w="1620" w:type="dxa"/>
            <w:tcMar/>
          </w:tcPr>
          <w:p w:rsidR="6003E338" w:rsidP="23D087CE" w:rsidRDefault="6003E338" w14:paraId="10633F0A" w14:textId="675397F4">
            <w:pPr>
              <w:rPr>
                <w:rFonts w:ascii="Times New Roman" w:hAnsi="Times New Roman" w:eastAsia="Times New Roman" w:cs="Times New Roman"/>
                <w:sz w:val="22"/>
                <w:szCs w:val="22"/>
              </w:rPr>
            </w:pPr>
            <w:r w:rsidRPr="23D087CE" w:rsidR="23D087CE">
              <w:rPr>
                <w:rFonts w:ascii="Times New Roman" w:hAnsi="Times New Roman" w:eastAsia="Times New Roman" w:cs="Times New Roman"/>
                <w:sz w:val="22"/>
                <w:szCs w:val="22"/>
              </w:rPr>
              <w:t xml:space="preserve">Quy </w:t>
            </w:r>
            <w:proofErr w:type="spellStart"/>
            <w:r w:rsidRPr="23D087CE" w:rsidR="23D087CE">
              <w:rPr>
                <w:rFonts w:ascii="Times New Roman" w:hAnsi="Times New Roman" w:eastAsia="Times New Roman" w:cs="Times New Roman"/>
                <w:sz w:val="22"/>
                <w:szCs w:val="22"/>
              </w:rPr>
              <w:t>trình</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nghiệp</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vụ</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có</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thể</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thay</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đổi</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trong</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khi</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triển</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khai</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dự</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án</w:t>
            </w:r>
            <w:proofErr w:type="spellEnd"/>
            <w:r w:rsidRPr="23D087CE" w:rsidR="23D087CE">
              <w:rPr>
                <w:rFonts w:ascii="Times New Roman" w:hAnsi="Times New Roman" w:eastAsia="Times New Roman" w:cs="Times New Roman"/>
                <w:sz w:val="22"/>
                <w:szCs w:val="22"/>
              </w:rPr>
              <w:t xml:space="preserve"> CNTT</w:t>
            </w:r>
          </w:p>
        </w:tc>
        <w:tc>
          <w:tcPr>
            <w:tcW w:w="454" w:type="dxa"/>
            <w:tcMar/>
          </w:tcPr>
          <w:p w:rsidR="6003E338" w:rsidP="23D087CE" w:rsidRDefault="6003E338" w14:paraId="3B395F63" w14:textId="431CBB03">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525" w:type="dxa"/>
            <w:tcMar/>
          </w:tcPr>
          <w:p w:rsidR="6003E338" w:rsidP="23D087CE" w:rsidRDefault="6003E338" w14:paraId="1FFAF36A" w14:textId="4B074930">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510" w:type="dxa"/>
            <w:tcMar/>
          </w:tcPr>
          <w:p w:rsidR="6003E338" w:rsidP="23D087CE" w:rsidRDefault="6003E338" w14:paraId="08F62E59" w14:textId="5A4A468B">
            <w:pPr>
              <w:rPr>
                <w:rFonts w:ascii="Times New Roman" w:hAnsi="Times New Roman" w:eastAsia="Times New Roman" w:cs="Times New Roman"/>
              </w:rPr>
            </w:pPr>
            <w:r w:rsidRPr="23D087CE" w:rsidR="23D087CE">
              <w:rPr>
                <w:rFonts w:ascii="Times New Roman" w:hAnsi="Times New Roman" w:eastAsia="Times New Roman" w:cs="Times New Roman"/>
              </w:rPr>
              <w:t>16</w:t>
            </w:r>
          </w:p>
        </w:tc>
        <w:tc>
          <w:tcPr>
            <w:tcW w:w="4246" w:type="dxa"/>
            <w:tcMar/>
          </w:tcPr>
          <w:p w:rsidR="6003E338" w:rsidP="23D087CE" w:rsidRDefault="6003E338" w14:paraId="4445A6FC" w14:textId="5B54DEE3">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Khách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yêu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mới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sửa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đổi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yêu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cũ</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trong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gian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phát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triển</w:t>
            </w:r>
            <w:proofErr w:type="spellEnd"/>
            <w:r w:rsidRPr="23D087CE" w:rsidR="23D087CE">
              <w:rPr>
                <w:rFonts w:ascii="Times New Roman" w:hAnsi="Times New Roman" w:eastAsia="Times New Roman" w:cs="Times New Roman"/>
              </w:rPr>
              <w:t>.</w:t>
            </w:r>
          </w:p>
          <w:p w:rsidR="6003E338" w:rsidP="23D087CE" w:rsidRDefault="6003E338" w14:paraId="4DD808B6" w14:textId="3E5A91F8">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Lãnh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đạo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cấp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cao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làm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việc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sát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sao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với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yêu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của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đối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tác</w:t>
            </w:r>
            <w:proofErr w:type="spellEnd"/>
            <w:r w:rsidRPr="23D087CE" w:rsidR="23D087CE">
              <w:rPr>
                <w:rFonts w:ascii="Times New Roman" w:hAnsi="Times New Roman" w:eastAsia="Times New Roman" w:cs="Times New Roman"/>
              </w:rPr>
              <w:t xml:space="preserve"> </w:t>
            </w:r>
          </w:p>
        </w:tc>
      </w:tr>
      <w:tr w:rsidR="6003E338" w:rsidTr="23D087CE" w14:paraId="63B0CE1E" w14:textId="77777777">
        <w:tc>
          <w:tcPr>
            <w:tcW w:w="615" w:type="dxa"/>
            <w:tcMar/>
          </w:tcPr>
          <w:p w:rsidR="6003E338" w:rsidP="23D087CE" w:rsidRDefault="6003E338" w14:paraId="56C9D128" w14:textId="734123AD">
            <w:pPr>
              <w:rPr>
                <w:rFonts w:ascii="Times New Roman" w:hAnsi="Times New Roman" w:eastAsia="Times New Roman" w:cs="Times New Roman"/>
              </w:rPr>
            </w:pPr>
            <w:r w:rsidRPr="23D087CE" w:rsidR="23D087CE">
              <w:rPr>
                <w:rFonts w:ascii="Times New Roman" w:hAnsi="Times New Roman" w:eastAsia="Times New Roman" w:cs="Times New Roman"/>
              </w:rPr>
              <w:t>7</w:t>
            </w:r>
          </w:p>
        </w:tc>
        <w:tc>
          <w:tcPr>
            <w:tcW w:w="810" w:type="dxa"/>
            <w:tcMar/>
          </w:tcPr>
          <w:p w:rsidR="6003E338" w:rsidP="23D087CE" w:rsidRDefault="6003E338" w14:paraId="4E6886AB" w14:textId="354280A4">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r w:rsidRPr="23D087CE" w:rsidR="23D087CE">
              <w:rPr>
                <w:rFonts w:ascii="Times New Roman" w:hAnsi="Times New Roman" w:eastAsia="Times New Roman" w:cs="Times New Roman"/>
              </w:rPr>
              <w:t xml:space="preserve"> </w:t>
            </w:r>
          </w:p>
        </w:tc>
        <w:tc>
          <w:tcPr>
            <w:tcW w:w="1620" w:type="dxa"/>
            <w:tcMar/>
          </w:tcPr>
          <w:p w:rsidR="6003E338" w:rsidP="23D087CE" w:rsidRDefault="6003E338" w14:paraId="2188DF73" w14:textId="33E86A32">
            <w:pPr>
              <w:rPr>
                <w:rFonts w:ascii="Times New Roman" w:hAnsi="Times New Roman" w:eastAsia="Times New Roman" w:cs="Times New Roman"/>
                <w:sz w:val="22"/>
                <w:szCs w:val="22"/>
              </w:rPr>
            </w:pPr>
            <w:proofErr w:type="spellStart"/>
            <w:r w:rsidRPr="23D087CE" w:rsidR="23D087CE">
              <w:rPr>
                <w:rFonts w:ascii="Times New Roman" w:hAnsi="Times New Roman" w:eastAsia="Times New Roman" w:cs="Times New Roman"/>
                <w:sz w:val="22"/>
                <w:szCs w:val="22"/>
              </w:rPr>
              <w:t>Đòi</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hỏi</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cao</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vê</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chất</w:t>
            </w:r>
            <w:proofErr w:type="spellEnd"/>
            <w:r w:rsidRPr="23D087CE" w:rsidR="23D087CE">
              <w:rPr>
                <w:rFonts w:ascii="Times New Roman" w:hAnsi="Times New Roman" w:eastAsia="Times New Roman" w:cs="Times New Roman"/>
                <w:sz w:val="22"/>
                <w:szCs w:val="22"/>
              </w:rPr>
              <w:t xml:space="preserve"> </w:t>
            </w:r>
            <w:proofErr w:type="spellStart"/>
            <w:r w:rsidRPr="23D087CE" w:rsidR="23D087CE">
              <w:rPr>
                <w:rFonts w:ascii="Times New Roman" w:hAnsi="Times New Roman" w:eastAsia="Times New Roman" w:cs="Times New Roman"/>
                <w:sz w:val="22"/>
                <w:szCs w:val="22"/>
              </w:rPr>
              <w:t>lượng</w:t>
            </w:r>
            <w:proofErr w:type="spellEnd"/>
          </w:p>
        </w:tc>
        <w:tc>
          <w:tcPr>
            <w:tcW w:w="454" w:type="dxa"/>
            <w:tcMar/>
          </w:tcPr>
          <w:p w:rsidR="6003E338" w:rsidP="23D087CE" w:rsidRDefault="6003E338" w14:paraId="1AE4EBEA" w14:textId="002A0D24">
            <w:pPr>
              <w:rPr>
                <w:rFonts w:ascii="Times New Roman" w:hAnsi="Times New Roman" w:eastAsia="Times New Roman" w:cs="Times New Roman"/>
              </w:rPr>
            </w:pPr>
            <w:r w:rsidRPr="23D087CE" w:rsidR="23D087CE">
              <w:rPr>
                <w:rFonts w:ascii="Times New Roman" w:hAnsi="Times New Roman" w:eastAsia="Times New Roman" w:cs="Times New Roman"/>
              </w:rPr>
              <w:t>3</w:t>
            </w:r>
          </w:p>
        </w:tc>
        <w:tc>
          <w:tcPr>
            <w:tcW w:w="525" w:type="dxa"/>
            <w:tcMar/>
          </w:tcPr>
          <w:p w:rsidR="6003E338" w:rsidP="23D087CE" w:rsidRDefault="6003E338" w14:paraId="3410DF1F" w14:textId="7FB1CD76">
            <w:pPr>
              <w:rPr>
                <w:rFonts w:ascii="Times New Roman" w:hAnsi="Times New Roman" w:eastAsia="Times New Roman" w:cs="Times New Roman"/>
              </w:rPr>
            </w:pPr>
            <w:r w:rsidRPr="23D087CE" w:rsidR="23D087CE">
              <w:rPr>
                <w:rFonts w:ascii="Times New Roman" w:hAnsi="Times New Roman" w:eastAsia="Times New Roman" w:cs="Times New Roman"/>
              </w:rPr>
              <w:t>3</w:t>
            </w:r>
          </w:p>
        </w:tc>
        <w:tc>
          <w:tcPr>
            <w:tcW w:w="510" w:type="dxa"/>
            <w:tcMar/>
          </w:tcPr>
          <w:p w:rsidR="6003E338" w:rsidP="23D087CE" w:rsidRDefault="6003E338" w14:paraId="1C32EB66" w14:textId="2A380971">
            <w:pPr>
              <w:rPr>
                <w:rFonts w:ascii="Times New Roman" w:hAnsi="Times New Roman" w:eastAsia="Times New Roman" w:cs="Times New Roman"/>
              </w:rPr>
            </w:pPr>
            <w:r w:rsidRPr="23D087CE" w:rsidR="23D087CE">
              <w:rPr>
                <w:rFonts w:ascii="Times New Roman" w:hAnsi="Times New Roman" w:eastAsia="Times New Roman" w:cs="Times New Roman"/>
              </w:rPr>
              <w:t>9</w:t>
            </w:r>
          </w:p>
        </w:tc>
        <w:tc>
          <w:tcPr>
            <w:tcW w:w="4246" w:type="dxa"/>
            <w:tcMar/>
          </w:tcPr>
          <w:p w:rsidR="6003E338" w:rsidP="23D087CE" w:rsidRDefault="6003E338" w14:paraId="2F38E1E5" w14:textId="6AC3A8F4">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Yêu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cầu</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phẩm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từ</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cao</w:t>
            </w:r>
            <w:proofErr w:type="spellEnd"/>
            <w:r w:rsidRPr="23D087CE" w:rsidR="23D087CE">
              <w:rPr>
                <w:rFonts w:ascii="Times New Roman" w:hAnsi="Times New Roman" w:eastAsia="Times New Roman" w:cs="Times New Roman"/>
              </w:rPr>
              <w:t>.</w:t>
            </w:r>
          </w:p>
          <w:p w:rsidR="6003E338" w:rsidP="23D087CE" w:rsidRDefault="6003E338" w14:paraId="6DE3D88B" w14:textId="7E2703F6">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Lịch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trình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hoàn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thiện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phẩm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trễ</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đúng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với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dự</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tính</w:t>
            </w:r>
            <w:proofErr w:type="spellEnd"/>
            <w:r w:rsidRPr="23D087CE" w:rsidR="23D087CE">
              <w:rPr>
                <w:rFonts w:ascii="Times New Roman" w:hAnsi="Times New Roman" w:eastAsia="Times New Roman" w:cs="Times New Roman"/>
              </w:rPr>
              <w:t xml:space="preserve">.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23D087CE" w14:paraId="03439800" w14:textId="77777777">
        <w:tc>
          <w:tcPr>
            <w:tcW w:w="737" w:type="dxa"/>
            <w:tcMar/>
          </w:tcPr>
          <w:p w:rsidR="6003E338" w:rsidP="23D087CE" w:rsidRDefault="6003E338" w14:paraId="484BDED9" w14:textId="32EEC296">
            <w:pPr>
              <w:rPr>
                <w:rFonts w:ascii="Times New Roman" w:hAnsi="Times New Roman" w:eastAsia="Times New Roman" w:cs="Times New Roman"/>
              </w:rPr>
            </w:pPr>
            <w:r w:rsidRPr="23D087CE" w:rsidR="23D087CE">
              <w:rPr>
                <w:rFonts w:ascii="Times New Roman" w:hAnsi="Times New Roman" w:eastAsia="Times New Roman" w:cs="Times New Roman"/>
              </w:rPr>
              <w:t>STT</w:t>
            </w:r>
          </w:p>
        </w:tc>
        <w:tc>
          <w:tcPr>
            <w:tcW w:w="6000" w:type="dxa"/>
            <w:gridSpan w:val="2"/>
            <w:tcMar/>
          </w:tcPr>
          <w:p w:rsidR="6003E338" w:rsidP="23D087CE" w:rsidRDefault="6003E338" w14:paraId="3E6C3985" w14:textId="6F475C70">
            <w:pPr>
              <w:jc w:val="cente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p>
        </w:tc>
        <w:tc>
          <w:tcPr>
            <w:tcW w:w="2043" w:type="dxa"/>
            <w:tcMar/>
          </w:tcPr>
          <w:p w:rsidR="6003E338" w:rsidP="23D087CE" w:rsidRDefault="6003E338" w14:paraId="4C6F8760" w14:textId="524C9DAA">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Thành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tiền</w:t>
            </w:r>
            <w:proofErr w:type="spellEnd"/>
          </w:p>
        </w:tc>
      </w:tr>
      <w:tr w:rsidR="6003E338" w:rsidTr="23D087CE" w14:paraId="0BDF1EDC" w14:textId="77777777">
        <w:tc>
          <w:tcPr>
            <w:tcW w:w="737" w:type="dxa"/>
            <w:tcMar/>
          </w:tcPr>
          <w:p w:rsidR="6003E338" w:rsidP="23D087CE" w:rsidRDefault="6003E338" w14:paraId="08EB9A09" w14:textId="679C94CB">
            <w:pPr>
              <w:rPr>
                <w:rFonts w:ascii="Times New Roman" w:hAnsi="Times New Roman" w:eastAsia="Times New Roman" w:cs="Times New Roman"/>
              </w:rPr>
            </w:pPr>
            <w:r w:rsidRPr="23D087CE" w:rsidR="23D087CE">
              <w:rPr>
                <w:rFonts w:ascii="Times New Roman" w:hAnsi="Times New Roman" w:eastAsia="Times New Roman" w:cs="Times New Roman"/>
              </w:rPr>
              <w:t>1</w:t>
            </w:r>
          </w:p>
        </w:tc>
        <w:tc>
          <w:tcPr>
            <w:tcW w:w="1620" w:type="dxa"/>
            <w:vMerge w:val="restart"/>
            <w:tcMar/>
          </w:tcPr>
          <w:p w:rsidR="6003E338" w:rsidP="23D087CE" w:rsidRDefault="6003E338" w14:paraId="69F7EF57" w14:textId="0FA9549D">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phát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triển</w:t>
            </w:r>
            <w:proofErr w:type="spellEnd"/>
          </w:p>
        </w:tc>
        <w:tc>
          <w:tcPr>
            <w:tcW w:w="4380" w:type="dxa"/>
            <w:tcMar/>
          </w:tcPr>
          <w:p w:rsidR="6003E338" w:rsidP="23D087CE" w:rsidRDefault="6003E338" w14:paraId="10D42ED1" w14:textId="5CB99DBD">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năng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đọc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truyện</w:t>
            </w:r>
            <w:proofErr w:type="spellEnd"/>
          </w:p>
        </w:tc>
        <w:tc>
          <w:tcPr>
            <w:tcW w:w="2043" w:type="dxa"/>
            <w:tcMar/>
          </w:tcPr>
          <w:p w:rsidR="6003E338" w:rsidP="23D087CE" w:rsidRDefault="6003E338" w14:paraId="0FE5ABC7" w14:textId="6F3757FB">
            <w:pPr>
              <w:rPr>
                <w:rFonts w:ascii="Times New Roman" w:hAnsi="Times New Roman" w:eastAsia="Times New Roman" w:cs="Times New Roman"/>
              </w:rPr>
            </w:pPr>
            <w:r w:rsidRPr="23D087CE" w:rsidR="23D087CE">
              <w:rPr>
                <w:rFonts w:ascii="Times New Roman" w:hAnsi="Times New Roman" w:eastAsia="Times New Roman" w:cs="Times New Roman"/>
              </w:rPr>
              <w:t>100.000.000d</w:t>
            </w:r>
          </w:p>
        </w:tc>
      </w:tr>
      <w:tr w:rsidR="6003E338" w:rsidTr="23D087CE" w14:paraId="6CD0ABEB" w14:textId="77777777">
        <w:tc>
          <w:tcPr>
            <w:tcW w:w="737" w:type="dxa"/>
            <w:tcMar/>
          </w:tcPr>
          <w:p w:rsidR="6003E338" w:rsidP="23D087CE" w:rsidRDefault="6003E338" w14:paraId="2A887DBB" w14:textId="4609A4E2">
            <w:pPr>
              <w:rPr>
                <w:rFonts w:ascii="Times New Roman" w:hAnsi="Times New Roman" w:eastAsia="Times New Roman" w:cs="Times New Roman"/>
              </w:rPr>
            </w:pPr>
            <w:r w:rsidRPr="23D087CE" w:rsidR="23D087CE">
              <w:rPr>
                <w:rFonts w:ascii="Times New Roman" w:hAnsi="Times New Roman" w:eastAsia="Times New Roman" w:cs="Times New Roman"/>
              </w:rPr>
              <w:t>2</w:t>
            </w:r>
          </w:p>
        </w:tc>
        <w:tc>
          <w:tcPr>
            <w:tcW w:w="1620" w:type="dxa"/>
            <w:vMerge/>
            <w:tcMar/>
          </w:tcPr>
          <w:p w:rsidR="006157EA" w:rsidRDefault="006157EA" w14:paraId="5F65EA2E" w14:textId="77777777"/>
        </w:tc>
        <w:tc>
          <w:tcPr>
            <w:tcW w:w="4380" w:type="dxa"/>
            <w:tcMar/>
          </w:tcPr>
          <w:p w:rsidR="6003E338" w:rsidP="23D087CE" w:rsidRDefault="6003E338" w14:paraId="1DF4A83F" w14:textId="1F8B0C60">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năng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nội</w:t>
            </w:r>
            <w:proofErr w:type="spellEnd"/>
            <w:r w:rsidRPr="23D087CE" w:rsidR="23D087CE">
              <w:rPr>
                <w:rFonts w:ascii="Times New Roman" w:hAnsi="Times New Roman" w:eastAsia="Times New Roman" w:cs="Times New Roman"/>
              </w:rPr>
              <w:t xml:space="preserve"> dung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upload </w:t>
            </w:r>
            <w:proofErr w:type="spellStart"/>
            <w:r w:rsidRPr="23D087CE" w:rsidR="23D087CE">
              <w:rPr>
                <w:rFonts w:ascii="Times New Roman" w:hAnsi="Times New Roman" w:eastAsia="Times New Roman" w:cs="Times New Roman"/>
              </w:rPr>
              <w:t>truyện</w:t>
            </w:r>
            <w:proofErr w:type="spellEnd"/>
          </w:p>
        </w:tc>
        <w:tc>
          <w:tcPr>
            <w:tcW w:w="2043" w:type="dxa"/>
            <w:tcMar/>
          </w:tcPr>
          <w:p w:rsidR="6003E338" w:rsidP="23D087CE" w:rsidRDefault="6003E338" w14:paraId="79EB23FE" w14:textId="55F8A88A">
            <w:pPr>
              <w:rPr>
                <w:rFonts w:ascii="Times New Roman" w:hAnsi="Times New Roman" w:eastAsia="Times New Roman" w:cs="Times New Roman"/>
              </w:rPr>
            </w:pPr>
            <w:r w:rsidRPr="23D087CE" w:rsidR="23D087CE">
              <w:rPr>
                <w:rFonts w:ascii="Times New Roman" w:hAnsi="Times New Roman" w:eastAsia="Times New Roman" w:cs="Times New Roman"/>
              </w:rPr>
              <w:t>100.000.000d</w:t>
            </w:r>
          </w:p>
        </w:tc>
      </w:tr>
      <w:tr w:rsidR="6003E338" w:rsidTr="23D087CE" w14:paraId="796AB8CF" w14:textId="77777777">
        <w:tc>
          <w:tcPr>
            <w:tcW w:w="737" w:type="dxa"/>
            <w:tcMar/>
          </w:tcPr>
          <w:p w:rsidR="6003E338" w:rsidP="23D087CE" w:rsidRDefault="6003E338" w14:paraId="097C9399" w14:textId="5620D95D">
            <w:pPr>
              <w:rPr>
                <w:rFonts w:ascii="Times New Roman" w:hAnsi="Times New Roman" w:eastAsia="Times New Roman" w:cs="Times New Roman"/>
              </w:rPr>
            </w:pPr>
            <w:r w:rsidRPr="23D087CE" w:rsidR="23D087CE">
              <w:rPr>
                <w:rFonts w:ascii="Times New Roman" w:hAnsi="Times New Roman" w:eastAsia="Times New Roman" w:cs="Times New Roman"/>
              </w:rPr>
              <w:t>3</w:t>
            </w:r>
          </w:p>
        </w:tc>
        <w:tc>
          <w:tcPr>
            <w:tcW w:w="1620" w:type="dxa"/>
            <w:vMerge/>
            <w:tcMar/>
          </w:tcPr>
          <w:p w:rsidR="006157EA" w:rsidRDefault="006157EA" w14:paraId="0BEE4FB3" w14:textId="77777777"/>
        </w:tc>
        <w:tc>
          <w:tcPr>
            <w:tcW w:w="4380" w:type="dxa"/>
            <w:tcMar/>
          </w:tcPr>
          <w:p w:rsidR="6003E338" w:rsidP="23D087CE" w:rsidRDefault="6003E338" w14:paraId="5E088A22" w14:textId="6B167573">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năng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tài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khoản</w:t>
            </w:r>
            <w:proofErr w:type="spellEnd"/>
          </w:p>
        </w:tc>
        <w:tc>
          <w:tcPr>
            <w:tcW w:w="2043" w:type="dxa"/>
            <w:tcMar/>
          </w:tcPr>
          <w:p w:rsidR="6003E338" w:rsidP="23D087CE" w:rsidRDefault="6003E338" w14:paraId="2FB187A6" w14:textId="5A5A95F3">
            <w:pPr>
              <w:rPr>
                <w:rFonts w:ascii="Times New Roman" w:hAnsi="Times New Roman" w:eastAsia="Times New Roman" w:cs="Times New Roman"/>
              </w:rPr>
            </w:pPr>
            <w:r w:rsidRPr="23D087CE" w:rsidR="23D087CE">
              <w:rPr>
                <w:rFonts w:ascii="Times New Roman" w:hAnsi="Times New Roman" w:eastAsia="Times New Roman" w:cs="Times New Roman"/>
              </w:rPr>
              <w:t>50.000.000d</w:t>
            </w:r>
          </w:p>
        </w:tc>
      </w:tr>
      <w:tr w:rsidR="6003E338" w:rsidTr="23D087CE" w14:paraId="54D343D7" w14:textId="77777777">
        <w:tc>
          <w:tcPr>
            <w:tcW w:w="737" w:type="dxa"/>
            <w:tcMar/>
          </w:tcPr>
          <w:p w:rsidR="6003E338" w:rsidP="23D087CE" w:rsidRDefault="6003E338" w14:paraId="35CD69AC" w14:textId="7689B882">
            <w:pPr>
              <w:rPr>
                <w:rFonts w:ascii="Times New Roman" w:hAnsi="Times New Roman" w:eastAsia="Times New Roman" w:cs="Times New Roman"/>
              </w:rPr>
            </w:pPr>
            <w:r w:rsidRPr="23D087CE" w:rsidR="23D087CE">
              <w:rPr>
                <w:rFonts w:ascii="Times New Roman" w:hAnsi="Times New Roman" w:eastAsia="Times New Roman" w:cs="Times New Roman"/>
              </w:rPr>
              <w:t>4</w:t>
            </w:r>
          </w:p>
        </w:tc>
        <w:tc>
          <w:tcPr>
            <w:tcW w:w="1620" w:type="dxa"/>
            <w:tcMar/>
          </w:tcPr>
          <w:p w:rsidR="6003E338" w:rsidP="23D087CE" w:rsidRDefault="6003E338" w14:paraId="52E38AC2" w14:textId="42E16278">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kiểm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thử</w:t>
            </w:r>
            <w:proofErr w:type="spellEnd"/>
          </w:p>
        </w:tc>
        <w:tc>
          <w:tcPr>
            <w:tcW w:w="4380" w:type="dxa"/>
            <w:tcMar/>
          </w:tcPr>
          <w:p w:rsidR="6003E338" w:rsidP="23D087CE" w:rsidRDefault="6003E338" w14:paraId="6191BC3F" w14:textId="4EC6ACCE">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kiểm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năng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của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đọc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truyện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người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p>
        </w:tc>
        <w:tc>
          <w:tcPr>
            <w:tcW w:w="2043" w:type="dxa"/>
            <w:tcMar/>
          </w:tcPr>
          <w:p w:rsidR="6003E338" w:rsidP="23D087CE" w:rsidRDefault="6003E338" w14:paraId="1A9A35A3" w14:textId="1134CA0F">
            <w:pPr>
              <w:rPr>
                <w:rFonts w:ascii="Times New Roman" w:hAnsi="Times New Roman" w:eastAsia="Times New Roman" w:cs="Times New Roman"/>
              </w:rPr>
            </w:pPr>
            <w:r w:rsidRPr="23D087CE" w:rsidR="23D087CE">
              <w:rPr>
                <w:rFonts w:ascii="Times New Roman" w:hAnsi="Times New Roman" w:eastAsia="Times New Roman" w:cs="Times New Roman"/>
              </w:rPr>
              <w:t>100.000.000</w:t>
            </w:r>
          </w:p>
        </w:tc>
      </w:tr>
      <w:tr w:rsidR="6003E338" w:rsidTr="23D087CE" w14:paraId="632E3F06" w14:textId="77777777">
        <w:tc>
          <w:tcPr>
            <w:tcW w:w="6737" w:type="dxa"/>
            <w:gridSpan w:val="3"/>
            <w:tcMar/>
          </w:tcPr>
          <w:p w:rsidR="6003E338" w:rsidP="23D087CE" w:rsidRDefault="6003E338" w14:paraId="3034B2DC" w14:textId="64B6640B">
            <w:pPr>
              <w:jc w:val="cente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Tổng</w:t>
            </w:r>
            <w:proofErr w:type="spellEnd"/>
          </w:p>
        </w:tc>
        <w:tc>
          <w:tcPr>
            <w:tcW w:w="2043" w:type="dxa"/>
            <w:tcMar/>
          </w:tcPr>
          <w:p w:rsidR="6003E338" w:rsidP="23D087CE" w:rsidRDefault="6003E338" w14:paraId="246A1529" w14:textId="52396124">
            <w:pPr>
              <w:rPr>
                <w:rFonts w:ascii="Times New Roman" w:hAnsi="Times New Roman" w:eastAsia="Times New Roman" w:cs="Times New Roman"/>
              </w:rPr>
            </w:pPr>
            <w:r w:rsidRPr="23D087CE" w:rsidR="23D087CE">
              <w:rPr>
                <w:rFonts w:ascii="Times New Roman" w:hAnsi="Times New Roman" w:eastAsia="Times New Roman" w:cs="Times New Roman"/>
              </w:rPr>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23D087CE" w14:paraId="39F17DC2" w14:textId="77777777">
        <w:tc>
          <w:tcPr>
            <w:tcW w:w="737" w:type="dxa"/>
            <w:tcMar/>
          </w:tcPr>
          <w:p w:rsidR="6003E338" w:rsidP="23D087CE" w:rsidRDefault="6003E338" w14:paraId="31F96A22" w14:textId="32EEC296">
            <w:pPr>
              <w:rPr>
                <w:rFonts w:ascii="Times New Roman" w:hAnsi="Times New Roman" w:eastAsia="Times New Roman" w:cs="Times New Roman"/>
              </w:rPr>
            </w:pPr>
            <w:r w:rsidRPr="23D087CE" w:rsidR="23D087CE">
              <w:rPr>
                <w:rFonts w:ascii="Times New Roman" w:hAnsi="Times New Roman" w:eastAsia="Times New Roman" w:cs="Times New Roman"/>
              </w:rPr>
              <w:t>STT</w:t>
            </w:r>
          </w:p>
        </w:tc>
        <w:tc>
          <w:tcPr>
            <w:tcW w:w="5865" w:type="dxa"/>
            <w:gridSpan w:val="2"/>
            <w:tcMar/>
          </w:tcPr>
          <w:p w:rsidR="6003E338" w:rsidP="23D087CE" w:rsidRDefault="6003E338" w14:paraId="7DEEAC0F" w14:textId="6F475C70">
            <w:pPr>
              <w:jc w:val="cente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p>
        </w:tc>
        <w:tc>
          <w:tcPr>
            <w:tcW w:w="2178" w:type="dxa"/>
            <w:tcMar/>
          </w:tcPr>
          <w:p w:rsidR="6003E338" w:rsidP="23D087CE" w:rsidRDefault="6003E338" w14:paraId="1D0B94B0" w14:textId="524C9DAA">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Thành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tiền</w:t>
            </w:r>
            <w:proofErr w:type="spellEnd"/>
          </w:p>
        </w:tc>
      </w:tr>
      <w:tr w:rsidR="6003E338" w:rsidTr="23D087CE" w14:paraId="55B0A751" w14:textId="77777777">
        <w:tc>
          <w:tcPr>
            <w:tcW w:w="737" w:type="dxa"/>
            <w:tcMar/>
          </w:tcPr>
          <w:p w:rsidR="6003E338" w:rsidP="23D087CE" w:rsidRDefault="6003E338" w14:paraId="270175DE" w14:textId="679C94CB">
            <w:pPr>
              <w:rPr>
                <w:rFonts w:ascii="Times New Roman" w:hAnsi="Times New Roman" w:eastAsia="Times New Roman" w:cs="Times New Roman"/>
              </w:rPr>
            </w:pPr>
            <w:r w:rsidRPr="23D087CE" w:rsidR="23D087CE">
              <w:rPr>
                <w:rFonts w:ascii="Times New Roman" w:hAnsi="Times New Roman" w:eastAsia="Times New Roman" w:cs="Times New Roman"/>
              </w:rPr>
              <w:t>1</w:t>
            </w:r>
          </w:p>
        </w:tc>
        <w:tc>
          <w:tcPr>
            <w:tcW w:w="1620" w:type="dxa"/>
            <w:tcMar/>
          </w:tcPr>
          <w:p w:rsidR="6003E338" w:rsidP="23D087CE" w:rsidRDefault="6003E338" w14:paraId="4F4EE90A" w14:textId="051E54D1">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vận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hành</w:t>
            </w:r>
            <w:proofErr w:type="spellEnd"/>
          </w:p>
        </w:tc>
        <w:tc>
          <w:tcPr>
            <w:tcW w:w="4245" w:type="dxa"/>
            <w:tcMar/>
          </w:tcPr>
          <w:p w:rsidR="6003E338" w:rsidP="23D087CE" w:rsidRDefault="6003E338" w14:paraId="5D54A97C" w14:textId="7A7AA85E">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thuê</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bảo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trì</w:t>
            </w:r>
            <w:proofErr w:type="spellEnd"/>
            <w:r w:rsidRPr="23D087CE" w:rsidR="23D087CE">
              <w:rPr>
                <w:rFonts w:ascii="Times New Roman" w:hAnsi="Times New Roman" w:eastAsia="Times New Roman" w:cs="Times New Roman"/>
              </w:rPr>
              <w:t xml:space="preserve"> server </w:t>
            </w:r>
            <w:proofErr w:type="spellStart"/>
            <w:r w:rsidRPr="23D087CE" w:rsidR="23D087CE">
              <w:rPr>
                <w:rFonts w:ascii="Times New Roman" w:hAnsi="Times New Roman" w:eastAsia="Times New Roman" w:cs="Times New Roman"/>
              </w:rPr>
              <w:t>truyện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hằng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tháng</w:t>
            </w:r>
            <w:proofErr w:type="spellEnd"/>
          </w:p>
        </w:tc>
        <w:tc>
          <w:tcPr>
            <w:tcW w:w="2178" w:type="dxa"/>
            <w:tcMar/>
          </w:tcPr>
          <w:p w:rsidR="6003E338" w:rsidP="23D087CE" w:rsidRDefault="6003E338" w14:paraId="5DCB7B72" w14:textId="473EB4CA">
            <w:pPr>
              <w:rPr>
                <w:rFonts w:ascii="Times New Roman" w:hAnsi="Times New Roman" w:eastAsia="Times New Roman" w:cs="Times New Roman"/>
              </w:rPr>
            </w:pPr>
            <w:r w:rsidRPr="23D087CE" w:rsidR="23D087CE">
              <w:rPr>
                <w:rFonts w:ascii="Times New Roman" w:hAnsi="Times New Roman" w:eastAsia="Times New Roman" w:cs="Times New Roman"/>
              </w:rPr>
              <w:t>20.000.000d</w:t>
            </w:r>
          </w:p>
        </w:tc>
      </w:tr>
      <w:tr w:rsidR="6003E338" w:rsidTr="23D087CE" w14:paraId="02F8EFB2" w14:textId="77777777">
        <w:tc>
          <w:tcPr>
            <w:tcW w:w="737" w:type="dxa"/>
            <w:tcMar/>
          </w:tcPr>
          <w:p w:rsidR="6003E338" w:rsidP="23D087CE" w:rsidRDefault="6003E338" w14:paraId="5E13EEF2" w14:textId="4609A4E2">
            <w:pPr>
              <w:rPr>
                <w:rFonts w:ascii="Times New Roman" w:hAnsi="Times New Roman" w:eastAsia="Times New Roman" w:cs="Times New Roman"/>
              </w:rPr>
            </w:pPr>
            <w:r w:rsidRPr="23D087CE" w:rsidR="23D087CE">
              <w:rPr>
                <w:rFonts w:ascii="Times New Roman" w:hAnsi="Times New Roman" w:eastAsia="Times New Roman" w:cs="Times New Roman"/>
              </w:rPr>
              <w:t>2</w:t>
            </w:r>
          </w:p>
        </w:tc>
        <w:tc>
          <w:tcPr>
            <w:tcW w:w="1620" w:type="dxa"/>
            <w:tcMar/>
          </w:tcPr>
          <w:p w:rsidR="6003E338" w:rsidP="23D087CE" w:rsidRDefault="6003E338" w14:paraId="2B6ECAEE" w14:textId="44A9D532">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chính</w:t>
            </w:r>
            <w:proofErr w:type="spellEnd"/>
          </w:p>
        </w:tc>
        <w:tc>
          <w:tcPr>
            <w:tcW w:w="4245" w:type="dxa"/>
            <w:tcMar/>
          </w:tcPr>
          <w:p w:rsidR="6003E338" w:rsidP="23D087CE" w:rsidRDefault="6003E338" w14:paraId="66F54948" w14:textId="4C20A03A">
            <w:pPr>
              <w:rPr>
                <w:rFonts w:ascii="Times New Roman" w:hAnsi="Times New Roman" w:eastAsia="Times New Roman" w:cs="Times New Roman"/>
              </w:rPr>
            </w:pPr>
            <w:r w:rsidRPr="23D087CE" w:rsidR="23D087CE">
              <w:rPr>
                <w:rFonts w:ascii="Times New Roman" w:hAnsi="Times New Roman" w:eastAsia="Times New Roman" w:cs="Times New Roman"/>
              </w:rPr>
              <w:t xml:space="preserve">Chi </w:t>
            </w:r>
            <w:proofErr w:type="spellStart"/>
            <w:r w:rsidRPr="23D087CE" w:rsidR="23D087CE">
              <w:rPr>
                <w:rFonts w:ascii="Times New Roman" w:hAnsi="Times New Roman" w:eastAsia="Times New Roman" w:cs="Times New Roman"/>
              </w:rPr>
              <w:t>phí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vận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hành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hằng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tháng</w:t>
            </w:r>
            <w:proofErr w:type="spellEnd"/>
          </w:p>
        </w:tc>
        <w:tc>
          <w:tcPr>
            <w:tcW w:w="2178" w:type="dxa"/>
            <w:tcMar/>
          </w:tcPr>
          <w:p w:rsidR="6003E338" w:rsidP="23D087CE" w:rsidRDefault="6003E338" w14:paraId="2BF64F73" w14:textId="588B13E5">
            <w:pPr>
              <w:rPr>
                <w:rFonts w:ascii="Times New Roman" w:hAnsi="Times New Roman" w:eastAsia="Times New Roman" w:cs="Times New Roman"/>
              </w:rPr>
            </w:pPr>
            <w:r w:rsidRPr="23D087CE" w:rsidR="23D087CE">
              <w:rPr>
                <w:rFonts w:ascii="Times New Roman" w:hAnsi="Times New Roman" w:eastAsia="Times New Roman" w:cs="Times New Roman"/>
              </w:rPr>
              <w:t>5.000.000d</w:t>
            </w:r>
          </w:p>
        </w:tc>
      </w:tr>
      <w:tr w:rsidR="6003E338" w:rsidTr="23D087CE" w14:paraId="6FF4B1A7" w14:textId="77777777">
        <w:tc>
          <w:tcPr>
            <w:tcW w:w="6602" w:type="dxa"/>
            <w:gridSpan w:val="3"/>
            <w:tcMar/>
          </w:tcPr>
          <w:p w:rsidR="6003E338" w:rsidP="23D087CE" w:rsidRDefault="6003E338" w14:paraId="7F69EF2A" w14:textId="64B6640B">
            <w:pPr>
              <w:jc w:val="cente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Tổng</w:t>
            </w:r>
            <w:proofErr w:type="spellEnd"/>
          </w:p>
        </w:tc>
        <w:tc>
          <w:tcPr>
            <w:tcW w:w="2178" w:type="dxa"/>
            <w:tcMar/>
          </w:tcPr>
          <w:p w:rsidR="6003E338" w:rsidP="23D087CE" w:rsidRDefault="6003E338" w14:paraId="030D94B7" w14:textId="0DD53D67">
            <w:pPr>
              <w:rPr>
                <w:rFonts w:ascii="Times New Roman" w:hAnsi="Times New Roman" w:eastAsia="Times New Roman" w:cs="Times New Roman"/>
              </w:rPr>
            </w:pPr>
            <w:r w:rsidRPr="23D087CE" w:rsidR="23D087CE">
              <w:rPr>
                <w:rFonts w:ascii="Times New Roman" w:hAnsi="Times New Roman" w:eastAsia="Times New Roman" w:cs="Times New Roman"/>
              </w:rPr>
              <w:t>25.000.000d/</w:t>
            </w:r>
            <w:proofErr w:type="spellStart"/>
            <w:r w:rsidRPr="23D087CE" w:rsidR="23D087CE">
              <w:rPr>
                <w:rFonts w:ascii="Times New Roman" w:hAnsi="Times New Roman" w:eastAsia="Times New Roman" w:cs="Times New Roman"/>
              </w:rPr>
              <w:t>tháng</w:t>
            </w:r>
            <w:proofErr w:type="spellEnd"/>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23D087CE" w:rsidRDefault="6003E338" w14:paraId="2B7DD4A7" w14:textId="7A26B837">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Dự</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với</w:t>
      </w:r>
      <w:proofErr w:type="spellEnd"/>
      <w:r w:rsidRPr="23D087CE" w:rsidR="23D087CE">
        <w:rPr>
          <w:rFonts w:ascii="Times New Roman" w:hAnsi="Times New Roman" w:eastAsia="Times New Roman" w:cs="Times New Roman"/>
        </w:rPr>
        <w:t xml:space="preserve"> 14 </w:t>
      </w:r>
      <w:proofErr w:type="spellStart"/>
      <w:r w:rsidRPr="23D087CE" w:rsidR="23D087CE">
        <w:rPr>
          <w:rFonts w:ascii="Times New Roman" w:hAnsi="Times New Roman" w:eastAsia="Times New Roman" w:cs="Times New Roman"/>
        </w:rPr>
        <w:t>tính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năng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chính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sử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khoảng</w:t>
      </w:r>
      <w:proofErr w:type="spellEnd"/>
      <w:r w:rsidRPr="23D087CE" w:rsidR="23D087CE">
        <w:rPr>
          <w:rFonts w:ascii="Times New Roman" w:hAnsi="Times New Roman" w:eastAsia="Times New Roman" w:cs="Times New Roman"/>
        </w:rPr>
        <w:t xml:space="preserve"> 30000 </w:t>
      </w:r>
      <w:proofErr w:type="spellStart"/>
      <w:r w:rsidRPr="23D087CE" w:rsidR="23D087CE">
        <w:rPr>
          <w:rFonts w:ascii="Times New Roman" w:hAnsi="Times New Roman" w:eastAsia="Times New Roman" w:cs="Times New Roman"/>
        </w:rPr>
        <w:t>dòng</w:t>
      </w:r>
      <w:proofErr w:type="spellEnd"/>
      <w:r w:rsidRPr="23D087CE" w:rsidR="23D087CE">
        <w:rPr>
          <w:rFonts w:ascii="Times New Roman" w:hAnsi="Times New Roman" w:eastAsia="Times New Roman" w:cs="Times New Roman"/>
        </w:rPr>
        <w:t xml:space="preserve"> code, </w:t>
      </w:r>
      <w:proofErr w:type="spellStart"/>
      <w:r w:rsidRPr="23D087CE" w:rsidR="23D087CE">
        <w:rPr>
          <w:rFonts w:ascii="Times New Roman" w:hAnsi="Times New Roman" w:eastAsia="Times New Roman" w:cs="Times New Roman"/>
        </w:rPr>
        <w:t>tất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cả</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quản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nhất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trên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công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cụ</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mở</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Github</w:t>
      </w:r>
      <w:proofErr w:type="spellEnd"/>
      <w:r w:rsidRPr="23D087CE" w:rsidR="23D087CE">
        <w:rPr>
          <w:rFonts w:ascii="Times New Roman" w:hAnsi="Times New Roman" w:eastAsia="Times New Roman" w:cs="Times New Roman"/>
        </w:rPr>
        <w:t>.</w:t>
      </w:r>
    </w:p>
    <w:p w:rsidR="6003E338" w:rsidP="6003E338" w:rsidRDefault="6003E338" w14:paraId="4C960CC7" w14:textId="49448ED3">
      <w:pPr>
        <w:pStyle w:val="Heading2"/>
      </w:pPr>
      <w:bookmarkStart w:name="_Toc28101663" w:id="26"/>
      <w:r>
        <w:t>Ước lượng số test case</w:t>
      </w:r>
      <w:bookmarkEnd w:id="26"/>
    </w:p>
    <w:p w:rsidR="6003E338" w:rsidP="23D087CE" w:rsidRDefault="6003E338" w14:paraId="270930EA" w14:textId="46241016">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Dự</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án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được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kiểm</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thử</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bởi</w:t>
      </w:r>
      <w:proofErr w:type="spellEnd"/>
      <w:r w:rsidRPr="23D087CE" w:rsidR="23D087CE">
        <w:rPr>
          <w:rFonts w:ascii="Times New Roman" w:hAnsi="Times New Roman" w:eastAsia="Times New Roman" w:cs="Times New Roman"/>
        </w:rPr>
        <w:t xml:space="preserve"> 500 test, </w:t>
      </w:r>
      <w:proofErr w:type="spellStart"/>
      <w:r w:rsidRPr="23D087CE" w:rsidR="23D087CE">
        <w:rPr>
          <w:rFonts w:ascii="Times New Roman" w:hAnsi="Times New Roman" w:eastAsia="Times New Roman" w:cs="Times New Roman"/>
        </w:rPr>
        <w:t>với</w:t>
      </w:r>
      <w:proofErr w:type="spellEnd"/>
      <w:r w:rsidRPr="23D087CE" w:rsidR="23D087CE">
        <w:rPr>
          <w:rFonts w:ascii="Times New Roman" w:hAnsi="Times New Roman" w:eastAsia="Times New Roman" w:cs="Times New Roman"/>
        </w:rPr>
        <w:t xml:space="preserve"> 450 automation test cases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50 manual test cases.</w:t>
      </w:r>
    </w:p>
    <w:p w:rsidR="6003E338" w:rsidP="6003E338" w:rsidRDefault="6003E338" w14:paraId="06B40B06" w14:textId="24EA1CA8">
      <w:pPr>
        <w:pStyle w:val="Heading2"/>
      </w:pPr>
      <w:bookmarkStart w:name="_Toc28101664" w:id="27"/>
      <w:r>
        <w:t>Quy định khác</w:t>
      </w:r>
      <w:bookmarkEnd w:id="27"/>
    </w:p>
    <w:p w:rsidR="00BA61C8" w:rsidP="23D087CE" w:rsidRDefault="6003E338" w14:paraId="3B1A0BA5" w14:textId="262B10A9">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Mỗi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một</w:t>
      </w:r>
      <w:proofErr w:type="spellEnd"/>
      <w:r w:rsidRPr="23D087CE" w:rsidR="23D087CE">
        <w:rPr>
          <w:rFonts w:ascii="Times New Roman" w:hAnsi="Times New Roman" w:eastAsia="Times New Roman" w:cs="Times New Roman"/>
        </w:rPr>
        <w:t xml:space="preserve"> function </w:t>
      </w:r>
      <w:proofErr w:type="spellStart"/>
      <w:r w:rsidRPr="23D087CE" w:rsidR="23D087CE">
        <w:rPr>
          <w:rFonts w:ascii="Times New Roman" w:hAnsi="Times New Roman" w:eastAsia="Times New Roman" w:cs="Times New Roman"/>
        </w:rPr>
        <w:t>cần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comment, </w:t>
      </w:r>
      <w:proofErr w:type="spellStart"/>
      <w:r w:rsidRPr="23D087CE" w:rsidR="23D087CE">
        <w:rPr>
          <w:rFonts w:ascii="Times New Roman" w:hAnsi="Times New Roman" w:eastAsia="Times New Roman" w:cs="Times New Roman"/>
        </w:rPr>
        <w:t>thể</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hiện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rõ</w:t>
      </w:r>
      <w:proofErr w:type="spellEnd"/>
      <w:r w:rsidRPr="23D087CE" w:rsidR="23D087CE">
        <w:rPr>
          <w:rFonts w:ascii="Times New Roman" w:hAnsi="Times New Roman" w:eastAsia="Times New Roman" w:cs="Times New Roman"/>
        </w:rPr>
        <w:t xml:space="preserve">: Input </w:t>
      </w:r>
      <w:proofErr w:type="spellStart"/>
      <w:r w:rsidRPr="23D087CE" w:rsidR="23D087CE">
        <w:rPr>
          <w:rFonts w:ascii="Times New Roman" w:hAnsi="Times New Roman" w:eastAsia="Times New Roman" w:cs="Times New Roman"/>
        </w:rPr>
        <w:t>và</w:t>
      </w:r>
      <w:proofErr w:type="spellEnd"/>
      <w:r w:rsidRPr="23D087CE" w:rsidR="23D087CE">
        <w:rPr>
          <w:rFonts w:ascii="Times New Roman" w:hAnsi="Times New Roman" w:eastAsia="Times New Roman" w:cs="Times New Roman"/>
        </w:rPr>
        <w:t xml:space="preserve"> Output </w:t>
      </w:r>
      <w:proofErr w:type="spellStart"/>
      <w:r w:rsidRPr="23D087CE" w:rsidR="23D087CE">
        <w:rPr>
          <w:rFonts w:ascii="Times New Roman" w:hAnsi="Times New Roman" w:eastAsia="Times New Roman" w:cs="Times New Roman"/>
        </w:rPr>
        <w:t>của</w:t>
      </w:r>
      <w:proofErr w:type="spellEnd"/>
      <w:r w:rsidRPr="23D087CE" w:rsidR="23D087CE">
        <w:rPr>
          <w:rFonts w:ascii="Times New Roman" w:hAnsi="Times New Roman" w:eastAsia="Times New Roman" w:cs="Times New Roman"/>
        </w:rPr>
        <w:t xml:space="preserve"> function </w:t>
      </w:r>
      <w:proofErr w:type="spellStart"/>
      <w:r w:rsidRPr="23D087CE" w:rsidR="23D087CE">
        <w:rPr>
          <w:rFonts w:ascii="Times New Roman" w:hAnsi="Times New Roman" w:eastAsia="Times New Roman" w:cs="Times New Roman"/>
        </w:rPr>
        <w:t>đó</w:t>
      </w:r>
      <w:proofErr w:type="spellEnd"/>
      <w:r w:rsidRPr="23D087CE" w:rsidR="23D087CE">
        <w:rPr>
          <w:rFonts w:ascii="Times New Roman" w:hAnsi="Times New Roman" w:eastAsia="Times New Roman" w:cs="Times New Roman"/>
        </w:rPr>
        <w:t xml:space="preserve">, function </w:t>
      </w:r>
      <w:proofErr w:type="spellStart"/>
      <w:r w:rsidRPr="23D087CE" w:rsidR="23D087CE">
        <w:rPr>
          <w:rFonts w:ascii="Times New Roman" w:hAnsi="Times New Roman" w:eastAsia="Times New Roman" w:cs="Times New Roman"/>
        </w:rPr>
        <w:t>đó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dụng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gì</w:t>
      </w:r>
      <w:proofErr w:type="spellEnd"/>
      <w:r w:rsidRPr="23D087CE" w:rsidR="23D087CE">
        <w:rPr>
          <w:rFonts w:ascii="Times New Roman" w:hAnsi="Times New Roman" w:eastAsia="Times New Roman" w:cs="Times New Roman"/>
        </w:rPr>
        <w:t xml:space="preserve">, function </w:t>
      </w:r>
      <w:proofErr w:type="spellStart"/>
      <w:r w:rsidRPr="23D087CE" w:rsidR="23D087CE">
        <w:rPr>
          <w:rFonts w:ascii="Times New Roman" w:hAnsi="Times New Roman" w:eastAsia="Times New Roman" w:cs="Times New Roman"/>
        </w:rPr>
        <w:t>đó</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ảnh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hưởng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tới</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bảng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nào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trong</w:t>
      </w:r>
      <w:proofErr w:type="spellEnd"/>
      <w:r w:rsidRPr="23D087CE" w:rsidR="23D087CE">
        <w:rPr>
          <w:rFonts w:ascii="Times New Roman" w:hAnsi="Times New Roman" w:eastAsia="Times New Roman" w:cs="Times New Roman"/>
        </w:rPr>
        <w:t xml:space="preserve">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23D087CE" w:rsidRDefault="6003E338" w14:paraId="34A04BD8" w14:textId="4108FF57">
      <w:pPr>
        <w:rPr>
          <w:rFonts w:ascii="Times New Roman" w:hAnsi="Times New Roman" w:eastAsia="Times New Roman" w:cs="Times New Roman"/>
        </w:rPr>
      </w:pPr>
      <w:proofErr w:type="spellStart"/>
      <w:r w:rsidRPr="23D087CE" w:rsidR="23D087CE">
        <w:rPr>
          <w:rFonts w:ascii="Times New Roman" w:hAnsi="Times New Roman" w:eastAsia="Times New Roman" w:cs="Times New Roman"/>
        </w:rPr>
        <w:t>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r w:rsidRPr="23D087CE" w:rsidR="23D087CE">
        <w:rPr>
          <w:rFonts w:ascii="Times New Roman" w:hAnsi="Times New Roman" w:eastAsia="Times New Roman" w:cs="Times New Roman"/>
        </w:rPr>
        <w:t xml:space="preserve"> server: </w:t>
      </w:r>
    </w:p>
    <w:p w:rsidR="6003E338" w:rsidP="23D087CE" w:rsidRDefault="6003E338" w14:paraId="5B1CD68A" w14:textId="2ADFE1D8">
      <w:pPr>
        <w:rPr>
          <w:rFonts w:ascii="Times New Roman" w:hAnsi="Times New Roman" w:eastAsia="Times New Roman" w:cs="Times New Roman"/>
        </w:rPr>
      </w:pPr>
      <w:r w:rsidRPr="23D087CE" w:rsidR="23D087CE">
        <w:rPr>
          <w:rFonts w:ascii="Times New Roman" w:hAnsi="Times New Roman" w:eastAsia="Times New Roman" w:cs="Times New Roman"/>
        </w:rPr>
        <w:t xml:space="preserve">  - </w:t>
      </w:r>
      <w:proofErr w:type="spellStart"/>
      <w:r w:rsidRPr="23D087CE" w:rsidR="23D087CE">
        <w:rPr>
          <w:rFonts w:ascii="Times New Roman" w:hAnsi="Times New Roman" w:eastAsia="Times New Roman" w:cs="Times New Roman"/>
        </w:rPr>
        <w:t>Phần</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cứng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phía</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nhà</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cung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cấp</w:t>
      </w:r>
      <w:proofErr w:type="spellEnd"/>
      <w:r w:rsidRPr="23D087CE" w:rsidR="23D087CE">
        <w:rPr>
          <w:rFonts w:ascii="Times New Roman" w:hAnsi="Times New Roman" w:eastAsia="Times New Roman" w:cs="Times New Roman"/>
        </w:rPr>
        <w:t xml:space="preserve">: 3 </w:t>
      </w:r>
      <w:proofErr w:type="spellStart"/>
      <w:r w:rsidRPr="23D087CE" w:rsidR="23D087CE">
        <w:rPr>
          <w:rFonts w:ascii="Times New Roman" w:hAnsi="Times New Roman" w:eastAsia="Times New Roman" w:cs="Times New Roman"/>
        </w:rPr>
        <w:t>máy</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chủ</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vật</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lý</w:t>
      </w:r>
      <w:proofErr w:type="spellEnd"/>
    </w:p>
    <w:p w:rsidR="6003E338" w:rsidP="23D087CE" w:rsidRDefault="6003E338" w14:paraId="06B552F7" w14:textId="262808FC">
      <w:pPr>
        <w:rPr>
          <w:rFonts w:ascii="Times New Roman" w:hAnsi="Times New Roman" w:eastAsia="Times New Roman" w:cs="Times New Roman"/>
        </w:rPr>
      </w:pPr>
      <w:r w:rsidRPr="23D087CE" w:rsidR="23D087CE">
        <w:rPr>
          <w:rFonts w:ascii="Times New Roman" w:hAnsi="Times New Roman" w:eastAsia="Times New Roman" w:cs="Times New Roman"/>
        </w:rPr>
        <w:t xml:space="preserve">  - </w:t>
      </w:r>
      <w:proofErr w:type="spellStart"/>
      <w:r w:rsidRPr="23D087CE" w:rsidR="23D087CE">
        <w:rPr>
          <w:rFonts w:ascii="Times New Roman" w:hAnsi="Times New Roman" w:eastAsia="Times New Roman" w:cs="Times New Roman"/>
        </w:rPr>
        <w:t>Hệ</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thống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mạng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cáp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quang</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tốc</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độ</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cao</w:t>
      </w:r>
      <w:proofErr w:type="spellEnd"/>
      <w:r w:rsidRPr="23D087CE" w:rsidR="23D087CE">
        <w:rPr>
          <w:rFonts w:ascii="Times New Roman" w:hAnsi="Times New Roman" w:eastAsia="Times New Roman" w:cs="Times New Roman"/>
        </w:rPr>
        <w:t>.</w:t>
      </w:r>
    </w:p>
    <w:p w:rsidR="6003E338" w:rsidP="23D087CE" w:rsidRDefault="6003E338" w14:paraId="056F3296" w14:textId="13DB3303">
      <w:pPr>
        <w:rPr>
          <w:rFonts w:ascii="Times New Roman" w:hAnsi="Times New Roman" w:eastAsia="Times New Roman" w:cs="Times New Roman"/>
        </w:rPr>
      </w:pPr>
      <w:r w:rsidRPr="23D087CE" w:rsidR="23D087CE">
        <w:rPr>
          <w:rFonts w:ascii="Times New Roman" w:hAnsi="Times New Roman" w:eastAsia="Times New Roman" w:cs="Times New Roman"/>
        </w:rPr>
        <w:t xml:space="preserve">  - </w:t>
      </w:r>
      <w:proofErr w:type="spellStart"/>
      <w:r w:rsidRPr="23D087CE" w:rsidR="23D087CE">
        <w:rPr>
          <w:rFonts w:ascii="Times New Roman" w:hAnsi="Times New Roman" w:eastAsia="Times New Roman" w:cs="Times New Roman"/>
        </w:rPr>
        <w:t>Tích</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hợp</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theeo</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mô</w:t>
      </w:r>
      <w:proofErr w:type="spellEnd"/>
      <w:r w:rsidRPr="23D087CE" w:rsidR="23D087CE">
        <w:rPr>
          <w:rFonts w:ascii="Times New Roman" w:hAnsi="Times New Roman" w:eastAsia="Times New Roman" w:cs="Times New Roman"/>
        </w:rPr>
        <w:t xml:space="preserve"> </w:t>
      </w:r>
      <w:proofErr w:type="spellStart"/>
      <w:r w:rsidRPr="23D087CE" w:rsidR="23D087CE">
        <w:rPr>
          <w:rFonts w:ascii="Times New Roman" w:hAnsi="Times New Roman" w:eastAsia="Times New Roman" w:cs="Times New Roman"/>
        </w:rPr>
        <w:t>hình</w:t>
      </w:r>
      <w:proofErr w:type="spellEnd"/>
      <w:r w:rsidRPr="23D087CE" w:rsidR="23D087CE">
        <w:rPr>
          <w:rFonts w:ascii="Times New Roman" w:hAnsi="Times New Roman" w:eastAsia="Times New Roman" w:cs="Times New Roman"/>
        </w:rPr>
        <w:t xml:space="preserve">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1C85C4AC" wp14:anchorId="316F8B85">
            <wp:extent cx="4572000" cy="2771775"/>
            <wp:effectExtent l="0" t="0" r="0" b="0"/>
            <wp:docPr id="1210377495"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a7a67fc2ae6146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23D087CE" w:rsidRDefault="6003E338" w14:paraId="2BEFF26A" w14:textId="7F967596">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4</w:t>
      </w:r>
      <w:r w:rsidRPr="23D087CE" w:rsidR="23D087CE">
        <w:rPr>
          <w:rFonts w:ascii="Calibri" w:hAnsi="Calibri" w:eastAsia="Calibri"/>
          <w:i w:val="1"/>
          <w:iCs w:val="1"/>
          <w:color w:val="1F487C"/>
          <w:sz w:val="18"/>
          <w:szCs w:val="18"/>
        </w:rPr>
        <w:t xml:space="preserve">: 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Khách</w:t>
      </w:r>
      <w:proofErr w:type="spellEnd"/>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23D087CE" w:rsidRDefault="6003E338" w14:paraId="21724C1E" w14:textId="2BF93D5A">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5</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đăng</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nhập</w:t>
      </w:r>
      <w:proofErr w:type="spellEnd"/>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23D087CE" w:rsidRDefault="6003E338" w14:paraId="304EEC54" w14:textId="571F11DD">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6</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đăng</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ký</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thành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viên</w:t>
      </w:r>
      <w:proofErr w:type="spellEnd"/>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23D087CE" w:rsidRDefault="6003E338" w14:paraId="02D98533" w14:textId="1AC2ED11">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7</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cứu</w:t>
      </w:r>
      <w:proofErr w:type="spellEnd"/>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23D087CE" w:rsidRDefault="14F76A8C" w14:paraId="6A94FF90" w14:textId="3A46E93A">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w:t>
      </w:r>
      <w:r w:rsidRPr="23D087CE" w:rsidR="23D087CE">
        <w:rPr>
          <w:rFonts w:ascii="Calibri" w:hAnsi="Calibri" w:eastAsia="Calibri"/>
          <w:i w:val="1"/>
          <w:iCs w:val="1"/>
          <w:color w:val="1F497D" w:themeColor="text2" w:themeTint="FF" w:themeShade="FF"/>
          <w:sz w:val="18"/>
          <w:szCs w:val="18"/>
        </w:rPr>
        <w:t>8</w:t>
      </w:r>
      <w:r w:rsidRPr="23D087CE" w:rsidR="23D087CE">
        <w:rPr>
          <w:rFonts w:ascii="Calibri" w:hAnsi="Calibri" w:eastAsia="Calibri"/>
          <w:i w:val="1"/>
          <w:iCs w:val="1"/>
          <w:color w:val="1F497D" w:themeColor="text2" w:themeTint="FF" w:themeShade="FF"/>
          <w:sz w:val="18"/>
          <w:szCs w:val="18"/>
        </w:rPr>
        <w:t xml:space="preserve">: Xem chi </w:t>
      </w:r>
      <w:proofErr w:type="spellStart"/>
      <w:r w:rsidRPr="23D087CE" w:rsidR="23D087CE">
        <w:rPr>
          <w:rFonts w:ascii="Calibri" w:hAnsi="Calibri" w:eastAsia="Calibri"/>
          <w:i w:val="1"/>
          <w:iCs w:val="1"/>
          <w:color w:val="1F497D" w:themeColor="text2" w:themeTint="FF" w:themeShade="FF"/>
          <w:sz w:val="18"/>
          <w:szCs w:val="18"/>
        </w:rPr>
        <w:t>tiết</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truyện</w:t>
      </w:r>
      <w:proofErr w:type="spellEnd"/>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23D087CE" w:rsidRDefault="6003E338" w14:paraId="3F8EDDA1" w14:textId="3FE9B74D">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9</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báo</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cáo</w:t>
      </w:r>
      <w:proofErr w:type="spellEnd"/>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23D087CE" w:rsidRDefault="6003E338" w14:paraId="54EEC032" w14:textId="7F9C93A0">
      <w:pPr>
        <w:jc w:val="center"/>
        <w:rPr>
          <w:rFonts w:ascii="Calibri" w:hAnsi="Calibri" w:eastAsia="Calibri"/>
          <w:i w:val="1"/>
          <w:iCs w:val="1"/>
          <w:color w:val="1F487C"/>
          <w:sz w:val="18"/>
          <w:szCs w:val="18"/>
        </w:rPr>
      </w:pPr>
      <w:r w:rsidRPr="23D087CE" w:rsidR="23D087CE">
        <w:rPr>
          <w:rFonts w:ascii="Calibri" w:hAnsi="Calibri" w:eastAsia="Calibri"/>
          <w:i w:val="1"/>
          <w:iCs w:val="1"/>
          <w:color w:val="1F487C"/>
          <w:sz w:val="18"/>
          <w:szCs w:val="18"/>
        </w:rPr>
        <w:t>Hình</w:t>
      </w:r>
      <w:r w:rsidRPr="23D087CE" w:rsidR="23D087CE">
        <w:rPr>
          <w:rFonts w:ascii="Calibri" w:hAnsi="Calibri" w:eastAsia="Calibri"/>
          <w:i w:val="1"/>
          <w:iCs w:val="1"/>
          <w:color w:val="1F487C"/>
          <w:sz w:val="18"/>
          <w:szCs w:val="18"/>
        </w:rPr>
        <w:t>10</w:t>
      </w:r>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Giao</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bình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luận</w:t>
      </w:r>
      <w:proofErr w:type="spellEnd"/>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23D087CE" w:rsidRDefault="6003E338" w14:paraId="7C2A17A1" w14:textId="76272E95">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11</w:t>
      </w:r>
      <w:r w:rsidRPr="23D087CE" w:rsidR="23D087CE">
        <w:rPr>
          <w:rFonts w:ascii="Calibri" w:hAnsi="Calibri" w:eastAsia="Calibri"/>
          <w:i w:val="1"/>
          <w:iCs w:val="1"/>
          <w:color w:val="1F487C"/>
          <w:sz w:val="18"/>
          <w:szCs w:val="18"/>
        </w:rPr>
        <w:t xml:space="preserve">: 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chia </w:t>
      </w:r>
      <w:proofErr w:type="spellStart"/>
      <w:r w:rsidRPr="23D087CE" w:rsidR="23D087CE">
        <w:rPr>
          <w:rFonts w:ascii="Calibri" w:hAnsi="Calibri" w:eastAsia="Calibri"/>
          <w:i w:val="1"/>
          <w:iCs w:val="1"/>
          <w:color w:val="1F487C"/>
          <w:sz w:val="18"/>
          <w:szCs w:val="18"/>
        </w:rPr>
        <w:t>sẻ</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23D087CE" w:rsidRDefault="6003E338" w14:paraId="68EF582F" w14:textId="71D23C61">
      <w:pPr>
        <w:jc w:val="center"/>
        <w:rPr>
          <w:rFonts w:ascii="Calibri" w:hAnsi="Calibri" w:eastAsia="Calibri"/>
          <w:i w:val="1"/>
          <w:iCs w:val="1"/>
          <w:color w:val="1F487C"/>
          <w:sz w:val="18"/>
          <w:szCs w:val="18"/>
        </w:rPr>
      </w:pPr>
      <w:r w:rsidRPr="23D087CE" w:rsidR="23D087CE">
        <w:rPr>
          <w:rFonts w:ascii="Calibri" w:hAnsi="Calibri" w:eastAsia="Calibri"/>
          <w:i w:val="1"/>
          <w:iCs w:val="1"/>
          <w:color w:val="1F487C"/>
          <w:sz w:val="18"/>
          <w:szCs w:val="18"/>
        </w:rPr>
        <w:t>Hình</w:t>
      </w:r>
      <w:r w:rsidRPr="23D087CE" w:rsidR="23D087CE">
        <w:rPr>
          <w:rFonts w:ascii="Calibri" w:hAnsi="Calibri" w:eastAsia="Calibri"/>
          <w:i w:val="1"/>
          <w:iCs w:val="1"/>
          <w:color w:val="1F487C"/>
          <w:sz w:val="18"/>
          <w:szCs w:val="18"/>
        </w:rPr>
        <w:t xml:space="preserve"> 12</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đánh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giá</w:t>
      </w:r>
      <w:proofErr w:type="spellEnd"/>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23D087CE" w:rsidRDefault="6003E338" w14:paraId="39422995" w14:textId="783C2367">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1</w:t>
      </w:r>
      <w:r w:rsidRPr="23D087CE" w:rsidR="23D087CE">
        <w:rPr>
          <w:rFonts w:ascii="Calibri" w:hAnsi="Calibri" w:eastAsia="Calibri"/>
          <w:i w:val="1"/>
          <w:iCs w:val="1"/>
          <w:color w:val="1F487C"/>
          <w:sz w:val="18"/>
          <w:szCs w:val="18"/>
        </w:rPr>
        <w:t>3</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đề</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xuất</w:t>
      </w:r>
      <w:proofErr w:type="spellEnd"/>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23D087CE" w:rsidRDefault="6003E338" w14:paraId="56F21558" w14:textId="30EA4A00">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1</w:t>
      </w:r>
      <w:r w:rsidRPr="23D087CE" w:rsidR="23D087CE">
        <w:rPr>
          <w:rFonts w:ascii="Calibri" w:hAnsi="Calibri" w:eastAsia="Calibri"/>
          <w:i w:val="1"/>
          <w:iCs w:val="1"/>
          <w:color w:val="1F487C"/>
          <w:sz w:val="18"/>
          <w:szCs w:val="18"/>
        </w:rPr>
        <w:t>4</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thành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viên</w:t>
      </w:r>
      <w:proofErr w:type="spellEnd"/>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23D087CE" w:rsidRDefault="6003E338" w14:paraId="02B718D5" w14:textId="45C3EA99">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1</w:t>
      </w:r>
      <w:r w:rsidRPr="23D087CE" w:rsidR="23D087CE">
        <w:rPr>
          <w:rFonts w:ascii="Calibri" w:hAnsi="Calibri" w:eastAsia="Calibri"/>
          <w:i w:val="1"/>
          <w:iCs w:val="1"/>
          <w:color w:val="1F487C"/>
          <w:sz w:val="18"/>
          <w:szCs w:val="18"/>
        </w:rPr>
        <w:t>5</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quản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lý</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yêu</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thích</w:t>
      </w:r>
      <w:proofErr w:type="spellEnd"/>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23D087CE" w:rsidRDefault="14F76A8C" w14:paraId="36698793" w14:textId="5207F194">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1</w:t>
      </w:r>
      <w:r w:rsidRPr="23D087CE" w:rsidR="23D087CE">
        <w:rPr>
          <w:rFonts w:ascii="Calibri" w:hAnsi="Calibri" w:eastAsia="Calibri"/>
          <w:i w:val="1"/>
          <w:iCs w:val="1"/>
          <w:color w:val="1F497D" w:themeColor="text2" w:themeTint="FF" w:themeShade="FF"/>
          <w:sz w:val="18"/>
          <w:szCs w:val="18"/>
        </w:rPr>
        <w:t>6</w:t>
      </w:r>
      <w:r w:rsidRPr="23D087CE" w:rsidR="23D087CE">
        <w:rPr>
          <w:rFonts w:ascii="Calibri" w:hAnsi="Calibri" w:eastAsia="Calibri"/>
          <w:i w:val="1"/>
          <w:iCs w:val="1"/>
          <w:color w:val="1F497D" w:themeColor="text2" w:themeTint="FF" w:themeShade="FF"/>
          <w:sz w:val="18"/>
          <w:szCs w:val="18"/>
        </w:rPr>
        <w:t xml:space="preserve">: Giao </w:t>
      </w:r>
      <w:proofErr w:type="spellStart"/>
      <w:r w:rsidRPr="23D087CE" w:rsidR="23D087CE">
        <w:rPr>
          <w:rFonts w:ascii="Calibri" w:hAnsi="Calibri" w:eastAsia="Calibri"/>
          <w:i w:val="1"/>
          <w:iCs w:val="1"/>
          <w:color w:val="1F497D" w:themeColor="text2" w:themeTint="FF" w:themeShade="FF"/>
          <w:sz w:val="18"/>
          <w:szCs w:val="18"/>
        </w:rPr>
        <w:t>diện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xóa</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truyện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yêu</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thích</w:t>
      </w:r>
      <w:proofErr w:type="spellEnd"/>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23D087CE" w:rsidRDefault="14F76A8C" w14:paraId="343B8643" w14:textId="570067B8">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1</w:t>
      </w:r>
      <w:r w:rsidRPr="23D087CE" w:rsidR="23D087CE">
        <w:rPr>
          <w:rFonts w:ascii="Calibri" w:hAnsi="Calibri" w:eastAsia="Calibri"/>
          <w:i w:val="1"/>
          <w:iCs w:val="1"/>
          <w:color w:val="1F497D" w:themeColor="text2" w:themeTint="FF" w:themeShade="FF"/>
          <w:sz w:val="18"/>
          <w:szCs w:val="18"/>
        </w:rPr>
        <w:t>7</w:t>
      </w:r>
      <w:r w:rsidRPr="23D087CE" w:rsidR="23D087CE">
        <w:rPr>
          <w:rFonts w:ascii="Calibri" w:hAnsi="Calibri" w:eastAsia="Calibri"/>
          <w:i w:val="1"/>
          <w:iCs w:val="1"/>
          <w:color w:val="1F497D" w:themeColor="text2" w:themeTint="FF" w:themeShade="FF"/>
          <w:sz w:val="18"/>
          <w:szCs w:val="18"/>
        </w:rPr>
        <w:t xml:space="preserve">:Chi </w:t>
      </w:r>
      <w:proofErr w:type="spellStart"/>
      <w:r w:rsidRPr="23D087CE" w:rsidR="23D087CE">
        <w:rPr>
          <w:rFonts w:ascii="Calibri" w:hAnsi="Calibri" w:eastAsia="Calibri"/>
          <w:i w:val="1"/>
          <w:iCs w:val="1"/>
          <w:color w:val="1F497D" w:themeColor="text2" w:themeTint="FF" w:themeShade="FF"/>
          <w:sz w:val="18"/>
          <w:szCs w:val="18"/>
        </w:rPr>
        <w:t>tiết</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truyện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của</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nhóm</w:t>
      </w:r>
      <w:proofErr w:type="spellEnd"/>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23D087CE" w:rsidRDefault="6003E338" w14:paraId="620982FB" w14:textId="05B157F6">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1</w:t>
      </w:r>
      <w:r w:rsidRPr="23D087CE" w:rsidR="23D087CE">
        <w:rPr>
          <w:rFonts w:ascii="Calibri" w:hAnsi="Calibri" w:eastAsia="Calibri"/>
          <w:i w:val="1"/>
          <w:iCs w:val="1"/>
          <w:color w:val="1F487C"/>
          <w:sz w:val="18"/>
          <w:szCs w:val="18"/>
        </w:rPr>
        <w:t>8</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quản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lý</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của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nhóm</w:t>
      </w:r>
      <w:proofErr w:type="spellEnd"/>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23D087CE" w:rsidRDefault="6003E338" w14:paraId="2BC0AA67" w14:textId="4F72DDC1">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1</w:t>
      </w:r>
      <w:r w:rsidRPr="23D087CE" w:rsidR="23D087CE">
        <w:rPr>
          <w:rFonts w:ascii="Calibri" w:hAnsi="Calibri" w:eastAsia="Calibri"/>
          <w:i w:val="1"/>
          <w:iCs w:val="1"/>
          <w:color w:val="1F487C"/>
          <w:sz w:val="18"/>
          <w:szCs w:val="18"/>
        </w:rPr>
        <w:t>9</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thêm</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chương</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mới</w:t>
      </w:r>
      <w:proofErr w:type="spellEnd"/>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23D087CE" w:rsidRDefault="6003E338" w14:paraId="2D2A5552" w14:textId="585F2058">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20</w:t>
      </w:r>
      <w:r w:rsidRPr="23D087CE" w:rsidR="23D087CE">
        <w:rPr>
          <w:rFonts w:ascii="Calibri" w:hAnsi="Calibri" w:eastAsia="Calibri"/>
          <w:i w:val="1"/>
          <w:iCs w:val="1"/>
          <w:color w:val="1F487C"/>
          <w:sz w:val="18"/>
          <w:szCs w:val="18"/>
        </w:rPr>
        <w:t xml:space="preserve">:Giao diện </w:t>
      </w:r>
      <w:proofErr w:type="spellStart"/>
      <w:r w:rsidRPr="23D087CE" w:rsidR="23D087CE">
        <w:rPr>
          <w:rFonts w:ascii="Calibri" w:hAnsi="Calibri" w:eastAsia="Calibri"/>
          <w:i w:val="1"/>
          <w:iCs w:val="1"/>
          <w:color w:val="1F487C"/>
          <w:sz w:val="18"/>
          <w:szCs w:val="18"/>
        </w:rPr>
        <w:t>thêm</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mới</w:t>
      </w:r>
      <w:proofErr w:type="spellEnd"/>
    </w:p>
    <w:p w:rsidR="6003E338" w:rsidP="6003E338" w:rsidRDefault="6003E338" w14:paraId="3533C2D3" w14:textId="39DC4BD5">
      <w:pPr>
        <w:jc w:val="center"/>
      </w:pPr>
      <w:r>
        <w:drawing>
          <wp:inline wp14:editId="00DF4AC2" wp14:anchorId="2ECF8AD0">
            <wp:extent cx="4572000" cy="3971925"/>
            <wp:effectExtent l="0" t="0" r="0" b="0"/>
            <wp:docPr id="1609775913"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0ff28e87bfde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23D087CE" w:rsidRDefault="6003E338" w14:paraId="132E8D6B" w14:textId="0F88AEC3">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2</w:t>
      </w:r>
      <w:r w:rsidRPr="23D087CE" w:rsidR="23D087CE">
        <w:rPr>
          <w:rFonts w:ascii="Calibri" w:hAnsi="Calibri" w:eastAsia="Calibri"/>
          <w:i w:val="1"/>
          <w:iCs w:val="1"/>
          <w:color w:val="1F487C"/>
          <w:sz w:val="18"/>
          <w:szCs w:val="18"/>
        </w:rPr>
        <w:t xml:space="preserve">1:Giao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sửa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chương</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23D087CE" w:rsidRDefault="6003E338" w14:paraId="199BC3EA" w14:textId="7A87BA7E">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22</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sửa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thông</w:t>
      </w:r>
      <w:proofErr w:type="spellEnd"/>
      <w:r w:rsidRPr="23D087CE" w:rsidR="23D087CE">
        <w:rPr>
          <w:rFonts w:ascii="Calibri" w:hAnsi="Calibri" w:eastAsia="Calibri"/>
          <w:i w:val="1"/>
          <w:iCs w:val="1"/>
          <w:color w:val="1F487C"/>
          <w:sz w:val="18"/>
          <w:szCs w:val="18"/>
        </w:rPr>
        <w:t xml:space="preserve"> tin </w:t>
      </w:r>
      <w:proofErr w:type="spellStart"/>
      <w:r w:rsidRPr="23D087CE" w:rsidR="23D087CE">
        <w:rPr>
          <w:rFonts w:ascii="Calibri" w:hAnsi="Calibri" w:eastAsia="Calibri"/>
          <w:i w:val="1"/>
          <w:iCs w:val="1"/>
          <w:color w:val="1F487C"/>
          <w:sz w:val="18"/>
          <w:szCs w:val="18"/>
        </w:rPr>
        <w:t>truyện</w:t>
      </w:r>
      <w:proofErr w:type="spellEnd"/>
    </w:p>
    <w:p w:rsidR="6003E338" w:rsidP="6003E338" w:rsidRDefault="6003E338" w14:paraId="4077257D" w14:textId="5BBC13DD">
      <w:pPr>
        <w:jc w:val="center"/>
      </w:pPr>
      <w:r>
        <w:drawing>
          <wp:inline wp14:editId="5CBE002B" wp14:anchorId="3120E6B5">
            <wp:extent cx="4572000" cy="3705225"/>
            <wp:effectExtent l="0" t="0" r="0" b="0"/>
            <wp:docPr id="2025114292"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2bda7b3e468e45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23D087CE" w:rsidRDefault="6003E338" w14:paraId="68584350" w14:textId="1DB74118">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2</w:t>
      </w:r>
      <w:r w:rsidRPr="23D087CE" w:rsidR="23D087CE">
        <w:rPr>
          <w:rFonts w:ascii="Calibri" w:hAnsi="Calibri" w:eastAsia="Calibri"/>
          <w:i w:val="1"/>
          <w:iCs w:val="1"/>
          <w:color w:val="1F487C"/>
          <w:sz w:val="18"/>
          <w:szCs w:val="18"/>
        </w:rPr>
        <w:t>3</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thống</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kê</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23D087CE" w:rsidRDefault="6003E338" w14:paraId="33E66D94" w14:textId="30B32B40">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2</w:t>
      </w:r>
      <w:r w:rsidRPr="23D087CE" w:rsidR="23D087CE">
        <w:rPr>
          <w:rFonts w:ascii="Calibri" w:hAnsi="Calibri" w:eastAsia="Calibri"/>
          <w:i w:val="1"/>
          <w:iCs w:val="1"/>
          <w:color w:val="1F487C"/>
          <w:sz w:val="18"/>
          <w:szCs w:val="18"/>
        </w:rPr>
        <w:t>4</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danh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sách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và</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xóa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thành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viện</w:t>
      </w:r>
      <w:proofErr w:type="spellEnd"/>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23D087CE" w:rsidRDefault="14F76A8C" w14:paraId="6262C19E" w14:textId="6527AEED">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2</w:t>
      </w:r>
      <w:r w:rsidRPr="23D087CE" w:rsidR="23D087CE">
        <w:rPr>
          <w:rFonts w:ascii="Calibri" w:hAnsi="Calibri" w:eastAsia="Calibri"/>
          <w:i w:val="1"/>
          <w:iCs w:val="1"/>
          <w:color w:val="1F497D" w:themeColor="text2" w:themeTint="FF" w:themeShade="FF"/>
          <w:sz w:val="18"/>
          <w:szCs w:val="18"/>
        </w:rPr>
        <w:t>5</w:t>
      </w:r>
      <w:r w:rsidRPr="23D087CE" w:rsidR="23D087CE">
        <w:rPr>
          <w:rFonts w:ascii="Calibri" w:hAnsi="Calibri" w:eastAsia="Calibri"/>
          <w:i w:val="1"/>
          <w:iCs w:val="1"/>
          <w:color w:val="1F497D" w:themeColor="text2" w:themeTint="FF" w:themeShade="FF"/>
          <w:sz w:val="18"/>
          <w:szCs w:val="18"/>
        </w:rPr>
        <w:t xml:space="preserve">:Giao </w:t>
      </w:r>
      <w:proofErr w:type="spellStart"/>
      <w:r w:rsidRPr="23D087CE" w:rsidR="23D087CE">
        <w:rPr>
          <w:rFonts w:ascii="Calibri" w:hAnsi="Calibri" w:eastAsia="Calibri"/>
          <w:i w:val="1"/>
          <w:iCs w:val="1"/>
          <w:color w:val="1F497D" w:themeColor="text2" w:themeTint="FF" w:themeShade="FF"/>
          <w:sz w:val="18"/>
          <w:szCs w:val="18"/>
        </w:rPr>
        <w:t>diện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thông</w:t>
      </w:r>
      <w:proofErr w:type="spellEnd"/>
      <w:r w:rsidRPr="23D087CE" w:rsidR="23D087CE">
        <w:rPr>
          <w:rFonts w:ascii="Calibri" w:hAnsi="Calibri" w:eastAsia="Calibri"/>
          <w:i w:val="1"/>
          <w:iCs w:val="1"/>
          <w:color w:val="1F497D" w:themeColor="text2" w:themeTint="FF" w:themeShade="FF"/>
          <w:sz w:val="18"/>
          <w:szCs w:val="18"/>
        </w:rPr>
        <w:t xml:space="preserve"> tin </w:t>
      </w:r>
      <w:proofErr w:type="spellStart"/>
      <w:r w:rsidRPr="23D087CE" w:rsidR="23D087CE">
        <w:rPr>
          <w:rFonts w:ascii="Calibri" w:hAnsi="Calibri" w:eastAsia="Calibri"/>
          <w:i w:val="1"/>
          <w:iCs w:val="1"/>
          <w:color w:val="1F497D" w:themeColor="text2" w:themeTint="FF" w:themeShade="FF"/>
          <w:sz w:val="18"/>
          <w:szCs w:val="18"/>
        </w:rPr>
        <w:t>nhóm</w:t>
      </w:r>
      <w:proofErr w:type="spellEnd"/>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23D087CE" w:rsidRDefault="14F76A8C" w14:paraId="4D09006A" w14:textId="7C882487">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2</w:t>
      </w:r>
      <w:r w:rsidRPr="23D087CE" w:rsidR="23D087CE">
        <w:rPr>
          <w:rFonts w:ascii="Calibri" w:hAnsi="Calibri" w:eastAsia="Calibri"/>
          <w:i w:val="1"/>
          <w:iCs w:val="1"/>
          <w:color w:val="1F497D" w:themeColor="text2" w:themeTint="FF" w:themeShade="FF"/>
          <w:sz w:val="18"/>
          <w:szCs w:val="18"/>
        </w:rPr>
        <w:t>6</w:t>
      </w:r>
      <w:r w:rsidRPr="23D087CE" w:rsidR="23D087CE">
        <w:rPr>
          <w:rFonts w:ascii="Calibri" w:hAnsi="Calibri" w:eastAsia="Calibri"/>
          <w:i w:val="1"/>
          <w:iCs w:val="1"/>
          <w:color w:val="1F497D" w:themeColor="text2" w:themeTint="FF" w:themeShade="FF"/>
          <w:sz w:val="18"/>
          <w:szCs w:val="18"/>
        </w:rPr>
        <w:t xml:space="preserve">:Giao </w:t>
      </w:r>
      <w:proofErr w:type="spellStart"/>
      <w:r w:rsidRPr="23D087CE" w:rsidR="23D087CE">
        <w:rPr>
          <w:rFonts w:ascii="Calibri" w:hAnsi="Calibri" w:eastAsia="Calibri"/>
          <w:i w:val="1"/>
          <w:iCs w:val="1"/>
          <w:color w:val="1F497D" w:themeColor="text2" w:themeTint="FF" w:themeShade="FF"/>
          <w:sz w:val="18"/>
          <w:szCs w:val="18"/>
        </w:rPr>
        <w:t>diện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sửa</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thông</w:t>
      </w:r>
      <w:proofErr w:type="spellEnd"/>
      <w:r w:rsidRPr="23D087CE" w:rsidR="23D087CE">
        <w:rPr>
          <w:rFonts w:ascii="Calibri" w:hAnsi="Calibri" w:eastAsia="Calibri"/>
          <w:i w:val="1"/>
          <w:iCs w:val="1"/>
          <w:color w:val="1F497D" w:themeColor="text2" w:themeTint="FF" w:themeShade="FF"/>
          <w:sz w:val="18"/>
          <w:szCs w:val="18"/>
        </w:rPr>
        <w:t xml:space="preserve"> tin </w:t>
      </w:r>
      <w:proofErr w:type="spellStart"/>
      <w:r w:rsidRPr="23D087CE" w:rsidR="23D087CE">
        <w:rPr>
          <w:rFonts w:ascii="Calibri" w:hAnsi="Calibri" w:eastAsia="Calibri"/>
          <w:i w:val="1"/>
          <w:iCs w:val="1"/>
          <w:color w:val="1F497D" w:themeColor="text2" w:themeTint="FF" w:themeShade="FF"/>
          <w:sz w:val="18"/>
          <w:szCs w:val="18"/>
        </w:rPr>
        <w:t>nhóm</w:t>
      </w:r>
      <w:proofErr w:type="spellEnd"/>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1F74E6AB" wp14:anchorId="6BDFD628">
            <wp:extent cx="4238625" cy="2895600"/>
            <wp:effectExtent l="0" t="0" r="0" b="0"/>
            <wp:docPr id="43835943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b18cc634ce3b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28602F46">
      <w:pPr>
        <w:jc w:val="cente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2</w:t>
      </w:r>
      <w:r w:rsidRPr="23D087CE" w:rsidR="23D087CE">
        <w:rPr>
          <w:rFonts w:ascii="Calibri" w:hAnsi="Calibri" w:eastAsia="Calibri"/>
          <w:i w:val="1"/>
          <w:iCs w:val="1"/>
          <w:color w:val="1F487C"/>
          <w:sz w:val="18"/>
          <w:szCs w:val="18"/>
        </w:rPr>
        <w:t>7</w:t>
      </w:r>
      <w:r w:rsidRPr="23D087CE" w:rsidR="23D087CE">
        <w:rPr>
          <w:rFonts w:ascii="Calibri" w:hAnsi="Calibri" w:eastAsia="Calibri"/>
          <w:i w:val="1"/>
          <w:iCs w:val="1"/>
          <w:color w:val="1F487C"/>
          <w:sz w:val="18"/>
          <w:szCs w:val="18"/>
        </w:rPr>
        <w:t xml:space="preserve">: 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người</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quản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lý</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nội</w:t>
      </w:r>
      <w:proofErr w:type="spellEnd"/>
      <w:r w:rsidRPr="23D087CE" w:rsidR="23D087CE">
        <w:rPr>
          <w:rFonts w:ascii="Calibri" w:hAnsi="Calibri" w:eastAsia="Calibri"/>
          <w:i w:val="1"/>
          <w:iCs w:val="1"/>
          <w:color w:val="1F487C"/>
          <w:sz w:val="18"/>
          <w:szCs w:val="18"/>
        </w:rPr>
        <w:t xml:space="preserve">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23D087CE" w:rsidRDefault="6003E338" w14:paraId="6BB90FA5" w14:textId="6B6BB464">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2</w:t>
      </w:r>
      <w:r w:rsidRPr="23D087CE" w:rsidR="23D087CE">
        <w:rPr>
          <w:rFonts w:ascii="Calibri" w:hAnsi="Calibri" w:eastAsia="Calibri"/>
          <w:i w:val="1"/>
          <w:iCs w:val="1"/>
          <w:color w:val="1F487C"/>
          <w:sz w:val="18"/>
          <w:szCs w:val="18"/>
        </w:rPr>
        <w:t>8</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chỉnh</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sửa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thông</w:t>
      </w:r>
      <w:proofErr w:type="spellEnd"/>
      <w:r w:rsidRPr="23D087CE" w:rsidR="23D087CE">
        <w:rPr>
          <w:rFonts w:ascii="Calibri" w:hAnsi="Calibri" w:eastAsia="Calibri"/>
          <w:i w:val="1"/>
          <w:iCs w:val="1"/>
          <w:color w:val="1F487C"/>
          <w:sz w:val="18"/>
          <w:szCs w:val="18"/>
        </w:rPr>
        <w:t xml:space="preserve"> tin </w:t>
      </w:r>
      <w:proofErr w:type="spellStart"/>
      <w:r w:rsidRPr="23D087CE" w:rsidR="23D087CE">
        <w:rPr>
          <w:rFonts w:ascii="Calibri" w:hAnsi="Calibri" w:eastAsia="Calibri"/>
          <w:i w:val="1"/>
          <w:iCs w:val="1"/>
          <w:color w:val="1F487C"/>
          <w:sz w:val="18"/>
          <w:szCs w:val="18"/>
        </w:rPr>
        <w:t>cá</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nhân</w:t>
      </w:r>
      <w:proofErr w:type="spellEnd"/>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23D087CE" w:rsidRDefault="6003E338" w14:paraId="3FF7498A" w14:textId="77007837">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2</w:t>
      </w:r>
      <w:r w:rsidRPr="23D087CE" w:rsidR="23D087CE">
        <w:rPr>
          <w:rFonts w:ascii="Calibri" w:hAnsi="Calibri" w:eastAsia="Calibri"/>
          <w:i w:val="1"/>
          <w:iCs w:val="1"/>
          <w:color w:val="1F487C"/>
          <w:sz w:val="18"/>
          <w:szCs w:val="18"/>
        </w:rPr>
        <w:t>9</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thống</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kê</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23D087CE" w:rsidRDefault="6003E338" w14:paraId="6281DE1F" w14:textId="56197D3B">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30</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xét</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duyệt</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mới</w:t>
      </w:r>
      <w:proofErr w:type="spellEnd"/>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23D087CE" w:rsidRDefault="6003E338" w14:paraId="2D17D496" w14:textId="3BA2FCE6">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31</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xóa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truyện</w:t>
      </w:r>
      <w:proofErr w:type="spellEnd"/>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23D087CE" w:rsidRDefault="6003E338" w14:paraId="17CF4F0B" w14:textId="4C0837CF">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w:t>
      </w:r>
      <w:r w:rsidRPr="23D087CE" w:rsidR="23D087CE">
        <w:rPr>
          <w:rFonts w:ascii="Calibri" w:hAnsi="Calibri" w:eastAsia="Calibri"/>
          <w:i w:val="1"/>
          <w:iCs w:val="1"/>
          <w:color w:val="1F487C"/>
          <w:sz w:val="18"/>
          <w:szCs w:val="18"/>
        </w:rPr>
        <w:t>32</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quản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lý</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báo</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cáo</w:t>
      </w:r>
      <w:proofErr w:type="spellEnd"/>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23D087CE" w:rsidRDefault="14F76A8C" w14:paraId="6AAE101D" w14:textId="2E76E4A7">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w:t>
      </w:r>
      <w:r w:rsidRPr="23D087CE" w:rsidR="23D087CE">
        <w:rPr>
          <w:rFonts w:ascii="Calibri" w:hAnsi="Calibri" w:eastAsia="Calibri"/>
          <w:i w:val="1"/>
          <w:iCs w:val="1"/>
          <w:color w:val="1F497D" w:themeColor="text2" w:themeTint="FF" w:themeShade="FF"/>
          <w:sz w:val="18"/>
          <w:szCs w:val="18"/>
        </w:rPr>
        <w:t>3</w:t>
      </w:r>
      <w:r w:rsidRPr="23D087CE" w:rsidR="23D087CE">
        <w:rPr>
          <w:rFonts w:ascii="Calibri" w:hAnsi="Calibri" w:eastAsia="Calibri"/>
          <w:i w:val="1"/>
          <w:iCs w:val="1"/>
          <w:color w:val="1F497D" w:themeColor="text2" w:themeTint="FF" w:themeShade="FF"/>
          <w:sz w:val="18"/>
          <w:szCs w:val="18"/>
        </w:rPr>
        <w:t xml:space="preserve">3:Giao </w:t>
      </w:r>
      <w:proofErr w:type="spellStart"/>
      <w:r w:rsidRPr="23D087CE" w:rsidR="23D087CE">
        <w:rPr>
          <w:rFonts w:ascii="Calibri" w:hAnsi="Calibri" w:eastAsia="Calibri"/>
          <w:i w:val="1"/>
          <w:iCs w:val="1"/>
          <w:color w:val="1F497D" w:themeColor="text2" w:themeTint="FF" w:themeShade="FF"/>
          <w:sz w:val="18"/>
          <w:szCs w:val="18"/>
        </w:rPr>
        <w:t>diện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xem</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và</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trả</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lời</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báo</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cáo</w:t>
      </w:r>
      <w:proofErr w:type="spellEnd"/>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23D087CE" w:rsidRDefault="14F76A8C" w14:paraId="5F84D01E" w14:textId="6190BDA9">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3</w:t>
      </w:r>
      <w:r w:rsidRPr="23D087CE" w:rsidR="23D087CE">
        <w:rPr>
          <w:rFonts w:ascii="Calibri" w:hAnsi="Calibri" w:eastAsia="Calibri"/>
          <w:i w:val="1"/>
          <w:iCs w:val="1"/>
          <w:color w:val="1F497D" w:themeColor="text2" w:themeTint="FF" w:themeShade="FF"/>
          <w:sz w:val="18"/>
          <w:szCs w:val="18"/>
        </w:rPr>
        <w:t>4</w:t>
      </w:r>
      <w:r w:rsidRPr="23D087CE" w:rsidR="23D087CE">
        <w:rPr>
          <w:rFonts w:ascii="Calibri" w:hAnsi="Calibri" w:eastAsia="Calibri"/>
          <w:i w:val="1"/>
          <w:iCs w:val="1"/>
          <w:color w:val="1F497D" w:themeColor="text2" w:themeTint="FF" w:themeShade="FF"/>
          <w:sz w:val="18"/>
          <w:szCs w:val="18"/>
        </w:rPr>
        <w:t xml:space="preserve">:Giao </w:t>
      </w:r>
      <w:proofErr w:type="spellStart"/>
      <w:r w:rsidRPr="23D087CE" w:rsidR="23D087CE">
        <w:rPr>
          <w:rFonts w:ascii="Calibri" w:hAnsi="Calibri" w:eastAsia="Calibri"/>
          <w:i w:val="1"/>
          <w:iCs w:val="1"/>
          <w:color w:val="1F497D" w:themeColor="text2" w:themeTint="FF" w:themeShade="FF"/>
          <w:sz w:val="18"/>
          <w:szCs w:val="18"/>
        </w:rPr>
        <w:t>diện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trang</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chủ</w:t>
      </w:r>
      <w:proofErr w:type="spellEnd"/>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23D087CE" w:rsidRDefault="6003E338" w14:paraId="7542EDE5" w14:textId="7BB377AA">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3</w:t>
      </w:r>
      <w:r w:rsidRPr="23D087CE" w:rsidR="23D087CE">
        <w:rPr>
          <w:rFonts w:ascii="Calibri" w:hAnsi="Calibri" w:eastAsia="Calibri"/>
          <w:i w:val="1"/>
          <w:iCs w:val="1"/>
          <w:color w:val="1F487C"/>
          <w:sz w:val="18"/>
          <w:szCs w:val="18"/>
        </w:rPr>
        <w:t>5</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sửa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tài</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khoản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cá</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nhân</w:t>
      </w:r>
      <w:proofErr w:type="spellEnd"/>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23D087CE" w:rsidRDefault="14F76A8C" w14:paraId="0612AA91" w14:textId="5FB0A08D">
      <w:pPr>
        <w:jc w:val="center"/>
        <w:rPr>
          <w:rFonts w:ascii="Calibri" w:hAnsi="Calibri" w:eastAsia="Calibri"/>
          <w:i w:val="1"/>
          <w:iCs w:val="1"/>
          <w:color w:val="1F497D" w:themeColor="text2" w:themeTint="FF" w:themeShade="FF"/>
          <w:sz w:val="18"/>
          <w:szCs w:val="18"/>
        </w:rPr>
      </w:pPr>
      <w:proofErr w:type="spellStart"/>
      <w:r w:rsidRPr="23D087CE" w:rsidR="23D087CE">
        <w:rPr>
          <w:rFonts w:ascii="Calibri" w:hAnsi="Calibri" w:eastAsia="Calibri"/>
          <w:i w:val="1"/>
          <w:iCs w:val="1"/>
          <w:color w:val="1F497D" w:themeColor="text2" w:themeTint="FF" w:themeShade="FF"/>
          <w:sz w:val="18"/>
          <w:szCs w:val="18"/>
        </w:rPr>
        <w:t>Hình</w:t>
      </w:r>
      <w:proofErr w:type="spellEnd"/>
      <w:r w:rsidRPr="23D087CE" w:rsidR="23D087CE">
        <w:rPr>
          <w:rFonts w:ascii="Calibri" w:hAnsi="Calibri" w:eastAsia="Calibri"/>
          <w:i w:val="1"/>
          <w:iCs w:val="1"/>
          <w:color w:val="1F497D" w:themeColor="text2" w:themeTint="FF" w:themeShade="FF"/>
          <w:sz w:val="18"/>
          <w:szCs w:val="18"/>
        </w:rPr>
        <w:t xml:space="preserve"> 3</w:t>
      </w:r>
      <w:r w:rsidRPr="23D087CE" w:rsidR="23D087CE">
        <w:rPr>
          <w:rFonts w:ascii="Calibri" w:hAnsi="Calibri" w:eastAsia="Calibri"/>
          <w:i w:val="1"/>
          <w:iCs w:val="1"/>
          <w:color w:val="1F497D" w:themeColor="text2" w:themeTint="FF" w:themeShade="FF"/>
          <w:sz w:val="18"/>
          <w:szCs w:val="18"/>
        </w:rPr>
        <w:t>6</w:t>
      </w:r>
      <w:r w:rsidRPr="23D087CE" w:rsidR="23D087CE">
        <w:rPr>
          <w:rFonts w:ascii="Calibri" w:hAnsi="Calibri" w:eastAsia="Calibri"/>
          <w:i w:val="1"/>
          <w:iCs w:val="1"/>
          <w:color w:val="1F497D" w:themeColor="text2" w:themeTint="FF" w:themeShade="FF"/>
          <w:sz w:val="18"/>
          <w:szCs w:val="18"/>
        </w:rPr>
        <w:t xml:space="preserve">:Giao </w:t>
      </w:r>
      <w:proofErr w:type="spellStart"/>
      <w:r w:rsidRPr="23D087CE" w:rsidR="23D087CE">
        <w:rPr>
          <w:rFonts w:ascii="Calibri" w:hAnsi="Calibri" w:eastAsia="Calibri"/>
          <w:i w:val="1"/>
          <w:iCs w:val="1"/>
          <w:color w:val="1F497D" w:themeColor="text2" w:themeTint="FF" w:themeShade="FF"/>
          <w:sz w:val="18"/>
          <w:szCs w:val="18"/>
        </w:rPr>
        <w:t>diện</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thống</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kê</w:t>
      </w:r>
      <w:proofErr w:type="spellEnd"/>
      <w:r w:rsidRPr="23D087CE" w:rsidR="23D087CE">
        <w:rPr>
          <w:rFonts w:ascii="Calibri" w:hAnsi="Calibri" w:eastAsia="Calibri"/>
          <w:i w:val="1"/>
          <w:iCs w:val="1"/>
          <w:color w:val="1F497D" w:themeColor="text2" w:themeTint="FF" w:themeShade="FF"/>
          <w:sz w:val="18"/>
          <w:szCs w:val="18"/>
        </w:rPr>
        <w:t xml:space="preserve"> </w:t>
      </w:r>
      <w:proofErr w:type="spellStart"/>
      <w:r w:rsidRPr="23D087CE" w:rsidR="23D087CE">
        <w:rPr>
          <w:rFonts w:ascii="Calibri" w:hAnsi="Calibri" w:eastAsia="Calibri"/>
          <w:i w:val="1"/>
          <w:iCs w:val="1"/>
          <w:color w:val="1F497D" w:themeColor="text2" w:themeTint="FF" w:themeShade="FF"/>
          <w:sz w:val="18"/>
          <w:szCs w:val="18"/>
        </w:rPr>
        <w:t>nhóm</w:t>
      </w:r>
      <w:proofErr w:type="spellEnd"/>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23D087CE" w:rsidRDefault="6003E338" w14:paraId="164C3C44" w14:textId="7620E5CB">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3</w:t>
      </w:r>
      <w:r w:rsidRPr="23D087CE" w:rsidR="23D087CE">
        <w:rPr>
          <w:rFonts w:ascii="Calibri" w:hAnsi="Calibri" w:eastAsia="Calibri"/>
          <w:i w:val="1"/>
          <w:iCs w:val="1"/>
          <w:color w:val="1F487C"/>
          <w:sz w:val="18"/>
          <w:szCs w:val="18"/>
        </w:rPr>
        <w:t>7</w:t>
      </w:r>
      <w:r w:rsidRPr="23D087CE" w:rsidR="23D087CE">
        <w:rPr>
          <w:rFonts w:ascii="Calibri" w:hAnsi="Calibri" w:eastAsia="Calibri"/>
          <w:i w:val="1"/>
          <w:iCs w:val="1"/>
          <w:color w:val="1F487C"/>
          <w:sz w:val="18"/>
          <w:szCs w:val="18"/>
        </w:rPr>
        <w:t xml:space="preserve">:Giao </w:t>
      </w:r>
      <w:proofErr w:type="spellStart"/>
      <w:r w:rsidRPr="23D087CE" w:rsidR="23D087CE">
        <w:rPr>
          <w:rFonts w:ascii="Calibri" w:hAnsi="Calibri" w:eastAsia="Calibri"/>
          <w:i w:val="1"/>
          <w:iCs w:val="1"/>
          <w:color w:val="1F487C"/>
          <w:sz w:val="18"/>
          <w:szCs w:val="18"/>
        </w:rPr>
        <w:t>diện</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xem</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thông</w:t>
      </w:r>
      <w:proofErr w:type="spellEnd"/>
      <w:r w:rsidRPr="23D087CE" w:rsidR="23D087CE">
        <w:rPr>
          <w:rFonts w:ascii="Calibri" w:hAnsi="Calibri" w:eastAsia="Calibri"/>
          <w:i w:val="1"/>
          <w:iCs w:val="1"/>
          <w:color w:val="1F487C"/>
          <w:sz w:val="18"/>
          <w:szCs w:val="18"/>
        </w:rPr>
        <w:t xml:space="preserve"> tin </w:t>
      </w:r>
      <w:proofErr w:type="spellStart"/>
      <w:r w:rsidRPr="23D087CE" w:rsidR="23D087CE">
        <w:rPr>
          <w:rFonts w:ascii="Calibri" w:hAnsi="Calibri" w:eastAsia="Calibri"/>
          <w:i w:val="1"/>
          <w:iCs w:val="1"/>
          <w:color w:val="1F487C"/>
          <w:sz w:val="18"/>
          <w:szCs w:val="18"/>
        </w:rPr>
        <w:t>và</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xóa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nhóm</w:t>
      </w:r>
      <w:proofErr w:type="spellEnd"/>
    </w:p>
    <w:p w:rsidR="6003E338" w:rsidP="6003E338" w:rsidRDefault="6003E338" w14:paraId="6016F0FC" w14:textId="404352C8">
      <w:pPr>
        <w:jc w:val="center"/>
      </w:pPr>
      <w:r>
        <w:drawing>
          <wp:inline wp14:editId="5EF417E6" wp14:anchorId="0C1E5DC9">
            <wp:extent cx="4572000" cy="3848100"/>
            <wp:effectExtent l="0" t="0" r="0" b="0"/>
            <wp:docPr id="1634510075" name="Picture 769434416" title=""/>
            <wp:cNvGraphicFramePr>
              <a:graphicFrameLocks noChangeAspect="1"/>
            </wp:cNvGraphicFramePr>
            <a:graphic>
              <a:graphicData uri="http://schemas.openxmlformats.org/drawingml/2006/picture">
                <pic:pic>
                  <pic:nvPicPr>
                    <pic:cNvPr id="0" name="Picture 769434416"/>
                    <pic:cNvPicPr/>
                  </pic:nvPicPr>
                  <pic:blipFill>
                    <a:blip r:embed="Ra3942458e1184d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23D087CE" w:rsidP="23D087CE" w:rsidRDefault="23D087CE" w14:paraId="1FF1B013" w14:textId="35742151">
      <w:pPr>
        <w:jc w:val="center"/>
        <w:rPr>
          <w:rFonts w:ascii="Calibri" w:hAnsi="Calibri" w:eastAsia="Calibri"/>
          <w:i w:val="1"/>
          <w:iCs w:val="1"/>
          <w:color w:val="1F487C"/>
          <w:sz w:val="18"/>
          <w:szCs w:val="18"/>
        </w:rPr>
      </w:pPr>
      <w:proofErr w:type="spellStart"/>
      <w:r w:rsidRPr="23D087CE" w:rsidR="23D087CE">
        <w:rPr>
          <w:rFonts w:ascii="Calibri" w:hAnsi="Calibri" w:eastAsia="Calibri"/>
          <w:i w:val="1"/>
          <w:iCs w:val="1"/>
          <w:color w:val="1F487C"/>
          <w:sz w:val="18"/>
          <w:szCs w:val="18"/>
        </w:rPr>
        <w:t>Hình</w:t>
      </w:r>
      <w:proofErr w:type="spellEnd"/>
      <w:r w:rsidRPr="23D087CE" w:rsidR="23D087CE">
        <w:rPr>
          <w:rFonts w:ascii="Calibri" w:hAnsi="Calibri" w:eastAsia="Calibri"/>
          <w:i w:val="1"/>
          <w:iCs w:val="1"/>
          <w:color w:val="1F487C"/>
          <w:sz w:val="18"/>
          <w:szCs w:val="18"/>
        </w:rPr>
        <w:t xml:space="preserve"> 3</w:t>
      </w:r>
      <w:r w:rsidRPr="23D087CE" w:rsidR="23D087CE">
        <w:rPr>
          <w:rFonts w:ascii="Calibri" w:hAnsi="Calibri" w:eastAsia="Calibri"/>
          <w:i w:val="1"/>
          <w:iCs w:val="1"/>
          <w:color w:val="1F487C"/>
          <w:sz w:val="18"/>
          <w:szCs w:val="18"/>
        </w:rPr>
        <w:t>8</w:t>
      </w:r>
      <w:r w:rsidRPr="23D087CE" w:rsidR="23D087CE">
        <w:rPr>
          <w:rFonts w:ascii="Calibri" w:hAnsi="Calibri" w:eastAsia="Calibri"/>
          <w:i w:val="1"/>
          <w:iCs w:val="1"/>
          <w:color w:val="1F487C"/>
          <w:sz w:val="18"/>
          <w:szCs w:val="18"/>
        </w:rPr>
        <w:t xml:space="preserve">:Giao diện </w:t>
      </w:r>
      <w:proofErr w:type="spellStart"/>
      <w:r w:rsidRPr="23D087CE" w:rsidR="23D087CE">
        <w:rPr>
          <w:rFonts w:ascii="Calibri" w:hAnsi="Calibri" w:eastAsia="Calibri"/>
          <w:i w:val="1"/>
          <w:iCs w:val="1"/>
          <w:color w:val="1F487C"/>
          <w:sz w:val="18"/>
          <w:szCs w:val="18"/>
        </w:rPr>
        <w:t>xem</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thông</w:t>
      </w:r>
      <w:proofErr w:type="spellEnd"/>
      <w:r w:rsidRPr="23D087CE" w:rsidR="23D087CE">
        <w:rPr>
          <w:rFonts w:ascii="Calibri" w:hAnsi="Calibri" w:eastAsia="Calibri"/>
          <w:i w:val="1"/>
          <w:iCs w:val="1"/>
          <w:color w:val="1F487C"/>
          <w:sz w:val="18"/>
          <w:szCs w:val="18"/>
        </w:rPr>
        <w:t xml:space="preserve"> tin </w:t>
      </w:r>
      <w:proofErr w:type="spellStart"/>
      <w:r w:rsidRPr="23D087CE" w:rsidR="23D087CE">
        <w:rPr>
          <w:rFonts w:ascii="Calibri" w:hAnsi="Calibri" w:eastAsia="Calibri"/>
          <w:i w:val="1"/>
          <w:iCs w:val="1"/>
          <w:color w:val="1F487C"/>
          <w:sz w:val="18"/>
          <w:szCs w:val="18"/>
        </w:rPr>
        <w:t>và</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xóa</w:t>
      </w:r>
      <w:proofErr w:type="spellEnd"/>
      <w:r w:rsidRPr="23D087CE" w:rsidR="23D087CE">
        <w:rPr>
          <w:rFonts w:ascii="Calibri" w:hAnsi="Calibri" w:eastAsia="Calibri"/>
          <w:i w:val="1"/>
          <w:iCs w:val="1"/>
          <w:color w:val="1F487C"/>
          <w:sz w:val="18"/>
          <w:szCs w:val="18"/>
        </w:rPr>
        <w:t xml:space="preserve"> </w:t>
      </w:r>
      <w:proofErr w:type="spellStart"/>
      <w:r w:rsidRPr="23D087CE" w:rsidR="23D087CE">
        <w:rPr>
          <w:rFonts w:ascii="Calibri" w:hAnsi="Calibri" w:eastAsia="Calibri"/>
          <w:i w:val="1"/>
          <w:iCs w:val="1"/>
          <w:color w:val="1F487C"/>
          <w:sz w:val="18"/>
          <w:szCs w:val="18"/>
        </w:rPr>
        <w:t>nhóm</w:t>
      </w:r>
      <w:proofErr w:type="spellEnd"/>
    </w:p>
    <w:p w:rsidR="23D087CE" w:rsidP="23D087CE" w:rsidRDefault="23D087CE" w14:paraId="08D214B0" w14:textId="277EE914">
      <w:pPr>
        <w:pStyle w:val="Normal"/>
      </w:pPr>
    </w:p>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23D087CE"/>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d.png" Id="Re48dfc6a7b8943ce" /><Relationship Type="http://schemas.openxmlformats.org/officeDocument/2006/relationships/image" Target="/media/image2e.png" Id="Ra7a67fc2ae614648"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3f.png" Id="R0ff28e87bfde414c" /><Relationship Type="http://schemas.openxmlformats.org/officeDocument/2006/relationships/image" Target="/media/image40.png" Id="Rca0a487f6f2942bc" /><Relationship Type="http://schemas.openxmlformats.org/officeDocument/2006/relationships/image" Target="/media/image41.png" Id="R2bda7b3e468e45f8"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5.png" Id="Rb18cc634ce3b45a0"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1.png" Id="Rabc6df67f9ac471a" /><Relationship Type="http://schemas.openxmlformats.org/officeDocument/2006/relationships/image" Target="/media/image52.png" Id="Raee97afc400d4ad8" /><Relationship Type="http://schemas.openxmlformats.org/officeDocument/2006/relationships/image" Target="/media/image53.png" Id="Ra3942458e1184da9"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255</revision>
  <lastPrinted>2008-03-13T11:02:00.0000000Z</lastPrinted>
  <dcterms:created xsi:type="dcterms:W3CDTF">2018-10-22T04:18:00.0000000Z</dcterms:created>
  <dcterms:modified xsi:type="dcterms:W3CDTF">2019-12-24T16:42:27.4046192Z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