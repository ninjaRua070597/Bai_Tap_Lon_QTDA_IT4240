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694A32C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5C521E">
      <w:pPr>
        <w:pStyle w:val="TOC2"/>
        <w:rPr>
          <w:rFonts w:asciiTheme="minorHAnsi" w:eastAsiaTheme="minorEastAsia" w:hAnsiTheme="minorHAnsi" w:cstheme="minorBidi"/>
          <w:noProof/>
          <w:sz w:val="22"/>
          <w:szCs w:val="22"/>
          <w:lang w:eastAsia="en-US" w:bidi="ar-SA"/>
        </w:rPr>
      </w:pPr>
      <w:hyperlink w:anchor="_Toc28101638" w:history="1">
        <w:r w:rsidRPr="00D45AC1">
          <w:rPr>
            <w:rStyle w:val="Hyperlink"/>
            <w:noProof/>
          </w:rPr>
          <w:t>1.1.</w:t>
        </w:r>
        <w:r>
          <w:rPr>
            <w:rFonts w:asciiTheme="minorHAnsi" w:eastAsiaTheme="minorEastAsia" w:hAnsiTheme="minorHAnsi" w:cstheme="minorBidi"/>
            <w:noProof/>
            <w:sz w:val="22"/>
            <w:szCs w:val="22"/>
            <w:lang w:eastAsia="en-US" w:bidi="ar-SA"/>
          </w:rPr>
          <w:tab/>
        </w:r>
        <w:r w:rsidRPr="00D45AC1">
          <w:rPr>
            <w:rStyle w:val="Hyperlink"/>
            <w:noProof/>
          </w:rPr>
          <w:t>Mô tả dự án</w:t>
        </w:r>
        <w:r>
          <w:rPr>
            <w:noProof/>
            <w:webHidden/>
          </w:rPr>
          <w:tab/>
        </w:r>
        <w:r>
          <w:rPr>
            <w:noProof/>
            <w:webHidden/>
          </w:rPr>
          <w:fldChar w:fldCharType="begin"/>
        </w:r>
        <w:r>
          <w:rPr>
            <w:noProof/>
            <w:webHidden/>
          </w:rPr>
          <w:instrText xml:space="preserve"> PAGEREF _Toc28101638 \h </w:instrText>
        </w:r>
        <w:r>
          <w:rPr>
            <w:noProof/>
            <w:webHidden/>
          </w:rPr>
        </w:r>
        <w:r>
          <w:rPr>
            <w:noProof/>
            <w:webHidden/>
          </w:rPr>
          <w:fldChar w:fldCharType="separate"/>
        </w:r>
        <w:r>
          <w:rPr>
            <w:noProof/>
            <w:webHidden/>
          </w:rPr>
          <w:t>8</w:t>
        </w:r>
        <w:r>
          <w:rPr>
            <w:noProof/>
            <w:webHidden/>
          </w:rPr>
          <w:fldChar w:fldCharType="end"/>
        </w:r>
      </w:hyperlink>
    </w:p>
    <w:p w14:paraId="3D1712FE" w14:textId="64276D3B" w:rsidR="005C521E" w:rsidRDefault="005C521E">
      <w:pPr>
        <w:pStyle w:val="TOC2"/>
        <w:rPr>
          <w:rFonts w:asciiTheme="minorHAnsi" w:eastAsiaTheme="minorEastAsia" w:hAnsiTheme="minorHAnsi" w:cstheme="minorBidi"/>
          <w:noProof/>
          <w:sz w:val="22"/>
          <w:szCs w:val="22"/>
          <w:lang w:eastAsia="en-US" w:bidi="ar-SA"/>
        </w:rPr>
      </w:pPr>
      <w:hyperlink w:anchor="_Toc28101639" w:history="1">
        <w:r w:rsidRPr="00D45AC1">
          <w:rPr>
            <w:rStyle w:val="Hyperlink"/>
            <w:noProof/>
          </w:rPr>
          <w:t>1.2.</w:t>
        </w:r>
        <w:r>
          <w:rPr>
            <w:rFonts w:asciiTheme="minorHAnsi" w:eastAsiaTheme="minorEastAsia" w:hAnsiTheme="minorHAnsi" w:cstheme="minorBidi"/>
            <w:noProof/>
            <w:sz w:val="22"/>
            <w:szCs w:val="22"/>
            <w:lang w:eastAsia="en-US" w:bidi="ar-SA"/>
          </w:rPr>
          <w:tab/>
        </w:r>
        <w:r w:rsidRPr="00D45AC1">
          <w:rPr>
            <w:rStyle w:val="Hyperlink"/>
            <w:noProof/>
          </w:rPr>
          <w:t>Công cụ quản lý</w:t>
        </w:r>
        <w:r>
          <w:rPr>
            <w:noProof/>
            <w:webHidden/>
          </w:rPr>
          <w:tab/>
        </w:r>
        <w:r>
          <w:rPr>
            <w:noProof/>
            <w:webHidden/>
          </w:rPr>
          <w:fldChar w:fldCharType="begin"/>
        </w:r>
        <w:r>
          <w:rPr>
            <w:noProof/>
            <w:webHidden/>
          </w:rPr>
          <w:instrText xml:space="preserve"> PAGEREF _Toc28101639 \h </w:instrText>
        </w:r>
        <w:r>
          <w:rPr>
            <w:noProof/>
            <w:webHidden/>
          </w:rPr>
        </w:r>
        <w:r>
          <w:rPr>
            <w:noProof/>
            <w:webHidden/>
          </w:rPr>
          <w:fldChar w:fldCharType="separate"/>
        </w:r>
        <w:r>
          <w:rPr>
            <w:noProof/>
            <w:webHidden/>
          </w:rPr>
          <w:t>8</w:t>
        </w:r>
        <w:r>
          <w:rPr>
            <w:noProof/>
            <w:webHidden/>
          </w:rPr>
          <w:fldChar w:fldCharType="end"/>
        </w:r>
      </w:hyperlink>
    </w:p>
    <w:p w14:paraId="39405D7C" w14:textId="33420949" w:rsidR="005C521E" w:rsidRDefault="005C521E">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Pr="00D45AC1">
          <w:rPr>
            <w:rStyle w:val="Hyperlink"/>
            <w:noProof/>
          </w:rPr>
          <w:t>2.</w:t>
        </w:r>
        <w:r>
          <w:rPr>
            <w:rFonts w:asciiTheme="minorHAnsi" w:eastAsiaTheme="minorEastAsia" w:hAnsiTheme="minorHAnsi" w:cstheme="minorBidi"/>
            <w:b w:val="0"/>
            <w:bCs w:val="0"/>
            <w:caps w:val="0"/>
            <w:noProof/>
            <w:sz w:val="22"/>
            <w:szCs w:val="22"/>
            <w:lang w:eastAsia="en-US" w:bidi="ar-SA"/>
          </w:rPr>
          <w:tab/>
        </w:r>
        <w:r w:rsidRPr="00D45AC1">
          <w:rPr>
            <w:rStyle w:val="Hyperlink"/>
            <w:noProof/>
          </w:rPr>
          <w:t>Các nhân sự tham gia dự án</w:t>
        </w:r>
        <w:r>
          <w:rPr>
            <w:noProof/>
            <w:webHidden/>
          </w:rPr>
          <w:tab/>
        </w:r>
        <w:r>
          <w:rPr>
            <w:noProof/>
            <w:webHidden/>
          </w:rPr>
          <w:fldChar w:fldCharType="begin"/>
        </w:r>
        <w:r>
          <w:rPr>
            <w:noProof/>
            <w:webHidden/>
          </w:rPr>
          <w:instrText xml:space="preserve"> PAGEREF _Toc28101640 \h </w:instrText>
        </w:r>
        <w:r>
          <w:rPr>
            <w:noProof/>
            <w:webHidden/>
          </w:rPr>
        </w:r>
        <w:r>
          <w:rPr>
            <w:noProof/>
            <w:webHidden/>
          </w:rPr>
          <w:fldChar w:fldCharType="separate"/>
        </w:r>
        <w:r>
          <w:rPr>
            <w:noProof/>
            <w:webHidden/>
          </w:rPr>
          <w:t>8</w:t>
        </w:r>
        <w:r>
          <w:rPr>
            <w:noProof/>
            <w:webHidden/>
          </w:rPr>
          <w:fldChar w:fldCharType="end"/>
        </w:r>
      </w:hyperlink>
    </w:p>
    <w:p w14:paraId="754F3543" w14:textId="28EE2997" w:rsidR="005C521E" w:rsidRDefault="005C521E">
      <w:pPr>
        <w:pStyle w:val="TOC2"/>
        <w:rPr>
          <w:rFonts w:asciiTheme="minorHAnsi" w:eastAsiaTheme="minorEastAsia" w:hAnsiTheme="minorHAnsi" w:cstheme="minorBidi"/>
          <w:noProof/>
          <w:sz w:val="22"/>
          <w:szCs w:val="22"/>
          <w:lang w:eastAsia="en-US" w:bidi="ar-SA"/>
        </w:rPr>
      </w:pPr>
      <w:hyperlink w:anchor="_Toc28101641" w:history="1">
        <w:r w:rsidRPr="00D45AC1">
          <w:rPr>
            <w:rStyle w:val="Hyperlink"/>
            <w:noProof/>
          </w:rPr>
          <w:t>2.1.</w:t>
        </w:r>
        <w:r>
          <w:rPr>
            <w:rFonts w:asciiTheme="minorHAnsi" w:eastAsiaTheme="minorEastAsia" w:hAnsiTheme="minorHAnsi" w:cstheme="minorBidi"/>
            <w:noProof/>
            <w:sz w:val="22"/>
            <w:szCs w:val="22"/>
            <w:lang w:eastAsia="en-US" w:bidi="ar-SA"/>
          </w:rPr>
          <w:tab/>
        </w:r>
        <w:r w:rsidRPr="00D45AC1">
          <w:rPr>
            <w:rStyle w:val="Hyperlink"/>
            <w:noProof/>
          </w:rPr>
          <w:t>Thông tin liên hệ phía khách hàng</w:t>
        </w:r>
        <w:r>
          <w:rPr>
            <w:noProof/>
            <w:webHidden/>
          </w:rPr>
          <w:tab/>
        </w:r>
        <w:r>
          <w:rPr>
            <w:noProof/>
            <w:webHidden/>
          </w:rPr>
          <w:fldChar w:fldCharType="begin"/>
        </w:r>
        <w:r>
          <w:rPr>
            <w:noProof/>
            <w:webHidden/>
          </w:rPr>
          <w:instrText xml:space="preserve"> PAGEREF _Toc28101641 \h </w:instrText>
        </w:r>
        <w:r>
          <w:rPr>
            <w:noProof/>
            <w:webHidden/>
          </w:rPr>
        </w:r>
        <w:r>
          <w:rPr>
            <w:noProof/>
            <w:webHidden/>
          </w:rPr>
          <w:fldChar w:fldCharType="separate"/>
        </w:r>
        <w:r>
          <w:rPr>
            <w:noProof/>
            <w:webHidden/>
          </w:rPr>
          <w:t>8</w:t>
        </w:r>
        <w:r>
          <w:rPr>
            <w:noProof/>
            <w:webHidden/>
          </w:rPr>
          <w:fldChar w:fldCharType="end"/>
        </w:r>
      </w:hyperlink>
    </w:p>
    <w:p w14:paraId="7ABB35A9" w14:textId="062F52FA" w:rsidR="005C521E" w:rsidRDefault="005C521E">
      <w:pPr>
        <w:pStyle w:val="TOC2"/>
        <w:rPr>
          <w:rFonts w:asciiTheme="minorHAnsi" w:eastAsiaTheme="minorEastAsia" w:hAnsiTheme="minorHAnsi" w:cstheme="minorBidi"/>
          <w:noProof/>
          <w:sz w:val="22"/>
          <w:szCs w:val="22"/>
          <w:lang w:eastAsia="en-US" w:bidi="ar-SA"/>
        </w:rPr>
      </w:pPr>
      <w:hyperlink w:anchor="_Toc28101642" w:history="1">
        <w:r w:rsidRPr="00D45AC1">
          <w:rPr>
            <w:rStyle w:val="Hyperlink"/>
            <w:noProof/>
          </w:rPr>
          <w:t>2.2.</w:t>
        </w:r>
        <w:r>
          <w:rPr>
            <w:rFonts w:asciiTheme="minorHAnsi" w:eastAsiaTheme="minorEastAsia" w:hAnsiTheme="minorHAnsi" w:cstheme="minorBidi"/>
            <w:noProof/>
            <w:sz w:val="22"/>
            <w:szCs w:val="22"/>
            <w:lang w:eastAsia="en-US" w:bidi="ar-SA"/>
          </w:rPr>
          <w:tab/>
        </w:r>
        <w:r w:rsidRPr="00D45AC1">
          <w:rPr>
            <w:rStyle w:val="Hyperlink"/>
            <w:noProof/>
          </w:rPr>
          <w:t>Thông tin liên hệ phía công ty</w:t>
        </w:r>
        <w:r>
          <w:rPr>
            <w:noProof/>
            <w:webHidden/>
          </w:rPr>
          <w:tab/>
        </w:r>
        <w:r>
          <w:rPr>
            <w:noProof/>
            <w:webHidden/>
          </w:rPr>
          <w:fldChar w:fldCharType="begin"/>
        </w:r>
        <w:r>
          <w:rPr>
            <w:noProof/>
            <w:webHidden/>
          </w:rPr>
          <w:instrText xml:space="preserve"> PAGEREF _Toc28101642 \h </w:instrText>
        </w:r>
        <w:r>
          <w:rPr>
            <w:noProof/>
            <w:webHidden/>
          </w:rPr>
        </w:r>
        <w:r>
          <w:rPr>
            <w:noProof/>
            <w:webHidden/>
          </w:rPr>
          <w:fldChar w:fldCharType="separate"/>
        </w:r>
        <w:r>
          <w:rPr>
            <w:noProof/>
            <w:webHidden/>
          </w:rPr>
          <w:t>8</w:t>
        </w:r>
        <w:r>
          <w:rPr>
            <w:noProof/>
            <w:webHidden/>
          </w:rPr>
          <w:fldChar w:fldCharType="end"/>
        </w:r>
      </w:hyperlink>
    </w:p>
    <w:p w14:paraId="7B068B01" w14:textId="6CEA2461" w:rsidR="005C521E" w:rsidRDefault="005C521E">
      <w:pPr>
        <w:pStyle w:val="TOC2"/>
        <w:rPr>
          <w:rFonts w:asciiTheme="minorHAnsi" w:eastAsiaTheme="minorEastAsia" w:hAnsiTheme="minorHAnsi" w:cstheme="minorBidi"/>
          <w:noProof/>
          <w:sz w:val="22"/>
          <w:szCs w:val="22"/>
          <w:lang w:eastAsia="en-US" w:bidi="ar-SA"/>
        </w:rPr>
      </w:pPr>
      <w:hyperlink w:anchor="_Toc28101643" w:history="1">
        <w:r w:rsidRPr="00D45AC1">
          <w:rPr>
            <w:rStyle w:val="Hyperlink"/>
            <w:noProof/>
          </w:rPr>
          <w:t>2.3.</w:t>
        </w:r>
        <w:r>
          <w:rPr>
            <w:rFonts w:asciiTheme="minorHAnsi" w:eastAsiaTheme="minorEastAsia" w:hAnsiTheme="minorHAnsi" w:cstheme="minorBidi"/>
            <w:noProof/>
            <w:sz w:val="22"/>
            <w:szCs w:val="22"/>
            <w:lang w:eastAsia="en-US" w:bidi="ar-SA"/>
          </w:rPr>
          <w:tab/>
        </w:r>
        <w:r w:rsidRPr="00D45AC1">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_Toc28101643 \h </w:instrText>
        </w:r>
        <w:r>
          <w:rPr>
            <w:noProof/>
            <w:webHidden/>
          </w:rPr>
        </w:r>
        <w:r>
          <w:rPr>
            <w:noProof/>
            <w:webHidden/>
          </w:rPr>
          <w:fldChar w:fldCharType="separate"/>
        </w:r>
        <w:r>
          <w:rPr>
            <w:noProof/>
            <w:webHidden/>
          </w:rPr>
          <w:t>9</w:t>
        </w:r>
        <w:r>
          <w:rPr>
            <w:noProof/>
            <w:webHidden/>
          </w:rPr>
          <w:fldChar w:fldCharType="end"/>
        </w:r>
      </w:hyperlink>
    </w:p>
    <w:p w14:paraId="450F93E2" w14:textId="1116A02C" w:rsidR="005C521E" w:rsidRDefault="005C521E">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Pr="00D45AC1">
          <w:rPr>
            <w:rStyle w:val="Hyperlink"/>
            <w:noProof/>
          </w:rPr>
          <w:t>3.</w:t>
        </w:r>
        <w:r>
          <w:rPr>
            <w:rFonts w:asciiTheme="minorHAnsi" w:eastAsiaTheme="minorEastAsia" w:hAnsiTheme="minorHAnsi" w:cstheme="minorBidi"/>
            <w:b w:val="0"/>
            <w:bCs w:val="0"/>
            <w:caps w:val="0"/>
            <w:noProof/>
            <w:sz w:val="22"/>
            <w:szCs w:val="22"/>
            <w:lang w:eastAsia="en-US" w:bidi="ar-SA"/>
          </w:rPr>
          <w:tab/>
        </w:r>
        <w:r w:rsidRPr="00D45AC1">
          <w:rPr>
            <w:rStyle w:val="Hyperlink"/>
            <w:noProof/>
          </w:rPr>
          <w:t>Khảo sát dự án</w:t>
        </w:r>
        <w:r>
          <w:rPr>
            <w:noProof/>
            <w:webHidden/>
          </w:rPr>
          <w:tab/>
        </w:r>
        <w:r>
          <w:rPr>
            <w:noProof/>
            <w:webHidden/>
          </w:rPr>
          <w:fldChar w:fldCharType="begin"/>
        </w:r>
        <w:r>
          <w:rPr>
            <w:noProof/>
            <w:webHidden/>
          </w:rPr>
          <w:instrText xml:space="preserve"> PAGEREF _Toc28101644 \h </w:instrText>
        </w:r>
        <w:r>
          <w:rPr>
            <w:noProof/>
            <w:webHidden/>
          </w:rPr>
        </w:r>
        <w:r>
          <w:rPr>
            <w:noProof/>
            <w:webHidden/>
          </w:rPr>
          <w:fldChar w:fldCharType="separate"/>
        </w:r>
        <w:r>
          <w:rPr>
            <w:noProof/>
            <w:webHidden/>
          </w:rPr>
          <w:t>9</w:t>
        </w:r>
        <w:r>
          <w:rPr>
            <w:noProof/>
            <w:webHidden/>
          </w:rPr>
          <w:fldChar w:fldCharType="end"/>
        </w:r>
      </w:hyperlink>
    </w:p>
    <w:p w14:paraId="01A91BF3" w14:textId="7FA6121E" w:rsidR="005C521E" w:rsidRDefault="005C521E">
      <w:pPr>
        <w:pStyle w:val="TOC2"/>
        <w:rPr>
          <w:rFonts w:asciiTheme="minorHAnsi" w:eastAsiaTheme="minorEastAsia" w:hAnsiTheme="minorHAnsi" w:cstheme="minorBidi"/>
          <w:noProof/>
          <w:sz w:val="22"/>
          <w:szCs w:val="22"/>
          <w:lang w:eastAsia="en-US" w:bidi="ar-SA"/>
        </w:rPr>
      </w:pPr>
      <w:hyperlink w:anchor="_Toc28101645" w:history="1">
        <w:r w:rsidRPr="00D45AC1">
          <w:rPr>
            <w:rStyle w:val="Hyperlink"/>
            <w:noProof/>
          </w:rPr>
          <w:t>3.1.</w:t>
        </w:r>
        <w:r>
          <w:rPr>
            <w:rFonts w:asciiTheme="minorHAnsi" w:eastAsiaTheme="minorEastAsia" w:hAnsiTheme="minorHAnsi" w:cstheme="minorBidi"/>
            <w:noProof/>
            <w:sz w:val="22"/>
            <w:szCs w:val="22"/>
            <w:lang w:eastAsia="en-US" w:bidi="ar-SA"/>
          </w:rPr>
          <w:tab/>
        </w:r>
        <w:r w:rsidRPr="00D45AC1">
          <w:rPr>
            <w:rStyle w:val="Hyperlink"/>
            <w:noProof/>
          </w:rPr>
          <w:t>Yêu cầu khách hàng</w:t>
        </w:r>
        <w:r>
          <w:rPr>
            <w:noProof/>
            <w:webHidden/>
          </w:rPr>
          <w:tab/>
        </w:r>
        <w:r>
          <w:rPr>
            <w:noProof/>
            <w:webHidden/>
          </w:rPr>
          <w:fldChar w:fldCharType="begin"/>
        </w:r>
        <w:r>
          <w:rPr>
            <w:noProof/>
            <w:webHidden/>
          </w:rPr>
          <w:instrText xml:space="preserve"> PAGEREF _Toc28101645 \h </w:instrText>
        </w:r>
        <w:r>
          <w:rPr>
            <w:noProof/>
            <w:webHidden/>
          </w:rPr>
        </w:r>
        <w:r>
          <w:rPr>
            <w:noProof/>
            <w:webHidden/>
          </w:rPr>
          <w:fldChar w:fldCharType="separate"/>
        </w:r>
        <w:r>
          <w:rPr>
            <w:noProof/>
            <w:webHidden/>
          </w:rPr>
          <w:t>9</w:t>
        </w:r>
        <w:r>
          <w:rPr>
            <w:noProof/>
            <w:webHidden/>
          </w:rPr>
          <w:fldChar w:fldCharType="end"/>
        </w:r>
      </w:hyperlink>
    </w:p>
    <w:p w14:paraId="4FA1DA65" w14:textId="105138DC" w:rsidR="005C521E" w:rsidRDefault="005C521E">
      <w:pPr>
        <w:pStyle w:val="TOC2"/>
        <w:rPr>
          <w:rFonts w:asciiTheme="minorHAnsi" w:eastAsiaTheme="minorEastAsia" w:hAnsiTheme="minorHAnsi" w:cstheme="minorBidi"/>
          <w:noProof/>
          <w:sz w:val="22"/>
          <w:szCs w:val="22"/>
          <w:lang w:eastAsia="en-US" w:bidi="ar-SA"/>
        </w:rPr>
      </w:pPr>
      <w:hyperlink w:anchor="_Toc28101646" w:history="1">
        <w:r w:rsidRPr="00D45AC1">
          <w:rPr>
            <w:rStyle w:val="Hyperlink"/>
            <w:noProof/>
          </w:rPr>
          <w:t>3.2.</w:t>
        </w:r>
        <w:r>
          <w:rPr>
            <w:rFonts w:asciiTheme="minorHAnsi" w:eastAsiaTheme="minorEastAsia" w:hAnsiTheme="minorHAnsi" w:cstheme="minorBidi"/>
            <w:noProof/>
            <w:sz w:val="22"/>
            <w:szCs w:val="22"/>
            <w:lang w:eastAsia="en-US" w:bidi="ar-SA"/>
          </w:rPr>
          <w:tab/>
        </w:r>
        <w:r w:rsidRPr="00D45AC1">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_Toc28101646 \h </w:instrText>
        </w:r>
        <w:r>
          <w:rPr>
            <w:noProof/>
            <w:webHidden/>
          </w:rPr>
        </w:r>
        <w:r>
          <w:rPr>
            <w:noProof/>
            <w:webHidden/>
          </w:rPr>
          <w:fldChar w:fldCharType="separate"/>
        </w:r>
        <w:r>
          <w:rPr>
            <w:noProof/>
            <w:webHidden/>
          </w:rPr>
          <w:t>9</w:t>
        </w:r>
        <w:r>
          <w:rPr>
            <w:noProof/>
            <w:webHidden/>
          </w:rPr>
          <w:fldChar w:fldCharType="end"/>
        </w:r>
      </w:hyperlink>
    </w:p>
    <w:p w14:paraId="0F443979" w14:textId="4C091340" w:rsidR="005C521E" w:rsidRDefault="005C521E">
      <w:pPr>
        <w:pStyle w:val="TOC2"/>
        <w:rPr>
          <w:rFonts w:asciiTheme="minorHAnsi" w:eastAsiaTheme="minorEastAsia" w:hAnsiTheme="minorHAnsi" w:cstheme="minorBidi"/>
          <w:noProof/>
          <w:sz w:val="22"/>
          <w:szCs w:val="22"/>
          <w:lang w:eastAsia="en-US" w:bidi="ar-SA"/>
        </w:rPr>
      </w:pPr>
      <w:hyperlink w:anchor="_Toc28101647" w:history="1">
        <w:r w:rsidRPr="00D45AC1">
          <w:rPr>
            <w:rStyle w:val="Hyperlink"/>
            <w:noProof/>
          </w:rPr>
          <w:t>3.3.</w:t>
        </w:r>
        <w:r>
          <w:rPr>
            <w:rFonts w:asciiTheme="minorHAnsi" w:eastAsiaTheme="minorEastAsia" w:hAnsiTheme="minorHAnsi" w:cstheme="minorBidi"/>
            <w:noProof/>
            <w:sz w:val="22"/>
            <w:szCs w:val="22"/>
            <w:lang w:eastAsia="en-US" w:bidi="ar-SA"/>
          </w:rPr>
          <w:tab/>
        </w:r>
        <w:r w:rsidRPr="00D45AC1">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_Toc28101647 \h </w:instrText>
        </w:r>
        <w:r>
          <w:rPr>
            <w:noProof/>
            <w:webHidden/>
          </w:rPr>
        </w:r>
        <w:r>
          <w:rPr>
            <w:noProof/>
            <w:webHidden/>
          </w:rPr>
          <w:fldChar w:fldCharType="separate"/>
        </w:r>
        <w:r>
          <w:rPr>
            <w:noProof/>
            <w:webHidden/>
          </w:rPr>
          <w:t>10</w:t>
        </w:r>
        <w:r>
          <w:rPr>
            <w:noProof/>
            <w:webHidden/>
          </w:rPr>
          <w:fldChar w:fldCharType="end"/>
        </w:r>
      </w:hyperlink>
    </w:p>
    <w:p w14:paraId="475DA1A9" w14:textId="09916689" w:rsidR="005C521E" w:rsidRDefault="005C521E">
      <w:pPr>
        <w:pStyle w:val="TOC2"/>
        <w:rPr>
          <w:rFonts w:asciiTheme="minorHAnsi" w:eastAsiaTheme="minorEastAsia" w:hAnsiTheme="minorHAnsi" w:cstheme="minorBidi"/>
          <w:noProof/>
          <w:sz w:val="22"/>
          <w:szCs w:val="22"/>
          <w:lang w:eastAsia="en-US" w:bidi="ar-SA"/>
        </w:rPr>
      </w:pPr>
      <w:hyperlink w:anchor="_Toc28101648" w:history="1">
        <w:r w:rsidRPr="00D45AC1">
          <w:rPr>
            <w:rStyle w:val="Hyperlink"/>
            <w:noProof/>
          </w:rPr>
          <w:t>3.4.</w:t>
        </w:r>
        <w:r>
          <w:rPr>
            <w:rFonts w:asciiTheme="minorHAnsi" w:eastAsiaTheme="minorEastAsia" w:hAnsiTheme="minorHAnsi" w:cstheme="minorBidi"/>
            <w:noProof/>
            <w:sz w:val="22"/>
            <w:szCs w:val="22"/>
            <w:lang w:eastAsia="en-US" w:bidi="ar-SA"/>
          </w:rPr>
          <w:tab/>
        </w:r>
        <w:r w:rsidRPr="00D45AC1">
          <w:rPr>
            <w:rStyle w:val="Hyperlink"/>
            <w:noProof/>
          </w:rPr>
          <w:t>Phạm vi dự án</w:t>
        </w:r>
        <w:r>
          <w:rPr>
            <w:noProof/>
            <w:webHidden/>
          </w:rPr>
          <w:tab/>
        </w:r>
        <w:r>
          <w:rPr>
            <w:noProof/>
            <w:webHidden/>
          </w:rPr>
          <w:fldChar w:fldCharType="begin"/>
        </w:r>
        <w:r>
          <w:rPr>
            <w:noProof/>
            <w:webHidden/>
          </w:rPr>
          <w:instrText xml:space="preserve"> PAGEREF _Toc28101648 \h </w:instrText>
        </w:r>
        <w:r>
          <w:rPr>
            <w:noProof/>
            <w:webHidden/>
          </w:rPr>
        </w:r>
        <w:r>
          <w:rPr>
            <w:noProof/>
            <w:webHidden/>
          </w:rPr>
          <w:fldChar w:fldCharType="separate"/>
        </w:r>
        <w:r>
          <w:rPr>
            <w:noProof/>
            <w:webHidden/>
          </w:rPr>
          <w:t>10</w:t>
        </w:r>
        <w:r>
          <w:rPr>
            <w:noProof/>
            <w:webHidden/>
          </w:rPr>
          <w:fldChar w:fldCharType="end"/>
        </w:r>
      </w:hyperlink>
    </w:p>
    <w:p w14:paraId="6E0FADE7" w14:textId="1CADC278" w:rsidR="005C521E" w:rsidRDefault="005C521E">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Pr="00D45AC1">
          <w:rPr>
            <w:rStyle w:val="Hyperlink"/>
            <w:noProof/>
          </w:rPr>
          <w:t>4.</w:t>
        </w:r>
        <w:r>
          <w:rPr>
            <w:rFonts w:asciiTheme="minorHAnsi" w:eastAsiaTheme="minorEastAsia" w:hAnsiTheme="minorHAnsi" w:cstheme="minorBidi"/>
            <w:b w:val="0"/>
            <w:bCs w:val="0"/>
            <w:caps w:val="0"/>
            <w:noProof/>
            <w:sz w:val="22"/>
            <w:szCs w:val="22"/>
            <w:lang w:eastAsia="en-US" w:bidi="ar-SA"/>
          </w:rPr>
          <w:tab/>
        </w:r>
        <w:r w:rsidRPr="00D45AC1">
          <w:rPr>
            <w:rStyle w:val="Hyperlink"/>
            <w:noProof/>
          </w:rPr>
          <w:t>Giao tiếp/Trao đổi thông tin</w:t>
        </w:r>
        <w:r>
          <w:rPr>
            <w:noProof/>
            <w:webHidden/>
          </w:rPr>
          <w:tab/>
        </w:r>
        <w:r>
          <w:rPr>
            <w:noProof/>
            <w:webHidden/>
          </w:rPr>
          <w:fldChar w:fldCharType="begin"/>
        </w:r>
        <w:r>
          <w:rPr>
            <w:noProof/>
            <w:webHidden/>
          </w:rPr>
          <w:instrText xml:space="preserve"> PAGEREF _Toc28101649 \h </w:instrText>
        </w:r>
        <w:r>
          <w:rPr>
            <w:noProof/>
            <w:webHidden/>
          </w:rPr>
        </w:r>
        <w:r>
          <w:rPr>
            <w:noProof/>
            <w:webHidden/>
          </w:rPr>
          <w:fldChar w:fldCharType="separate"/>
        </w:r>
        <w:r>
          <w:rPr>
            <w:noProof/>
            <w:webHidden/>
          </w:rPr>
          <w:t>10</w:t>
        </w:r>
        <w:r>
          <w:rPr>
            <w:noProof/>
            <w:webHidden/>
          </w:rPr>
          <w:fldChar w:fldCharType="end"/>
        </w:r>
      </w:hyperlink>
    </w:p>
    <w:p w14:paraId="6A8F6B21" w14:textId="3A37A735" w:rsidR="005C521E" w:rsidRDefault="005C521E">
      <w:pPr>
        <w:pStyle w:val="TOC2"/>
        <w:rPr>
          <w:rFonts w:asciiTheme="minorHAnsi" w:eastAsiaTheme="minorEastAsia" w:hAnsiTheme="minorHAnsi" w:cstheme="minorBidi"/>
          <w:noProof/>
          <w:sz w:val="22"/>
          <w:szCs w:val="22"/>
          <w:lang w:eastAsia="en-US" w:bidi="ar-SA"/>
        </w:rPr>
      </w:pPr>
      <w:hyperlink w:anchor="_Toc28101650" w:history="1">
        <w:r w:rsidRPr="00D45AC1">
          <w:rPr>
            <w:rStyle w:val="Hyperlink"/>
            <w:noProof/>
          </w:rPr>
          <w:t>4.1.</w:t>
        </w:r>
        <w:r>
          <w:rPr>
            <w:rFonts w:asciiTheme="minorHAnsi" w:eastAsiaTheme="minorEastAsia" w:hAnsiTheme="minorHAnsi" w:cstheme="minorBidi"/>
            <w:noProof/>
            <w:sz w:val="22"/>
            <w:szCs w:val="22"/>
            <w:lang w:eastAsia="en-US" w:bidi="ar-SA"/>
          </w:rPr>
          <w:tab/>
        </w:r>
        <w:r w:rsidRPr="00D45AC1">
          <w:rPr>
            <w:rStyle w:val="Hyperlink"/>
            <w:noProof/>
          </w:rPr>
          <w:t>Các quy định về trao đổi thông tin</w:t>
        </w:r>
        <w:r>
          <w:rPr>
            <w:noProof/>
            <w:webHidden/>
          </w:rPr>
          <w:tab/>
        </w:r>
        <w:r>
          <w:rPr>
            <w:noProof/>
            <w:webHidden/>
          </w:rPr>
          <w:fldChar w:fldCharType="begin"/>
        </w:r>
        <w:r>
          <w:rPr>
            <w:noProof/>
            <w:webHidden/>
          </w:rPr>
          <w:instrText xml:space="preserve"> PAGEREF _Toc28101650 \h </w:instrText>
        </w:r>
        <w:r>
          <w:rPr>
            <w:noProof/>
            <w:webHidden/>
          </w:rPr>
        </w:r>
        <w:r>
          <w:rPr>
            <w:noProof/>
            <w:webHidden/>
          </w:rPr>
          <w:fldChar w:fldCharType="separate"/>
        </w:r>
        <w:r>
          <w:rPr>
            <w:noProof/>
            <w:webHidden/>
          </w:rPr>
          <w:t>10</w:t>
        </w:r>
        <w:r>
          <w:rPr>
            <w:noProof/>
            <w:webHidden/>
          </w:rPr>
          <w:fldChar w:fldCharType="end"/>
        </w:r>
      </w:hyperlink>
    </w:p>
    <w:p w14:paraId="1B0DC6B4" w14:textId="44A8C684" w:rsidR="005C521E" w:rsidRDefault="005C521E">
      <w:pPr>
        <w:pStyle w:val="TOC2"/>
        <w:rPr>
          <w:rFonts w:asciiTheme="minorHAnsi" w:eastAsiaTheme="minorEastAsia" w:hAnsiTheme="minorHAnsi" w:cstheme="minorBidi"/>
          <w:noProof/>
          <w:sz w:val="22"/>
          <w:szCs w:val="22"/>
          <w:lang w:eastAsia="en-US" w:bidi="ar-SA"/>
        </w:rPr>
      </w:pPr>
      <w:hyperlink w:anchor="_Toc28101651" w:history="1">
        <w:r w:rsidRPr="00D45AC1">
          <w:rPr>
            <w:rStyle w:val="Hyperlink"/>
            <w:noProof/>
          </w:rPr>
          <w:t>4.2.</w:t>
        </w:r>
        <w:r>
          <w:rPr>
            <w:rFonts w:asciiTheme="minorHAnsi" w:eastAsiaTheme="minorEastAsia" w:hAnsiTheme="minorHAnsi" w:cstheme="minorBidi"/>
            <w:noProof/>
            <w:sz w:val="22"/>
            <w:szCs w:val="22"/>
            <w:lang w:eastAsia="en-US" w:bidi="ar-SA"/>
          </w:rPr>
          <w:tab/>
        </w:r>
        <w:r w:rsidRPr="00D45AC1">
          <w:rPr>
            <w:rStyle w:val="Hyperlink"/>
            <w:noProof/>
          </w:rPr>
          <w:t>Các quy định về họp nội bộ</w:t>
        </w:r>
        <w:r>
          <w:rPr>
            <w:noProof/>
            <w:webHidden/>
          </w:rPr>
          <w:tab/>
        </w:r>
        <w:r>
          <w:rPr>
            <w:noProof/>
            <w:webHidden/>
          </w:rPr>
          <w:fldChar w:fldCharType="begin"/>
        </w:r>
        <w:r>
          <w:rPr>
            <w:noProof/>
            <w:webHidden/>
          </w:rPr>
          <w:instrText xml:space="preserve"> PAGEREF _Toc28101651 \h </w:instrText>
        </w:r>
        <w:r>
          <w:rPr>
            <w:noProof/>
            <w:webHidden/>
          </w:rPr>
        </w:r>
        <w:r>
          <w:rPr>
            <w:noProof/>
            <w:webHidden/>
          </w:rPr>
          <w:fldChar w:fldCharType="separate"/>
        </w:r>
        <w:r>
          <w:rPr>
            <w:noProof/>
            <w:webHidden/>
          </w:rPr>
          <w:t>11</w:t>
        </w:r>
        <w:r>
          <w:rPr>
            <w:noProof/>
            <w:webHidden/>
          </w:rPr>
          <w:fldChar w:fldCharType="end"/>
        </w:r>
      </w:hyperlink>
    </w:p>
    <w:p w14:paraId="7A8CA893" w14:textId="39FBB5ED" w:rsidR="005C521E" w:rsidRDefault="005C521E">
      <w:pPr>
        <w:pStyle w:val="TOC2"/>
        <w:rPr>
          <w:rFonts w:asciiTheme="minorHAnsi" w:eastAsiaTheme="minorEastAsia" w:hAnsiTheme="minorHAnsi" w:cstheme="minorBidi"/>
          <w:noProof/>
          <w:sz w:val="22"/>
          <w:szCs w:val="22"/>
          <w:lang w:eastAsia="en-US" w:bidi="ar-SA"/>
        </w:rPr>
      </w:pPr>
      <w:hyperlink w:anchor="_Toc28101652" w:history="1">
        <w:r w:rsidRPr="00D45AC1">
          <w:rPr>
            <w:rStyle w:val="Hyperlink"/>
            <w:noProof/>
          </w:rPr>
          <w:t>4.3.</w:t>
        </w:r>
        <w:r>
          <w:rPr>
            <w:rFonts w:asciiTheme="minorHAnsi" w:eastAsiaTheme="minorEastAsia" w:hAnsiTheme="minorHAnsi" w:cstheme="minorBidi"/>
            <w:noProof/>
            <w:sz w:val="22"/>
            <w:szCs w:val="22"/>
            <w:lang w:eastAsia="en-US" w:bidi="ar-SA"/>
          </w:rPr>
          <w:tab/>
        </w:r>
        <w:r w:rsidRPr="00D45AC1">
          <w:rPr>
            <w:rStyle w:val="Hyperlink"/>
            <w:noProof/>
          </w:rPr>
          <w:t>Các quy định về họp với khách hàng</w:t>
        </w:r>
        <w:r>
          <w:rPr>
            <w:noProof/>
            <w:webHidden/>
          </w:rPr>
          <w:tab/>
        </w:r>
        <w:r>
          <w:rPr>
            <w:noProof/>
            <w:webHidden/>
          </w:rPr>
          <w:fldChar w:fldCharType="begin"/>
        </w:r>
        <w:r>
          <w:rPr>
            <w:noProof/>
            <w:webHidden/>
          </w:rPr>
          <w:instrText xml:space="preserve"> PAGEREF _Toc28101652 \h </w:instrText>
        </w:r>
        <w:r>
          <w:rPr>
            <w:noProof/>
            <w:webHidden/>
          </w:rPr>
        </w:r>
        <w:r>
          <w:rPr>
            <w:noProof/>
            <w:webHidden/>
          </w:rPr>
          <w:fldChar w:fldCharType="separate"/>
        </w:r>
        <w:r>
          <w:rPr>
            <w:noProof/>
            <w:webHidden/>
          </w:rPr>
          <w:t>11</w:t>
        </w:r>
        <w:r>
          <w:rPr>
            <w:noProof/>
            <w:webHidden/>
          </w:rPr>
          <w:fldChar w:fldCharType="end"/>
        </w:r>
      </w:hyperlink>
    </w:p>
    <w:p w14:paraId="012C10A8" w14:textId="21F27623" w:rsidR="005C521E" w:rsidRDefault="005C521E">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Pr="00D45AC1">
          <w:rPr>
            <w:rStyle w:val="Hyperlink"/>
            <w:noProof/>
          </w:rPr>
          <w:t>5.</w:t>
        </w:r>
        <w:r>
          <w:rPr>
            <w:rFonts w:asciiTheme="minorHAnsi" w:eastAsiaTheme="minorEastAsia" w:hAnsiTheme="minorHAnsi" w:cstheme="minorBidi"/>
            <w:b w:val="0"/>
            <w:bCs w:val="0"/>
            <w:caps w:val="0"/>
            <w:noProof/>
            <w:sz w:val="22"/>
            <w:szCs w:val="22"/>
            <w:lang w:eastAsia="en-US" w:bidi="ar-SA"/>
          </w:rPr>
          <w:tab/>
        </w:r>
        <w:r w:rsidRPr="00D45AC1">
          <w:rPr>
            <w:rStyle w:val="Hyperlink"/>
            <w:noProof/>
          </w:rPr>
          <w:t>Ước lượng chung</w:t>
        </w:r>
        <w:r>
          <w:rPr>
            <w:noProof/>
            <w:webHidden/>
          </w:rPr>
          <w:tab/>
        </w:r>
        <w:r>
          <w:rPr>
            <w:noProof/>
            <w:webHidden/>
          </w:rPr>
          <w:fldChar w:fldCharType="begin"/>
        </w:r>
        <w:r>
          <w:rPr>
            <w:noProof/>
            <w:webHidden/>
          </w:rPr>
          <w:instrText xml:space="preserve"> PAGEREF _Toc28101653 \h </w:instrText>
        </w:r>
        <w:r>
          <w:rPr>
            <w:noProof/>
            <w:webHidden/>
          </w:rPr>
        </w:r>
        <w:r>
          <w:rPr>
            <w:noProof/>
            <w:webHidden/>
          </w:rPr>
          <w:fldChar w:fldCharType="separate"/>
        </w:r>
        <w:r>
          <w:rPr>
            <w:noProof/>
            <w:webHidden/>
          </w:rPr>
          <w:t>11</w:t>
        </w:r>
        <w:r>
          <w:rPr>
            <w:noProof/>
            <w:webHidden/>
          </w:rPr>
          <w:fldChar w:fldCharType="end"/>
        </w:r>
      </w:hyperlink>
    </w:p>
    <w:p w14:paraId="1287BD3F" w14:textId="1734E5E0" w:rsidR="005C521E" w:rsidRDefault="005C521E">
      <w:pPr>
        <w:pStyle w:val="TOC2"/>
        <w:rPr>
          <w:rFonts w:asciiTheme="minorHAnsi" w:eastAsiaTheme="minorEastAsia" w:hAnsiTheme="minorHAnsi" w:cstheme="minorBidi"/>
          <w:noProof/>
          <w:sz w:val="22"/>
          <w:szCs w:val="22"/>
          <w:lang w:eastAsia="en-US" w:bidi="ar-SA"/>
        </w:rPr>
      </w:pPr>
      <w:hyperlink w:anchor="_Toc28101654" w:history="1">
        <w:r w:rsidRPr="00D45AC1">
          <w:rPr>
            <w:rStyle w:val="Hyperlink"/>
            <w:noProof/>
          </w:rPr>
          <w:t>5.1.</w:t>
        </w:r>
        <w:r>
          <w:rPr>
            <w:rFonts w:asciiTheme="minorHAnsi" w:eastAsiaTheme="minorEastAsia" w:hAnsiTheme="minorHAnsi" w:cstheme="minorBidi"/>
            <w:noProof/>
            <w:sz w:val="22"/>
            <w:szCs w:val="22"/>
            <w:lang w:eastAsia="en-US" w:bidi="ar-SA"/>
          </w:rPr>
          <w:tab/>
        </w:r>
        <w:r w:rsidRPr="00D45AC1">
          <w:rPr>
            <w:rStyle w:val="Hyperlink"/>
            <w:noProof/>
          </w:rPr>
          <w:t>Ước lượng tính năng</w:t>
        </w:r>
        <w:r>
          <w:rPr>
            <w:noProof/>
            <w:webHidden/>
          </w:rPr>
          <w:tab/>
        </w:r>
        <w:r>
          <w:rPr>
            <w:noProof/>
            <w:webHidden/>
          </w:rPr>
          <w:fldChar w:fldCharType="begin"/>
        </w:r>
        <w:r>
          <w:rPr>
            <w:noProof/>
            <w:webHidden/>
          </w:rPr>
          <w:instrText xml:space="preserve"> PAGEREF _Toc28101654 \h </w:instrText>
        </w:r>
        <w:r>
          <w:rPr>
            <w:noProof/>
            <w:webHidden/>
          </w:rPr>
        </w:r>
        <w:r>
          <w:rPr>
            <w:noProof/>
            <w:webHidden/>
          </w:rPr>
          <w:fldChar w:fldCharType="separate"/>
        </w:r>
        <w:r>
          <w:rPr>
            <w:noProof/>
            <w:webHidden/>
          </w:rPr>
          <w:t>11</w:t>
        </w:r>
        <w:r>
          <w:rPr>
            <w:noProof/>
            <w:webHidden/>
          </w:rPr>
          <w:fldChar w:fldCharType="end"/>
        </w:r>
      </w:hyperlink>
    </w:p>
    <w:p w14:paraId="7C73E6E9" w14:textId="400E06D4" w:rsidR="005C521E" w:rsidRDefault="005C521E">
      <w:pPr>
        <w:pStyle w:val="TOC2"/>
        <w:rPr>
          <w:rFonts w:asciiTheme="minorHAnsi" w:eastAsiaTheme="minorEastAsia" w:hAnsiTheme="minorHAnsi" w:cstheme="minorBidi"/>
          <w:noProof/>
          <w:sz w:val="22"/>
          <w:szCs w:val="22"/>
          <w:lang w:eastAsia="en-US" w:bidi="ar-SA"/>
        </w:rPr>
      </w:pPr>
      <w:hyperlink w:anchor="_Toc28101655" w:history="1">
        <w:r w:rsidRPr="00D45AC1">
          <w:rPr>
            <w:rStyle w:val="Hyperlink"/>
            <w:noProof/>
          </w:rPr>
          <w:t>5.2.</w:t>
        </w:r>
        <w:r>
          <w:rPr>
            <w:rFonts w:asciiTheme="minorHAnsi" w:eastAsiaTheme="minorEastAsia" w:hAnsiTheme="minorHAnsi" w:cstheme="minorBidi"/>
            <w:noProof/>
            <w:sz w:val="22"/>
            <w:szCs w:val="22"/>
            <w:lang w:eastAsia="en-US" w:bidi="ar-SA"/>
          </w:rPr>
          <w:tab/>
        </w:r>
        <w:r w:rsidRPr="00D45AC1">
          <w:rPr>
            <w:rStyle w:val="Hyperlink"/>
            <w:noProof/>
          </w:rPr>
          <w:t>Work Breakdown Structure</w:t>
        </w:r>
        <w:r>
          <w:rPr>
            <w:noProof/>
            <w:webHidden/>
          </w:rPr>
          <w:tab/>
        </w:r>
        <w:r>
          <w:rPr>
            <w:noProof/>
            <w:webHidden/>
          </w:rPr>
          <w:fldChar w:fldCharType="begin"/>
        </w:r>
        <w:r>
          <w:rPr>
            <w:noProof/>
            <w:webHidden/>
          </w:rPr>
          <w:instrText xml:space="preserve"> PAGEREF _Toc28101655 \h </w:instrText>
        </w:r>
        <w:r>
          <w:rPr>
            <w:noProof/>
            <w:webHidden/>
          </w:rPr>
        </w:r>
        <w:r>
          <w:rPr>
            <w:noProof/>
            <w:webHidden/>
          </w:rPr>
          <w:fldChar w:fldCharType="separate"/>
        </w:r>
        <w:r>
          <w:rPr>
            <w:noProof/>
            <w:webHidden/>
          </w:rPr>
          <w:t>12</w:t>
        </w:r>
        <w:r>
          <w:rPr>
            <w:noProof/>
            <w:webHidden/>
          </w:rPr>
          <w:fldChar w:fldCharType="end"/>
        </w:r>
      </w:hyperlink>
    </w:p>
    <w:p w14:paraId="056E79DD" w14:textId="0E3B51BF" w:rsidR="005C521E" w:rsidRDefault="005C521E">
      <w:pPr>
        <w:pStyle w:val="TOC2"/>
        <w:rPr>
          <w:rFonts w:asciiTheme="minorHAnsi" w:eastAsiaTheme="minorEastAsia" w:hAnsiTheme="minorHAnsi" w:cstheme="minorBidi"/>
          <w:noProof/>
          <w:sz w:val="22"/>
          <w:szCs w:val="22"/>
          <w:lang w:eastAsia="en-US" w:bidi="ar-SA"/>
        </w:rPr>
      </w:pPr>
      <w:hyperlink w:anchor="_Toc28101656" w:history="1">
        <w:r w:rsidRPr="00D45AC1">
          <w:rPr>
            <w:rStyle w:val="Hyperlink"/>
            <w:noProof/>
          </w:rPr>
          <w:t>5.3.</w:t>
        </w:r>
        <w:r>
          <w:rPr>
            <w:rFonts w:asciiTheme="minorHAnsi" w:eastAsiaTheme="minorEastAsia" w:hAnsiTheme="minorHAnsi" w:cstheme="minorBidi"/>
            <w:noProof/>
            <w:sz w:val="22"/>
            <w:szCs w:val="22"/>
            <w:lang w:eastAsia="en-US" w:bidi="ar-SA"/>
          </w:rPr>
          <w:tab/>
        </w:r>
        <w:r w:rsidRPr="00D45AC1">
          <w:rPr>
            <w:rStyle w:val="Hyperlink"/>
            <w:noProof/>
          </w:rPr>
          <w:t>Ước lượng thời gian</w:t>
        </w:r>
        <w:r>
          <w:rPr>
            <w:noProof/>
            <w:webHidden/>
          </w:rPr>
          <w:tab/>
        </w:r>
        <w:r>
          <w:rPr>
            <w:noProof/>
            <w:webHidden/>
          </w:rPr>
          <w:fldChar w:fldCharType="begin"/>
        </w:r>
        <w:r>
          <w:rPr>
            <w:noProof/>
            <w:webHidden/>
          </w:rPr>
          <w:instrText xml:space="preserve"> PAGEREF _Toc28101656 \h </w:instrText>
        </w:r>
        <w:r>
          <w:rPr>
            <w:noProof/>
            <w:webHidden/>
          </w:rPr>
        </w:r>
        <w:r>
          <w:rPr>
            <w:noProof/>
            <w:webHidden/>
          </w:rPr>
          <w:fldChar w:fldCharType="separate"/>
        </w:r>
        <w:r>
          <w:rPr>
            <w:noProof/>
            <w:webHidden/>
          </w:rPr>
          <w:t>12</w:t>
        </w:r>
        <w:r>
          <w:rPr>
            <w:noProof/>
            <w:webHidden/>
          </w:rPr>
          <w:fldChar w:fldCharType="end"/>
        </w:r>
      </w:hyperlink>
    </w:p>
    <w:p w14:paraId="7A45BCDE" w14:textId="11DBFA88" w:rsidR="005C521E" w:rsidRDefault="005C521E">
      <w:pPr>
        <w:pStyle w:val="TOC2"/>
        <w:rPr>
          <w:rFonts w:asciiTheme="minorHAnsi" w:eastAsiaTheme="minorEastAsia" w:hAnsiTheme="minorHAnsi" w:cstheme="minorBidi"/>
          <w:noProof/>
          <w:sz w:val="22"/>
          <w:szCs w:val="22"/>
          <w:lang w:eastAsia="en-US" w:bidi="ar-SA"/>
        </w:rPr>
      </w:pPr>
      <w:hyperlink w:anchor="_Toc28101657" w:history="1">
        <w:r w:rsidRPr="00D45AC1">
          <w:rPr>
            <w:rStyle w:val="Hyperlink"/>
            <w:noProof/>
          </w:rPr>
          <w:t>5.4.</w:t>
        </w:r>
        <w:r>
          <w:rPr>
            <w:rFonts w:asciiTheme="minorHAnsi" w:eastAsiaTheme="minorEastAsia" w:hAnsiTheme="minorHAnsi" w:cstheme="minorBidi"/>
            <w:noProof/>
            <w:sz w:val="22"/>
            <w:szCs w:val="22"/>
            <w:lang w:eastAsia="en-US" w:bidi="ar-SA"/>
          </w:rPr>
          <w:tab/>
        </w:r>
        <w:r w:rsidRPr="00D45AC1">
          <w:rPr>
            <w:rStyle w:val="Hyperlink"/>
            <w:noProof/>
          </w:rPr>
          <w:t>Ước lượng rủi ro</w:t>
        </w:r>
        <w:r>
          <w:rPr>
            <w:noProof/>
            <w:webHidden/>
          </w:rPr>
          <w:tab/>
        </w:r>
        <w:r>
          <w:rPr>
            <w:noProof/>
            <w:webHidden/>
          </w:rPr>
          <w:fldChar w:fldCharType="begin"/>
        </w:r>
        <w:r>
          <w:rPr>
            <w:noProof/>
            <w:webHidden/>
          </w:rPr>
          <w:instrText xml:space="preserve"> PAGEREF _Toc28101657 \h </w:instrText>
        </w:r>
        <w:r>
          <w:rPr>
            <w:noProof/>
            <w:webHidden/>
          </w:rPr>
        </w:r>
        <w:r>
          <w:rPr>
            <w:noProof/>
            <w:webHidden/>
          </w:rPr>
          <w:fldChar w:fldCharType="separate"/>
        </w:r>
        <w:r>
          <w:rPr>
            <w:noProof/>
            <w:webHidden/>
          </w:rPr>
          <w:t>12</w:t>
        </w:r>
        <w:r>
          <w:rPr>
            <w:noProof/>
            <w:webHidden/>
          </w:rPr>
          <w:fldChar w:fldCharType="end"/>
        </w:r>
      </w:hyperlink>
    </w:p>
    <w:p w14:paraId="606B8995" w14:textId="724FEC0F" w:rsidR="005C521E" w:rsidRDefault="005C521E">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Pr="00D45AC1">
          <w:rPr>
            <w:rStyle w:val="Hyperlink"/>
            <w:noProof/>
          </w:rPr>
          <w:t>6.</w:t>
        </w:r>
        <w:r>
          <w:rPr>
            <w:rFonts w:asciiTheme="minorHAnsi" w:eastAsiaTheme="minorEastAsia" w:hAnsiTheme="minorHAnsi" w:cstheme="minorBidi"/>
            <w:b w:val="0"/>
            <w:bCs w:val="0"/>
            <w:caps w:val="0"/>
            <w:noProof/>
            <w:sz w:val="22"/>
            <w:szCs w:val="22"/>
            <w:lang w:eastAsia="en-US" w:bidi="ar-SA"/>
          </w:rPr>
          <w:tab/>
        </w:r>
        <w:r w:rsidRPr="00D45AC1">
          <w:rPr>
            <w:rStyle w:val="Hyperlink"/>
            <w:noProof/>
          </w:rPr>
          <w:t>Ước lượng giá thành</w:t>
        </w:r>
        <w:r>
          <w:rPr>
            <w:noProof/>
            <w:webHidden/>
          </w:rPr>
          <w:tab/>
        </w:r>
        <w:r>
          <w:rPr>
            <w:noProof/>
            <w:webHidden/>
          </w:rPr>
          <w:fldChar w:fldCharType="begin"/>
        </w:r>
        <w:r>
          <w:rPr>
            <w:noProof/>
            <w:webHidden/>
          </w:rPr>
          <w:instrText xml:space="preserve"> PAGEREF _Toc28101658 \h </w:instrText>
        </w:r>
        <w:r>
          <w:rPr>
            <w:noProof/>
            <w:webHidden/>
          </w:rPr>
        </w:r>
        <w:r>
          <w:rPr>
            <w:noProof/>
            <w:webHidden/>
          </w:rPr>
          <w:fldChar w:fldCharType="separate"/>
        </w:r>
        <w:r>
          <w:rPr>
            <w:noProof/>
            <w:webHidden/>
          </w:rPr>
          <w:t>13</w:t>
        </w:r>
        <w:r>
          <w:rPr>
            <w:noProof/>
            <w:webHidden/>
          </w:rPr>
          <w:fldChar w:fldCharType="end"/>
        </w:r>
      </w:hyperlink>
    </w:p>
    <w:p w14:paraId="1889F990" w14:textId="55E376BB" w:rsidR="005C521E" w:rsidRDefault="005C521E">
      <w:pPr>
        <w:pStyle w:val="TOC2"/>
        <w:rPr>
          <w:rFonts w:asciiTheme="minorHAnsi" w:eastAsiaTheme="minorEastAsia" w:hAnsiTheme="minorHAnsi" w:cstheme="minorBidi"/>
          <w:noProof/>
          <w:sz w:val="22"/>
          <w:szCs w:val="22"/>
          <w:lang w:eastAsia="en-US" w:bidi="ar-SA"/>
        </w:rPr>
      </w:pPr>
      <w:hyperlink w:anchor="_Toc28101659" w:history="1">
        <w:r w:rsidRPr="00D45AC1">
          <w:rPr>
            <w:rStyle w:val="Hyperlink"/>
            <w:noProof/>
          </w:rPr>
          <w:t>6.1.</w:t>
        </w:r>
        <w:r>
          <w:rPr>
            <w:rFonts w:asciiTheme="minorHAnsi" w:eastAsiaTheme="minorEastAsia" w:hAnsiTheme="minorHAnsi" w:cstheme="minorBidi"/>
            <w:noProof/>
            <w:sz w:val="22"/>
            <w:szCs w:val="22"/>
            <w:lang w:eastAsia="en-US" w:bidi="ar-SA"/>
          </w:rPr>
          <w:tab/>
        </w:r>
        <w:r w:rsidRPr="00D45AC1">
          <w:rPr>
            <w:rStyle w:val="Hyperlink"/>
            <w:noProof/>
          </w:rPr>
          <w:t>Chi phí phát triển + Chi phí kiểm thử</w:t>
        </w:r>
        <w:r>
          <w:rPr>
            <w:noProof/>
            <w:webHidden/>
          </w:rPr>
          <w:tab/>
        </w:r>
        <w:r>
          <w:rPr>
            <w:noProof/>
            <w:webHidden/>
          </w:rPr>
          <w:fldChar w:fldCharType="begin"/>
        </w:r>
        <w:r>
          <w:rPr>
            <w:noProof/>
            <w:webHidden/>
          </w:rPr>
          <w:instrText xml:space="preserve"> PAGEREF _Toc28101659 \h </w:instrText>
        </w:r>
        <w:r>
          <w:rPr>
            <w:noProof/>
            <w:webHidden/>
          </w:rPr>
        </w:r>
        <w:r>
          <w:rPr>
            <w:noProof/>
            <w:webHidden/>
          </w:rPr>
          <w:fldChar w:fldCharType="separate"/>
        </w:r>
        <w:r>
          <w:rPr>
            <w:noProof/>
            <w:webHidden/>
          </w:rPr>
          <w:t>13</w:t>
        </w:r>
        <w:r>
          <w:rPr>
            <w:noProof/>
            <w:webHidden/>
          </w:rPr>
          <w:fldChar w:fldCharType="end"/>
        </w:r>
      </w:hyperlink>
    </w:p>
    <w:p w14:paraId="0037DA64" w14:textId="64A18C26" w:rsidR="005C521E" w:rsidRDefault="005C521E">
      <w:pPr>
        <w:pStyle w:val="TOC2"/>
        <w:rPr>
          <w:rFonts w:asciiTheme="minorHAnsi" w:eastAsiaTheme="minorEastAsia" w:hAnsiTheme="minorHAnsi" w:cstheme="minorBidi"/>
          <w:noProof/>
          <w:sz w:val="22"/>
          <w:szCs w:val="22"/>
          <w:lang w:eastAsia="en-US" w:bidi="ar-SA"/>
        </w:rPr>
      </w:pPr>
      <w:hyperlink w:anchor="_Toc28101660" w:history="1">
        <w:r w:rsidRPr="00D45AC1">
          <w:rPr>
            <w:rStyle w:val="Hyperlink"/>
            <w:noProof/>
          </w:rPr>
          <w:t>6.2.</w:t>
        </w:r>
        <w:r>
          <w:rPr>
            <w:rFonts w:asciiTheme="minorHAnsi" w:eastAsiaTheme="minorEastAsia" w:hAnsiTheme="minorHAnsi" w:cstheme="minorBidi"/>
            <w:noProof/>
            <w:sz w:val="22"/>
            <w:szCs w:val="22"/>
            <w:lang w:eastAsia="en-US" w:bidi="ar-SA"/>
          </w:rPr>
          <w:tab/>
        </w:r>
        <w:r w:rsidRPr="00D45AC1">
          <w:rPr>
            <w:rStyle w:val="Hyperlink"/>
            <w:noProof/>
          </w:rPr>
          <w:t>Chi phí vận hành, quản lý, hành chính</w:t>
        </w:r>
        <w:r>
          <w:rPr>
            <w:noProof/>
            <w:webHidden/>
          </w:rPr>
          <w:tab/>
        </w:r>
        <w:r>
          <w:rPr>
            <w:noProof/>
            <w:webHidden/>
          </w:rPr>
          <w:fldChar w:fldCharType="begin"/>
        </w:r>
        <w:r>
          <w:rPr>
            <w:noProof/>
            <w:webHidden/>
          </w:rPr>
          <w:instrText xml:space="preserve"> PAGEREF _Toc28101660 \h </w:instrText>
        </w:r>
        <w:r>
          <w:rPr>
            <w:noProof/>
            <w:webHidden/>
          </w:rPr>
        </w:r>
        <w:r>
          <w:rPr>
            <w:noProof/>
            <w:webHidden/>
          </w:rPr>
          <w:fldChar w:fldCharType="separate"/>
        </w:r>
        <w:r>
          <w:rPr>
            <w:noProof/>
            <w:webHidden/>
          </w:rPr>
          <w:t>13</w:t>
        </w:r>
        <w:r>
          <w:rPr>
            <w:noProof/>
            <w:webHidden/>
          </w:rPr>
          <w:fldChar w:fldCharType="end"/>
        </w:r>
      </w:hyperlink>
    </w:p>
    <w:p w14:paraId="79C1CFF8" w14:textId="54FB7191" w:rsidR="005C521E" w:rsidRDefault="005C521E">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Pr="00D45AC1">
          <w:rPr>
            <w:rStyle w:val="Hyperlink"/>
            <w:noProof/>
          </w:rPr>
          <w:t>7.</w:t>
        </w:r>
        <w:r>
          <w:rPr>
            <w:rFonts w:asciiTheme="minorHAnsi" w:eastAsiaTheme="minorEastAsia" w:hAnsiTheme="minorHAnsi" w:cstheme="minorBidi"/>
            <w:b w:val="0"/>
            <w:bCs w:val="0"/>
            <w:caps w:val="0"/>
            <w:noProof/>
            <w:sz w:val="22"/>
            <w:szCs w:val="22"/>
            <w:lang w:eastAsia="en-US" w:bidi="ar-SA"/>
          </w:rPr>
          <w:tab/>
        </w:r>
        <w:r w:rsidRPr="00D45AC1">
          <w:rPr>
            <w:rStyle w:val="Hyperlink"/>
            <w:noProof/>
          </w:rPr>
          <w:t>Ước lượng chất lượng</w:t>
        </w:r>
        <w:r>
          <w:rPr>
            <w:noProof/>
            <w:webHidden/>
          </w:rPr>
          <w:tab/>
        </w:r>
        <w:r>
          <w:rPr>
            <w:noProof/>
            <w:webHidden/>
          </w:rPr>
          <w:fldChar w:fldCharType="begin"/>
        </w:r>
        <w:r>
          <w:rPr>
            <w:noProof/>
            <w:webHidden/>
          </w:rPr>
          <w:instrText xml:space="preserve"> PAGEREF _Toc28101661 \h </w:instrText>
        </w:r>
        <w:r>
          <w:rPr>
            <w:noProof/>
            <w:webHidden/>
          </w:rPr>
        </w:r>
        <w:r>
          <w:rPr>
            <w:noProof/>
            <w:webHidden/>
          </w:rPr>
          <w:fldChar w:fldCharType="separate"/>
        </w:r>
        <w:r>
          <w:rPr>
            <w:noProof/>
            <w:webHidden/>
          </w:rPr>
          <w:t>14</w:t>
        </w:r>
        <w:r>
          <w:rPr>
            <w:noProof/>
            <w:webHidden/>
          </w:rPr>
          <w:fldChar w:fldCharType="end"/>
        </w:r>
      </w:hyperlink>
    </w:p>
    <w:p w14:paraId="1B544C4B" w14:textId="450F0B88" w:rsidR="005C521E" w:rsidRDefault="005C521E">
      <w:pPr>
        <w:pStyle w:val="TOC2"/>
        <w:rPr>
          <w:rFonts w:asciiTheme="minorHAnsi" w:eastAsiaTheme="minorEastAsia" w:hAnsiTheme="minorHAnsi" w:cstheme="minorBidi"/>
          <w:noProof/>
          <w:sz w:val="22"/>
          <w:szCs w:val="22"/>
          <w:lang w:eastAsia="en-US" w:bidi="ar-SA"/>
        </w:rPr>
      </w:pPr>
      <w:hyperlink w:anchor="_Toc28101662" w:history="1">
        <w:r w:rsidRPr="00D45AC1">
          <w:rPr>
            <w:rStyle w:val="Hyperlink"/>
            <w:noProof/>
          </w:rPr>
          <w:t>7.1.</w:t>
        </w:r>
        <w:r>
          <w:rPr>
            <w:rFonts w:asciiTheme="minorHAnsi" w:eastAsiaTheme="minorEastAsia" w:hAnsiTheme="minorHAnsi" w:cstheme="minorBidi"/>
            <w:noProof/>
            <w:sz w:val="22"/>
            <w:szCs w:val="22"/>
            <w:lang w:eastAsia="en-US" w:bidi="ar-SA"/>
          </w:rPr>
          <w:tab/>
        </w:r>
        <w:r w:rsidRPr="00D45AC1">
          <w:rPr>
            <w:rStyle w:val="Hyperlink"/>
            <w:noProof/>
          </w:rPr>
          <w:t>Ước lượng số dòng code</w:t>
        </w:r>
        <w:r>
          <w:rPr>
            <w:noProof/>
            <w:webHidden/>
          </w:rPr>
          <w:tab/>
        </w:r>
        <w:r>
          <w:rPr>
            <w:noProof/>
            <w:webHidden/>
          </w:rPr>
          <w:fldChar w:fldCharType="begin"/>
        </w:r>
        <w:r>
          <w:rPr>
            <w:noProof/>
            <w:webHidden/>
          </w:rPr>
          <w:instrText xml:space="preserve"> PAGEREF _Toc28101662 \h </w:instrText>
        </w:r>
        <w:r>
          <w:rPr>
            <w:noProof/>
            <w:webHidden/>
          </w:rPr>
        </w:r>
        <w:r>
          <w:rPr>
            <w:noProof/>
            <w:webHidden/>
          </w:rPr>
          <w:fldChar w:fldCharType="separate"/>
        </w:r>
        <w:r>
          <w:rPr>
            <w:noProof/>
            <w:webHidden/>
          </w:rPr>
          <w:t>14</w:t>
        </w:r>
        <w:r>
          <w:rPr>
            <w:noProof/>
            <w:webHidden/>
          </w:rPr>
          <w:fldChar w:fldCharType="end"/>
        </w:r>
      </w:hyperlink>
    </w:p>
    <w:p w14:paraId="0BFF8A07" w14:textId="5C2E779A" w:rsidR="005C521E" w:rsidRDefault="005C521E">
      <w:pPr>
        <w:pStyle w:val="TOC2"/>
        <w:rPr>
          <w:rFonts w:asciiTheme="minorHAnsi" w:eastAsiaTheme="minorEastAsia" w:hAnsiTheme="minorHAnsi" w:cstheme="minorBidi"/>
          <w:noProof/>
          <w:sz w:val="22"/>
          <w:szCs w:val="22"/>
          <w:lang w:eastAsia="en-US" w:bidi="ar-SA"/>
        </w:rPr>
      </w:pPr>
      <w:hyperlink w:anchor="_Toc28101663" w:history="1">
        <w:r w:rsidRPr="00D45AC1">
          <w:rPr>
            <w:rStyle w:val="Hyperlink"/>
            <w:noProof/>
          </w:rPr>
          <w:t>7.2.</w:t>
        </w:r>
        <w:r>
          <w:rPr>
            <w:rFonts w:asciiTheme="minorHAnsi" w:eastAsiaTheme="minorEastAsia" w:hAnsiTheme="minorHAnsi" w:cstheme="minorBidi"/>
            <w:noProof/>
            <w:sz w:val="22"/>
            <w:szCs w:val="22"/>
            <w:lang w:eastAsia="en-US" w:bidi="ar-SA"/>
          </w:rPr>
          <w:tab/>
        </w:r>
        <w:r w:rsidRPr="00D45AC1">
          <w:rPr>
            <w:rStyle w:val="Hyperlink"/>
            <w:noProof/>
          </w:rPr>
          <w:t>Ước lượng số test case</w:t>
        </w:r>
        <w:r>
          <w:rPr>
            <w:noProof/>
            <w:webHidden/>
          </w:rPr>
          <w:tab/>
        </w:r>
        <w:r>
          <w:rPr>
            <w:noProof/>
            <w:webHidden/>
          </w:rPr>
          <w:fldChar w:fldCharType="begin"/>
        </w:r>
        <w:r>
          <w:rPr>
            <w:noProof/>
            <w:webHidden/>
          </w:rPr>
          <w:instrText xml:space="preserve"> PAGEREF _Toc28101663 \h </w:instrText>
        </w:r>
        <w:r>
          <w:rPr>
            <w:noProof/>
            <w:webHidden/>
          </w:rPr>
        </w:r>
        <w:r>
          <w:rPr>
            <w:noProof/>
            <w:webHidden/>
          </w:rPr>
          <w:fldChar w:fldCharType="separate"/>
        </w:r>
        <w:r>
          <w:rPr>
            <w:noProof/>
            <w:webHidden/>
          </w:rPr>
          <w:t>14</w:t>
        </w:r>
        <w:r>
          <w:rPr>
            <w:noProof/>
            <w:webHidden/>
          </w:rPr>
          <w:fldChar w:fldCharType="end"/>
        </w:r>
      </w:hyperlink>
    </w:p>
    <w:p w14:paraId="655EEB88" w14:textId="0CAFDC01" w:rsidR="005C521E" w:rsidRDefault="005C521E">
      <w:pPr>
        <w:pStyle w:val="TOC2"/>
        <w:rPr>
          <w:rFonts w:asciiTheme="minorHAnsi" w:eastAsiaTheme="minorEastAsia" w:hAnsiTheme="minorHAnsi" w:cstheme="minorBidi"/>
          <w:noProof/>
          <w:sz w:val="22"/>
          <w:szCs w:val="22"/>
          <w:lang w:eastAsia="en-US" w:bidi="ar-SA"/>
        </w:rPr>
      </w:pPr>
      <w:hyperlink w:anchor="_Toc28101664" w:history="1">
        <w:r w:rsidRPr="00D45AC1">
          <w:rPr>
            <w:rStyle w:val="Hyperlink"/>
            <w:noProof/>
          </w:rPr>
          <w:t>7.3.</w:t>
        </w:r>
        <w:r>
          <w:rPr>
            <w:rFonts w:asciiTheme="minorHAnsi" w:eastAsiaTheme="minorEastAsia" w:hAnsiTheme="minorHAnsi" w:cstheme="minorBidi"/>
            <w:noProof/>
            <w:sz w:val="22"/>
            <w:szCs w:val="22"/>
            <w:lang w:eastAsia="en-US" w:bidi="ar-SA"/>
          </w:rPr>
          <w:tab/>
        </w:r>
        <w:r w:rsidRPr="00D45AC1">
          <w:rPr>
            <w:rStyle w:val="Hyperlink"/>
            <w:noProof/>
          </w:rPr>
          <w:t>Quy định khác</w:t>
        </w:r>
        <w:r>
          <w:rPr>
            <w:noProof/>
            <w:webHidden/>
          </w:rPr>
          <w:tab/>
        </w:r>
        <w:r>
          <w:rPr>
            <w:noProof/>
            <w:webHidden/>
          </w:rPr>
          <w:fldChar w:fldCharType="begin"/>
        </w:r>
        <w:r>
          <w:rPr>
            <w:noProof/>
            <w:webHidden/>
          </w:rPr>
          <w:instrText xml:space="preserve"> PAGEREF _Toc28101664 \h </w:instrText>
        </w:r>
        <w:r>
          <w:rPr>
            <w:noProof/>
            <w:webHidden/>
          </w:rPr>
        </w:r>
        <w:r>
          <w:rPr>
            <w:noProof/>
            <w:webHidden/>
          </w:rPr>
          <w:fldChar w:fldCharType="separate"/>
        </w:r>
        <w:r>
          <w:rPr>
            <w:noProof/>
            <w:webHidden/>
          </w:rPr>
          <w:t>14</w:t>
        </w:r>
        <w:r>
          <w:rPr>
            <w:noProof/>
            <w:webHidden/>
          </w:rPr>
          <w:fldChar w:fldCharType="end"/>
        </w:r>
      </w:hyperlink>
    </w:p>
    <w:p w14:paraId="057EBB11" w14:textId="04A4918C" w:rsidR="005C521E" w:rsidRDefault="005C521E">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Pr="00D45AC1">
          <w:rPr>
            <w:rStyle w:val="Hyperlink"/>
            <w:noProof/>
          </w:rPr>
          <w:t>8.</w:t>
        </w:r>
        <w:r>
          <w:rPr>
            <w:rFonts w:asciiTheme="minorHAnsi" w:eastAsiaTheme="minorEastAsia" w:hAnsiTheme="minorHAnsi" w:cstheme="minorBidi"/>
            <w:b w:val="0"/>
            <w:bCs w:val="0"/>
            <w:caps w:val="0"/>
            <w:noProof/>
            <w:sz w:val="22"/>
            <w:szCs w:val="22"/>
            <w:lang w:eastAsia="en-US" w:bidi="ar-SA"/>
          </w:rPr>
          <w:tab/>
        </w:r>
        <w:r w:rsidRPr="00D45AC1">
          <w:rPr>
            <w:rStyle w:val="Hyperlink"/>
            <w:noProof/>
          </w:rPr>
          <w:t>Phân tích thiết kế</w:t>
        </w:r>
        <w:r>
          <w:rPr>
            <w:noProof/>
            <w:webHidden/>
          </w:rPr>
          <w:tab/>
        </w:r>
        <w:r>
          <w:rPr>
            <w:noProof/>
            <w:webHidden/>
          </w:rPr>
          <w:fldChar w:fldCharType="begin"/>
        </w:r>
        <w:r>
          <w:rPr>
            <w:noProof/>
            <w:webHidden/>
          </w:rPr>
          <w:instrText xml:space="preserve"> PAGEREF _Toc28101665 \h </w:instrText>
        </w:r>
        <w:r>
          <w:rPr>
            <w:noProof/>
            <w:webHidden/>
          </w:rPr>
        </w:r>
        <w:r>
          <w:rPr>
            <w:noProof/>
            <w:webHidden/>
          </w:rPr>
          <w:fldChar w:fldCharType="separate"/>
        </w:r>
        <w:r>
          <w:rPr>
            <w:noProof/>
            <w:webHidden/>
          </w:rPr>
          <w:t>14</w:t>
        </w:r>
        <w:r>
          <w:rPr>
            <w:noProof/>
            <w:webHidden/>
          </w:rPr>
          <w:fldChar w:fldCharType="end"/>
        </w:r>
      </w:hyperlink>
    </w:p>
    <w:p w14:paraId="69DB3BE9" w14:textId="6A07DEDE" w:rsidR="005C521E" w:rsidRDefault="005C521E">
      <w:pPr>
        <w:pStyle w:val="TOC2"/>
        <w:rPr>
          <w:rFonts w:asciiTheme="minorHAnsi" w:eastAsiaTheme="minorEastAsia" w:hAnsiTheme="minorHAnsi" w:cstheme="minorBidi"/>
          <w:noProof/>
          <w:sz w:val="22"/>
          <w:szCs w:val="22"/>
          <w:lang w:eastAsia="en-US" w:bidi="ar-SA"/>
        </w:rPr>
      </w:pPr>
      <w:hyperlink w:anchor="_Toc28101666" w:history="1">
        <w:r w:rsidRPr="00D45AC1">
          <w:rPr>
            <w:rStyle w:val="Hyperlink"/>
            <w:noProof/>
            <w:lang w:eastAsia="en-US"/>
          </w:rPr>
          <w:t>8.1.</w:t>
        </w:r>
        <w:r>
          <w:rPr>
            <w:rFonts w:asciiTheme="minorHAnsi" w:eastAsiaTheme="minorEastAsia" w:hAnsiTheme="minorHAnsi" w:cstheme="minorBidi"/>
            <w:noProof/>
            <w:sz w:val="22"/>
            <w:szCs w:val="22"/>
            <w:lang w:eastAsia="en-US" w:bidi="ar-SA"/>
          </w:rPr>
          <w:tab/>
        </w:r>
        <w:r w:rsidRPr="00D45AC1">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_Toc28101666 \h </w:instrText>
        </w:r>
        <w:r>
          <w:rPr>
            <w:noProof/>
            <w:webHidden/>
          </w:rPr>
        </w:r>
        <w:r>
          <w:rPr>
            <w:noProof/>
            <w:webHidden/>
          </w:rPr>
          <w:fldChar w:fldCharType="separate"/>
        </w:r>
        <w:r>
          <w:rPr>
            <w:noProof/>
            <w:webHidden/>
          </w:rPr>
          <w:t>14</w:t>
        </w:r>
        <w:r>
          <w:rPr>
            <w:noProof/>
            <w:webHidden/>
          </w:rPr>
          <w:fldChar w:fldCharType="end"/>
        </w:r>
      </w:hyperlink>
    </w:p>
    <w:p w14:paraId="1A965774" w14:textId="206A97F3" w:rsidR="005C521E" w:rsidRDefault="005C521E">
      <w:pPr>
        <w:pStyle w:val="TOC2"/>
        <w:rPr>
          <w:rFonts w:asciiTheme="minorHAnsi" w:eastAsiaTheme="minorEastAsia" w:hAnsiTheme="minorHAnsi" w:cstheme="minorBidi"/>
          <w:noProof/>
          <w:sz w:val="22"/>
          <w:szCs w:val="22"/>
          <w:lang w:eastAsia="en-US" w:bidi="ar-SA"/>
        </w:rPr>
      </w:pPr>
      <w:hyperlink w:anchor="_Toc28101667" w:history="1">
        <w:r w:rsidRPr="00D45AC1">
          <w:rPr>
            <w:rStyle w:val="Hyperlink"/>
            <w:noProof/>
            <w:lang w:eastAsia="en-US"/>
          </w:rPr>
          <w:t>8.2.</w:t>
        </w:r>
        <w:r>
          <w:rPr>
            <w:rFonts w:asciiTheme="minorHAnsi" w:eastAsiaTheme="minorEastAsia" w:hAnsiTheme="minorHAnsi" w:cstheme="minorBidi"/>
            <w:noProof/>
            <w:sz w:val="22"/>
            <w:szCs w:val="22"/>
            <w:lang w:eastAsia="en-US" w:bidi="ar-SA"/>
          </w:rPr>
          <w:tab/>
        </w:r>
        <w:r w:rsidRPr="00D45AC1">
          <w:rPr>
            <w:rStyle w:val="Hyperlink"/>
            <w:noProof/>
            <w:lang w:eastAsia="en-US"/>
          </w:rPr>
          <w:t>Giao diện</w:t>
        </w:r>
        <w:r>
          <w:rPr>
            <w:noProof/>
            <w:webHidden/>
          </w:rPr>
          <w:tab/>
        </w:r>
        <w:r>
          <w:rPr>
            <w:noProof/>
            <w:webHidden/>
          </w:rPr>
          <w:fldChar w:fldCharType="begin"/>
        </w:r>
        <w:r>
          <w:rPr>
            <w:noProof/>
            <w:webHidden/>
          </w:rPr>
          <w:instrText xml:space="preserve"> PAGEREF _Toc28101667 \h </w:instrText>
        </w:r>
        <w:r>
          <w:rPr>
            <w:noProof/>
            <w:webHidden/>
          </w:rPr>
        </w:r>
        <w:r>
          <w:rPr>
            <w:noProof/>
            <w:webHidden/>
          </w:rPr>
          <w:fldChar w:fldCharType="separate"/>
        </w:r>
        <w:r>
          <w:rPr>
            <w:noProof/>
            <w:webHidden/>
          </w:rPr>
          <w:t>14</w:t>
        </w:r>
        <w:r>
          <w:rPr>
            <w:noProof/>
            <w:webHidden/>
          </w:rPr>
          <w:fldChar w:fldCharType="end"/>
        </w:r>
      </w:hyperlink>
    </w:p>
    <w:p w14:paraId="14A5AFA5" w14:textId="35FA7176" w:rsidR="005C521E" w:rsidRDefault="005C521E">
      <w:pPr>
        <w:pStyle w:val="TOC2"/>
        <w:rPr>
          <w:rFonts w:asciiTheme="minorHAnsi" w:eastAsiaTheme="minorEastAsia" w:hAnsiTheme="minorHAnsi" w:cstheme="minorBidi"/>
          <w:noProof/>
          <w:sz w:val="22"/>
          <w:szCs w:val="22"/>
          <w:lang w:eastAsia="en-US" w:bidi="ar-SA"/>
        </w:rPr>
      </w:pPr>
      <w:hyperlink w:anchor="_Toc28101668" w:history="1">
        <w:r w:rsidRPr="00D45AC1">
          <w:rPr>
            <w:rStyle w:val="Hyperlink"/>
            <w:noProof/>
            <w:lang w:eastAsia="en-US"/>
          </w:rPr>
          <w:t>8.2.1. Giao diện bạn đọc</w:t>
        </w:r>
        <w:r>
          <w:rPr>
            <w:noProof/>
            <w:webHidden/>
          </w:rPr>
          <w:tab/>
        </w:r>
        <w:r>
          <w:rPr>
            <w:noProof/>
            <w:webHidden/>
          </w:rPr>
          <w:fldChar w:fldCharType="begin"/>
        </w:r>
        <w:r>
          <w:rPr>
            <w:noProof/>
            <w:webHidden/>
          </w:rPr>
          <w:instrText xml:space="preserve"> PAGEREF _Toc28101668 \h </w:instrText>
        </w:r>
        <w:r>
          <w:rPr>
            <w:noProof/>
            <w:webHidden/>
          </w:rPr>
        </w:r>
        <w:r>
          <w:rPr>
            <w:noProof/>
            <w:webHidden/>
          </w:rPr>
          <w:fldChar w:fldCharType="separate"/>
        </w:r>
        <w:r>
          <w:rPr>
            <w:noProof/>
            <w:webHidden/>
          </w:rPr>
          <w:t>14</w:t>
        </w:r>
        <w:r>
          <w:rPr>
            <w:noProof/>
            <w:webHidden/>
          </w:rPr>
          <w:fldChar w:fldCharType="end"/>
        </w:r>
      </w:hyperlink>
    </w:p>
    <w:p w14:paraId="335010C1" w14:textId="06F1309B" w:rsidR="005C521E" w:rsidRDefault="005C521E">
      <w:pPr>
        <w:pStyle w:val="TOC2"/>
        <w:rPr>
          <w:rFonts w:asciiTheme="minorHAnsi" w:eastAsiaTheme="minorEastAsia" w:hAnsiTheme="minorHAnsi" w:cstheme="minorBidi"/>
          <w:noProof/>
          <w:sz w:val="22"/>
          <w:szCs w:val="22"/>
          <w:lang w:eastAsia="en-US" w:bidi="ar-SA"/>
        </w:rPr>
      </w:pPr>
      <w:hyperlink w:anchor="_Toc28101669" w:history="1">
        <w:r w:rsidRPr="00D45AC1">
          <w:rPr>
            <w:rStyle w:val="Hyperlink"/>
            <w:noProof/>
            <w:lang w:eastAsia="en-US"/>
          </w:rPr>
          <w:t>8.2.2. Giao diện thành viên</w:t>
        </w:r>
        <w:r>
          <w:rPr>
            <w:noProof/>
            <w:webHidden/>
          </w:rPr>
          <w:tab/>
        </w:r>
        <w:r>
          <w:rPr>
            <w:noProof/>
            <w:webHidden/>
          </w:rPr>
          <w:fldChar w:fldCharType="begin"/>
        </w:r>
        <w:r>
          <w:rPr>
            <w:noProof/>
            <w:webHidden/>
          </w:rPr>
          <w:instrText xml:space="preserve"> PAGEREF _Toc28101669 \h </w:instrText>
        </w:r>
        <w:r>
          <w:rPr>
            <w:noProof/>
            <w:webHidden/>
          </w:rPr>
        </w:r>
        <w:r>
          <w:rPr>
            <w:noProof/>
            <w:webHidden/>
          </w:rPr>
          <w:fldChar w:fldCharType="separate"/>
        </w:r>
        <w:r>
          <w:rPr>
            <w:noProof/>
            <w:webHidden/>
          </w:rPr>
          <w:t>17</w:t>
        </w:r>
        <w:r>
          <w:rPr>
            <w:noProof/>
            <w:webHidden/>
          </w:rPr>
          <w:fldChar w:fldCharType="end"/>
        </w:r>
      </w:hyperlink>
    </w:p>
    <w:p w14:paraId="219F7E5A" w14:textId="296282AB" w:rsidR="005C521E" w:rsidRDefault="005C521E">
      <w:pPr>
        <w:pStyle w:val="TOC2"/>
        <w:rPr>
          <w:rFonts w:asciiTheme="minorHAnsi" w:eastAsiaTheme="minorEastAsia" w:hAnsiTheme="minorHAnsi" w:cstheme="minorBidi"/>
          <w:noProof/>
          <w:sz w:val="22"/>
          <w:szCs w:val="22"/>
          <w:lang w:eastAsia="en-US" w:bidi="ar-SA"/>
        </w:rPr>
      </w:pPr>
      <w:hyperlink w:anchor="_Toc28101670" w:history="1">
        <w:r w:rsidRPr="00D45AC1">
          <w:rPr>
            <w:rStyle w:val="Hyperlink"/>
            <w:noProof/>
            <w:lang w:eastAsia="en-US"/>
          </w:rPr>
          <w:t>8.2.3. Giao diện thành viên nhóm</w:t>
        </w:r>
        <w:r>
          <w:rPr>
            <w:noProof/>
            <w:webHidden/>
          </w:rPr>
          <w:tab/>
        </w:r>
        <w:r>
          <w:rPr>
            <w:noProof/>
            <w:webHidden/>
          </w:rPr>
          <w:fldChar w:fldCharType="begin"/>
        </w:r>
        <w:r>
          <w:rPr>
            <w:noProof/>
            <w:webHidden/>
          </w:rPr>
          <w:instrText xml:space="preserve"> PAGEREF _Toc28101670 \h </w:instrText>
        </w:r>
        <w:r>
          <w:rPr>
            <w:noProof/>
            <w:webHidden/>
          </w:rPr>
        </w:r>
        <w:r>
          <w:rPr>
            <w:noProof/>
            <w:webHidden/>
          </w:rPr>
          <w:fldChar w:fldCharType="separate"/>
        </w:r>
        <w:r>
          <w:rPr>
            <w:noProof/>
            <w:webHidden/>
          </w:rPr>
          <w:t>21</w:t>
        </w:r>
        <w:r>
          <w:rPr>
            <w:noProof/>
            <w:webHidden/>
          </w:rPr>
          <w:fldChar w:fldCharType="end"/>
        </w:r>
      </w:hyperlink>
    </w:p>
    <w:p w14:paraId="7EBF0C0C" w14:textId="0D56FEF4" w:rsidR="005C521E" w:rsidRDefault="005C521E">
      <w:pPr>
        <w:pStyle w:val="TOC2"/>
        <w:rPr>
          <w:rFonts w:asciiTheme="minorHAnsi" w:eastAsiaTheme="minorEastAsia" w:hAnsiTheme="minorHAnsi" w:cstheme="minorBidi"/>
          <w:noProof/>
          <w:sz w:val="22"/>
          <w:szCs w:val="22"/>
          <w:lang w:eastAsia="en-US" w:bidi="ar-SA"/>
        </w:rPr>
      </w:pPr>
      <w:hyperlink w:anchor="_Toc28101671" w:history="1">
        <w:r w:rsidRPr="00D45AC1">
          <w:rPr>
            <w:rStyle w:val="Hyperlink"/>
            <w:noProof/>
            <w:lang w:eastAsia="en-US"/>
          </w:rPr>
          <w:t>8.2.4. Giao diện cho người quản lý nội dung</w:t>
        </w:r>
        <w:r>
          <w:rPr>
            <w:noProof/>
            <w:webHidden/>
          </w:rPr>
          <w:tab/>
        </w:r>
        <w:r>
          <w:rPr>
            <w:noProof/>
            <w:webHidden/>
          </w:rPr>
          <w:fldChar w:fldCharType="begin"/>
        </w:r>
        <w:r>
          <w:rPr>
            <w:noProof/>
            <w:webHidden/>
          </w:rPr>
          <w:instrText xml:space="preserve"> PAGEREF _Toc28101671 \h </w:instrText>
        </w:r>
        <w:r>
          <w:rPr>
            <w:noProof/>
            <w:webHidden/>
          </w:rPr>
        </w:r>
        <w:r>
          <w:rPr>
            <w:noProof/>
            <w:webHidden/>
          </w:rPr>
          <w:fldChar w:fldCharType="separate"/>
        </w:r>
        <w:r>
          <w:rPr>
            <w:noProof/>
            <w:webHidden/>
          </w:rPr>
          <w:t>27</w:t>
        </w:r>
        <w:r>
          <w:rPr>
            <w:noProof/>
            <w:webHidden/>
          </w:rPr>
          <w:fldChar w:fldCharType="end"/>
        </w:r>
      </w:hyperlink>
    </w:p>
    <w:p w14:paraId="023E21E6" w14:textId="42A60F4E" w:rsidR="005C521E" w:rsidRDefault="005C521E">
      <w:pPr>
        <w:pStyle w:val="TOC2"/>
        <w:rPr>
          <w:rFonts w:asciiTheme="minorHAnsi" w:eastAsiaTheme="minorEastAsia" w:hAnsiTheme="minorHAnsi" w:cstheme="minorBidi"/>
          <w:noProof/>
          <w:sz w:val="22"/>
          <w:szCs w:val="22"/>
          <w:lang w:eastAsia="en-US" w:bidi="ar-SA"/>
        </w:rPr>
      </w:pPr>
      <w:hyperlink w:anchor="_Toc28101672" w:history="1">
        <w:r w:rsidRPr="00D45AC1">
          <w:rPr>
            <w:rStyle w:val="Hyperlink"/>
            <w:noProof/>
            <w:lang w:eastAsia="en-US"/>
          </w:rPr>
          <w:t>8.2.5. Giao diện cho người quản lý tài khoản</w:t>
        </w:r>
        <w:r>
          <w:rPr>
            <w:noProof/>
            <w:webHidden/>
          </w:rPr>
          <w:tab/>
        </w:r>
        <w:r>
          <w:rPr>
            <w:noProof/>
            <w:webHidden/>
          </w:rPr>
          <w:fldChar w:fldCharType="begin"/>
        </w:r>
        <w:r>
          <w:rPr>
            <w:noProof/>
            <w:webHidden/>
          </w:rPr>
          <w:instrText xml:space="preserve"> PAGEREF _Toc28101672 \h </w:instrText>
        </w:r>
        <w:r>
          <w:rPr>
            <w:noProof/>
            <w:webHidden/>
          </w:rPr>
        </w:r>
        <w:r>
          <w:rPr>
            <w:noProof/>
            <w:webHidden/>
          </w:rPr>
          <w:fldChar w:fldCharType="separate"/>
        </w:r>
        <w:r>
          <w:rPr>
            <w:noProof/>
            <w:webHidden/>
          </w:rPr>
          <w:t>31</w:t>
        </w:r>
        <w:r>
          <w:rPr>
            <w:noProof/>
            <w:webHidden/>
          </w:rPr>
          <w:fldChar w:fldCharType="end"/>
        </w:r>
      </w:hyperlink>
    </w:p>
    <w:p w14:paraId="24A719A5" w14:textId="02E54CB3" w:rsidR="005C521E" w:rsidRDefault="005C521E">
      <w:pPr>
        <w:pStyle w:val="TOC2"/>
        <w:rPr>
          <w:rFonts w:asciiTheme="minorHAnsi" w:eastAsiaTheme="minorEastAsia" w:hAnsiTheme="minorHAnsi" w:cstheme="minorBidi"/>
          <w:noProof/>
          <w:sz w:val="22"/>
          <w:szCs w:val="22"/>
          <w:lang w:eastAsia="en-US" w:bidi="ar-SA"/>
        </w:rPr>
      </w:pPr>
      <w:hyperlink w:anchor="_Toc28101673" w:history="1">
        <w:r w:rsidRPr="00D45AC1">
          <w:rPr>
            <w:rStyle w:val="Hyperlink"/>
            <w:noProof/>
            <w:lang w:eastAsia="en-US"/>
          </w:rPr>
          <w:t>8.3.</w:t>
        </w:r>
        <w:r>
          <w:rPr>
            <w:rFonts w:asciiTheme="minorHAnsi" w:eastAsiaTheme="minorEastAsia" w:hAnsiTheme="minorHAnsi" w:cstheme="minorBidi"/>
            <w:noProof/>
            <w:sz w:val="22"/>
            <w:szCs w:val="22"/>
            <w:lang w:eastAsia="en-US" w:bidi="ar-SA"/>
          </w:rPr>
          <w:tab/>
        </w:r>
        <w:r w:rsidRPr="00D45AC1">
          <w:rPr>
            <w:rStyle w:val="Hyperlink"/>
            <w:noProof/>
            <w:lang w:eastAsia="en-US"/>
          </w:rPr>
          <w:t>Cơ sở dữ liệu</w:t>
        </w:r>
        <w:r>
          <w:rPr>
            <w:noProof/>
            <w:webHidden/>
          </w:rPr>
          <w:tab/>
        </w:r>
        <w:r>
          <w:rPr>
            <w:noProof/>
            <w:webHidden/>
          </w:rPr>
          <w:fldChar w:fldCharType="begin"/>
        </w:r>
        <w:r>
          <w:rPr>
            <w:noProof/>
            <w:webHidden/>
          </w:rPr>
          <w:instrText xml:space="preserve"> PAGEREF _Toc28101673 \h </w:instrText>
        </w:r>
        <w:r>
          <w:rPr>
            <w:noProof/>
            <w:webHidden/>
          </w:rPr>
        </w:r>
        <w:r>
          <w:rPr>
            <w:noProof/>
            <w:webHidden/>
          </w:rPr>
          <w:fldChar w:fldCharType="separate"/>
        </w:r>
        <w:r>
          <w:rPr>
            <w:noProof/>
            <w:webHidden/>
          </w:rPr>
          <w:t>33</w:t>
        </w:r>
        <w:r>
          <w:rPr>
            <w:noProof/>
            <w:webHidden/>
          </w:rPr>
          <w:fldChar w:fldCharType="end"/>
        </w:r>
      </w:hyperlink>
    </w:p>
    <w:p w14:paraId="398FA569" w14:textId="542C33D4" w:rsidR="005C521E" w:rsidRDefault="005C521E">
      <w:pPr>
        <w:pStyle w:val="TOC2"/>
        <w:rPr>
          <w:rFonts w:asciiTheme="minorHAnsi" w:eastAsiaTheme="minorEastAsia" w:hAnsiTheme="minorHAnsi" w:cstheme="minorBidi"/>
          <w:noProof/>
          <w:sz w:val="22"/>
          <w:szCs w:val="22"/>
          <w:lang w:eastAsia="en-US" w:bidi="ar-SA"/>
        </w:rPr>
      </w:pPr>
      <w:hyperlink w:anchor="_Toc28101674" w:history="1">
        <w:r w:rsidRPr="00D45AC1">
          <w:rPr>
            <w:rStyle w:val="Hyperlink"/>
            <w:noProof/>
            <w:lang w:eastAsia="en-US"/>
          </w:rPr>
          <w:t>8.4.</w:t>
        </w:r>
        <w:r>
          <w:rPr>
            <w:rFonts w:asciiTheme="minorHAnsi" w:eastAsiaTheme="minorEastAsia" w:hAnsiTheme="minorHAnsi" w:cstheme="minorBidi"/>
            <w:noProof/>
            <w:sz w:val="22"/>
            <w:szCs w:val="22"/>
            <w:lang w:eastAsia="en-US" w:bidi="ar-SA"/>
          </w:rPr>
          <w:tab/>
        </w:r>
        <w:r w:rsidRPr="00D45AC1">
          <w:rPr>
            <w:rStyle w:val="Hyperlink"/>
            <w:noProof/>
            <w:lang w:eastAsia="en-US"/>
          </w:rPr>
          <w:t>Mạng</w:t>
        </w:r>
        <w:r>
          <w:rPr>
            <w:noProof/>
            <w:webHidden/>
          </w:rPr>
          <w:tab/>
        </w:r>
        <w:r>
          <w:rPr>
            <w:noProof/>
            <w:webHidden/>
          </w:rPr>
          <w:fldChar w:fldCharType="begin"/>
        </w:r>
        <w:r>
          <w:rPr>
            <w:noProof/>
            <w:webHidden/>
          </w:rPr>
          <w:instrText xml:space="preserve"> PAGEREF _Toc28101674 \h </w:instrText>
        </w:r>
        <w:r>
          <w:rPr>
            <w:noProof/>
            <w:webHidden/>
          </w:rPr>
        </w:r>
        <w:r>
          <w:rPr>
            <w:noProof/>
            <w:webHidden/>
          </w:rPr>
          <w:fldChar w:fldCharType="separate"/>
        </w:r>
        <w:r>
          <w:rPr>
            <w:noProof/>
            <w:webHidden/>
          </w:rPr>
          <w:t>42</w:t>
        </w:r>
        <w:r>
          <w:rPr>
            <w:noProof/>
            <w:webHidden/>
          </w:rPr>
          <w:fldChar w:fldCharType="end"/>
        </w:r>
      </w:hyperlink>
    </w:p>
    <w:p w14:paraId="56C98F26" w14:textId="1C0DA9BB" w:rsidR="005C521E" w:rsidRDefault="005C521E">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Pr="00D45AC1">
          <w:rPr>
            <w:rStyle w:val="Hyperlink"/>
            <w:noProof/>
          </w:rPr>
          <w:t>9.</w:t>
        </w:r>
        <w:r>
          <w:rPr>
            <w:rFonts w:asciiTheme="minorHAnsi" w:eastAsiaTheme="minorEastAsia" w:hAnsiTheme="minorHAnsi" w:cstheme="minorBidi"/>
            <w:b w:val="0"/>
            <w:bCs w:val="0"/>
            <w:caps w:val="0"/>
            <w:noProof/>
            <w:sz w:val="22"/>
            <w:szCs w:val="22"/>
            <w:lang w:eastAsia="en-US" w:bidi="ar-SA"/>
          </w:rPr>
          <w:tab/>
        </w:r>
        <w:r w:rsidRPr="00D45AC1">
          <w:rPr>
            <w:rStyle w:val="Hyperlink"/>
            <w:noProof/>
          </w:rPr>
          <w:t>Giám sát dự án</w:t>
        </w:r>
        <w:r>
          <w:rPr>
            <w:noProof/>
            <w:webHidden/>
          </w:rPr>
          <w:tab/>
        </w:r>
        <w:r>
          <w:rPr>
            <w:noProof/>
            <w:webHidden/>
          </w:rPr>
          <w:fldChar w:fldCharType="begin"/>
        </w:r>
        <w:r>
          <w:rPr>
            <w:noProof/>
            <w:webHidden/>
          </w:rPr>
          <w:instrText xml:space="preserve"> PAGEREF _Toc28101675 \h </w:instrText>
        </w:r>
        <w:r>
          <w:rPr>
            <w:noProof/>
            <w:webHidden/>
          </w:rPr>
        </w:r>
        <w:r>
          <w:rPr>
            <w:noProof/>
            <w:webHidden/>
          </w:rPr>
          <w:fldChar w:fldCharType="separate"/>
        </w:r>
        <w:r>
          <w:rPr>
            <w:noProof/>
            <w:webHidden/>
          </w:rPr>
          <w:t>42</w:t>
        </w:r>
        <w:r>
          <w:rPr>
            <w:noProof/>
            <w:webHidden/>
          </w:rPr>
          <w:fldChar w:fldCharType="end"/>
        </w:r>
      </w:hyperlink>
    </w:p>
    <w:p w14:paraId="0D859520" w14:textId="49C25A6E" w:rsidR="005C521E" w:rsidRDefault="005C521E">
      <w:pPr>
        <w:pStyle w:val="TOC2"/>
        <w:rPr>
          <w:rFonts w:asciiTheme="minorHAnsi" w:eastAsiaTheme="minorEastAsia" w:hAnsiTheme="minorHAnsi" w:cstheme="minorBidi"/>
          <w:noProof/>
          <w:sz w:val="22"/>
          <w:szCs w:val="22"/>
          <w:lang w:eastAsia="en-US" w:bidi="ar-SA"/>
        </w:rPr>
      </w:pPr>
      <w:hyperlink w:anchor="_Toc28101676" w:history="1">
        <w:r w:rsidRPr="00D45AC1">
          <w:rPr>
            <w:rStyle w:val="Hyperlink"/>
            <w:noProof/>
          </w:rPr>
          <w:t>9.1.</w:t>
        </w:r>
        <w:r>
          <w:rPr>
            <w:rFonts w:asciiTheme="minorHAnsi" w:eastAsiaTheme="minorEastAsia" w:hAnsiTheme="minorHAnsi" w:cstheme="minorBidi"/>
            <w:noProof/>
            <w:sz w:val="22"/>
            <w:szCs w:val="22"/>
            <w:lang w:eastAsia="en-US" w:bidi="ar-SA"/>
          </w:rPr>
          <w:tab/>
        </w:r>
        <w:r w:rsidRPr="00D45AC1">
          <w:rPr>
            <w:rStyle w:val="Hyperlink"/>
            <w:noProof/>
          </w:rPr>
          <w:t>Trả lời câu hỏi</w:t>
        </w:r>
        <w:r>
          <w:rPr>
            <w:noProof/>
            <w:webHidden/>
          </w:rPr>
          <w:tab/>
        </w:r>
        <w:r>
          <w:rPr>
            <w:noProof/>
            <w:webHidden/>
          </w:rPr>
          <w:fldChar w:fldCharType="begin"/>
        </w:r>
        <w:r>
          <w:rPr>
            <w:noProof/>
            <w:webHidden/>
          </w:rPr>
          <w:instrText xml:space="preserve"> PAGEREF _Toc28101676 \h </w:instrText>
        </w:r>
        <w:r>
          <w:rPr>
            <w:noProof/>
            <w:webHidden/>
          </w:rPr>
        </w:r>
        <w:r>
          <w:rPr>
            <w:noProof/>
            <w:webHidden/>
          </w:rPr>
          <w:fldChar w:fldCharType="separate"/>
        </w:r>
        <w:r>
          <w:rPr>
            <w:noProof/>
            <w:webHidden/>
          </w:rPr>
          <w:t>42</w:t>
        </w:r>
        <w:r>
          <w:rPr>
            <w:noProof/>
            <w:webHidden/>
          </w:rPr>
          <w:fldChar w:fldCharType="end"/>
        </w:r>
      </w:hyperlink>
    </w:p>
    <w:p w14:paraId="58B6AAD0" w14:textId="765D27D0" w:rsidR="005C521E" w:rsidRDefault="005C521E">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Pr="00D45AC1">
          <w:rPr>
            <w:rStyle w:val="Hyperlink"/>
            <w:noProof/>
          </w:rPr>
          <w:t>10.</w:t>
        </w:r>
        <w:r>
          <w:rPr>
            <w:rFonts w:asciiTheme="minorHAnsi" w:eastAsiaTheme="minorEastAsia" w:hAnsiTheme="minorHAnsi" w:cstheme="minorBidi"/>
            <w:b w:val="0"/>
            <w:bCs w:val="0"/>
            <w:caps w:val="0"/>
            <w:noProof/>
            <w:sz w:val="22"/>
            <w:szCs w:val="22"/>
            <w:lang w:eastAsia="en-US" w:bidi="ar-SA"/>
          </w:rPr>
          <w:tab/>
        </w:r>
        <w:r w:rsidRPr="00D45AC1">
          <w:rPr>
            <w:rStyle w:val="Hyperlink"/>
            <w:noProof/>
          </w:rPr>
          <w:t>Đóng dự án</w:t>
        </w:r>
        <w:r>
          <w:rPr>
            <w:noProof/>
            <w:webHidden/>
          </w:rPr>
          <w:tab/>
        </w:r>
        <w:r>
          <w:rPr>
            <w:noProof/>
            <w:webHidden/>
          </w:rPr>
          <w:fldChar w:fldCharType="begin"/>
        </w:r>
        <w:r>
          <w:rPr>
            <w:noProof/>
            <w:webHidden/>
          </w:rPr>
          <w:instrText xml:space="preserve"> PAGEREF _Toc28101677 \h </w:instrText>
        </w:r>
        <w:r>
          <w:rPr>
            <w:noProof/>
            <w:webHidden/>
          </w:rPr>
        </w:r>
        <w:r>
          <w:rPr>
            <w:noProof/>
            <w:webHidden/>
          </w:rPr>
          <w:fldChar w:fldCharType="separate"/>
        </w:r>
        <w:r>
          <w:rPr>
            <w:noProof/>
            <w:webHidden/>
          </w:rPr>
          <w:t>43</w:t>
        </w:r>
        <w:r>
          <w:rPr>
            <w:noProof/>
            <w:webHidden/>
          </w:rPr>
          <w:fldChar w:fldCharType="end"/>
        </w:r>
      </w:hyperlink>
    </w:p>
    <w:p w14:paraId="72C3E49F" w14:textId="4F9243EA" w:rsidR="005C521E" w:rsidRDefault="005C521E">
      <w:pPr>
        <w:pStyle w:val="TOC2"/>
        <w:rPr>
          <w:rFonts w:asciiTheme="minorHAnsi" w:eastAsiaTheme="minorEastAsia" w:hAnsiTheme="minorHAnsi" w:cstheme="minorBidi"/>
          <w:noProof/>
          <w:sz w:val="22"/>
          <w:szCs w:val="22"/>
          <w:lang w:eastAsia="en-US" w:bidi="ar-SA"/>
        </w:rPr>
      </w:pPr>
      <w:hyperlink w:anchor="_Toc28101678" w:history="1">
        <w:r w:rsidRPr="00D45AC1">
          <w:rPr>
            <w:rStyle w:val="Hyperlink"/>
            <w:noProof/>
          </w:rPr>
          <w:t>10.1.</w:t>
        </w:r>
        <w:r>
          <w:rPr>
            <w:rFonts w:asciiTheme="minorHAnsi" w:eastAsiaTheme="minorEastAsia" w:hAnsiTheme="minorHAnsi" w:cstheme="minorBidi"/>
            <w:noProof/>
            <w:sz w:val="22"/>
            <w:szCs w:val="22"/>
            <w:lang w:eastAsia="en-US" w:bidi="ar-SA"/>
          </w:rPr>
          <w:tab/>
        </w:r>
        <w:r w:rsidRPr="00D45AC1">
          <w:rPr>
            <w:rStyle w:val="Hyperlink"/>
            <w:noProof/>
          </w:rPr>
          <w:t>Quản lý mã nguồn</w:t>
        </w:r>
        <w:r>
          <w:rPr>
            <w:noProof/>
            <w:webHidden/>
          </w:rPr>
          <w:tab/>
        </w:r>
        <w:r>
          <w:rPr>
            <w:noProof/>
            <w:webHidden/>
          </w:rPr>
          <w:fldChar w:fldCharType="begin"/>
        </w:r>
        <w:r>
          <w:rPr>
            <w:noProof/>
            <w:webHidden/>
          </w:rPr>
          <w:instrText xml:space="preserve"> PAGEREF _Toc28101678 \h </w:instrText>
        </w:r>
        <w:r>
          <w:rPr>
            <w:noProof/>
            <w:webHidden/>
          </w:rPr>
        </w:r>
        <w:r>
          <w:rPr>
            <w:noProof/>
            <w:webHidden/>
          </w:rPr>
          <w:fldChar w:fldCharType="separate"/>
        </w:r>
        <w:r>
          <w:rPr>
            <w:noProof/>
            <w:webHidden/>
          </w:rPr>
          <w:t>43</w:t>
        </w:r>
        <w:r>
          <w:rPr>
            <w:noProof/>
            <w:webHidden/>
          </w:rPr>
          <w:fldChar w:fldCharType="end"/>
        </w:r>
      </w:hyperlink>
    </w:p>
    <w:p w14:paraId="602699A7" w14:textId="7EA495B0" w:rsidR="005C521E" w:rsidRDefault="005C521E">
      <w:pPr>
        <w:pStyle w:val="TOC2"/>
        <w:rPr>
          <w:rFonts w:asciiTheme="minorHAnsi" w:eastAsiaTheme="minorEastAsia" w:hAnsiTheme="minorHAnsi" w:cstheme="minorBidi"/>
          <w:noProof/>
          <w:sz w:val="22"/>
          <w:szCs w:val="22"/>
          <w:lang w:eastAsia="en-US" w:bidi="ar-SA"/>
        </w:rPr>
      </w:pPr>
      <w:hyperlink w:anchor="_Toc28101679" w:history="1">
        <w:r w:rsidRPr="00D45AC1">
          <w:rPr>
            <w:rStyle w:val="Hyperlink"/>
            <w:noProof/>
          </w:rPr>
          <w:t>10.2.</w:t>
        </w:r>
        <w:r>
          <w:rPr>
            <w:rFonts w:asciiTheme="minorHAnsi" w:eastAsiaTheme="minorEastAsia" w:hAnsiTheme="minorHAnsi" w:cstheme="minorBidi"/>
            <w:noProof/>
            <w:sz w:val="22"/>
            <w:szCs w:val="22"/>
            <w:lang w:eastAsia="en-US" w:bidi="ar-SA"/>
          </w:rPr>
          <w:tab/>
        </w:r>
        <w:r w:rsidRPr="00D45AC1">
          <w:rPr>
            <w:rStyle w:val="Hyperlink"/>
            <w:noProof/>
          </w:rPr>
          <w:t>Quản lý công việc</w:t>
        </w:r>
        <w:r>
          <w:rPr>
            <w:noProof/>
            <w:webHidden/>
          </w:rPr>
          <w:tab/>
        </w:r>
        <w:r>
          <w:rPr>
            <w:noProof/>
            <w:webHidden/>
          </w:rPr>
          <w:fldChar w:fldCharType="begin"/>
        </w:r>
        <w:r>
          <w:rPr>
            <w:noProof/>
            <w:webHidden/>
          </w:rPr>
          <w:instrText xml:space="preserve"> PAGEREF _Toc28101679 \h </w:instrText>
        </w:r>
        <w:r>
          <w:rPr>
            <w:noProof/>
            <w:webHidden/>
          </w:rPr>
        </w:r>
        <w:r>
          <w:rPr>
            <w:noProof/>
            <w:webHidden/>
          </w:rPr>
          <w:fldChar w:fldCharType="separate"/>
        </w:r>
        <w:r>
          <w:rPr>
            <w:noProof/>
            <w:webHidden/>
          </w:rPr>
          <w:t>43</w:t>
        </w:r>
        <w:r>
          <w:rPr>
            <w:noProof/>
            <w:webHidden/>
          </w:rPr>
          <w:fldChar w:fldCharType="end"/>
        </w:r>
      </w:hyperlink>
    </w:p>
    <w:p w14:paraId="43E1791B" w14:textId="3692EA04" w:rsidR="005C521E" w:rsidRDefault="005C521E">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Pr="00D45AC1">
          <w:rPr>
            <w:rStyle w:val="Hyperlink"/>
            <w:noProof/>
            <w:lang w:eastAsia="en-US"/>
          </w:rPr>
          <w:t>11.</w:t>
        </w:r>
        <w:r>
          <w:rPr>
            <w:rFonts w:asciiTheme="minorHAnsi" w:eastAsiaTheme="minorEastAsia" w:hAnsiTheme="minorHAnsi" w:cstheme="minorBidi"/>
            <w:b w:val="0"/>
            <w:bCs w:val="0"/>
            <w:caps w:val="0"/>
            <w:noProof/>
            <w:sz w:val="22"/>
            <w:szCs w:val="22"/>
            <w:lang w:eastAsia="en-US" w:bidi="ar-SA"/>
          </w:rPr>
          <w:tab/>
        </w:r>
        <w:r w:rsidRPr="00D45AC1">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_Toc28101680 \h </w:instrText>
        </w:r>
        <w:r>
          <w:rPr>
            <w:noProof/>
            <w:webHidden/>
          </w:rPr>
        </w:r>
        <w:r>
          <w:rPr>
            <w:noProof/>
            <w:webHidden/>
          </w:rPr>
          <w:fldChar w:fldCharType="separate"/>
        </w:r>
        <w:r>
          <w:rPr>
            <w:noProof/>
            <w:webHidden/>
          </w:rPr>
          <w:t>44</w:t>
        </w:r>
        <w:r>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bookmarkStart w:id="0" w:name="_GoBack"/>
      <w:bookmarkEnd w:id="0"/>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41"/>
        </w:numPr>
      </w:pPr>
      <w:r>
        <w:t xml:space="preserve">Nhóm 4 </w:t>
      </w:r>
      <w:r w:rsidR="008A60DC">
        <w:t>sinh viên</w:t>
      </w:r>
    </w:p>
    <w:p w14:paraId="6856A6CB" w14:textId="530C9787" w:rsidR="009F0F85" w:rsidRPr="004A60F2" w:rsidRDefault="009F0F85" w:rsidP="008A60DC">
      <w:pPr>
        <w:pStyle w:val="ListParagraph"/>
        <w:numPr>
          <w:ilvl w:val="0"/>
          <w:numId w:val="41"/>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42"/>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42"/>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42"/>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2C4CCFF7">
            <wp:extent cx="2880625" cy="908935"/>
            <wp:effectExtent l="0" t="0" r="0" b="5715"/>
            <wp:docPr id="114296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ListParagraph"/>
        <w:numPr>
          <w:ilvl w:val="2"/>
          <w:numId w:val="42"/>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42"/>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ListParagraph"/>
        <w:numPr>
          <w:ilvl w:val="2"/>
          <w:numId w:val="42"/>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7044511D">
            <wp:extent cx="761120" cy="490816"/>
            <wp:effectExtent l="0" t="0" r="1270" b="5080"/>
            <wp:docPr id="918207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ListParagraph"/>
        <w:numPr>
          <w:ilvl w:val="2"/>
          <w:numId w:val="42"/>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42"/>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43"/>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43"/>
        </w:numPr>
      </w:pPr>
      <w:r>
        <w:t xml:space="preserve">Tạo một Project chung cho cả nhóm </w:t>
      </w:r>
    </w:p>
    <w:p w14:paraId="58BFFF20" w14:textId="5EFABA9B" w:rsidR="00455F19" w:rsidRDefault="00455F19" w:rsidP="005558A8">
      <w:pPr>
        <w:pStyle w:val="ListParagraph"/>
        <w:numPr>
          <w:ilvl w:val="0"/>
          <w:numId w:val="43"/>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43"/>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6D12F3C2">
            <wp:extent cx="2790908" cy="1711100"/>
            <wp:effectExtent l="0" t="0" r="0" b="0"/>
            <wp:docPr id="1995006910"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ListParagraph"/>
        <w:numPr>
          <w:ilvl w:val="0"/>
          <w:numId w:val="43"/>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43"/>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7">
        <w:r w:rsidRPr="14F76A8C">
          <w:rPr>
            <w:rStyle w:val="Hyperlink"/>
            <w:rFonts w:eastAsia="Tahoma" w:cs="Tahoma"/>
            <w:sz w:val="22"/>
            <w:szCs w:val="22"/>
          </w:rPr>
          <w:t>https://github.com/ninjaRua070597/Bai_Tap_Lon_QTDA_IT4240</w:t>
        </w:r>
      </w:hyperlink>
    </w:p>
    <w:p w14:paraId="22420DD7" w14:textId="77777777" w:rsidR="00DA5CCC" w:rsidRDefault="00DA5CCC" w:rsidP="00587AEE"/>
    <w:p w14:paraId="5E1510E8" w14:textId="31011709" w:rsidR="00A62F4F" w:rsidRDefault="6003E338" w:rsidP="00A62F4F">
      <w:pPr>
        <w:pStyle w:val="Heading1"/>
      </w:pPr>
      <w:bookmarkStart w:id="4" w:name="_Toc28101640"/>
      <w:r>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616A3D" w14:textId="6C26AA15" w:rsidR="14F76A8C" w:rsidRDefault="14F76A8C" w:rsidP="14F76A8C">
      <w:r>
        <w:t xml:space="preserve">Mail: </w:t>
      </w:r>
      <w:hyperlink r:id="rId18">
        <w:r w:rsidRPr="14F76A8C">
          <w:rPr>
            <w:rStyle w:val="Hyperlink"/>
          </w:rPr>
          <w:t>duc.pa@devtech.com</w:t>
        </w:r>
      </w:hyperlink>
    </w:p>
    <w:p w14:paraId="0AE06061" w14:textId="39C643C5" w:rsidR="14F76A8C" w:rsidRDefault="14F76A8C"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lastRenderedPageBreak/>
        <w:t>SĐT: 0456123789</w:t>
      </w:r>
    </w:p>
    <w:p w14:paraId="2C48CC45" w14:textId="65ED2B4E" w:rsidR="14F76A8C" w:rsidRDefault="14F76A8C" w:rsidP="14F76A8C">
      <w:pPr>
        <w:rPr>
          <w:i/>
          <w:iCs/>
        </w:rPr>
      </w:pPr>
      <w:r w:rsidRPr="14F76A8C">
        <w:rPr>
          <w:i/>
          <w:iCs/>
        </w:rPr>
        <w:t xml:space="preserve">Mail: </w:t>
      </w:r>
      <w:hyperlink r:id="rId19">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Trao đổi về mặt tài chính và tiến độ</w:t>
            </w:r>
          </w:p>
        </w:tc>
      </w:tr>
    </w:tbl>
    <w:p w14:paraId="0C81500B" w14:textId="5EB87274" w:rsidR="005325D6" w:rsidRPr="005325D6" w:rsidRDefault="005325D6" w:rsidP="14F76A8C"/>
    <w:p w14:paraId="19223475" w14:textId="1F7601BD" w:rsidR="00F16A81" w:rsidRDefault="00F16A81" w:rsidP="00F16A81">
      <w:pPr>
        <w:pStyle w:val="Heading1"/>
      </w:pPr>
      <w:bookmarkStart w:id="8" w:name="_Toc28101644"/>
      <w:r>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lastRenderedPageBreak/>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20">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1EBFCE44" w:rsidR="14F76A8C" w:rsidRDefault="6003E338" w:rsidP="14F76A8C">
      <w:r>
        <w:t>- Thời hạn bàn giao sản phẩm: 6 tháng kể từ ngày ký hợp đồng.</w:t>
      </w:r>
    </w:p>
    <w:p w14:paraId="51906836" w14:textId="174C5826" w:rsidR="00802E21" w:rsidRDefault="6003E338" w:rsidP="00F16A81">
      <w:pPr>
        <w:pStyle w:val="Heading1"/>
      </w:pPr>
      <w:bookmarkStart w:id="13" w:name="_Toc28101649"/>
      <w:r>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lastRenderedPageBreak/>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1BB71432" w:rsidR="14F76A8C" w:rsidRDefault="14F76A8C" w:rsidP="14F76A8C">
      <w:pPr>
        <w:pStyle w:val="ListParagraph"/>
        <w:numPr>
          <w:ilvl w:val="0"/>
          <w:numId w:val="3"/>
        </w:numPr>
        <w:rPr>
          <w:b/>
          <w:bCs/>
          <w:i/>
          <w:iCs/>
          <w:sz w:val="28"/>
          <w:szCs w:val="28"/>
        </w:rPr>
      </w:pPr>
      <w:r w:rsidRPr="14F76A8C">
        <w:rPr>
          <w:sz w:val="28"/>
          <w:szCs w:val="28"/>
        </w:rPr>
        <w:t>Các yêu cầu, biên bản họp sẽ được ghi lại và gửi qua email cho các thành viên liên quan.</w:t>
      </w:r>
    </w:p>
    <w:p w14:paraId="201D3D5C" w14:textId="571BF035" w:rsidR="00E31DB9" w:rsidRDefault="6003E338" w:rsidP="00F16A81">
      <w:pPr>
        <w:pStyle w:val="Heading1"/>
      </w:pPr>
      <w:bookmarkStart w:id="17" w:name="_Toc28101653"/>
      <w:r>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lastRenderedPageBreak/>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w:t>
            </w:r>
            <w:r w:rsidRPr="6003E338">
              <w:lastRenderedPageBreak/>
              <w:t xml:space="preserve">viên giỏi rời công ty do chênh lệch lương </w:t>
            </w:r>
          </w:p>
        </w:tc>
        <w:tc>
          <w:tcPr>
            <w:tcW w:w="405" w:type="dxa"/>
          </w:tcPr>
          <w:p w14:paraId="5E2B7D8C" w14:textId="3BAEE45D" w:rsidR="6003E338" w:rsidRDefault="6003E338" w:rsidP="6003E338">
            <w:r w:rsidRPr="6003E338">
              <w:lastRenderedPageBreak/>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 xml:space="preserve">Nhân viên nhận được offer tốt hơn từ cty khác, </w:t>
            </w:r>
            <w:r w:rsidRPr="6003E338">
              <w:lastRenderedPageBreak/>
              <w:t>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lastRenderedPageBreak/>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5532CC94" w14:textId="4F7211A5" w:rsidR="00E31DB9" w:rsidRDefault="6003E338" w:rsidP="00E31DB9">
      <w:pPr>
        <w:pStyle w:val="Heading1"/>
      </w:pPr>
      <w:bookmarkStart w:id="22" w:name="_Toc28101658"/>
      <w:r>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lastRenderedPageBreak/>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63A0D262" w14:textId="17DA93A7" w:rsidR="6003E338" w:rsidRDefault="6003E338" w:rsidP="6003E338">
      <w:pPr>
        <w:pStyle w:val="Heading1"/>
      </w:pPr>
      <w:bookmarkStart w:id="25" w:name="_Toc28101661"/>
      <w:r>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0C94A290" w:rsidR="6003E338" w:rsidRDefault="6003E338" w:rsidP="6003E338">
      <w:r w:rsidRPr="6003E338">
        <w:t>Mỗi một function cần có comment, thể hiện rõ: Input và Output của function đó, function đó có tác dụng gì, function đó ảnh hưởng tới các bảng nào trong CSDL.</w:t>
      </w:r>
    </w:p>
    <w:p w14:paraId="6C4B20CD" w14:textId="46A1E73E" w:rsidR="00DE0787" w:rsidRDefault="6003E338" w:rsidP="00DE0787">
      <w:pPr>
        <w:pStyle w:val="Heading1"/>
      </w:pPr>
      <w:bookmarkStart w:id="29" w:name="_Toc28101665"/>
      <w:r>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lastRenderedPageBreak/>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lastRenderedPageBreak/>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lastRenderedPageBreak/>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3F10FAF2" w:rsidR="14F76A8C" w:rsidRDefault="14F76A8C" w:rsidP="14F76A8C">
      <w:pPr>
        <w:ind w:firstLine="720"/>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732EE1EB" w14:textId="4D6340C4" w:rsidR="009D290A" w:rsidRDefault="6003E338" w:rsidP="005E2D65">
      <w:pPr>
        <w:pStyle w:val="Heading1"/>
      </w:pPr>
      <w:bookmarkStart w:id="39" w:name="_Toc28101675"/>
      <w:r>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 xml:space="preserve">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w:t>
      </w:r>
      <w:r>
        <w:lastRenderedPageBreak/>
        <w:t>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15E40926" w:rsidR="00460E60" w:rsidRPr="003A3FFF"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46C3CD65" w14:textId="51F65BDC" w:rsidR="005E2D65" w:rsidRDefault="6003E338" w:rsidP="005E2D65">
      <w:pPr>
        <w:pStyle w:val="Heading1"/>
      </w:pPr>
      <w:bookmarkStart w:id="41" w:name="_Toc28101677"/>
      <w:r>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293DFA33" w:rsidR="6003E338" w:rsidRDefault="6003E338" w:rsidP="6003E338"/>
    <w:p w14:paraId="41DDDC43" w14:textId="29089A12" w:rsidR="6003E338" w:rsidRDefault="6003E338" w:rsidP="6003E338">
      <w:pPr>
        <w:ind w:left="360"/>
      </w:pPr>
    </w:p>
    <w:p w14:paraId="3641A566" w14:textId="656E86E0" w:rsidR="6003E338" w:rsidRDefault="6003E338" w:rsidP="6003E338">
      <w:pPr>
        <w:pStyle w:val="ListParagraph"/>
        <w:ind w:left="0"/>
        <w:jc w:val="center"/>
      </w:pPr>
    </w:p>
    <w:p w14:paraId="01AC2A27" w14:textId="1E92EDB7" w:rsidR="00127A55" w:rsidRDefault="6003E338" w:rsidP="00127A55">
      <w:pPr>
        <w:pStyle w:val="Heading1"/>
        <w:rPr>
          <w:lang w:eastAsia="en-US" w:bidi="ar-SA"/>
        </w:rPr>
      </w:pPr>
      <w:bookmarkStart w:id="44" w:name="_Toc28101680"/>
      <w:r w:rsidRPr="6003E338">
        <w:rPr>
          <w:lang w:eastAsia="en-US" w:bidi="ar-SA"/>
        </w:rPr>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60"/>
      <w:headerReference w:type="default" r:id="rId61"/>
      <w:footerReference w:type="even" r:id="rId62"/>
      <w:footerReference w:type="default" r:id="rId63"/>
      <w:headerReference w:type="first" r:id="rId64"/>
      <w:footerReference w:type="first" r:id="rId6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8E64CE" w14:textId="77777777" w:rsidR="00C540FE" w:rsidRDefault="00C540FE">
      <w:r>
        <w:separator/>
      </w:r>
    </w:p>
    <w:p w14:paraId="23BE0C9A" w14:textId="77777777" w:rsidR="00C540FE" w:rsidRDefault="00C540FE"/>
  </w:endnote>
  <w:endnote w:type="continuationSeparator" w:id="0">
    <w:p w14:paraId="1D34CFD1" w14:textId="77777777" w:rsidR="00C540FE" w:rsidRDefault="00C540FE">
      <w:r>
        <w:continuationSeparator/>
      </w:r>
    </w:p>
    <w:p w14:paraId="0E1552C8" w14:textId="77777777" w:rsidR="00C540FE" w:rsidRDefault="00C540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085A8694"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5C521E">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43697D19"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5C521E">
      <w:rPr>
        <w:i/>
        <w:noProof/>
        <w:color w:val="C00000"/>
        <w:lang w:eastAsia="ar-SA" w:bidi="ar-SA"/>
      </w:rPr>
      <w:t>20</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5C521E">
      <w:rPr>
        <w:i/>
        <w:noProof/>
        <w:color w:val="C00000"/>
        <w:lang w:eastAsia="ar-SA" w:bidi="ar-SA"/>
      </w:rPr>
      <w:t>44</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06C611" w14:textId="77777777" w:rsidR="00C540FE" w:rsidRDefault="00C540FE">
      <w:r>
        <w:separator/>
      </w:r>
    </w:p>
    <w:p w14:paraId="05E93CB7" w14:textId="77777777" w:rsidR="00C540FE" w:rsidRDefault="00C540FE"/>
  </w:footnote>
  <w:footnote w:type="continuationSeparator" w:id="0">
    <w:p w14:paraId="087FD406" w14:textId="77777777" w:rsidR="00C540FE" w:rsidRDefault="00C540FE">
      <w:r>
        <w:continuationSeparator/>
      </w:r>
    </w:p>
    <w:p w14:paraId="2AF5909F" w14:textId="77777777" w:rsidR="00C540FE" w:rsidRDefault="00C540F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hyperlink" Target="https://tasks.office.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mailto:thao.dt@devtech.com"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mailto:tien.nguyenduc@hust.edu.vn" TargetMode="External"/><Relationship Id="rId17" Type="http://schemas.openxmlformats.org/officeDocument/2006/relationships/hyperlink" Target="https://github.com/ninjaRua070597/Bai_Tap_Lon_QTDA_IT4240"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hyperlink" Target="https://vdodata.vn/tim-hieu-ve-mo-hinh-client-server-va-client-server-la-gi/"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2.xm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mailto:duc.pa@devtech.com"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17EDA-2C72-48CC-95B4-615D6124D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3956</Words>
  <Characters>22552</Characters>
  <Application>Microsoft Office Word</Application>
  <DocSecurity>0</DocSecurity>
  <Lines>187</Lines>
  <Paragraphs>52</Paragraphs>
  <ScaleCrop>false</ScaleCrop>
  <Company>Techlink Company</Company>
  <LinksUpToDate>false</LinksUpToDate>
  <CharactersWithSpaces>26456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Asus</cp:lastModifiedBy>
  <cp:revision>249</cp:revision>
  <cp:lastPrinted>2008-03-13T11:02:00Z</cp:lastPrinted>
  <dcterms:created xsi:type="dcterms:W3CDTF">2018-10-22T04:18:00Z</dcterms:created>
  <dcterms:modified xsi:type="dcterms:W3CDTF">2019-12-24T10:40:00Z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