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ackground w:color="FFFFFF"/>
  <w:body>
    <w:p w:rsidR="14F76A8C" w:rsidP="009A2CD4" w:rsidRDefault="14F76A8C" w14:paraId="2292145C" w14:textId="638C9B91">
      <w:pPr>
        <w:spacing w:line="240" w:lineRule="auto"/>
      </w:pPr>
      <w:r>
        <w:drawing>
          <wp:inline wp14:editId="0F218476" wp14:anchorId="1ECF846E">
            <wp:extent cx="1323975" cy="1569959"/>
            <wp:effectExtent l="0" t="0" r="0" b="0"/>
            <wp:docPr id="2028978207" name="Picture 2003591009" title=""/>
            <wp:cNvGraphicFramePr>
              <a:graphicFrameLocks noChangeAspect="1"/>
            </wp:cNvGraphicFramePr>
            <a:graphic>
              <a:graphicData uri="http://schemas.openxmlformats.org/drawingml/2006/picture">
                <pic:pic>
                  <pic:nvPicPr>
                    <pic:cNvPr id="0" name="Picture 2003591009"/>
                    <pic:cNvPicPr/>
                  </pic:nvPicPr>
                  <pic:blipFill>
                    <a:blip r:embed="Rc291ccafb26b438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323975" cy="1569959"/>
                    </a:xfrm>
                    <a:prstGeom prst="rect">
                      <a:avLst/>
                    </a:prstGeom>
                  </pic:spPr>
                </pic:pic>
              </a:graphicData>
            </a:graphic>
          </wp:inline>
        </w:drawing>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P="6003E338" w:rsidRDefault="000800BD" w14:paraId="65039D03" w14:textId="784A3AB1">
      <w:pPr>
        <w:pBdr>
          <w:bottom w:val="single" w:color="808080" w:sz="4" w:space="1"/>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rsidRPr="009A57EC" w:rsidR="00F34A9B" w:rsidP="6003E338" w:rsidRDefault="000800BD" w14:paraId="56AB61EB" w14:textId="694A32C5">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rsidR="6003E338" w:rsidP="63FE3DAC" w:rsidRDefault="6003E338" w14:paraId="3659D6D4" w14:textId="14E447C1">
      <w:pPr>
        <w:pStyle w:val="Normal"/>
        <w:bidi w:val="0"/>
        <w:spacing w:before="0" w:beforeAutospacing="off" w:after="120" w:afterAutospacing="off" w:line="276" w:lineRule="auto"/>
        <w:ind w:left="0" w:right="0"/>
        <w:jc w:val="both"/>
        <w:rPr>
          <w:i w:val="1"/>
          <w:iCs w:val="1"/>
        </w:rPr>
      </w:pPr>
      <w:proofErr w:type="spellStart"/>
      <w:r w:rsidRPr="63FE3DAC" w:rsidR="63FE3DAC">
        <w:rPr>
          <w:i w:val="1"/>
          <w:iCs w:val="1"/>
        </w:rPr>
        <w:t>T</w:t>
      </w:r>
      <w:r w:rsidRPr="63FE3DAC" w:rsidR="63FE3DAC">
        <w:rPr>
          <w:rFonts w:ascii="Tahoma" w:hAnsi="Tahoma" w:eastAsia="MS Mincho" w:cs="Calibri"/>
          <w:i w:val="1"/>
          <w:iCs w:val="1"/>
          <w:lang w:eastAsia="hi-IN" w:bidi="hi-IN"/>
        </w:rPr>
        <w:t>ài</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liệu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này</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được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bàn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giao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cho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Công</w:t>
      </w:r>
      <w:proofErr w:type="spellEnd"/>
      <w:r w:rsidRPr="63FE3DAC" w:rsidR="63FE3DAC">
        <w:rPr>
          <w:rFonts w:ascii="Tahoma" w:hAnsi="Tahoma" w:eastAsia="MS Mincho" w:cs="Calibri"/>
          <w:i w:val="1"/>
          <w:iCs w:val="1"/>
          <w:lang w:eastAsia="hi-IN" w:bidi="hi-IN"/>
        </w:rPr>
        <w:t xml:space="preserve"> ty Techlink </w:t>
      </w:r>
      <w:proofErr w:type="spellStart"/>
      <w:r w:rsidRPr="63FE3DAC" w:rsidR="63FE3DAC">
        <w:rPr>
          <w:rFonts w:ascii="Tahoma" w:hAnsi="Tahoma" w:eastAsia="MS Mincho" w:cs="Calibri"/>
          <w:i w:val="1"/>
          <w:iCs w:val="1"/>
          <w:lang w:eastAsia="hi-IN" w:bidi="hi-IN"/>
        </w:rPr>
        <w:t>Việt</w:t>
      </w:r>
      <w:proofErr w:type="spellEnd"/>
      <w:r w:rsidRPr="63FE3DAC" w:rsidR="63FE3DAC">
        <w:rPr>
          <w:rFonts w:ascii="Tahoma" w:hAnsi="Tahoma" w:eastAsia="MS Mincho" w:cs="Calibri"/>
          <w:i w:val="1"/>
          <w:iCs w:val="1"/>
          <w:lang w:eastAsia="hi-IN" w:bidi="hi-IN"/>
        </w:rPr>
        <w:t xml:space="preserve"> Nam </w:t>
      </w:r>
      <w:proofErr w:type="spellStart"/>
      <w:r w:rsidRPr="63FE3DAC" w:rsidR="63FE3DAC">
        <w:rPr>
          <w:rFonts w:ascii="Tahoma" w:hAnsi="Tahoma" w:eastAsia="MS Mincho" w:cs="Calibri"/>
          <w:i w:val="1"/>
          <w:iCs w:val="1"/>
          <w:lang w:eastAsia="hi-IN" w:bidi="hi-IN"/>
        </w:rPr>
        <w:t>vào</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ngày</w:t>
      </w:r>
      <w:proofErr w:type="spellEnd"/>
      <w:r w:rsidRPr="63FE3DAC" w:rsidR="63FE3DAC">
        <w:rPr>
          <w:rFonts w:ascii="Tahoma" w:hAnsi="Tahoma" w:eastAsia="MS Mincho" w:cs="Calibri"/>
          <w:i w:val="1"/>
          <w:iCs w:val="1"/>
          <w:lang w:eastAsia="hi-IN" w:bidi="hi-IN"/>
        </w:rPr>
        <w:t xml:space="preserve"> 01.01.2020, </w:t>
      </w:r>
      <w:proofErr w:type="spellStart"/>
      <w:r w:rsidRPr="63FE3DAC" w:rsidR="63FE3DAC">
        <w:rPr>
          <w:rFonts w:ascii="Tahoma" w:hAnsi="Tahoma" w:eastAsia="MS Mincho" w:cs="Calibri"/>
          <w:i w:val="1"/>
          <w:iCs w:val="1"/>
          <w:lang w:eastAsia="hi-IN" w:bidi="hi-IN"/>
        </w:rPr>
        <w:t>miêu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các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yêu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cầu</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và</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đặc</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tả</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của</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phần</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mềm</w:t>
      </w:r>
      <w:proofErr w:type="spellEnd"/>
      <w:r w:rsidRPr="63FE3DAC" w:rsidR="63FE3DAC">
        <w:rPr>
          <w:rFonts w:ascii="Tahoma" w:hAnsi="Tahoma" w:eastAsia="MS Mincho" w:cs="Calibri"/>
          <w:i w:val="1"/>
          <w:iCs w:val="1"/>
          <w:lang w:eastAsia="hi-IN" w:bidi="hi-IN"/>
        </w:rPr>
        <w:t xml:space="preserve"> </w:t>
      </w:r>
      <w:proofErr w:type="spellStart"/>
      <w:r w:rsidRPr="63FE3DAC" w:rsidR="63FE3DAC">
        <w:rPr>
          <w:rFonts w:ascii="Tahoma" w:hAnsi="Tahoma" w:eastAsia="MS Mincho" w:cs="Calibri"/>
          <w:i w:val="1"/>
          <w:iCs w:val="1"/>
          <w:lang w:eastAsia="hi-IN" w:bidi="hi-IN"/>
        </w:rPr>
        <w:t>quản</w:t>
      </w:r>
      <w:proofErr w:type="spellEnd"/>
      <w:r w:rsidRPr="63FE3DAC" w:rsidR="63FE3DAC">
        <w:rPr>
          <w:rFonts w:ascii="Tahoma" w:hAnsi="Tahoma" w:eastAsia="MS Mincho" w:cs="Calibri"/>
          <w:i w:val="1"/>
          <w:iCs w:val="1"/>
          <w:lang w:eastAsia="hi-IN" w:bidi="hi-IN"/>
        </w:rPr>
        <w:t xml:space="preserve"> lý</w:t>
      </w:r>
      <w:r w:rsidRPr="63FE3DAC" w:rsidR="63FE3DAC">
        <w:rPr>
          <w:rFonts w:ascii="Tahoma" w:hAnsi="Tahoma" w:eastAsia="MS Mincho" w:cs="Calibri"/>
          <w:i w:val="1"/>
          <w:iCs w:val="1"/>
          <w:lang w:eastAsia="hi-IN" w:bidi="hi-IN"/>
        </w:rPr>
        <w:t xml:space="preserve"> trang web đọc t</w:t>
      </w:r>
      <w:r w:rsidRPr="63FE3DAC" w:rsidR="63FE3DAC">
        <w:rPr>
          <w:rFonts w:ascii="Tahoma" w:hAnsi="Tahoma" w:eastAsia="MS Mincho" w:cs="Calibri"/>
          <w:i w:val="1"/>
          <w:iCs w:val="1"/>
          <w:lang w:eastAsia="hi-IN" w:bidi="hi-IN"/>
        </w:rPr>
        <w:t>ruyện online.</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5C521E" w:rsidRDefault="00030EB1" w14:paraId="11F6D14A" w14:textId="021D390E">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8101637">
        <w:r w:rsidRPr="00D45AC1" w:rsidR="005C521E">
          <w:rPr>
            <w:rStyle w:val="Hyperlink"/>
            <w:noProof/>
          </w:rPr>
          <w:t>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Giới thiệu dự án</w:t>
        </w:r>
        <w:r w:rsidR="005C521E">
          <w:rPr>
            <w:noProof/>
            <w:webHidden/>
          </w:rPr>
          <w:tab/>
        </w:r>
        <w:r w:rsidR="005C521E">
          <w:rPr>
            <w:noProof/>
            <w:webHidden/>
          </w:rPr>
          <w:fldChar w:fldCharType="begin"/>
        </w:r>
        <w:r w:rsidR="005C521E">
          <w:rPr>
            <w:noProof/>
            <w:webHidden/>
          </w:rPr>
          <w:instrText xml:space="preserve"> PAGEREF _Toc28101637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44C7B928" w14:textId="51D1026F">
      <w:pPr>
        <w:pStyle w:val="TOC2"/>
        <w:rPr>
          <w:rFonts w:asciiTheme="minorHAnsi" w:hAnsiTheme="minorHAnsi" w:eastAsiaTheme="minorEastAsia" w:cstheme="minorBidi"/>
          <w:noProof/>
          <w:sz w:val="22"/>
          <w:szCs w:val="22"/>
          <w:lang w:eastAsia="en-US" w:bidi="ar-SA"/>
        </w:rPr>
      </w:pPr>
      <w:hyperlink w:history="1" w:anchor="_Toc28101638">
        <w:r w:rsidRPr="00D45AC1" w:rsidR="005C521E">
          <w:rPr>
            <w:rStyle w:val="Hyperlink"/>
            <w:noProof/>
          </w:rPr>
          <w:t>1.1.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tả dự án</w:t>
        </w:r>
        <w:r w:rsidR="005C521E">
          <w:rPr>
            <w:noProof/>
            <w:webHidden/>
          </w:rPr>
          <w:tab/>
        </w:r>
        <w:r w:rsidR="005C521E">
          <w:rPr>
            <w:noProof/>
            <w:webHidden/>
          </w:rPr>
          <w:fldChar w:fldCharType="begin"/>
        </w:r>
        <w:r w:rsidR="005C521E">
          <w:rPr>
            <w:noProof/>
            <w:webHidden/>
          </w:rPr>
          <w:instrText xml:space="preserve"> PAGEREF _Toc28101638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D1712FE" w14:textId="64276D3B">
      <w:pPr>
        <w:pStyle w:val="TOC2"/>
        <w:rPr>
          <w:rFonts w:asciiTheme="minorHAnsi" w:hAnsiTheme="minorHAnsi" w:eastAsiaTheme="minorEastAsia" w:cstheme="minorBidi"/>
          <w:noProof/>
          <w:sz w:val="22"/>
          <w:szCs w:val="22"/>
          <w:lang w:eastAsia="en-US" w:bidi="ar-SA"/>
        </w:rPr>
      </w:pPr>
      <w:hyperlink w:history="1" w:anchor="_Toc28101639">
        <w:r w:rsidRPr="00D45AC1" w:rsidR="005C521E">
          <w:rPr>
            <w:rStyle w:val="Hyperlink"/>
            <w:noProof/>
          </w:rPr>
          <w:t>1.2.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Công cụ quản lý</w:t>
        </w:r>
        <w:r w:rsidR="005C521E">
          <w:rPr>
            <w:noProof/>
            <w:webHidden/>
          </w:rPr>
          <w:tab/>
        </w:r>
        <w:r w:rsidR="005C521E">
          <w:rPr>
            <w:noProof/>
            <w:webHidden/>
          </w:rPr>
          <w:fldChar w:fldCharType="begin"/>
        </w:r>
        <w:r w:rsidR="005C521E">
          <w:rPr>
            <w:noProof/>
            <w:webHidden/>
          </w:rPr>
          <w:instrText xml:space="preserve"> PAGEREF _Toc28101639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39405D7C" w14:textId="33420949">
      <w:pPr>
        <w:pStyle w:val="TOC1"/>
        <w:rPr>
          <w:rFonts w:asciiTheme="minorHAnsi" w:hAnsiTheme="minorHAnsi" w:eastAsiaTheme="minorEastAsia" w:cstheme="minorBidi"/>
          <w:b w:val="0"/>
          <w:bCs w:val="0"/>
          <w:caps w:val="0"/>
          <w:noProof/>
          <w:sz w:val="22"/>
          <w:szCs w:val="22"/>
          <w:lang w:eastAsia="en-US" w:bidi="ar-SA"/>
        </w:rPr>
      </w:pPr>
      <w:hyperlink w:history="1" w:anchor="_Toc28101640">
        <w:r w:rsidRPr="00D45AC1" w:rsidR="005C521E">
          <w:rPr>
            <w:rStyle w:val="Hyperlink"/>
            <w:noProof/>
          </w:rPr>
          <w:t>2.</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Các nhân sự tham gia dự án</w:t>
        </w:r>
        <w:r w:rsidR="005C521E">
          <w:rPr>
            <w:noProof/>
            <w:webHidden/>
          </w:rPr>
          <w:tab/>
        </w:r>
        <w:r w:rsidR="005C521E">
          <w:rPr>
            <w:noProof/>
            <w:webHidden/>
          </w:rPr>
          <w:fldChar w:fldCharType="begin"/>
        </w:r>
        <w:r w:rsidR="005C521E">
          <w:rPr>
            <w:noProof/>
            <w:webHidden/>
          </w:rPr>
          <w:instrText xml:space="preserve"> PAGEREF _Toc28101640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54F3543" w14:textId="28EE2997">
      <w:pPr>
        <w:pStyle w:val="TOC2"/>
        <w:rPr>
          <w:rFonts w:asciiTheme="minorHAnsi" w:hAnsiTheme="minorHAnsi" w:eastAsiaTheme="minorEastAsia" w:cstheme="minorBidi"/>
          <w:noProof/>
          <w:sz w:val="22"/>
          <w:szCs w:val="22"/>
          <w:lang w:eastAsia="en-US" w:bidi="ar-SA"/>
        </w:rPr>
      </w:pPr>
      <w:hyperlink w:history="1" w:anchor="_Toc28101641">
        <w:r w:rsidRPr="00D45AC1" w:rsidR="005C521E">
          <w:rPr>
            <w:rStyle w:val="Hyperlink"/>
            <w:noProof/>
          </w:rPr>
          <w:t>2.1.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khách hàng</w:t>
        </w:r>
        <w:r w:rsidR="005C521E">
          <w:rPr>
            <w:noProof/>
            <w:webHidden/>
          </w:rPr>
          <w:tab/>
        </w:r>
        <w:r w:rsidR="005C521E">
          <w:rPr>
            <w:noProof/>
            <w:webHidden/>
          </w:rPr>
          <w:fldChar w:fldCharType="begin"/>
        </w:r>
        <w:r w:rsidR="005C521E">
          <w:rPr>
            <w:noProof/>
            <w:webHidden/>
          </w:rPr>
          <w:instrText xml:space="preserve"> PAGEREF _Toc28101641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ABB35A9" w14:textId="062F52FA">
      <w:pPr>
        <w:pStyle w:val="TOC2"/>
        <w:rPr>
          <w:rFonts w:asciiTheme="minorHAnsi" w:hAnsiTheme="minorHAnsi" w:eastAsiaTheme="minorEastAsia" w:cstheme="minorBidi"/>
          <w:noProof/>
          <w:sz w:val="22"/>
          <w:szCs w:val="22"/>
          <w:lang w:eastAsia="en-US" w:bidi="ar-SA"/>
        </w:rPr>
      </w:pPr>
      <w:hyperlink w:history="1" w:anchor="_Toc28101642">
        <w:r w:rsidRPr="00D45AC1" w:rsidR="005C521E">
          <w:rPr>
            <w:rStyle w:val="Hyperlink"/>
            <w:noProof/>
          </w:rPr>
          <w:t>2.2.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Thông tin liên hệ phía công ty</w:t>
        </w:r>
        <w:r w:rsidR="005C521E">
          <w:rPr>
            <w:noProof/>
            <w:webHidden/>
          </w:rPr>
          <w:tab/>
        </w:r>
        <w:r w:rsidR="005C521E">
          <w:rPr>
            <w:noProof/>
            <w:webHidden/>
          </w:rPr>
          <w:fldChar w:fldCharType="begin"/>
        </w:r>
        <w:r w:rsidR="005C521E">
          <w:rPr>
            <w:noProof/>
            <w:webHidden/>
          </w:rPr>
          <w:instrText xml:space="preserve"> PAGEREF _Toc28101642 \h </w:instrText>
        </w:r>
        <w:r w:rsidR="005C521E">
          <w:rPr>
            <w:noProof/>
            <w:webHidden/>
          </w:rPr>
        </w:r>
        <w:r w:rsidR="005C521E">
          <w:rPr>
            <w:noProof/>
            <w:webHidden/>
          </w:rPr>
          <w:fldChar w:fldCharType="separate"/>
        </w:r>
        <w:r w:rsidR="005C521E">
          <w:rPr>
            <w:noProof/>
            <w:webHidden/>
          </w:rPr>
          <w:t>8</w:t>
        </w:r>
        <w:r w:rsidR="005C521E">
          <w:rPr>
            <w:noProof/>
            <w:webHidden/>
          </w:rPr>
          <w:fldChar w:fldCharType="end"/>
        </w:r>
      </w:hyperlink>
    </w:p>
    <w:p w:rsidR="005C521E" w:rsidRDefault="00CB275C" w14:paraId="7B068B01" w14:textId="6CEA2461">
      <w:pPr>
        <w:pStyle w:val="TOC2"/>
        <w:rPr>
          <w:rFonts w:asciiTheme="minorHAnsi" w:hAnsiTheme="minorHAnsi" w:eastAsiaTheme="minorEastAsia" w:cstheme="minorBidi"/>
          <w:noProof/>
          <w:sz w:val="22"/>
          <w:szCs w:val="22"/>
          <w:lang w:eastAsia="en-US" w:bidi="ar-SA"/>
        </w:rPr>
      </w:pPr>
      <w:hyperlink w:history="1" w:anchor="_Toc28101643">
        <w:r w:rsidRPr="00D45AC1" w:rsidR="005C521E">
          <w:rPr>
            <w:rStyle w:val="Hyperlink"/>
            <w:noProof/>
          </w:rPr>
          <w:t>2.3.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Phân chia vai trò của thành viên dự án và khách hàng</w:t>
        </w:r>
        <w:r w:rsidR="005C521E">
          <w:rPr>
            <w:noProof/>
            <w:webHidden/>
          </w:rPr>
          <w:tab/>
        </w:r>
        <w:r w:rsidR="005C521E">
          <w:rPr>
            <w:noProof/>
            <w:webHidden/>
          </w:rPr>
          <w:fldChar w:fldCharType="begin"/>
        </w:r>
        <w:r w:rsidR="005C521E">
          <w:rPr>
            <w:noProof/>
            <w:webHidden/>
          </w:rPr>
          <w:instrText xml:space="preserve"> PAGEREF _Toc28101643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50F93E2" w14:textId="1116A02C">
      <w:pPr>
        <w:pStyle w:val="TOC1"/>
        <w:rPr>
          <w:rFonts w:asciiTheme="minorHAnsi" w:hAnsiTheme="minorHAnsi" w:eastAsiaTheme="minorEastAsia" w:cstheme="minorBidi"/>
          <w:b w:val="0"/>
          <w:bCs w:val="0"/>
          <w:caps w:val="0"/>
          <w:noProof/>
          <w:sz w:val="22"/>
          <w:szCs w:val="22"/>
          <w:lang w:eastAsia="en-US" w:bidi="ar-SA"/>
        </w:rPr>
      </w:pPr>
      <w:hyperlink w:history="1" w:anchor="_Toc28101644">
        <w:r w:rsidRPr="00D45AC1" w:rsidR="005C521E">
          <w:rPr>
            <w:rStyle w:val="Hyperlink"/>
            <w:noProof/>
          </w:rPr>
          <w:t>3.</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Khảo sát dự án</w:t>
        </w:r>
        <w:r w:rsidR="005C521E">
          <w:rPr>
            <w:noProof/>
            <w:webHidden/>
          </w:rPr>
          <w:tab/>
        </w:r>
        <w:r w:rsidR="005C521E">
          <w:rPr>
            <w:noProof/>
            <w:webHidden/>
          </w:rPr>
          <w:fldChar w:fldCharType="begin"/>
        </w:r>
        <w:r w:rsidR="005C521E">
          <w:rPr>
            <w:noProof/>
            <w:webHidden/>
          </w:rPr>
          <w:instrText xml:space="preserve"> PAGEREF _Toc28101644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1A91BF3" w14:textId="7FA6121E">
      <w:pPr>
        <w:pStyle w:val="TOC2"/>
        <w:rPr>
          <w:rFonts w:asciiTheme="minorHAnsi" w:hAnsiTheme="minorHAnsi" w:eastAsiaTheme="minorEastAsia" w:cstheme="minorBidi"/>
          <w:noProof/>
          <w:sz w:val="22"/>
          <w:szCs w:val="22"/>
          <w:lang w:eastAsia="en-US" w:bidi="ar-SA"/>
        </w:rPr>
      </w:pPr>
      <w:hyperlink w:history="1" w:anchor="_Toc28101645">
        <w:r w:rsidRPr="00D45AC1" w:rsidR="005C521E">
          <w:rPr>
            <w:rStyle w:val="Hyperlink"/>
            <w:noProof/>
          </w:rPr>
          <w:t>3.1.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Yêu cầu khách hàng</w:t>
        </w:r>
        <w:r w:rsidR="005C521E">
          <w:rPr>
            <w:noProof/>
            <w:webHidden/>
          </w:rPr>
          <w:tab/>
        </w:r>
        <w:r w:rsidR="005C521E">
          <w:rPr>
            <w:noProof/>
            <w:webHidden/>
          </w:rPr>
          <w:fldChar w:fldCharType="begin"/>
        </w:r>
        <w:r w:rsidR="005C521E">
          <w:rPr>
            <w:noProof/>
            <w:webHidden/>
          </w:rPr>
          <w:instrText xml:space="preserve"> PAGEREF _Toc28101645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4FA1DA65" w14:textId="105138DC">
      <w:pPr>
        <w:pStyle w:val="TOC2"/>
        <w:rPr>
          <w:rFonts w:asciiTheme="minorHAnsi" w:hAnsiTheme="minorHAnsi" w:eastAsiaTheme="minorEastAsia" w:cstheme="minorBidi"/>
          <w:noProof/>
          <w:sz w:val="22"/>
          <w:szCs w:val="22"/>
          <w:lang w:eastAsia="en-US" w:bidi="ar-SA"/>
        </w:rPr>
      </w:pPr>
      <w:hyperlink w:history="1" w:anchor="_Toc28101646">
        <w:r w:rsidRPr="00D45AC1" w:rsidR="005C521E">
          <w:rPr>
            <w:rStyle w:val="Hyperlink"/>
            <w:noProof/>
          </w:rPr>
          <w:t>3.2.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hiện thời – nghiệp vụ</w:t>
        </w:r>
        <w:r w:rsidR="005C521E">
          <w:rPr>
            <w:noProof/>
            <w:webHidden/>
          </w:rPr>
          <w:tab/>
        </w:r>
        <w:r w:rsidR="005C521E">
          <w:rPr>
            <w:noProof/>
            <w:webHidden/>
          </w:rPr>
          <w:fldChar w:fldCharType="begin"/>
        </w:r>
        <w:r w:rsidR="005C521E">
          <w:rPr>
            <w:noProof/>
            <w:webHidden/>
          </w:rPr>
          <w:instrText xml:space="preserve"> PAGEREF _Toc28101646 \h </w:instrText>
        </w:r>
        <w:r w:rsidR="005C521E">
          <w:rPr>
            <w:noProof/>
            <w:webHidden/>
          </w:rPr>
        </w:r>
        <w:r w:rsidR="005C521E">
          <w:rPr>
            <w:noProof/>
            <w:webHidden/>
          </w:rPr>
          <w:fldChar w:fldCharType="separate"/>
        </w:r>
        <w:r w:rsidR="005C521E">
          <w:rPr>
            <w:noProof/>
            <w:webHidden/>
          </w:rPr>
          <w:t>9</w:t>
        </w:r>
        <w:r w:rsidR="005C521E">
          <w:rPr>
            <w:noProof/>
            <w:webHidden/>
          </w:rPr>
          <w:fldChar w:fldCharType="end"/>
        </w:r>
      </w:hyperlink>
    </w:p>
    <w:p w:rsidR="005C521E" w:rsidRDefault="00CB275C" w14:paraId="0F443979" w14:textId="4C091340">
      <w:pPr>
        <w:pStyle w:val="TOC2"/>
        <w:rPr>
          <w:rFonts w:asciiTheme="minorHAnsi" w:hAnsiTheme="minorHAnsi" w:eastAsiaTheme="minorEastAsia" w:cstheme="minorBidi"/>
          <w:noProof/>
          <w:sz w:val="22"/>
          <w:szCs w:val="22"/>
          <w:lang w:eastAsia="en-US" w:bidi="ar-SA"/>
        </w:rPr>
      </w:pPr>
      <w:hyperlink w:history="1" w:anchor="_Toc28101647">
        <w:r w:rsidRPr="00D45AC1" w:rsidR="005C521E">
          <w:rPr>
            <w:rStyle w:val="Hyperlink"/>
            <w:noProof/>
          </w:rPr>
          <w:t>3.3.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Mô hình hoạt động dự kiến sau khi áp dụng sản phẩm mới</w:t>
        </w:r>
        <w:r w:rsidR="005C521E">
          <w:rPr>
            <w:noProof/>
            <w:webHidden/>
          </w:rPr>
          <w:tab/>
        </w:r>
        <w:r w:rsidR="005C521E">
          <w:rPr>
            <w:noProof/>
            <w:webHidden/>
          </w:rPr>
          <w:fldChar w:fldCharType="begin"/>
        </w:r>
        <w:r w:rsidR="005C521E">
          <w:rPr>
            <w:noProof/>
            <w:webHidden/>
          </w:rPr>
          <w:instrText xml:space="preserve"> PAGEREF _Toc28101647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475DA1A9" w14:textId="09916689">
      <w:pPr>
        <w:pStyle w:val="TOC2"/>
        <w:rPr>
          <w:rFonts w:asciiTheme="minorHAnsi" w:hAnsiTheme="minorHAnsi" w:eastAsiaTheme="minorEastAsia" w:cstheme="minorBidi"/>
          <w:noProof/>
          <w:sz w:val="22"/>
          <w:szCs w:val="22"/>
          <w:lang w:eastAsia="en-US" w:bidi="ar-SA"/>
        </w:rPr>
      </w:pPr>
      <w:hyperlink w:history="1" w:anchor="_Toc28101648">
        <w:r w:rsidRPr="00D45AC1" w:rsidR="005C521E">
          <w:rPr>
            <w:rStyle w:val="Hyperlink"/>
            <w:noProof/>
          </w:rPr>
          <w:t>3.4.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Phạm vi dự án</w:t>
        </w:r>
        <w:r w:rsidR="005C521E">
          <w:rPr>
            <w:noProof/>
            <w:webHidden/>
          </w:rPr>
          <w:tab/>
        </w:r>
        <w:r w:rsidR="005C521E">
          <w:rPr>
            <w:noProof/>
            <w:webHidden/>
          </w:rPr>
          <w:fldChar w:fldCharType="begin"/>
        </w:r>
        <w:r w:rsidR="005C521E">
          <w:rPr>
            <w:noProof/>
            <w:webHidden/>
          </w:rPr>
          <w:instrText xml:space="preserve"> PAGEREF _Toc28101648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E0FADE7" w14:textId="1CADC278">
      <w:pPr>
        <w:pStyle w:val="TOC1"/>
        <w:rPr>
          <w:rFonts w:asciiTheme="minorHAnsi" w:hAnsiTheme="minorHAnsi" w:eastAsiaTheme="minorEastAsia" w:cstheme="minorBidi"/>
          <w:b w:val="0"/>
          <w:bCs w:val="0"/>
          <w:caps w:val="0"/>
          <w:noProof/>
          <w:sz w:val="22"/>
          <w:szCs w:val="22"/>
          <w:lang w:eastAsia="en-US" w:bidi="ar-SA"/>
        </w:rPr>
      </w:pPr>
      <w:hyperlink w:history="1" w:anchor="_Toc28101649">
        <w:r w:rsidRPr="00D45AC1" w:rsidR="005C521E">
          <w:rPr>
            <w:rStyle w:val="Hyperlink"/>
            <w:noProof/>
          </w:rPr>
          <w:t>4.</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Giao tiếp/Trao đổi thông tin</w:t>
        </w:r>
        <w:r w:rsidR="005C521E">
          <w:rPr>
            <w:noProof/>
            <w:webHidden/>
          </w:rPr>
          <w:tab/>
        </w:r>
        <w:r w:rsidR="005C521E">
          <w:rPr>
            <w:noProof/>
            <w:webHidden/>
          </w:rPr>
          <w:fldChar w:fldCharType="begin"/>
        </w:r>
        <w:r w:rsidR="005C521E">
          <w:rPr>
            <w:noProof/>
            <w:webHidden/>
          </w:rPr>
          <w:instrText xml:space="preserve"> PAGEREF _Toc28101649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6A8F6B21" w14:textId="3A37A735">
      <w:pPr>
        <w:pStyle w:val="TOC2"/>
        <w:rPr>
          <w:rFonts w:asciiTheme="minorHAnsi" w:hAnsiTheme="minorHAnsi" w:eastAsiaTheme="minorEastAsia" w:cstheme="minorBidi"/>
          <w:noProof/>
          <w:sz w:val="22"/>
          <w:szCs w:val="22"/>
          <w:lang w:eastAsia="en-US" w:bidi="ar-SA"/>
        </w:rPr>
      </w:pPr>
      <w:hyperlink w:history="1" w:anchor="_Toc28101650">
        <w:r w:rsidRPr="00D45AC1" w:rsidR="005C521E">
          <w:rPr>
            <w:rStyle w:val="Hyperlink"/>
            <w:noProof/>
          </w:rPr>
          <w:t>4.1.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trao đổi thông tin</w:t>
        </w:r>
        <w:r w:rsidR="005C521E">
          <w:rPr>
            <w:noProof/>
            <w:webHidden/>
          </w:rPr>
          <w:tab/>
        </w:r>
        <w:r w:rsidR="005C521E">
          <w:rPr>
            <w:noProof/>
            <w:webHidden/>
          </w:rPr>
          <w:fldChar w:fldCharType="begin"/>
        </w:r>
        <w:r w:rsidR="005C521E">
          <w:rPr>
            <w:noProof/>
            <w:webHidden/>
          </w:rPr>
          <w:instrText xml:space="preserve"> PAGEREF _Toc28101650 \h </w:instrText>
        </w:r>
        <w:r w:rsidR="005C521E">
          <w:rPr>
            <w:noProof/>
            <w:webHidden/>
          </w:rPr>
        </w:r>
        <w:r w:rsidR="005C521E">
          <w:rPr>
            <w:noProof/>
            <w:webHidden/>
          </w:rPr>
          <w:fldChar w:fldCharType="separate"/>
        </w:r>
        <w:r w:rsidR="005C521E">
          <w:rPr>
            <w:noProof/>
            <w:webHidden/>
          </w:rPr>
          <w:t>10</w:t>
        </w:r>
        <w:r w:rsidR="005C521E">
          <w:rPr>
            <w:noProof/>
            <w:webHidden/>
          </w:rPr>
          <w:fldChar w:fldCharType="end"/>
        </w:r>
      </w:hyperlink>
    </w:p>
    <w:p w:rsidR="005C521E" w:rsidRDefault="00CB275C" w14:paraId="1B0DC6B4" w14:textId="44A8C684">
      <w:pPr>
        <w:pStyle w:val="TOC2"/>
        <w:rPr>
          <w:rFonts w:asciiTheme="minorHAnsi" w:hAnsiTheme="minorHAnsi" w:eastAsiaTheme="minorEastAsia" w:cstheme="minorBidi"/>
          <w:noProof/>
          <w:sz w:val="22"/>
          <w:szCs w:val="22"/>
          <w:lang w:eastAsia="en-US" w:bidi="ar-SA"/>
        </w:rPr>
      </w:pPr>
      <w:hyperlink w:history="1" w:anchor="_Toc28101651">
        <w:r w:rsidRPr="00D45AC1" w:rsidR="005C521E">
          <w:rPr>
            <w:rStyle w:val="Hyperlink"/>
            <w:noProof/>
          </w:rPr>
          <w:t>4.2.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nội bộ</w:t>
        </w:r>
        <w:r w:rsidR="005C521E">
          <w:rPr>
            <w:noProof/>
            <w:webHidden/>
          </w:rPr>
          <w:tab/>
        </w:r>
        <w:r w:rsidR="005C521E">
          <w:rPr>
            <w:noProof/>
            <w:webHidden/>
          </w:rPr>
          <w:fldChar w:fldCharType="begin"/>
        </w:r>
        <w:r w:rsidR="005C521E">
          <w:rPr>
            <w:noProof/>
            <w:webHidden/>
          </w:rPr>
          <w:instrText xml:space="preserve"> PAGEREF _Toc28101651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A8CA893" w14:textId="39FBB5ED">
      <w:pPr>
        <w:pStyle w:val="TOC2"/>
        <w:rPr>
          <w:rFonts w:asciiTheme="minorHAnsi" w:hAnsiTheme="minorHAnsi" w:eastAsiaTheme="minorEastAsia" w:cstheme="minorBidi"/>
          <w:noProof/>
          <w:sz w:val="22"/>
          <w:szCs w:val="22"/>
          <w:lang w:eastAsia="en-US" w:bidi="ar-SA"/>
        </w:rPr>
      </w:pPr>
      <w:hyperlink w:history="1" w:anchor="_Toc28101652">
        <w:r w:rsidRPr="00D45AC1" w:rsidR="005C521E">
          <w:rPr>
            <w:rStyle w:val="Hyperlink"/>
            <w:noProof/>
          </w:rPr>
          <w:t>4.3.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Các quy định về họp với khách hàng</w:t>
        </w:r>
        <w:r w:rsidR="005C521E">
          <w:rPr>
            <w:noProof/>
            <w:webHidden/>
          </w:rPr>
          <w:tab/>
        </w:r>
        <w:r w:rsidR="005C521E">
          <w:rPr>
            <w:noProof/>
            <w:webHidden/>
          </w:rPr>
          <w:fldChar w:fldCharType="begin"/>
        </w:r>
        <w:r w:rsidR="005C521E">
          <w:rPr>
            <w:noProof/>
            <w:webHidden/>
          </w:rPr>
          <w:instrText xml:space="preserve"> PAGEREF _Toc28101652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012C10A8" w14:textId="21F27623">
      <w:pPr>
        <w:pStyle w:val="TOC1"/>
        <w:rPr>
          <w:rFonts w:asciiTheme="minorHAnsi" w:hAnsiTheme="minorHAnsi" w:eastAsiaTheme="minorEastAsia" w:cstheme="minorBidi"/>
          <w:b w:val="0"/>
          <w:bCs w:val="0"/>
          <w:caps w:val="0"/>
          <w:noProof/>
          <w:sz w:val="22"/>
          <w:szCs w:val="22"/>
          <w:lang w:eastAsia="en-US" w:bidi="ar-SA"/>
        </w:rPr>
      </w:pPr>
      <w:hyperlink w:history="1" w:anchor="_Toc28101653">
        <w:r w:rsidRPr="00D45AC1" w:rsidR="005C521E">
          <w:rPr>
            <w:rStyle w:val="Hyperlink"/>
            <w:noProof/>
          </w:rPr>
          <w:t>5.</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chung</w:t>
        </w:r>
        <w:r w:rsidR="005C521E">
          <w:rPr>
            <w:noProof/>
            <w:webHidden/>
          </w:rPr>
          <w:tab/>
        </w:r>
        <w:r w:rsidR="005C521E">
          <w:rPr>
            <w:noProof/>
            <w:webHidden/>
          </w:rPr>
          <w:fldChar w:fldCharType="begin"/>
        </w:r>
        <w:r w:rsidR="005C521E">
          <w:rPr>
            <w:noProof/>
            <w:webHidden/>
          </w:rPr>
          <w:instrText xml:space="preserve"> PAGEREF _Toc28101653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1287BD3F" w14:textId="1734E5E0">
      <w:pPr>
        <w:pStyle w:val="TOC2"/>
        <w:rPr>
          <w:rFonts w:asciiTheme="minorHAnsi" w:hAnsiTheme="minorHAnsi" w:eastAsiaTheme="minorEastAsia" w:cstheme="minorBidi"/>
          <w:noProof/>
          <w:sz w:val="22"/>
          <w:szCs w:val="22"/>
          <w:lang w:eastAsia="en-US" w:bidi="ar-SA"/>
        </w:rPr>
      </w:pPr>
      <w:hyperlink w:history="1" w:anchor="_Toc28101654">
        <w:r w:rsidRPr="00D45AC1" w:rsidR="005C521E">
          <w:rPr>
            <w:rStyle w:val="Hyperlink"/>
            <w:noProof/>
          </w:rPr>
          <w:t>5.1.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tính năng</w:t>
        </w:r>
        <w:r w:rsidR="005C521E">
          <w:rPr>
            <w:noProof/>
            <w:webHidden/>
          </w:rPr>
          <w:tab/>
        </w:r>
        <w:r w:rsidR="005C521E">
          <w:rPr>
            <w:noProof/>
            <w:webHidden/>
          </w:rPr>
          <w:fldChar w:fldCharType="begin"/>
        </w:r>
        <w:r w:rsidR="005C521E">
          <w:rPr>
            <w:noProof/>
            <w:webHidden/>
          </w:rPr>
          <w:instrText xml:space="preserve"> PAGEREF _Toc28101654 \h </w:instrText>
        </w:r>
        <w:r w:rsidR="005C521E">
          <w:rPr>
            <w:noProof/>
            <w:webHidden/>
          </w:rPr>
        </w:r>
        <w:r w:rsidR="005C521E">
          <w:rPr>
            <w:noProof/>
            <w:webHidden/>
          </w:rPr>
          <w:fldChar w:fldCharType="separate"/>
        </w:r>
        <w:r w:rsidR="005C521E">
          <w:rPr>
            <w:noProof/>
            <w:webHidden/>
          </w:rPr>
          <w:t>11</w:t>
        </w:r>
        <w:r w:rsidR="005C521E">
          <w:rPr>
            <w:noProof/>
            <w:webHidden/>
          </w:rPr>
          <w:fldChar w:fldCharType="end"/>
        </w:r>
      </w:hyperlink>
    </w:p>
    <w:p w:rsidR="005C521E" w:rsidRDefault="00CB275C" w14:paraId="7C73E6E9" w14:textId="400E06D4">
      <w:pPr>
        <w:pStyle w:val="TOC2"/>
        <w:rPr>
          <w:rFonts w:asciiTheme="minorHAnsi" w:hAnsiTheme="minorHAnsi" w:eastAsiaTheme="minorEastAsia" w:cstheme="minorBidi"/>
          <w:noProof/>
          <w:sz w:val="22"/>
          <w:szCs w:val="22"/>
          <w:lang w:eastAsia="en-US" w:bidi="ar-SA"/>
        </w:rPr>
      </w:pPr>
      <w:hyperlink w:history="1" w:anchor="_Toc28101655">
        <w:r w:rsidRPr="00D45AC1" w:rsidR="005C521E">
          <w:rPr>
            <w:rStyle w:val="Hyperlink"/>
            <w:noProof/>
          </w:rPr>
          <w:t>5.2.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Work Breakdown Structure</w:t>
        </w:r>
        <w:r w:rsidR="005C521E">
          <w:rPr>
            <w:noProof/>
            <w:webHidden/>
          </w:rPr>
          <w:tab/>
        </w:r>
        <w:r w:rsidR="005C521E">
          <w:rPr>
            <w:noProof/>
            <w:webHidden/>
          </w:rPr>
          <w:fldChar w:fldCharType="begin"/>
        </w:r>
        <w:r w:rsidR="005C521E">
          <w:rPr>
            <w:noProof/>
            <w:webHidden/>
          </w:rPr>
          <w:instrText xml:space="preserve"> PAGEREF _Toc28101655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056E79DD" w14:textId="0E3B51BF">
      <w:pPr>
        <w:pStyle w:val="TOC2"/>
        <w:rPr>
          <w:rFonts w:asciiTheme="minorHAnsi" w:hAnsiTheme="minorHAnsi" w:eastAsiaTheme="minorEastAsia" w:cstheme="minorBidi"/>
          <w:noProof/>
          <w:sz w:val="22"/>
          <w:szCs w:val="22"/>
          <w:lang w:eastAsia="en-US" w:bidi="ar-SA"/>
        </w:rPr>
      </w:pPr>
      <w:hyperlink w:history="1" w:anchor="_Toc28101656">
        <w:r w:rsidRPr="00D45AC1" w:rsidR="005C521E">
          <w:rPr>
            <w:rStyle w:val="Hyperlink"/>
            <w:noProof/>
          </w:rPr>
          <w:t>5.3.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thời gian</w:t>
        </w:r>
        <w:r w:rsidR="005C521E">
          <w:rPr>
            <w:noProof/>
            <w:webHidden/>
          </w:rPr>
          <w:tab/>
        </w:r>
        <w:r w:rsidR="005C521E">
          <w:rPr>
            <w:noProof/>
            <w:webHidden/>
          </w:rPr>
          <w:fldChar w:fldCharType="begin"/>
        </w:r>
        <w:r w:rsidR="005C521E">
          <w:rPr>
            <w:noProof/>
            <w:webHidden/>
          </w:rPr>
          <w:instrText xml:space="preserve"> PAGEREF _Toc28101656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7A45BCDE" w14:textId="11DBFA88">
      <w:pPr>
        <w:pStyle w:val="TOC2"/>
        <w:rPr>
          <w:rFonts w:asciiTheme="minorHAnsi" w:hAnsiTheme="minorHAnsi" w:eastAsiaTheme="minorEastAsia" w:cstheme="minorBidi"/>
          <w:noProof/>
          <w:sz w:val="22"/>
          <w:szCs w:val="22"/>
          <w:lang w:eastAsia="en-US" w:bidi="ar-SA"/>
        </w:rPr>
      </w:pPr>
      <w:hyperlink w:history="1" w:anchor="_Toc28101657">
        <w:r w:rsidRPr="00D45AC1" w:rsidR="005C521E">
          <w:rPr>
            <w:rStyle w:val="Hyperlink"/>
            <w:noProof/>
          </w:rPr>
          <w:t>5.4.</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rủi ro</w:t>
        </w:r>
        <w:r w:rsidR="005C521E">
          <w:rPr>
            <w:noProof/>
            <w:webHidden/>
          </w:rPr>
          <w:tab/>
        </w:r>
        <w:r w:rsidR="005C521E">
          <w:rPr>
            <w:noProof/>
            <w:webHidden/>
          </w:rPr>
          <w:fldChar w:fldCharType="begin"/>
        </w:r>
        <w:r w:rsidR="005C521E">
          <w:rPr>
            <w:noProof/>
            <w:webHidden/>
          </w:rPr>
          <w:instrText xml:space="preserve"> PAGEREF _Toc28101657 \h </w:instrText>
        </w:r>
        <w:r w:rsidR="005C521E">
          <w:rPr>
            <w:noProof/>
            <w:webHidden/>
          </w:rPr>
        </w:r>
        <w:r w:rsidR="005C521E">
          <w:rPr>
            <w:noProof/>
            <w:webHidden/>
          </w:rPr>
          <w:fldChar w:fldCharType="separate"/>
        </w:r>
        <w:r w:rsidR="005C521E">
          <w:rPr>
            <w:noProof/>
            <w:webHidden/>
          </w:rPr>
          <w:t>12</w:t>
        </w:r>
        <w:r w:rsidR="005C521E">
          <w:rPr>
            <w:noProof/>
            <w:webHidden/>
          </w:rPr>
          <w:fldChar w:fldCharType="end"/>
        </w:r>
      </w:hyperlink>
    </w:p>
    <w:p w:rsidR="005C521E" w:rsidRDefault="00CB275C" w14:paraId="606B8995" w14:textId="724FEC0F">
      <w:pPr>
        <w:pStyle w:val="TOC1"/>
        <w:rPr>
          <w:rFonts w:asciiTheme="minorHAnsi" w:hAnsiTheme="minorHAnsi" w:eastAsiaTheme="minorEastAsia" w:cstheme="minorBidi"/>
          <w:b w:val="0"/>
          <w:bCs w:val="0"/>
          <w:caps w:val="0"/>
          <w:noProof/>
          <w:sz w:val="22"/>
          <w:szCs w:val="22"/>
          <w:lang w:eastAsia="en-US" w:bidi="ar-SA"/>
        </w:rPr>
      </w:pPr>
      <w:hyperlink w:history="1" w:anchor="_Toc28101658">
        <w:r w:rsidRPr="00D45AC1" w:rsidR="005C521E">
          <w:rPr>
            <w:rStyle w:val="Hyperlink"/>
            <w:noProof/>
          </w:rPr>
          <w:t>6.</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giá thành</w:t>
        </w:r>
        <w:r w:rsidR="005C521E">
          <w:rPr>
            <w:noProof/>
            <w:webHidden/>
          </w:rPr>
          <w:tab/>
        </w:r>
        <w:r w:rsidR="005C521E">
          <w:rPr>
            <w:noProof/>
            <w:webHidden/>
          </w:rPr>
          <w:fldChar w:fldCharType="begin"/>
        </w:r>
        <w:r w:rsidR="005C521E">
          <w:rPr>
            <w:noProof/>
            <w:webHidden/>
          </w:rPr>
          <w:instrText xml:space="preserve"> PAGEREF _Toc28101658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1889F990" w14:textId="55E376BB">
      <w:pPr>
        <w:pStyle w:val="TOC2"/>
        <w:rPr>
          <w:rFonts w:asciiTheme="minorHAnsi" w:hAnsiTheme="minorHAnsi" w:eastAsiaTheme="minorEastAsia" w:cstheme="minorBidi"/>
          <w:noProof/>
          <w:sz w:val="22"/>
          <w:szCs w:val="22"/>
          <w:lang w:eastAsia="en-US" w:bidi="ar-SA"/>
        </w:rPr>
      </w:pPr>
      <w:hyperlink w:history="1" w:anchor="_Toc28101659">
        <w:r w:rsidRPr="00D45AC1" w:rsidR="005C521E">
          <w:rPr>
            <w:rStyle w:val="Hyperlink"/>
            <w:noProof/>
          </w:rPr>
          <w:t>6.1.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phát triển + Chi phí kiểm thử</w:t>
        </w:r>
        <w:r w:rsidR="005C521E">
          <w:rPr>
            <w:noProof/>
            <w:webHidden/>
          </w:rPr>
          <w:tab/>
        </w:r>
        <w:r w:rsidR="005C521E">
          <w:rPr>
            <w:noProof/>
            <w:webHidden/>
          </w:rPr>
          <w:fldChar w:fldCharType="begin"/>
        </w:r>
        <w:r w:rsidR="005C521E">
          <w:rPr>
            <w:noProof/>
            <w:webHidden/>
          </w:rPr>
          <w:instrText xml:space="preserve"> PAGEREF _Toc28101659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0037DA64" w14:textId="64A18C26">
      <w:pPr>
        <w:pStyle w:val="TOC2"/>
        <w:rPr>
          <w:rFonts w:asciiTheme="minorHAnsi" w:hAnsiTheme="minorHAnsi" w:eastAsiaTheme="minorEastAsia" w:cstheme="minorBidi"/>
          <w:noProof/>
          <w:sz w:val="22"/>
          <w:szCs w:val="22"/>
          <w:lang w:eastAsia="en-US" w:bidi="ar-SA"/>
        </w:rPr>
      </w:pPr>
      <w:hyperlink w:history="1" w:anchor="_Toc28101660">
        <w:r w:rsidRPr="00D45AC1" w:rsidR="005C521E">
          <w:rPr>
            <w:rStyle w:val="Hyperlink"/>
            <w:noProof/>
          </w:rPr>
          <w:t>6.2.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Chi phí vận hành, quản lý, hành chính</w:t>
        </w:r>
        <w:r w:rsidR="005C521E">
          <w:rPr>
            <w:noProof/>
            <w:webHidden/>
          </w:rPr>
          <w:tab/>
        </w:r>
        <w:r w:rsidR="005C521E">
          <w:rPr>
            <w:noProof/>
            <w:webHidden/>
          </w:rPr>
          <w:fldChar w:fldCharType="begin"/>
        </w:r>
        <w:r w:rsidR="005C521E">
          <w:rPr>
            <w:noProof/>
            <w:webHidden/>
          </w:rPr>
          <w:instrText xml:space="preserve"> PAGEREF _Toc28101660 \h </w:instrText>
        </w:r>
        <w:r w:rsidR="005C521E">
          <w:rPr>
            <w:noProof/>
            <w:webHidden/>
          </w:rPr>
        </w:r>
        <w:r w:rsidR="005C521E">
          <w:rPr>
            <w:noProof/>
            <w:webHidden/>
          </w:rPr>
          <w:fldChar w:fldCharType="separate"/>
        </w:r>
        <w:r w:rsidR="005C521E">
          <w:rPr>
            <w:noProof/>
            <w:webHidden/>
          </w:rPr>
          <w:t>13</w:t>
        </w:r>
        <w:r w:rsidR="005C521E">
          <w:rPr>
            <w:noProof/>
            <w:webHidden/>
          </w:rPr>
          <w:fldChar w:fldCharType="end"/>
        </w:r>
      </w:hyperlink>
    </w:p>
    <w:p w:rsidR="005C521E" w:rsidRDefault="00CB275C" w14:paraId="79C1CFF8" w14:textId="54FB7191">
      <w:pPr>
        <w:pStyle w:val="TOC1"/>
        <w:rPr>
          <w:rFonts w:asciiTheme="minorHAnsi" w:hAnsiTheme="minorHAnsi" w:eastAsiaTheme="minorEastAsia" w:cstheme="minorBidi"/>
          <w:b w:val="0"/>
          <w:bCs w:val="0"/>
          <w:caps w:val="0"/>
          <w:noProof/>
          <w:sz w:val="22"/>
          <w:szCs w:val="22"/>
          <w:lang w:eastAsia="en-US" w:bidi="ar-SA"/>
        </w:rPr>
      </w:pPr>
      <w:hyperlink w:history="1" w:anchor="_Toc28101661">
        <w:r w:rsidRPr="00D45AC1" w:rsidR="005C521E">
          <w:rPr>
            <w:rStyle w:val="Hyperlink"/>
            <w:noProof/>
          </w:rPr>
          <w:t>7.</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Ước lượng chất lượng</w:t>
        </w:r>
        <w:r w:rsidR="005C521E">
          <w:rPr>
            <w:noProof/>
            <w:webHidden/>
          </w:rPr>
          <w:tab/>
        </w:r>
        <w:r w:rsidR="005C521E">
          <w:rPr>
            <w:noProof/>
            <w:webHidden/>
          </w:rPr>
          <w:fldChar w:fldCharType="begin"/>
        </w:r>
        <w:r w:rsidR="005C521E">
          <w:rPr>
            <w:noProof/>
            <w:webHidden/>
          </w:rPr>
          <w:instrText xml:space="preserve"> PAGEREF _Toc28101661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B544C4B" w14:textId="450F0B88">
      <w:pPr>
        <w:pStyle w:val="TOC2"/>
        <w:rPr>
          <w:rFonts w:asciiTheme="minorHAnsi" w:hAnsiTheme="minorHAnsi" w:eastAsiaTheme="minorEastAsia" w:cstheme="minorBidi"/>
          <w:noProof/>
          <w:sz w:val="22"/>
          <w:szCs w:val="22"/>
          <w:lang w:eastAsia="en-US" w:bidi="ar-SA"/>
        </w:rPr>
      </w:pPr>
      <w:hyperlink w:history="1" w:anchor="_Toc28101662">
        <w:r w:rsidRPr="00D45AC1" w:rsidR="005C521E">
          <w:rPr>
            <w:rStyle w:val="Hyperlink"/>
            <w:noProof/>
          </w:rPr>
          <w:t>7.1.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dòng code</w:t>
        </w:r>
        <w:r w:rsidR="005C521E">
          <w:rPr>
            <w:noProof/>
            <w:webHidden/>
          </w:rPr>
          <w:tab/>
        </w:r>
        <w:r w:rsidR="005C521E">
          <w:rPr>
            <w:noProof/>
            <w:webHidden/>
          </w:rPr>
          <w:fldChar w:fldCharType="begin"/>
        </w:r>
        <w:r w:rsidR="005C521E">
          <w:rPr>
            <w:noProof/>
            <w:webHidden/>
          </w:rPr>
          <w:instrText xml:space="preserve"> PAGEREF _Toc28101662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BFF8A07" w14:textId="5C2E779A">
      <w:pPr>
        <w:pStyle w:val="TOC2"/>
        <w:rPr>
          <w:rFonts w:asciiTheme="minorHAnsi" w:hAnsiTheme="minorHAnsi" w:eastAsiaTheme="minorEastAsia" w:cstheme="minorBidi"/>
          <w:noProof/>
          <w:sz w:val="22"/>
          <w:szCs w:val="22"/>
          <w:lang w:eastAsia="en-US" w:bidi="ar-SA"/>
        </w:rPr>
      </w:pPr>
      <w:hyperlink w:history="1" w:anchor="_Toc28101663">
        <w:r w:rsidRPr="00D45AC1" w:rsidR="005C521E">
          <w:rPr>
            <w:rStyle w:val="Hyperlink"/>
            <w:noProof/>
          </w:rPr>
          <w:t>7.2.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Ước lượng số test case</w:t>
        </w:r>
        <w:r w:rsidR="005C521E">
          <w:rPr>
            <w:noProof/>
            <w:webHidden/>
          </w:rPr>
          <w:tab/>
        </w:r>
        <w:r w:rsidR="005C521E">
          <w:rPr>
            <w:noProof/>
            <w:webHidden/>
          </w:rPr>
          <w:fldChar w:fldCharType="begin"/>
        </w:r>
        <w:r w:rsidR="005C521E">
          <w:rPr>
            <w:noProof/>
            <w:webHidden/>
          </w:rPr>
          <w:instrText xml:space="preserve"> PAGEREF _Toc28101663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55EEB88" w14:textId="0CAFDC01">
      <w:pPr>
        <w:pStyle w:val="TOC2"/>
        <w:rPr>
          <w:rFonts w:asciiTheme="minorHAnsi" w:hAnsiTheme="minorHAnsi" w:eastAsiaTheme="minorEastAsia" w:cstheme="minorBidi"/>
          <w:noProof/>
          <w:sz w:val="22"/>
          <w:szCs w:val="22"/>
          <w:lang w:eastAsia="en-US" w:bidi="ar-SA"/>
        </w:rPr>
      </w:pPr>
      <w:hyperlink w:history="1" w:anchor="_Toc28101664">
        <w:r w:rsidRPr="00D45AC1" w:rsidR="005C521E">
          <w:rPr>
            <w:rStyle w:val="Hyperlink"/>
            <w:noProof/>
          </w:rPr>
          <w:t>7.3.</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Quy định khác</w:t>
        </w:r>
        <w:r w:rsidR="005C521E">
          <w:rPr>
            <w:noProof/>
            <w:webHidden/>
          </w:rPr>
          <w:tab/>
        </w:r>
        <w:r w:rsidR="005C521E">
          <w:rPr>
            <w:noProof/>
            <w:webHidden/>
          </w:rPr>
          <w:fldChar w:fldCharType="begin"/>
        </w:r>
        <w:r w:rsidR="005C521E">
          <w:rPr>
            <w:noProof/>
            <w:webHidden/>
          </w:rPr>
          <w:instrText xml:space="preserve"> PAGEREF _Toc28101664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057EBB11" w14:textId="04A4918C">
      <w:pPr>
        <w:pStyle w:val="TOC1"/>
        <w:rPr>
          <w:rFonts w:asciiTheme="minorHAnsi" w:hAnsiTheme="minorHAnsi" w:eastAsiaTheme="minorEastAsia" w:cstheme="minorBidi"/>
          <w:b w:val="0"/>
          <w:bCs w:val="0"/>
          <w:caps w:val="0"/>
          <w:noProof/>
          <w:sz w:val="22"/>
          <w:szCs w:val="22"/>
          <w:lang w:eastAsia="en-US" w:bidi="ar-SA"/>
        </w:rPr>
      </w:pPr>
      <w:hyperlink w:history="1" w:anchor="_Toc28101665">
        <w:r w:rsidRPr="00D45AC1" w:rsidR="005C521E">
          <w:rPr>
            <w:rStyle w:val="Hyperlink"/>
            <w:noProof/>
          </w:rPr>
          <w:t>8.</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Phân tích thiết kế</w:t>
        </w:r>
        <w:r w:rsidR="005C521E">
          <w:rPr>
            <w:noProof/>
            <w:webHidden/>
          </w:rPr>
          <w:tab/>
        </w:r>
        <w:r w:rsidR="005C521E">
          <w:rPr>
            <w:noProof/>
            <w:webHidden/>
          </w:rPr>
          <w:fldChar w:fldCharType="begin"/>
        </w:r>
        <w:r w:rsidR="005C521E">
          <w:rPr>
            <w:noProof/>
            <w:webHidden/>
          </w:rPr>
          <w:instrText xml:space="preserve"> PAGEREF _Toc28101665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69DB3BE9" w14:textId="6A07DEDE">
      <w:pPr>
        <w:pStyle w:val="TOC2"/>
        <w:rPr>
          <w:rFonts w:asciiTheme="minorHAnsi" w:hAnsiTheme="minorHAnsi" w:eastAsiaTheme="minorEastAsia" w:cstheme="minorBidi"/>
          <w:noProof/>
          <w:sz w:val="22"/>
          <w:szCs w:val="22"/>
          <w:lang w:eastAsia="en-US" w:bidi="ar-SA"/>
        </w:rPr>
      </w:pPr>
      <w:hyperlink w:history="1" w:anchor="_Toc28101666">
        <w:r w:rsidRPr="00D45AC1" w:rsidR="005C521E">
          <w:rPr>
            <w:rStyle w:val="Hyperlink"/>
            <w:noProof/>
            <w:lang w:eastAsia="en-US"/>
          </w:rPr>
          <w:t>8.1.</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Mô hình tích hợp phần cứng/phần mềm</w:t>
        </w:r>
        <w:r w:rsidR="005C521E">
          <w:rPr>
            <w:noProof/>
            <w:webHidden/>
          </w:rPr>
          <w:tab/>
        </w:r>
        <w:r w:rsidR="005C521E">
          <w:rPr>
            <w:noProof/>
            <w:webHidden/>
          </w:rPr>
          <w:fldChar w:fldCharType="begin"/>
        </w:r>
        <w:r w:rsidR="005C521E">
          <w:rPr>
            <w:noProof/>
            <w:webHidden/>
          </w:rPr>
          <w:instrText xml:space="preserve"> PAGEREF _Toc28101666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A965774" w14:textId="206A97F3">
      <w:pPr>
        <w:pStyle w:val="TOC2"/>
        <w:rPr>
          <w:rFonts w:asciiTheme="minorHAnsi" w:hAnsiTheme="minorHAnsi" w:eastAsiaTheme="minorEastAsia" w:cstheme="minorBidi"/>
          <w:noProof/>
          <w:sz w:val="22"/>
          <w:szCs w:val="22"/>
          <w:lang w:eastAsia="en-US" w:bidi="ar-SA"/>
        </w:rPr>
      </w:pPr>
      <w:hyperlink w:history="1" w:anchor="_Toc28101667">
        <w:r w:rsidRPr="00D45AC1" w:rsidR="005C521E">
          <w:rPr>
            <w:rStyle w:val="Hyperlink"/>
            <w:noProof/>
            <w:lang w:eastAsia="en-US"/>
          </w:rPr>
          <w:t>8.2.</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Giao diện</w:t>
        </w:r>
        <w:r w:rsidR="005C521E">
          <w:rPr>
            <w:noProof/>
            <w:webHidden/>
          </w:rPr>
          <w:tab/>
        </w:r>
        <w:r w:rsidR="005C521E">
          <w:rPr>
            <w:noProof/>
            <w:webHidden/>
          </w:rPr>
          <w:fldChar w:fldCharType="begin"/>
        </w:r>
        <w:r w:rsidR="005C521E">
          <w:rPr>
            <w:noProof/>
            <w:webHidden/>
          </w:rPr>
          <w:instrText xml:space="preserve"> PAGEREF _Toc28101667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14A5AFA5" w14:textId="35FA7176">
      <w:pPr>
        <w:pStyle w:val="TOC2"/>
        <w:rPr>
          <w:rFonts w:asciiTheme="minorHAnsi" w:hAnsiTheme="minorHAnsi" w:eastAsiaTheme="minorEastAsia" w:cstheme="minorBidi"/>
          <w:noProof/>
          <w:sz w:val="22"/>
          <w:szCs w:val="22"/>
          <w:lang w:eastAsia="en-US" w:bidi="ar-SA"/>
        </w:rPr>
      </w:pPr>
      <w:hyperlink w:history="1" w:anchor="_Toc28101668">
        <w:r w:rsidRPr="00D45AC1" w:rsidR="005C521E">
          <w:rPr>
            <w:rStyle w:val="Hyperlink"/>
            <w:noProof/>
            <w:lang w:eastAsia="en-US"/>
          </w:rPr>
          <w:t>8.2.1. Giao diện bạn đọc</w:t>
        </w:r>
        <w:r w:rsidR="005C521E">
          <w:rPr>
            <w:noProof/>
            <w:webHidden/>
          </w:rPr>
          <w:tab/>
        </w:r>
        <w:r w:rsidR="005C521E">
          <w:rPr>
            <w:noProof/>
            <w:webHidden/>
          </w:rPr>
          <w:fldChar w:fldCharType="begin"/>
        </w:r>
        <w:r w:rsidR="005C521E">
          <w:rPr>
            <w:noProof/>
            <w:webHidden/>
          </w:rPr>
          <w:instrText xml:space="preserve"> PAGEREF _Toc28101668 \h </w:instrText>
        </w:r>
        <w:r w:rsidR="005C521E">
          <w:rPr>
            <w:noProof/>
            <w:webHidden/>
          </w:rPr>
        </w:r>
        <w:r w:rsidR="005C521E">
          <w:rPr>
            <w:noProof/>
            <w:webHidden/>
          </w:rPr>
          <w:fldChar w:fldCharType="separate"/>
        </w:r>
        <w:r w:rsidR="005C521E">
          <w:rPr>
            <w:noProof/>
            <w:webHidden/>
          </w:rPr>
          <w:t>14</w:t>
        </w:r>
        <w:r w:rsidR="005C521E">
          <w:rPr>
            <w:noProof/>
            <w:webHidden/>
          </w:rPr>
          <w:fldChar w:fldCharType="end"/>
        </w:r>
      </w:hyperlink>
    </w:p>
    <w:p w:rsidR="005C521E" w:rsidRDefault="00CB275C" w14:paraId="335010C1" w14:textId="06F1309B">
      <w:pPr>
        <w:pStyle w:val="TOC2"/>
        <w:rPr>
          <w:rFonts w:asciiTheme="minorHAnsi" w:hAnsiTheme="minorHAnsi" w:eastAsiaTheme="minorEastAsia" w:cstheme="minorBidi"/>
          <w:noProof/>
          <w:sz w:val="22"/>
          <w:szCs w:val="22"/>
          <w:lang w:eastAsia="en-US" w:bidi="ar-SA"/>
        </w:rPr>
      </w:pPr>
      <w:hyperlink w:history="1" w:anchor="_Toc28101669">
        <w:r w:rsidRPr="00D45AC1" w:rsidR="005C521E">
          <w:rPr>
            <w:rStyle w:val="Hyperlink"/>
            <w:noProof/>
            <w:lang w:eastAsia="en-US"/>
          </w:rPr>
          <w:t>8.2.2. Giao diện thành viên</w:t>
        </w:r>
        <w:r w:rsidR="005C521E">
          <w:rPr>
            <w:noProof/>
            <w:webHidden/>
          </w:rPr>
          <w:tab/>
        </w:r>
        <w:r w:rsidR="005C521E">
          <w:rPr>
            <w:noProof/>
            <w:webHidden/>
          </w:rPr>
          <w:fldChar w:fldCharType="begin"/>
        </w:r>
        <w:r w:rsidR="005C521E">
          <w:rPr>
            <w:noProof/>
            <w:webHidden/>
          </w:rPr>
          <w:instrText xml:space="preserve"> PAGEREF _Toc28101669 \h </w:instrText>
        </w:r>
        <w:r w:rsidR="005C521E">
          <w:rPr>
            <w:noProof/>
            <w:webHidden/>
          </w:rPr>
        </w:r>
        <w:r w:rsidR="005C521E">
          <w:rPr>
            <w:noProof/>
            <w:webHidden/>
          </w:rPr>
          <w:fldChar w:fldCharType="separate"/>
        </w:r>
        <w:r w:rsidR="005C521E">
          <w:rPr>
            <w:noProof/>
            <w:webHidden/>
          </w:rPr>
          <w:t>17</w:t>
        </w:r>
        <w:r w:rsidR="005C521E">
          <w:rPr>
            <w:noProof/>
            <w:webHidden/>
          </w:rPr>
          <w:fldChar w:fldCharType="end"/>
        </w:r>
      </w:hyperlink>
    </w:p>
    <w:p w:rsidR="005C521E" w:rsidRDefault="00CB275C" w14:paraId="219F7E5A" w14:textId="296282AB">
      <w:pPr>
        <w:pStyle w:val="TOC2"/>
        <w:rPr>
          <w:rFonts w:asciiTheme="minorHAnsi" w:hAnsiTheme="minorHAnsi" w:eastAsiaTheme="minorEastAsia" w:cstheme="minorBidi"/>
          <w:noProof/>
          <w:sz w:val="22"/>
          <w:szCs w:val="22"/>
          <w:lang w:eastAsia="en-US" w:bidi="ar-SA"/>
        </w:rPr>
      </w:pPr>
      <w:hyperlink w:history="1" w:anchor="_Toc28101670">
        <w:r w:rsidRPr="00D45AC1" w:rsidR="005C521E">
          <w:rPr>
            <w:rStyle w:val="Hyperlink"/>
            <w:noProof/>
            <w:lang w:eastAsia="en-US"/>
          </w:rPr>
          <w:t>8.2.3. Giao diện thành viên nhóm</w:t>
        </w:r>
        <w:r w:rsidR="005C521E">
          <w:rPr>
            <w:noProof/>
            <w:webHidden/>
          </w:rPr>
          <w:tab/>
        </w:r>
        <w:r w:rsidR="005C521E">
          <w:rPr>
            <w:noProof/>
            <w:webHidden/>
          </w:rPr>
          <w:fldChar w:fldCharType="begin"/>
        </w:r>
        <w:r w:rsidR="005C521E">
          <w:rPr>
            <w:noProof/>
            <w:webHidden/>
          </w:rPr>
          <w:instrText xml:space="preserve"> PAGEREF _Toc28101670 \h </w:instrText>
        </w:r>
        <w:r w:rsidR="005C521E">
          <w:rPr>
            <w:noProof/>
            <w:webHidden/>
          </w:rPr>
        </w:r>
        <w:r w:rsidR="005C521E">
          <w:rPr>
            <w:noProof/>
            <w:webHidden/>
          </w:rPr>
          <w:fldChar w:fldCharType="separate"/>
        </w:r>
        <w:r w:rsidR="005C521E">
          <w:rPr>
            <w:noProof/>
            <w:webHidden/>
          </w:rPr>
          <w:t>21</w:t>
        </w:r>
        <w:r w:rsidR="005C521E">
          <w:rPr>
            <w:noProof/>
            <w:webHidden/>
          </w:rPr>
          <w:fldChar w:fldCharType="end"/>
        </w:r>
      </w:hyperlink>
    </w:p>
    <w:p w:rsidR="005C521E" w:rsidRDefault="00CB275C" w14:paraId="7EBF0C0C" w14:textId="0D56FEF4">
      <w:pPr>
        <w:pStyle w:val="TOC2"/>
        <w:rPr>
          <w:rFonts w:asciiTheme="minorHAnsi" w:hAnsiTheme="minorHAnsi" w:eastAsiaTheme="minorEastAsia" w:cstheme="minorBidi"/>
          <w:noProof/>
          <w:sz w:val="22"/>
          <w:szCs w:val="22"/>
          <w:lang w:eastAsia="en-US" w:bidi="ar-SA"/>
        </w:rPr>
      </w:pPr>
      <w:hyperlink w:history="1" w:anchor="_Toc28101671">
        <w:r w:rsidRPr="00D45AC1" w:rsidR="005C521E">
          <w:rPr>
            <w:rStyle w:val="Hyperlink"/>
            <w:noProof/>
            <w:lang w:eastAsia="en-US"/>
          </w:rPr>
          <w:t>8.2.4. Giao diện cho người quản lý nội dung</w:t>
        </w:r>
        <w:r w:rsidR="005C521E">
          <w:rPr>
            <w:noProof/>
            <w:webHidden/>
          </w:rPr>
          <w:tab/>
        </w:r>
        <w:r w:rsidR="005C521E">
          <w:rPr>
            <w:noProof/>
            <w:webHidden/>
          </w:rPr>
          <w:fldChar w:fldCharType="begin"/>
        </w:r>
        <w:r w:rsidR="005C521E">
          <w:rPr>
            <w:noProof/>
            <w:webHidden/>
          </w:rPr>
          <w:instrText xml:space="preserve"> PAGEREF _Toc28101671 \h </w:instrText>
        </w:r>
        <w:r w:rsidR="005C521E">
          <w:rPr>
            <w:noProof/>
            <w:webHidden/>
          </w:rPr>
        </w:r>
        <w:r w:rsidR="005C521E">
          <w:rPr>
            <w:noProof/>
            <w:webHidden/>
          </w:rPr>
          <w:fldChar w:fldCharType="separate"/>
        </w:r>
        <w:r w:rsidR="005C521E">
          <w:rPr>
            <w:noProof/>
            <w:webHidden/>
          </w:rPr>
          <w:t>27</w:t>
        </w:r>
        <w:r w:rsidR="005C521E">
          <w:rPr>
            <w:noProof/>
            <w:webHidden/>
          </w:rPr>
          <w:fldChar w:fldCharType="end"/>
        </w:r>
      </w:hyperlink>
    </w:p>
    <w:p w:rsidR="005C521E" w:rsidRDefault="00CB275C" w14:paraId="023E21E6" w14:textId="42A60F4E">
      <w:pPr>
        <w:pStyle w:val="TOC2"/>
        <w:rPr>
          <w:rFonts w:asciiTheme="minorHAnsi" w:hAnsiTheme="minorHAnsi" w:eastAsiaTheme="minorEastAsia" w:cstheme="minorBidi"/>
          <w:noProof/>
          <w:sz w:val="22"/>
          <w:szCs w:val="22"/>
          <w:lang w:eastAsia="en-US" w:bidi="ar-SA"/>
        </w:rPr>
      </w:pPr>
      <w:hyperlink w:history="1" w:anchor="_Toc28101672">
        <w:r w:rsidRPr="00D45AC1" w:rsidR="005C521E">
          <w:rPr>
            <w:rStyle w:val="Hyperlink"/>
            <w:noProof/>
            <w:lang w:eastAsia="en-US"/>
          </w:rPr>
          <w:t>8.2.5. Giao diện cho người quản lý tài khoản</w:t>
        </w:r>
        <w:r w:rsidR="005C521E">
          <w:rPr>
            <w:noProof/>
            <w:webHidden/>
          </w:rPr>
          <w:tab/>
        </w:r>
        <w:r w:rsidR="005C521E">
          <w:rPr>
            <w:noProof/>
            <w:webHidden/>
          </w:rPr>
          <w:fldChar w:fldCharType="begin"/>
        </w:r>
        <w:r w:rsidR="005C521E">
          <w:rPr>
            <w:noProof/>
            <w:webHidden/>
          </w:rPr>
          <w:instrText xml:space="preserve"> PAGEREF _Toc28101672 \h </w:instrText>
        </w:r>
        <w:r w:rsidR="005C521E">
          <w:rPr>
            <w:noProof/>
            <w:webHidden/>
          </w:rPr>
        </w:r>
        <w:r w:rsidR="005C521E">
          <w:rPr>
            <w:noProof/>
            <w:webHidden/>
          </w:rPr>
          <w:fldChar w:fldCharType="separate"/>
        </w:r>
        <w:r w:rsidR="005C521E">
          <w:rPr>
            <w:noProof/>
            <w:webHidden/>
          </w:rPr>
          <w:t>31</w:t>
        </w:r>
        <w:r w:rsidR="005C521E">
          <w:rPr>
            <w:noProof/>
            <w:webHidden/>
          </w:rPr>
          <w:fldChar w:fldCharType="end"/>
        </w:r>
      </w:hyperlink>
    </w:p>
    <w:p w:rsidR="005C521E" w:rsidRDefault="00CB275C" w14:paraId="24A719A5" w14:textId="02E54CB3">
      <w:pPr>
        <w:pStyle w:val="TOC2"/>
        <w:rPr>
          <w:rFonts w:asciiTheme="minorHAnsi" w:hAnsiTheme="minorHAnsi" w:eastAsiaTheme="minorEastAsia" w:cstheme="minorBidi"/>
          <w:noProof/>
          <w:sz w:val="22"/>
          <w:szCs w:val="22"/>
          <w:lang w:eastAsia="en-US" w:bidi="ar-SA"/>
        </w:rPr>
      </w:pPr>
      <w:hyperlink w:history="1" w:anchor="_Toc28101673">
        <w:r w:rsidRPr="00D45AC1" w:rsidR="005C521E">
          <w:rPr>
            <w:rStyle w:val="Hyperlink"/>
            <w:noProof/>
            <w:lang w:eastAsia="en-US"/>
          </w:rPr>
          <w:t>8.3.</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Cơ sở dữ liệu</w:t>
        </w:r>
        <w:r w:rsidR="005C521E">
          <w:rPr>
            <w:noProof/>
            <w:webHidden/>
          </w:rPr>
          <w:tab/>
        </w:r>
        <w:r w:rsidR="005C521E">
          <w:rPr>
            <w:noProof/>
            <w:webHidden/>
          </w:rPr>
          <w:fldChar w:fldCharType="begin"/>
        </w:r>
        <w:r w:rsidR="005C521E">
          <w:rPr>
            <w:noProof/>
            <w:webHidden/>
          </w:rPr>
          <w:instrText xml:space="preserve"> PAGEREF _Toc28101673 \h </w:instrText>
        </w:r>
        <w:r w:rsidR="005C521E">
          <w:rPr>
            <w:noProof/>
            <w:webHidden/>
          </w:rPr>
        </w:r>
        <w:r w:rsidR="005C521E">
          <w:rPr>
            <w:noProof/>
            <w:webHidden/>
          </w:rPr>
          <w:fldChar w:fldCharType="separate"/>
        </w:r>
        <w:r w:rsidR="005C521E">
          <w:rPr>
            <w:noProof/>
            <w:webHidden/>
          </w:rPr>
          <w:t>33</w:t>
        </w:r>
        <w:r w:rsidR="005C521E">
          <w:rPr>
            <w:noProof/>
            <w:webHidden/>
          </w:rPr>
          <w:fldChar w:fldCharType="end"/>
        </w:r>
      </w:hyperlink>
    </w:p>
    <w:p w:rsidR="005C521E" w:rsidRDefault="00CB275C" w14:paraId="398FA569" w14:textId="542C33D4">
      <w:pPr>
        <w:pStyle w:val="TOC2"/>
        <w:rPr>
          <w:rFonts w:asciiTheme="minorHAnsi" w:hAnsiTheme="minorHAnsi" w:eastAsiaTheme="minorEastAsia" w:cstheme="minorBidi"/>
          <w:noProof/>
          <w:sz w:val="22"/>
          <w:szCs w:val="22"/>
          <w:lang w:eastAsia="en-US" w:bidi="ar-SA"/>
        </w:rPr>
      </w:pPr>
      <w:hyperlink w:history="1" w:anchor="_Toc28101674">
        <w:r w:rsidRPr="00D45AC1" w:rsidR="005C521E">
          <w:rPr>
            <w:rStyle w:val="Hyperlink"/>
            <w:noProof/>
            <w:lang w:eastAsia="en-US"/>
          </w:rPr>
          <w:t>8.4.</w:t>
        </w:r>
        <w:r w:rsidR="005C521E">
          <w:rPr>
            <w:rFonts w:asciiTheme="minorHAnsi" w:hAnsiTheme="minorHAnsi" w:eastAsiaTheme="minorEastAsia" w:cstheme="minorBidi"/>
            <w:noProof/>
            <w:sz w:val="22"/>
            <w:szCs w:val="22"/>
            <w:lang w:eastAsia="en-US" w:bidi="ar-SA"/>
          </w:rPr>
          <w:tab/>
        </w:r>
        <w:r w:rsidRPr="00D45AC1" w:rsidR="005C521E">
          <w:rPr>
            <w:rStyle w:val="Hyperlink"/>
            <w:noProof/>
            <w:lang w:eastAsia="en-US"/>
          </w:rPr>
          <w:t>Mạng</w:t>
        </w:r>
        <w:r w:rsidR="005C521E">
          <w:rPr>
            <w:noProof/>
            <w:webHidden/>
          </w:rPr>
          <w:tab/>
        </w:r>
        <w:r w:rsidR="005C521E">
          <w:rPr>
            <w:noProof/>
            <w:webHidden/>
          </w:rPr>
          <w:fldChar w:fldCharType="begin"/>
        </w:r>
        <w:r w:rsidR="005C521E">
          <w:rPr>
            <w:noProof/>
            <w:webHidden/>
          </w:rPr>
          <w:instrText xml:space="preserve"> PAGEREF _Toc28101674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6C98F26" w14:textId="1C0DA9BB">
      <w:pPr>
        <w:pStyle w:val="TOC1"/>
        <w:rPr>
          <w:rFonts w:asciiTheme="minorHAnsi" w:hAnsiTheme="minorHAnsi" w:eastAsiaTheme="minorEastAsia" w:cstheme="minorBidi"/>
          <w:b w:val="0"/>
          <w:bCs w:val="0"/>
          <w:caps w:val="0"/>
          <w:noProof/>
          <w:sz w:val="22"/>
          <w:szCs w:val="22"/>
          <w:lang w:eastAsia="en-US" w:bidi="ar-SA"/>
        </w:rPr>
      </w:pPr>
      <w:hyperlink w:history="1" w:anchor="_Toc28101675">
        <w:r w:rsidRPr="00D45AC1" w:rsidR="005C521E">
          <w:rPr>
            <w:rStyle w:val="Hyperlink"/>
            <w:noProof/>
          </w:rPr>
          <w:t>9.</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Giám sát dự án</w:t>
        </w:r>
        <w:r w:rsidR="005C521E">
          <w:rPr>
            <w:noProof/>
            <w:webHidden/>
          </w:rPr>
          <w:tab/>
        </w:r>
        <w:r w:rsidR="005C521E">
          <w:rPr>
            <w:noProof/>
            <w:webHidden/>
          </w:rPr>
          <w:fldChar w:fldCharType="begin"/>
        </w:r>
        <w:r w:rsidR="005C521E">
          <w:rPr>
            <w:noProof/>
            <w:webHidden/>
          </w:rPr>
          <w:instrText xml:space="preserve"> PAGEREF _Toc28101675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0D859520" w14:textId="49C25A6E">
      <w:pPr>
        <w:pStyle w:val="TOC2"/>
        <w:rPr>
          <w:rFonts w:asciiTheme="minorHAnsi" w:hAnsiTheme="minorHAnsi" w:eastAsiaTheme="minorEastAsia" w:cstheme="minorBidi"/>
          <w:noProof/>
          <w:sz w:val="22"/>
          <w:szCs w:val="22"/>
          <w:lang w:eastAsia="en-US" w:bidi="ar-SA"/>
        </w:rPr>
      </w:pPr>
      <w:hyperlink w:history="1" w:anchor="_Toc28101676">
        <w:r w:rsidRPr="00D45AC1" w:rsidR="005C521E">
          <w:rPr>
            <w:rStyle w:val="Hyperlink"/>
            <w:noProof/>
          </w:rPr>
          <w:t>9.1.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Trả lời câu hỏi</w:t>
        </w:r>
        <w:r w:rsidR="005C521E">
          <w:rPr>
            <w:noProof/>
            <w:webHidden/>
          </w:rPr>
          <w:tab/>
        </w:r>
        <w:r w:rsidR="005C521E">
          <w:rPr>
            <w:noProof/>
            <w:webHidden/>
          </w:rPr>
          <w:fldChar w:fldCharType="begin"/>
        </w:r>
        <w:r w:rsidR="005C521E">
          <w:rPr>
            <w:noProof/>
            <w:webHidden/>
          </w:rPr>
          <w:instrText xml:space="preserve"> PAGEREF _Toc28101676 \h </w:instrText>
        </w:r>
        <w:r w:rsidR="005C521E">
          <w:rPr>
            <w:noProof/>
            <w:webHidden/>
          </w:rPr>
        </w:r>
        <w:r w:rsidR="005C521E">
          <w:rPr>
            <w:noProof/>
            <w:webHidden/>
          </w:rPr>
          <w:fldChar w:fldCharType="separate"/>
        </w:r>
        <w:r w:rsidR="005C521E">
          <w:rPr>
            <w:noProof/>
            <w:webHidden/>
          </w:rPr>
          <w:t>42</w:t>
        </w:r>
        <w:r w:rsidR="005C521E">
          <w:rPr>
            <w:noProof/>
            <w:webHidden/>
          </w:rPr>
          <w:fldChar w:fldCharType="end"/>
        </w:r>
      </w:hyperlink>
    </w:p>
    <w:p w:rsidR="005C521E" w:rsidRDefault="00CB275C" w14:paraId="58B6AAD0" w14:textId="765D27D0">
      <w:pPr>
        <w:pStyle w:val="TOC1"/>
        <w:rPr>
          <w:rFonts w:asciiTheme="minorHAnsi" w:hAnsiTheme="minorHAnsi" w:eastAsiaTheme="minorEastAsia" w:cstheme="minorBidi"/>
          <w:b w:val="0"/>
          <w:bCs w:val="0"/>
          <w:caps w:val="0"/>
          <w:noProof/>
          <w:sz w:val="22"/>
          <w:szCs w:val="22"/>
          <w:lang w:eastAsia="en-US" w:bidi="ar-SA"/>
        </w:rPr>
      </w:pPr>
      <w:hyperlink w:history="1" w:anchor="_Toc28101677">
        <w:r w:rsidRPr="00D45AC1" w:rsidR="005C521E">
          <w:rPr>
            <w:rStyle w:val="Hyperlink"/>
            <w:noProof/>
          </w:rPr>
          <w:t>10.</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rPr>
          <w:t>Đóng dự án</w:t>
        </w:r>
        <w:r w:rsidR="005C521E">
          <w:rPr>
            <w:noProof/>
            <w:webHidden/>
          </w:rPr>
          <w:tab/>
        </w:r>
        <w:r w:rsidR="005C521E">
          <w:rPr>
            <w:noProof/>
            <w:webHidden/>
          </w:rPr>
          <w:fldChar w:fldCharType="begin"/>
        </w:r>
        <w:r w:rsidR="005C521E">
          <w:rPr>
            <w:noProof/>
            <w:webHidden/>
          </w:rPr>
          <w:instrText xml:space="preserve"> PAGEREF _Toc28101677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72C3E49F" w14:textId="4F9243EA">
      <w:pPr>
        <w:pStyle w:val="TOC2"/>
        <w:rPr>
          <w:rFonts w:asciiTheme="minorHAnsi" w:hAnsiTheme="minorHAnsi" w:eastAsiaTheme="minorEastAsia" w:cstheme="minorBidi"/>
          <w:noProof/>
          <w:sz w:val="22"/>
          <w:szCs w:val="22"/>
          <w:lang w:eastAsia="en-US" w:bidi="ar-SA"/>
        </w:rPr>
      </w:pPr>
      <w:hyperlink w:history="1" w:anchor="_Toc28101678">
        <w:r w:rsidRPr="00D45AC1" w:rsidR="005C521E">
          <w:rPr>
            <w:rStyle w:val="Hyperlink"/>
            <w:noProof/>
          </w:rPr>
          <w:t>10.1.</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mã nguồn</w:t>
        </w:r>
        <w:r w:rsidR="005C521E">
          <w:rPr>
            <w:noProof/>
            <w:webHidden/>
          </w:rPr>
          <w:tab/>
        </w:r>
        <w:r w:rsidR="005C521E">
          <w:rPr>
            <w:noProof/>
            <w:webHidden/>
          </w:rPr>
          <w:fldChar w:fldCharType="begin"/>
        </w:r>
        <w:r w:rsidR="005C521E">
          <w:rPr>
            <w:noProof/>
            <w:webHidden/>
          </w:rPr>
          <w:instrText xml:space="preserve"> PAGEREF _Toc28101678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602699A7" w14:textId="7EA495B0">
      <w:pPr>
        <w:pStyle w:val="TOC2"/>
        <w:rPr>
          <w:rFonts w:asciiTheme="minorHAnsi" w:hAnsiTheme="minorHAnsi" w:eastAsiaTheme="minorEastAsia" w:cstheme="minorBidi"/>
          <w:noProof/>
          <w:sz w:val="22"/>
          <w:szCs w:val="22"/>
          <w:lang w:eastAsia="en-US" w:bidi="ar-SA"/>
        </w:rPr>
      </w:pPr>
      <w:hyperlink w:history="1" w:anchor="_Toc28101679">
        <w:r w:rsidRPr="00D45AC1" w:rsidR="005C521E">
          <w:rPr>
            <w:rStyle w:val="Hyperlink"/>
            <w:noProof/>
          </w:rPr>
          <w:t>10.2.</w:t>
        </w:r>
        <w:r w:rsidR="005C521E">
          <w:rPr>
            <w:rFonts w:asciiTheme="minorHAnsi" w:hAnsiTheme="minorHAnsi" w:eastAsiaTheme="minorEastAsia" w:cstheme="minorBidi"/>
            <w:noProof/>
            <w:sz w:val="22"/>
            <w:szCs w:val="22"/>
            <w:lang w:eastAsia="en-US" w:bidi="ar-SA"/>
          </w:rPr>
          <w:tab/>
        </w:r>
        <w:r w:rsidRPr="00D45AC1" w:rsidR="005C521E">
          <w:rPr>
            <w:rStyle w:val="Hyperlink"/>
            <w:noProof/>
          </w:rPr>
          <w:t>Quản lý công việc</w:t>
        </w:r>
        <w:r w:rsidR="005C521E">
          <w:rPr>
            <w:noProof/>
            <w:webHidden/>
          </w:rPr>
          <w:tab/>
        </w:r>
        <w:r w:rsidR="005C521E">
          <w:rPr>
            <w:noProof/>
            <w:webHidden/>
          </w:rPr>
          <w:fldChar w:fldCharType="begin"/>
        </w:r>
        <w:r w:rsidR="005C521E">
          <w:rPr>
            <w:noProof/>
            <w:webHidden/>
          </w:rPr>
          <w:instrText xml:space="preserve"> PAGEREF _Toc28101679 \h </w:instrText>
        </w:r>
        <w:r w:rsidR="005C521E">
          <w:rPr>
            <w:noProof/>
            <w:webHidden/>
          </w:rPr>
        </w:r>
        <w:r w:rsidR="005C521E">
          <w:rPr>
            <w:noProof/>
            <w:webHidden/>
          </w:rPr>
          <w:fldChar w:fldCharType="separate"/>
        </w:r>
        <w:r w:rsidR="005C521E">
          <w:rPr>
            <w:noProof/>
            <w:webHidden/>
          </w:rPr>
          <w:t>43</w:t>
        </w:r>
        <w:r w:rsidR="005C521E">
          <w:rPr>
            <w:noProof/>
            <w:webHidden/>
          </w:rPr>
          <w:fldChar w:fldCharType="end"/>
        </w:r>
      </w:hyperlink>
    </w:p>
    <w:p w:rsidR="005C521E" w:rsidRDefault="00CB275C" w14:paraId="43E1791B" w14:textId="3692EA04">
      <w:pPr>
        <w:pStyle w:val="TOC1"/>
        <w:rPr>
          <w:rFonts w:asciiTheme="minorHAnsi" w:hAnsiTheme="minorHAnsi" w:eastAsiaTheme="minorEastAsia" w:cstheme="minorBidi"/>
          <w:b w:val="0"/>
          <w:bCs w:val="0"/>
          <w:caps w:val="0"/>
          <w:noProof/>
          <w:sz w:val="22"/>
          <w:szCs w:val="22"/>
          <w:lang w:eastAsia="en-US" w:bidi="ar-SA"/>
        </w:rPr>
      </w:pPr>
      <w:hyperlink w:history="1" w:anchor="_Toc28101680">
        <w:r w:rsidRPr="00D45AC1" w:rsidR="005C521E">
          <w:rPr>
            <w:rStyle w:val="Hyperlink"/>
            <w:noProof/>
            <w:lang w:eastAsia="en-US"/>
          </w:rPr>
          <w:t>11.</w:t>
        </w:r>
        <w:r w:rsidR="005C521E">
          <w:rPr>
            <w:rFonts w:asciiTheme="minorHAnsi" w:hAnsiTheme="minorHAnsi" w:eastAsiaTheme="minorEastAsia" w:cstheme="minorBidi"/>
            <w:b w:val="0"/>
            <w:bCs w:val="0"/>
            <w:caps w:val="0"/>
            <w:noProof/>
            <w:sz w:val="22"/>
            <w:szCs w:val="22"/>
            <w:lang w:eastAsia="en-US" w:bidi="ar-SA"/>
          </w:rPr>
          <w:tab/>
        </w:r>
        <w:r w:rsidRPr="00D45AC1" w:rsidR="005C521E">
          <w:rPr>
            <w:rStyle w:val="Hyperlink"/>
            <w:noProof/>
            <w:lang w:eastAsia="en-US"/>
          </w:rPr>
          <w:t>Danh mục tài liệu liên quan</w:t>
        </w:r>
        <w:r w:rsidR="005C521E">
          <w:rPr>
            <w:noProof/>
            <w:webHidden/>
          </w:rPr>
          <w:tab/>
        </w:r>
        <w:r w:rsidR="005C521E">
          <w:rPr>
            <w:noProof/>
            <w:webHidden/>
          </w:rPr>
          <w:fldChar w:fldCharType="begin"/>
        </w:r>
        <w:r w:rsidR="005C521E">
          <w:rPr>
            <w:noProof/>
            <w:webHidden/>
          </w:rPr>
          <w:instrText xml:space="preserve"> PAGEREF _Toc28101680 \h </w:instrText>
        </w:r>
        <w:r w:rsidR="005C521E">
          <w:rPr>
            <w:noProof/>
            <w:webHidden/>
          </w:rPr>
        </w:r>
        <w:r w:rsidR="005C521E">
          <w:rPr>
            <w:noProof/>
            <w:webHidden/>
          </w:rPr>
          <w:fldChar w:fldCharType="separate"/>
        </w:r>
        <w:r w:rsidR="005C521E">
          <w:rPr>
            <w:noProof/>
            <w:webHidden/>
          </w:rPr>
          <w:t>44</w:t>
        </w:r>
        <w:r w:rsidR="005C521E">
          <w:rPr>
            <w:noProof/>
            <w:webHidden/>
          </w:rPr>
          <w:fldChar w:fldCharType="end"/>
        </w:r>
      </w:hyperlink>
    </w:p>
    <w:p w:rsidR="00727431" w:rsidP="005F37E7" w:rsidRDefault="00030EB1" w14:paraId="4BA721B3" w14:textId="7E836641">
      <w:pPr>
        <w:pStyle w:val="TOC3"/>
      </w:pPr>
      <w:r>
        <w:rPr>
          <w:rFonts w:eastAsia="Tahoma" w:cs="Tahoma"/>
          <w:u w:val="single"/>
        </w:rPr>
        <w:fldChar w:fldCharType="end"/>
      </w:r>
      <w:r w:rsidR="00F34A9B">
        <w:t xml:space="preserve"> </w:t>
      </w:r>
      <w:r w:rsidR="00727431">
        <w:br w:type="page"/>
      </w: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http://schemas.openxmlformats.org/drawingml/2006/main" xmlns:pic="http://schemas.openxmlformats.org/drawingml/2006/picture" xmlns:a14="http://schemas.microsoft.com/office/drawing/2010/main">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00CB64DD"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00CB64DD"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00CB64DD"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00CB64DD"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00CB64DD"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00CB64DD"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00CB64DD"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00CB64DD"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004071B4"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00CB64DD"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00CB64DD"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00CB64DD"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00CB64DD"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00CB64DD"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00CB64DD"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6003E338"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3207FA84" w14:textId="77777777">
            <w:r w:rsidRPr="009A4C41">
              <w:t>Ngày lập</w:t>
            </w:r>
          </w:p>
        </w:tc>
        <w:tc>
          <w:tcPr>
            <w:tcW w:w="3095" w:type="dxa"/>
          </w:tcPr>
          <w:p w:rsidRPr="009A4C41" w:rsidR="00727431" w:rsidP="00967197"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967197"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967197"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967197"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6003E338"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24A6F32F" w14:textId="3552FA4B">
            <w:r>
              <w:t>20/12/2019</w:t>
            </w:r>
          </w:p>
        </w:tc>
        <w:tc>
          <w:tcPr>
            <w:tcW w:w="3095" w:type="dxa"/>
          </w:tcPr>
          <w:p w:rsidRPr="009A4C41" w:rsidR="00727431" w:rsidP="00967197" w:rsidRDefault="6003E338" w14:paraId="33CC2B2A" w14:textId="31949EF5">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rsidRPr="009A4C41" w:rsidR="00727431" w:rsidP="6003E338" w:rsidRDefault="6003E338" w14:paraId="3AA0C2F9" w14:textId="20F64F13">
            <w:pPr>
              <w:cnfStyle w:val="000000000000" w:firstRow="0" w:lastRow="0" w:firstColumn="0" w:lastColumn="0" w:oddVBand="0" w:evenVBand="0" w:oddHBand="0" w:evenHBand="0" w:firstRowFirstColumn="0" w:firstRowLastColumn="0" w:lastRowFirstColumn="0" w:lastRowLastColumn="0"/>
            </w:pPr>
            <w:r>
              <w:t>0.5</w:t>
            </w:r>
          </w:p>
        </w:tc>
        <w:tc>
          <w:tcPr>
            <w:tcW w:w="1552" w:type="dxa"/>
          </w:tcPr>
          <w:p w:rsidRPr="009A4C41" w:rsidR="00727431" w:rsidP="00967197" w:rsidRDefault="6003E338" w14:paraId="4464A6B2" w14:textId="061A4EFA">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rsidRPr="009A4C41" w:rsidR="00727431" w:rsidP="00967197" w:rsidRDefault="6003E338" w14:paraId="645BC524" w14:textId="13F6C174">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30ADD793" w14:textId="7CEA9494">
            <w:r>
              <w:t>24/12/2019</w:t>
            </w:r>
          </w:p>
        </w:tc>
        <w:tc>
          <w:tcPr>
            <w:tcW w:w="3095" w:type="dxa"/>
          </w:tcPr>
          <w:p w:rsidRPr="009A4C41" w:rsidR="00727431" w:rsidP="00967197" w:rsidRDefault="6003E338" w14:paraId="1833F08E" w14:textId="7DAA04F0">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rsidRPr="009A4C41" w:rsidR="00727431" w:rsidP="6003E338" w:rsidRDefault="6003E338" w14:paraId="1BA03C5F" w14:textId="64F7A0C0">
            <w:pPr>
              <w:cnfStyle w:val="000000000000" w:firstRow="0" w:lastRow="0" w:firstColumn="0" w:lastColumn="0" w:oddVBand="0" w:evenVBand="0" w:oddHBand="0" w:evenHBand="0" w:firstRowFirstColumn="0" w:firstRowLastColumn="0" w:lastRowFirstColumn="0" w:lastRowLastColumn="0"/>
            </w:pPr>
            <w:r>
              <w:t>0.8</w:t>
            </w:r>
          </w:p>
        </w:tc>
        <w:tc>
          <w:tcPr>
            <w:tcW w:w="1552" w:type="dxa"/>
          </w:tcPr>
          <w:p w:rsidRPr="009A4C41" w:rsidR="00727431" w:rsidP="00967197" w:rsidRDefault="6003E338" w14:paraId="6D38D89C" w14:textId="5138F951">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rsidRPr="009A4C41" w:rsidR="00727431" w:rsidP="00967197" w:rsidRDefault="6003E338" w14:paraId="38DAB92E" w14:textId="05073D48">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6003E338" w:rsidRDefault="6003E338" w14:paraId="048D3D01" w14:textId="3459AAEE">
            <w:r>
              <w:t>01/01/2020</w:t>
            </w:r>
          </w:p>
        </w:tc>
        <w:tc>
          <w:tcPr>
            <w:tcW w:w="3095" w:type="dxa"/>
          </w:tcPr>
          <w:p w:rsidRPr="009A4C41" w:rsidR="00727431" w:rsidP="00967197" w:rsidRDefault="6003E338" w14:paraId="3969F235" w14:textId="2EB7E748">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rsidRPr="009A4C41" w:rsidR="00727431" w:rsidP="00967197" w:rsidRDefault="6003E338" w14:paraId="307DA07D" w14:textId="5181D5C9">
            <w:pPr>
              <w:cnfStyle w:val="000000000000" w:firstRow="0" w:lastRow="0" w:firstColumn="0" w:lastColumn="0" w:oddVBand="0" w:evenVBand="0" w:oddHBand="0" w:evenHBand="0" w:firstRowFirstColumn="0" w:firstRowLastColumn="0" w:lastRowFirstColumn="0" w:lastRowLastColumn="0"/>
            </w:pPr>
            <w:r>
              <w:t>1.0</w:t>
            </w:r>
          </w:p>
        </w:tc>
        <w:tc>
          <w:tcPr>
            <w:tcW w:w="1552" w:type="dxa"/>
          </w:tcPr>
          <w:p w:rsidRPr="009A4C41" w:rsidR="00727431" w:rsidP="00967197" w:rsidRDefault="6003E338" w14:paraId="5E82AEF4" w14:textId="6714E41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rsidRPr="009A4C41" w:rsidR="00727431" w:rsidP="00967197" w:rsidRDefault="6003E338" w14:paraId="567EB4C9" w14:textId="045A7736">
            <w:pPr>
              <w:cnfStyle w:val="000000000000" w:firstRow="0" w:lastRow="0" w:firstColumn="0" w:lastColumn="0" w:oddVBand="0" w:evenVBand="0" w:oddHBand="0" w:evenHBand="0" w:firstRowFirstColumn="0" w:firstRowLastColumn="0" w:lastRowFirstColumn="0" w:lastRowLastColumn="0"/>
            </w:pPr>
            <w:r>
              <w:t>Phạm Anh Đức</w:t>
            </w:r>
          </w:p>
        </w:tc>
      </w:tr>
      <w:tr w:rsidRPr="009A4C41" w:rsidR="009A4C41" w:rsidTr="6003E338"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1B0A74D2" w14:textId="77777777"/>
        </w:tc>
        <w:tc>
          <w:tcPr>
            <w:tcW w:w="3095" w:type="dxa"/>
          </w:tcPr>
          <w:p w:rsidRPr="009A4C41" w:rsidR="00727431" w:rsidP="00967197"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BC85D66" w14:textId="77777777"/>
        </w:tc>
        <w:tc>
          <w:tcPr>
            <w:tcW w:w="3095" w:type="dxa"/>
          </w:tcPr>
          <w:p w:rsidRPr="009A4C41" w:rsidR="00727431" w:rsidP="00967197"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0CB92779" w14:textId="77777777"/>
        </w:tc>
        <w:tc>
          <w:tcPr>
            <w:tcW w:w="3095" w:type="dxa"/>
          </w:tcPr>
          <w:p w:rsidRPr="009A4C41" w:rsidR="00727431" w:rsidP="00967197"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4738875" w14:textId="77777777"/>
        </w:tc>
        <w:tc>
          <w:tcPr>
            <w:tcW w:w="3095" w:type="dxa"/>
          </w:tcPr>
          <w:p w:rsidRPr="009A4C41" w:rsidR="00727431" w:rsidP="00967197"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5C65F1D" w14:textId="77777777"/>
        </w:tc>
        <w:tc>
          <w:tcPr>
            <w:tcW w:w="3095" w:type="dxa"/>
          </w:tcPr>
          <w:p w:rsidRPr="009A4C41" w:rsidR="00727431" w:rsidP="00967197"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4D1FC4E6" w14:textId="77777777"/>
        </w:tc>
        <w:tc>
          <w:tcPr>
            <w:tcW w:w="3095" w:type="dxa"/>
          </w:tcPr>
          <w:p w:rsidRPr="009A4C41" w:rsidR="00727431" w:rsidP="00967197"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6003E338"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967197" w:rsidRDefault="00727431" w14:paraId="282BBA95" w14:textId="77777777"/>
        </w:tc>
        <w:tc>
          <w:tcPr>
            <w:tcW w:w="3095" w:type="dxa"/>
          </w:tcPr>
          <w:p w:rsidRPr="009A4C41" w:rsidR="00727431" w:rsidP="00967197"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967197"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967197"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967197"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default" r:id="rId9"/>
          <w:footerReference w:type="default" r:id="rId10"/>
          <w:footerReference w:type="first" r:id="rId11"/>
          <w:footnotePr>
            <w:pos w:val="beneathText"/>
          </w:footnotePr>
          <w:pgSz w:w="11905" w:h="16837" w:orient="portrait"/>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8101637" w:id="0"/>
      <w:r>
        <w:lastRenderedPageBreak/>
        <w:t>Giới thiệu dự án</w:t>
      </w:r>
      <w:bookmarkEnd w:id="0"/>
    </w:p>
    <w:p w:rsidR="00587AEE" w:rsidP="009E2E20" w:rsidRDefault="6003E338" w14:paraId="1D0DE2F3" w14:textId="373C6A42">
      <w:pPr>
        <w:pStyle w:val="Heading2"/>
      </w:pPr>
      <w:bookmarkStart w:name="_Toc28101638" w:id="1"/>
      <w:r>
        <w:t>Mô tả dự án</w:t>
      </w:r>
      <w:bookmarkEnd w:id="1"/>
    </w:p>
    <w:p w:rsidR="14F76A8C" w:rsidP="14F76A8C" w:rsidRDefault="14F76A8C" w14:paraId="5AF23119" w14:textId="3D960838">
      <w:r w:rsidRPr="14F76A8C">
        <w:rPr>
          <w:rFonts w:ascii="Times New Roman" w:hAnsi="Times New Roman" w:eastAsia="Times New Roman" w:cs="Times New Roman"/>
          <w:color w:val="00000A"/>
          <w:sz w:val="24"/>
          <w:szCs w:val="24"/>
        </w:rPr>
        <w:t xml:space="preserve">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 Đồng thời cũng là nơi phát hành đáng tin cậy cho các tác giả và nhóm dịch của Việt Nam. </w:t>
      </w:r>
    </w:p>
    <w:p w:rsidR="14F76A8C" w:rsidP="14F76A8C" w:rsidRDefault="14F76A8C" w14:paraId="42F295CA" w14:textId="65BDC149">
      <w:r w:rsidRPr="14F76A8C">
        <w:rPr>
          <w:rFonts w:ascii="Times New Roman" w:hAnsi="Times New Roman" w:eastAsia="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rsidR="00BA730B" w:rsidP="00BA730B" w:rsidRDefault="6003E338" w14:paraId="292D8DFA" w14:textId="13904858">
      <w:pPr>
        <w:pStyle w:val="Heading2"/>
      </w:pPr>
      <w:bookmarkStart w:name="_Toc28101639" w:id="2"/>
      <w:r>
        <w:t>Công cụ quản lý</w:t>
      </w:r>
      <w:bookmarkEnd w:id="2"/>
    </w:p>
    <w:p w:rsidR="00C2490A" w:rsidP="00587AEE" w:rsidRDefault="14F76A8C" w14:paraId="7E6BB31E" w14:textId="44DD8F72">
      <w:r w:rsidRPr="14F76A8C">
        <w:rPr>
          <w:b/>
          <w:bCs/>
        </w:rPr>
        <w:t>Link Quản lý và phân chia công việc:</w:t>
      </w:r>
      <w:r>
        <w:t xml:space="preserve"> MS Planner </w:t>
      </w:r>
      <w:r w:rsidRPr="14F76A8C">
        <w:rPr>
          <w:color w:val="FF0000"/>
        </w:rPr>
        <w:t>(bắt buộc):</w:t>
      </w:r>
    </w:p>
    <w:p w:rsidR="14F76A8C" w:rsidP="14F76A8C" w:rsidRDefault="14F76A8C" w14:paraId="3A170FFB" w14:textId="41766553">
      <w:r w:rsidRPr="14F76A8C">
        <w:rPr>
          <w:rFonts w:eastAsia="Tahoma" w:cs="Tahoma"/>
          <w:sz w:val="22"/>
          <w:szCs w:val="22"/>
        </w:rPr>
        <w:t>https://tasks.office.com/husteduvn.onmicrosoft.com/fr-fr/Home/PlanViews/puoR9qO3oUis4j7O_TzUpskAEyUJ?Type=PlanLink&amp;Channel=Link&amp;CreatedTime=637126720973450000</w:t>
      </w:r>
    </w:p>
    <w:p w:rsidR="00D83F95" w:rsidP="14F76A8C" w:rsidRDefault="14F76A8C" w14:paraId="126A1A8F" w14:textId="57FEA91A">
      <w:r w:rsidRPr="14F76A8C">
        <w:rPr>
          <w:b/>
          <w:bCs/>
        </w:rPr>
        <w:t>Link Quản lý mã nguồn:</w:t>
      </w:r>
      <w:r>
        <w:t xml:space="preserve"> GitHub/GitLab </w:t>
      </w:r>
      <w:r w:rsidRPr="14F76A8C">
        <w:rPr>
          <w:color w:val="FF0000"/>
        </w:rPr>
        <w:t xml:space="preserve">(bắt buộc): </w:t>
      </w:r>
      <w:hyperlink r:id="rId12">
        <w:r w:rsidRPr="14F76A8C">
          <w:rPr>
            <w:rStyle w:val="Hyperlink"/>
            <w:rFonts w:eastAsia="Tahoma" w:cs="Tahoma"/>
            <w:sz w:val="22"/>
            <w:szCs w:val="22"/>
          </w:rPr>
          <w:t>https://github.com/ninjaRua070597/Bai_Tap_Lon_QTDA_IT4240</w:t>
        </w:r>
      </w:hyperlink>
    </w:p>
    <w:p w:rsidR="00BA61C8" w:rsidRDefault="00BA61C8" w14:paraId="22420DD7" w14:textId="0C45FA9A">
      <w:pPr>
        <w:widowControl/>
        <w:suppressAutoHyphens w:val="0"/>
        <w:spacing w:after="0" w:line="240" w:lineRule="auto"/>
        <w:jc w:val="left"/>
      </w:pPr>
      <w:r>
        <w:br w:type="page"/>
      </w:r>
    </w:p>
    <w:p w:rsidR="00A62F4F" w:rsidP="00A62F4F" w:rsidRDefault="6003E338" w14:paraId="5E1510E8" w14:textId="31011709">
      <w:pPr>
        <w:pStyle w:val="Heading1"/>
      </w:pPr>
      <w:bookmarkStart w:name="_Toc28101640" w:id="3"/>
      <w:r>
        <w:lastRenderedPageBreak/>
        <w:t>Các nhân sự tham gia dự án</w:t>
      </w:r>
      <w:bookmarkEnd w:id="3"/>
    </w:p>
    <w:p w:rsidR="00587AEE" w:rsidP="00587AEE" w:rsidRDefault="6003E338" w14:paraId="416F62C7" w14:textId="135CB092">
      <w:pPr>
        <w:pStyle w:val="Heading2"/>
      </w:pPr>
      <w:bookmarkStart w:name="_Toc28101641" w:id="4"/>
      <w:r>
        <w:t>Thông tin liên hệ phía khách hàng</w:t>
      </w:r>
      <w:bookmarkEnd w:id="4"/>
    </w:p>
    <w:p w:rsidR="14F76A8C" w:rsidP="14F76A8C" w:rsidRDefault="14F76A8C" w14:paraId="06EAC2D1" w14:textId="7363B237">
      <w:pPr>
        <w:rPr>
          <w:b/>
          <w:bCs/>
        </w:rPr>
      </w:pPr>
      <w:r w:rsidRPr="14F76A8C">
        <w:rPr>
          <w:b/>
          <w:bCs/>
        </w:rPr>
        <w:t>Ông Nguyễn Đức Tiến</w:t>
      </w:r>
    </w:p>
    <w:p w:rsidR="14F76A8C" w:rsidP="14F76A8C" w:rsidRDefault="14F76A8C" w14:paraId="11F8C4BE" w14:textId="6CA2417D">
      <w:pPr>
        <w:rPr>
          <w:i/>
          <w:iCs/>
        </w:rPr>
      </w:pPr>
      <w:r w:rsidRPr="14F76A8C">
        <w:rPr>
          <w:i/>
          <w:iCs/>
        </w:rPr>
        <w:t>Giám đốc Công ty TNHH TechLink Việt Nam</w:t>
      </w:r>
    </w:p>
    <w:p w:rsidR="14F76A8C" w:rsidP="14F76A8C" w:rsidRDefault="14F76A8C" w14:paraId="04E7E1FA" w14:textId="16178E17">
      <w:pPr>
        <w:rPr>
          <w:i/>
          <w:iCs/>
        </w:rPr>
      </w:pPr>
      <w:r w:rsidRPr="14F76A8C">
        <w:rPr>
          <w:i/>
          <w:iCs/>
        </w:rPr>
        <w:t>SĐT: 0123666888</w:t>
      </w:r>
    </w:p>
    <w:p w:rsidR="14F76A8C" w:rsidP="14F76A8C" w:rsidRDefault="14F76A8C" w14:paraId="1DC40388" w14:textId="0C24B429">
      <w:pPr>
        <w:rPr>
          <w:i/>
          <w:iCs/>
        </w:rPr>
      </w:pPr>
      <w:r w:rsidRPr="14F76A8C">
        <w:rPr>
          <w:i/>
          <w:iCs/>
        </w:rPr>
        <w:t>Email: tien.nd@techlink.com</w:t>
      </w:r>
    </w:p>
    <w:p w:rsidR="00587AEE" w:rsidP="00587AEE" w:rsidRDefault="6003E338" w14:paraId="0EE106C2" w14:textId="2BEB27FD">
      <w:pPr>
        <w:pStyle w:val="Heading2"/>
      </w:pPr>
      <w:bookmarkStart w:name="_Toc28101642" w:id="5"/>
      <w:r>
        <w:t>Thông tin liên hệ phía công ty</w:t>
      </w:r>
      <w:bookmarkEnd w:id="5"/>
    </w:p>
    <w:p w:rsidR="14F76A8C" w:rsidP="14F76A8C" w:rsidRDefault="14F76A8C" w14:paraId="4BD80461" w14:textId="5E0DC8AB">
      <w:pPr>
        <w:rPr>
          <w:b/>
          <w:bCs/>
        </w:rPr>
      </w:pPr>
      <w:r w:rsidRPr="14F76A8C">
        <w:rPr>
          <w:b/>
          <w:bCs/>
        </w:rPr>
        <w:t>Ông Phạm Anh Đức</w:t>
      </w:r>
    </w:p>
    <w:p w:rsidR="14F76A8C" w:rsidP="14F76A8C" w:rsidRDefault="14F76A8C" w14:paraId="6ADBB537" w14:textId="4D2F01E3">
      <w:pPr>
        <w:rPr>
          <w:i/>
          <w:iCs/>
        </w:rPr>
      </w:pPr>
      <w:r w:rsidRPr="14F76A8C">
        <w:rPr>
          <w:i/>
          <w:iCs/>
        </w:rPr>
        <w:t>Project Manager</w:t>
      </w:r>
    </w:p>
    <w:p w:rsidR="14F76A8C" w:rsidP="14F76A8C" w:rsidRDefault="14F76A8C" w14:paraId="10D6CF67" w14:textId="224359CF">
      <w:pPr>
        <w:rPr>
          <w:i/>
          <w:iCs/>
        </w:rPr>
      </w:pPr>
      <w:r w:rsidRPr="14F76A8C">
        <w:rPr>
          <w:i/>
          <w:iCs/>
        </w:rPr>
        <w:t>SĐT: 0456888666</w:t>
      </w:r>
    </w:p>
    <w:p w:rsidR="14F76A8C" w:rsidP="14F76A8C" w:rsidRDefault="14F76A8C" w14:paraId="0AE06061" w14:textId="38A84E61">
      <w:r>
        <w:t xml:space="preserve">Mail: </w:t>
      </w:r>
      <w:hyperlink r:id="rId13">
        <w:r w:rsidRPr="14F76A8C">
          <w:rPr>
            <w:rStyle w:val="Hyperlink"/>
          </w:rPr>
          <w:t>duc.pa@devtech.com</w:t>
        </w:r>
      </w:hyperlink>
    </w:p>
    <w:p w:rsidR="00BA61C8" w:rsidP="14F76A8C" w:rsidRDefault="00BA61C8" w14:paraId="2BD3A719" w14:textId="77777777"/>
    <w:p w:rsidR="14F76A8C" w:rsidP="14F76A8C" w:rsidRDefault="14F76A8C" w14:paraId="06BC35C4" w14:textId="69D5964B">
      <w:pPr>
        <w:rPr>
          <w:b/>
          <w:bCs/>
        </w:rPr>
      </w:pPr>
      <w:r w:rsidRPr="14F76A8C">
        <w:rPr>
          <w:b/>
          <w:bCs/>
        </w:rPr>
        <w:t>Bà Đàm Thị Thu Thảo</w:t>
      </w:r>
    </w:p>
    <w:p w:rsidR="14F76A8C" w:rsidP="14F76A8C" w:rsidRDefault="14F76A8C" w14:paraId="0F541F17" w14:textId="6742C938">
      <w:pPr>
        <w:rPr>
          <w:i/>
          <w:iCs/>
        </w:rPr>
      </w:pPr>
      <w:r w:rsidRPr="14F76A8C">
        <w:rPr>
          <w:i/>
          <w:iCs/>
        </w:rPr>
        <w:t>Phiên dịch viên tiếng Nhật</w:t>
      </w:r>
    </w:p>
    <w:p w:rsidR="14F76A8C" w:rsidP="14F76A8C" w:rsidRDefault="14F76A8C" w14:paraId="172C1BAA" w14:textId="27FD49DA">
      <w:pPr>
        <w:rPr>
          <w:i/>
          <w:iCs/>
        </w:rPr>
      </w:pPr>
      <w:r w:rsidRPr="14F76A8C">
        <w:rPr>
          <w:i/>
          <w:iCs/>
        </w:rPr>
        <w:t>SĐT: 0456123789</w:t>
      </w:r>
    </w:p>
    <w:p w:rsidR="14F76A8C" w:rsidP="14F76A8C" w:rsidRDefault="14F76A8C" w14:paraId="2C48CC45" w14:textId="65ED2B4E">
      <w:pPr>
        <w:rPr>
          <w:i/>
          <w:iCs/>
        </w:rPr>
      </w:pPr>
      <w:r w:rsidRPr="14F76A8C">
        <w:rPr>
          <w:i/>
          <w:iCs/>
        </w:rPr>
        <w:t xml:space="preserve">Mail: </w:t>
      </w:r>
      <w:hyperlink r:id="rId14">
        <w:r w:rsidRPr="14F76A8C">
          <w:rPr>
            <w:rStyle w:val="Hyperlink"/>
          </w:rPr>
          <w:t>thao.dt@devtech.com</w:t>
        </w:r>
      </w:hyperlink>
    </w:p>
    <w:p w:rsidR="00587AEE" w:rsidP="00587AEE" w:rsidRDefault="6003E338" w14:paraId="1E7F1130" w14:textId="3C0E60F1">
      <w:pPr>
        <w:pStyle w:val="Heading2"/>
      </w:pPr>
      <w:bookmarkStart w:name="_Toc28101643" w:id="6"/>
      <w:r>
        <w:t>Phân chia vai trò của thành viên dự án và khách hàng</w:t>
      </w:r>
      <w:bookmarkEnd w:id="6"/>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rsidTr="6003E338" w14:paraId="2F4BD9F6" w14:textId="77777777">
        <w:tc>
          <w:tcPr>
            <w:tcW w:w="1756" w:type="dxa"/>
          </w:tcPr>
          <w:p w:rsidR="14F76A8C" w:rsidP="14F76A8C" w:rsidRDefault="14F76A8C" w14:paraId="43EA3E6F" w14:textId="370C0EEE">
            <w:r>
              <w:t>Họ và tên</w:t>
            </w:r>
          </w:p>
        </w:tc>
        <w:tc>
          <w:tcPr>
            <w:tcW w:w="1756" w:type="dxa"/>
          </w:tcPr>
          <w:p w:rsidR="14F76A8C" w:rsidP="14F76A8C" w:rsidRDefault="14F76A8C" w14:paraId="479D4137" w14:textId="20174284">
            <w:r>
              <w:t>Vai trò</w:t>
            </w:r>
          </w:p>
        </w:tc>
        <w:tc>
          <w:tcPr>
            <w:tcW w:w="1756" w:type="dxa"/>
          </w:tcPr>
          <w:p w:rsidR="14F76A8C" w:rsidP="14F76A8C" w:rsidRDefault="14F76A8C" w14:paraId="4520F1C9" w14:textId="18080721">
            <w:r>
              <w:t>SĐT</w:t>
            </w:r>
          </w:p>
        </w:tc>
        <w:tc>
          <w:tcPr>
            <w:tcW w:w="1756" w:type="dxa"/>
          </w:tcPr>
          <w:p w:rsidR="14F76A8C" w:rsidP="14F76A8C" w:rsidRDefault="14F76A8C" w14:paraId="415D1CDC" w14:textId="5F42F54D">
            <w:r>
              <w:t>Mail</w:t>
            </w:r>
          </w:p>
        </w:tc>
        <w:tc>
          <w:tcPr>
            <w:tcW w:w="1756" w:type="dxa"/>
          </w:tcPr>
          <w:p w:rsidR="14F76A8C" w:rsidP="14F76A8C" w:rsidRDefault="14F76A8C" w14:paraId="5951CDF7" w14:textId="3FFC933D">
            <w:r>
              <w:t>Mô tả</w:t>
            </w:r>
          </w:p>
        </w:tc>
      </w:tr>
      <w:tr w:rsidR="14F76A8C" w:rsidTr="6003E338" w14:paraId="4943BF65" w14:textId="77777777">
        <w:tc>
          <w:tcPr>
            <w:tcW w:w="8780" w:type="dxa"/>
            <w:gridSpan w:val="5"/>
          </w:tcPr>
          <w:p w:rsidR="14F76A8C" w:rsidP="14F76A8C" w:rsidRDefault="14F76A8C" w14:paraId="5C05FF27" w14:textId="00844DEC">
            <w:pPr>
              <w:jc w:val="center"/>
            </w:pPr>
            <w:r>
              <w:t>Nhân sự dự án</w:t>
            </w:r>
          </w:p>
        </w:tc>
      </w:tr>
      <w:tr w:rsidR="14F76A8C" w:rsidTr="6003E338" w14:paraId="2BEC25A1" w14:textId="77777777">
        <w:tc>
          <w:tcPr>
            <w:tcW w:w="1756" w:type="dxa"/>
          </w:tcPr>
          <w:p w:rsidR="14F76A8C" w:rsidP="14F76A8C" w:rsidRDefault="14F76A8C" w14:paraId="3D43B46F" w14:textId="5AAC2801">
            <w:r>
              <w:t>Phạm Anh Đức</w:t>
            </w:r>
          </w:p>
        </w:tc>
        <w:tc>
          <w:tcPr>
            <w:tcW w:w="1756" w:type="dxa"/>
          </w:tcPr>
          <w:p w:rsidR="14F76A8C" w:rsidP="14F76A8C" w:rsidRDefault="14F76A8C" w14:paraId="6809AC29" w14:textId="5B32D734">
            <w:r>
              <w:t>Project Manager</w:t>
            </w:r>
          </w:p>
        </w:tc>
        <w:tc>
          <w:tcPr>
            <w:tcW w:w="1756" w:type="dxa"/>
          </w:tcPr>
          <w:p w:rsidR="14F76A8C" w:rsidP="14F76A8C" w:rsidRDefault="14F76A8C" w14:paraId="62983506" w14:textId="060D0A31">
            <w:r>
              <w:t>0456888666</w:t>
            </w:r>
          </w:p>
        </w:tc>
        <w:tc>
          <w:tcPr>
            <w:tcW w:w="1756" w:type="dxa"/>
          </w:tcPr>
          <w:p w:rsidR="14F76A8C" w:rsidP="14F76A8C" w:rsidRDefault="14F76A8C" w14:paraId="20458738" w14:textId="55C373A3">
            <w:r>
              <w:t>duc.pa@devtech.com</w:t>
            </w:r>
          </w:p>
        </w:tc>
        <w:tc>
          <w:tcPr>
            <w:tcW w:w="1756" w:type="dxa"/>
          </w:tcPr>
          <w:p w:rsidR="14F76A8C" w:rsidP="14F76A8C" w:rsidRDefault="14F76A8C" w14:paraId="7C99F055" w14:textId="3D83D9DF">
            <w:r>
              <w:t>Quản lý chung tiến độ, liên lạc khách hàng</w:t>
            </w:r>
          </w:p>
        </w:tc>
      </w:tr>
      <w:tr w:rsidR="14F76A8C" w:rsidTr="6003E338" w14:paraId="77358893" w14:textId="77777777">
        <w:tc>
          <w:tcPr>
            <w:tcW w:w="1756" w:type="dxa"/>
          </w:tcPr>
          <w:p w:rsidR="14F76A8C" w:rsidP="14F76A8C" w:rsidRDefault="14F76A8C" w14:paraId="7DF64124" w14:textId="746A1727">
            <w:r>
              <w:t>Thái Bá Tuân</w:t>
            </w:r>
          </w:p>
        </w:tc>
        <w:tc>
          <w:tcPr>
            <w:tcW w:w="1756" w:type="dxa"/>
          </w:tcPr>
          <w:p w:rsidR="14F76A8C" w:rsidP="14F76A8C" w:rsidRDefault="14F76A8C" w14:paraId="7FBEF9ED" w14:textId="3E1CB9C2">
            <w:r>
              <w:t>Dev Lead</w:t>
            </w:r>
          </w:p>
        </w:tc>
        <w:tc>
          <w:tcPr>
            <w:tcW w:w="1756" w:type="dxa"/>
          </w:tcPr>
          <w:p w:rsidR="14F76A8C" w:rsidP="14F76A8C" w:rsidRDefault="14F76A8C" w14:paraId="6E7E7AE2" w14:textId="105AB2CB">
            <w:r>
              <w:t>0321654987</w:t>
            </w:r>
          </w:p>
        </w:tc>
        <w:tc>
          <w:tcPr>
            <w:tcW w:w="1756" w:type="dxa"/>
          </w:tcPr>
          <w:p w:rsidR="14F76A8C" w:rsidP="14F76A8C" w:rsidRDefault="14F76A8C" w14:paraId="766BA6EC" w14:textId="42AF2916">
            <w:r>
              <w:t>tuan.tb@devtech.com</w:t>
            </w:r>
          </w:p>
        </w:tc>
        <w:tc>
          <w:tcPr>
            <w:tcW w:w="1756" w:type="dxa"/>
          </w:tcPr>
          <w:p w:rsidR="14F76A8C" w:rsidP="14F76A8C" w:rsidRDefault="14F76A8C" w14:paraId="6E129CEA" w14:textId="4D074E7D">
            <w:r>
              <w:t>Phát triển tính năng</w:t>
            </w:r>
          </w:p>
        </w:tc>
      </w:tr>
      <w:tr w:rsidR="14F76A8C" w:rsidTr="6003E338" w14:paraId="689D79C0" w14:textId="77777777">
        <w:tc>
          <w:tcPr>
            <w:tcW w:w="1756" w:type="dxa"/>
          </w:tcPr>
          <w:p w:rsidR="14F76A8C" w:rsidP="14F76A8C" w:rsidRDefault="14F76A8C" w14:paraId="7C3ED854" w14:textId="7FD41F26">
            <w:r>
              <w:t>Nguyễn Văn Lâm</w:t>
            </w:r>
          </w:p>
        </w:tc>
        <w:tc>
          <w:tcPr>
            <w:tcW w:w="1756" w:type="dxa"/>
          </w:tcPr>
          <w:p w:rsidR="14F76A8C" w:rsidP="14F76A8C" w:rsidRDefault="6003E338" w14:paraId="74A0E76D" w14:textId="32926FB0">
            <w:r>
              <w:t>QA Lead</w:t>
            </w:r>
          </w:p>
        </w:tc>
        <w:tc>
          <w:tcPr>
            <w:tcW w:w="1756" w:type="dxa"/>
          </w:tcPr>
          <w:p w:rsidR="14F76A8C" w:rsidP="14F76A8C" w:rsidRDefault="14F76A8C" w14:paraId="32E2EAB5" w14:textId="7B9979C2">
            <w:r>
              <w:t>0123456789</w:t>
            </w:r>
          </w:p>
        </w:tc>
        <w:tc>
          <w:tcPr>
            <w:tcW w:w="1756" w:type="dxa"/>
          </w:tcPr>
          <w:p w:rsidR="14F76A8C" w:rsidP="14F76A8C" w:rsidRDefault="14F76A8C" w14:paraId="071C228D" w14:textId="5E8E3F00">
            <w:r>
              <w:t>lam.nv@devtech.com</w:t>
            </w:r>
          </w:p>
        </w:tc>
        <w:tc>
          <w:tcPr>
            <w:tcW w:w="1756" w:type="dxa"/>
          </w:tcPr>
          <w:p w:rsidR="14F76A8C" w:rsidP="14F76A8C" w:rsidRDefault="14F76A8C" w14:paraId="7C0320D6" w14:textId="66BEF694">
            <w:r>
              <w:t>Kiểm thử</w:t>
            </w:r>
          </w:p>
        </w:tc>
      </w:tr>
      <w:tr w:rsidR="14F76A8C" w:rsidTr="6003E338" w14:paraId="4875453E" w14:textId="77777777">
        <w:tc>
          <w:tcPr>
            <w:tcW w:w="1756" w:type="dxa"/>
          </w:tcPr>
          <w:p w:rsidR="14F76A8C" w:rsidP="14F76A8C" w:rsidRDefault="14F76A8C" w14:paraId="03BE6AAC" w14:textId="743F2202">
            <w:r>
              <w:t>Đàm  Thị Thu Thảo</w:t>
            </w:r>
          </w:p>
        </w:tc>
        <w:tc>
          <w:tcPr>
            <w:tcW w:w="1756" w:type="dxa"/>
          </w:tcPr>
          <w:p w:rsidR="14F76A8C" w:rsidP="14F76A8C" w:rsidRDefault="14F76A8C" w14:paraId="1CE5990C" w14:textId="64634DF5">
            <w:r>
              <w:t>Phiên dịch</w:t>
            </w:r>
          </w:p>
        </w:tc>
        <w:tc>
          <w:tcPr>
            <w:tcW w:w="1756" w:type="dxa"/>
          </w:tcPr>
          <w:p w:rsidR="14F76A8C" w:rsidP="14F76A8C" w:rsidRDefault="14F76A8C" w14:paraId="7A8A7A93" w14:textId="06E278A5">
            <w:r>
              <w:t>0456123789</w:t>
            </w:r>
          </w:p>
        </w:tc>
        <w:tc>
          <w:tcPr>
            <w:tcW w:w="1756" w:type="dxa"/>
          </w:tcPr>
          <w:p w:rsidR="14F76A8C" w:rsidP="14F76A8C" w:rsidRDefault="14F76A8C" w14:paraId="54A914F0" w14:textId="49C52041">
            <w:r>
              <w:t>thao.dt@devtech.com</w:t>
            </w:r>
          </w:p>
        </w:tc>
        <w:tc>
          <w:tcPr>
            <w:tcW w:w="1756" w:type="dxa"/>
          </w:tcPr>
          <w:p w:rsidR="14F76A8C" w:rsidP="14F76A8C" w:rsidRDefault="14F76A8C" w14:paraId="18568AA3" w14:textId="6EB39D1E">
            <w:r>
              <w:t>Phiên dịch và liên lạc</w:t>
            </w:r>
          </w:p>
        </w:tc>
      </w:tr>
      <w:tr w:rsidR="14F76A8C" w:rsidTr="6003E338" w14:paraId="1F2B696B" w14:textId="77777777">
        <w:tc>
          <w:tcPr>
            <w:tcW w:w="8780" w:type="dxa"/>
            <w:gridSpan w:val="5"/>
          </w:tcPr>
          <w:p w:rsidR="14F76A8C" w:rsidP="14F76A8C" w:rsidRDefault="14F76A8C" w14:paraId="0123F5B2" w14:textId="5C91EBFC">
            <w:pPr>
              <w:jc w:val="center"/>
            </w:pPr>
            <w:r>
              <w:t>Khách hàng</w:t>
            </w:r>
          </w:p>
        </w:tc>
      </w:tr>
      <w:tr w:rsidR="14F76A8C" w:rsidTr="6003E338" w14:paraId="6621B291" w14:textId="77777777">
        <w:tc>
          <w:tcPr>
            <w:tcW w:w="1756" w:type="dxa"/>
          </w:tcPr>
          <w:p w:rsidR="14F76A8C" w:rsidP="14F76A8C" w:rsidRDefault="14F76A8C" w14:paraId="61FD7C9B" w14:textId="5C5C9643">
            <w:r>
              <w:t>Nguyễn Đức Tiến</w:t>
            </w:r>
          </w:p>
        </w:tc>
        <w:tc>
          <w:tcPr>
            <w:tcW w:w="1756" w:type="dxa"/>
          </w:tcPr>
          <w:p w:rsidR="14F76A8C" w:rsidP="14F76A8C" w:rsidRDefault="14F76A8C" w14:paraId="24EDC0B8" w14:textId="3702DA06">
            <w:r>
              <w:t>Giám đốc</w:t>
            </w:r>
          </w:p>
        </w:tc>
        <w:tc>
          <w:tcPr>
            <w:tcW w:w="1756" w:type="dxa"/>
          </w:tcPr>
          <w:p w:rsidR="14F76A8C" w:rsidP="14F76A8C" w:rsidRDefault="14F76A8C" w14:paraId="1A516075" w14:textId="235B2987">
            <w:pPr>
              <w:rPr>
                <w:i/>
                <w:iCs/>
              </w:rPr>
            </w:pPr>
            <w:r w:rsidRPr="14F76A8C">
              <w:rPr>
                <w:i/>
                <w:iCs/>
              </w:rPr>
              <w:t>0123666888</w:t>
            </w:r>
          </w:p>
        </w:tc>
        <w:tc>
          <w:tcPr>
            <w:tcW w:w="1756" w:type="dxa"/>
          </w:tcPr>
          <w:p w:rsidR="14F76A8C" w:rsidP="14F76A8C" w:rsidRDefault="14F76A8C" w14:paraId="77C6533D" w14:textId="1D2BF652">
            <w:pPr>
              <w:rPr>
                <w:i/>
                <w:iCs/>
              </w:rPr>
            </w:pPr>
            <w:r w:rsidRPr="14F76A8C">
              <w:rPr>
                <w:i/>
                <w:iCs/>
              </w:rPr>
              <w:t>tien.nd@techlink.com</w:t>
            </w:r>
          </w:p>
        </w:tc>
        <w:tc>
          <w:tcPr>
            <w:tcW w:w="1756" w:type="dxa"/>
          </w:tcPr>
          <w:p w:rsidR="14F76A8C" w:rsidP="14F76A8C" w:rsidRDefault="14F76A8C" w14:paraId="15F81976" w14:textId="7572458D">
            <w:r>
              <w:t>Quản lý chung</w:t>
            </w:r>
          </w:p>
        </w:tc>
      </w:tr>
      <w:tr w:rsidR="14F76A8C" w:rsidTr="6003E338" w14:paraId="3FB41D32" w14:textId="77777777">
        <w:tc>
          <w:tcPr>
            <w:tcW w:w="1756" w:type="dxa"/>
          </w:tcPr>
          <w:p w:rsidR="14F76A8C" w:rsidP="14F76A8C" w:rsidRDefault="14F76A8C" w14:paraId="0974A4D7" w14:textId="3C2E7AE0">
            <w:r>
              <w:t>Nguyễn Văn B</w:t>
            </w:r>
          </w:p>
        </w:tc>
        <w:tc>
          <w:tcPr>
            <w:tcW w:w="1756" w:type="dxa"/>
          </w:tcPr>
          <w:p w:rsidR="14F76A8C" w:rsidP="14F76A8C" w:rsidRDefault="14F76A8C" w14:paraId="52328F7B" w14:textId="5110A205">
            <w:r>
              <w:t>Trưởng phòng kỹ thuật</w:t>
            </w:r>
          </w:p>
        </w:tc>
        <w:tc>
          <w:tcPr>
            <w:tcW w:w="1756" w:type="dxa"/>
          </w:tcPr>
          <w:p w:rsidR="14F76A8C" w:rsidP="14F76A8C" w:rsidRDefault="14F76A8C" w14:paraId="7C869F58" w14:textId="02535D17"/>
        </w:tc>
        <w:tc>
          <w:tcPr>
            <w:tcW w:w="1756" w:type="dxa"/>
          </w:tcPr>
          <w:p w:rsidR="14F76A8C" w:rsidP="14F76A8C" w:rsidRDefault="14F76A8C" w14:paraId="191CFF25" w14:textId="736327D4">
            <w:r>
              <w:t>b.nv@techlink.com</w:t>
            </w:r>
          </w:p>
        </w:tc>
        <w:tc>
          <w:tcPr>
            <w:tcW w:w="1756" w:type="dxa"/>
          </w:tcPr>
          <w:p w:rsidR="14F76A8C" w:rsidP="14F76A8C" w:rsidRDefault="14F76A8C" w14:paraId="6D74C164" w14:textId="2860E579">
            <w:r>
              <w:t>Trao đổi và feedback về mặt kỹ thuật</w:t>
            </w:r>
          </w:p>
        </w:tc>
      </w:tr>
      <w:tr w:rsidR="14F76A8C" w:rsidTr="6003E338" w14:paraId="09F8A1AE" w14:textId="77777777">
        <w:tc>
          <w:tcPr>
            <w:tcW w:w="1756" w:type="dxa"/>
          </w:tcPr>
          <w:p w:rsidR="14F76A8C" w:rsidP="14F76A8C" w:rsidRDefault="14F76A8C" w14:paraId="5F567118" w14:textId="66B82E8F">
            <w:r>
              <w:t>Phạm Thị C</w:t>
            </w:r>
          </w:p>
        </w:tc>
        <w:tc>
          <w:tcPr>
            <w:tcW w:w="1756" w:type="dxa"/>
          </w:tcPr>
          <w:p w:rsidR="14F76A8C" w:rsidP="14F76A8C" w:rsidRDefault="14F76A8C" w14:paraId="2473B8C9" w14:textId="33AECAD7">
            <w:r>
              <w:t>Trưởng phòng Tài chính</w:t>
            </w:r>
          </w:p>
        </w:tc>
        <w:tc>
          <w:tcPr>
            <w:tcW w:w="1756" w:type="dxa"/>
          </w:tcPr>
          <w:p w:rsidR="14F76A8C" w:rsidP="14F76A8C" w:rsidRDefault="14F76A8C" w14:paraId="55C18DA9" w14:textId="6DB49D6C"/>
        </w:tc>
        <w:tc>
          <w:tcPr>
            <w:tcW w:w="1756" w:type="dxa"/>
          </w:tcPr>
          <w:p w:rsidR="14F76A8C" w:rsidP="14F76A8C" w:rsidRDefault="14F76A8C" w14:paraId="06984006" w14:textId="7314AD0B">
            <w:r>
              <w:t>c.pt@techlink.com</w:t>
            </w:r>
          </w:p>
        </w:tc>
        <w:tc>
          <w:tcPr>
            <w:tcW w:w="1756" w:type="dxa"/>
          </w:tcPr>
          <w:p w:rsidR="14F76A8C" w:rsidP="14F76A8C" w:rsidRDefault="14F76A8C" w14:paraId="25FF6AA0" w14:textId="28CE6F82">
            <w:r>
              <w:t xml:space="preserve">Trao đổi về mặt tài chính và tiến </w:t>
            </w:r>
            <w:r>
              <w:lastRenderedPageBreak/>
              <w:t>độ</w:t>
            </w:r>
          </w:p>
        </w:tc>
      </w:tr>
    </w:tbl>
    <w:p w:rsidR="00BA61C8" w:rsidP="14F76A8C" w:rsidRDefault="00BA61C8" w14:paraId="0C81500B" w14:textId="7B8ECDD4"/>
    <w:p w:rsidR="00BA61C8" w:rsidRDefault="00BA61C8" w14:paraId="307B348E" w14:textId="77777777">
      <w:pPr>
        <w:widowControl/>
        <w:suppressAutoHyphens w:val="0"/>
        <w:spacing w:after="0" w:line="240" w:lineRule="auto"/>
        <w:jc w:val="left"/>
      </w:pPr>
      <w:r>
        <w:br w:type="page"/>
      </w:r>
    </w:p>
    <w:p w:rsidR="00F16A81" w:rsidP="00F16A81" w:rsidRDefault="00F16A81" w14:paraId="19223475" w14:textId="1F7601BD">
      <w:pPr>
        <w:pStyle w:val="Heading1"/>
      </w:pPr>
      <w:bookmarkStart w:name="_Toc28101644" w:id="7"/>
      <w:r>
        <w:lastRenderedPageBreak/>
        <w:t>Khảo sát dự án</w:t>
      </w:r>
      <w:bookmarkEnd w:id="7"/>
    </w:p>
    <w:p w:rsidR="14F76A8C" w:rsidP="14F76A8C" w:rsidRDefault="6003E338" w14:paraId="70FAF808" w14:textId="7C5C3EA1">
      <w:pPr>
        <w:pStyle w:val="Heading2"/>
      </w:pPr>
      <w:bookmarkStart w:name="_Toc28101645" w:id="8"/>
      <w:r>
        <w:t>Yêu cầu khách hàng</w:t>
      </w:r>
      <w:bookmarkEnd w:id="8"/>
    </w:p>
    <w:p w:rsidR="14F76A8C" w:rsidP="14F76A8C" w:rsidRDefault="6003E338" w14:paraId="2488E7EB" w14:textId="7199D041">
      <w:r w:rsidRPr="6003E338">
        <w:rPr>
          <w:rFonts w:ascii="Times New Roman" w:hAnsi="Times New Roman" w:eastAsia="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rsidR="6003E338" w:rsidP="6003E338" w:rsidRDefault="6003E338" w14:paraId="47B1FC08" w14:textId="3CEEF508">
      <w:r w:rsidRPr="6003E338">
        <w:rPr>
          <w:rFonts w:ascii="Times New Roman" w:hAnsi="Times New Roman" w:eastAsia="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rsidR="00947316" w:rsidP="00A9178E" w:rsidRDefault="6003E338" w14:paraId="0D2D6649" w14:textId="21550C50">
      <w:pPr>
        <w:pStyle w:val="Heading2"/>
      </w:pPr>
      <w:bookmarkStart w:name="_Toc28101646" w:id="9"/>
      <w:r>
        <w:t>Mô hình hoạt động hiện thời – nghiệp vụ</w:t>
      </w:r>
      <w:bookmarkEnd w:id="9"/>
    </w:p>
    <w:p w:rsidR="6003E338" w:rsidP="6003E338" w:rsidRDefault="6003E338" w14:paraId="201B9EE7" w14:textId="2CE2124B">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rsidR="00947316" w:rsidP="00A9178E" w:rsidRDefault="6003E338" w14:paraId="7188314F" w14:textId="5F5919F3">
      <w:pPr>
        <w:pStyle w:val="Heading2"/>
      </w:pPr>
      <w:bookmarkStart w:name="_Toc28101647" w:id="10"/>
      <w:r>
        <w:t>Mô hình hoạt động dự kiến sau khi áp dụng sản phẩm mới</w:t>
      </w:r>
      <w:bookmarkEnd w:id="10"/>
    </w:p>
    <w:p w:rsidR="6003E338" w:rsidP="6003E338" w:rsidRDefault="6003E338" w14:paraId="652F8919" w14:textId="16CF30AF">
      <w:pPr>
        <w:rPr>
          <w:rFonts w:ascii="Times New Roman" w:hAnsi="Times New Roman" w:eastAsia="Times New Roman" w:cs="Times New Roman"/>
          <w:color w:val="00000A"/>
          <w:sz w:val="24"/>
          <w:szCs w:val="24"/>
        </w:rPr>
      </w:pPr>
      <w:r w:rsidRPr="6003E338">
        <w:rPr>
          <w:rFonts w:ascii="Times New Roman" w:hAnsi="Times New Roman" w:eastAsia="Times New Roman" w:cs="Times New Roman"/>
          <w:color w:val="00000A"/>
          <w:sz w:val="24"/>
          <w:szCs w:val="24"/>
        </w:rPr>
        <w:t>Sau khi project hoàn thành bên phái khách hàng có thể phát triển kinh doanh song song  theo cả hai hình thức kinh doanh: kinh doanh truyền thống và cung cấp các dịch vụ trực tuyến.</w:t>
      </w:r>
    </w:p>
    <w:p w:rsidR="6003E338" w:rsidP="63FE3DAC" w:rsidRDefault="6003E338" w14:paraId="22540013" w14:textId="7502D42D">
      <w:pPr>
        <w:jc w:val="both"/>
        <w:rPr>
          <w:rFonts w:ascii="Times New Roman" w:hAnsi="Times New Roman" w:eastAsia="Times New Roman" w:cs="Times New Roman"/>
          <w:color w:val="00000A"/>
          <w:sz w:val="24"/>
          <w:szCs w:val="24"/>
        </w:rPr>
      </w:pPr>
      <w:proofErr w:type="spellStart"/>
      <w:r w:rsidRPr="63FE3DAC" w:rsidR="63FE3DAC">
        <w:rPr>
          <w:rFonts w:ascii="Times New Roman" w:hAnsi="Times New Roman" w:eastAsia="Times New Roman" w:cs="Times New Roman"/>
          <w:color w:val="00000A"/>
          <w:sz w:val="24"/>
          <w:szCs w:val="24"/>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hoạt</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động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theo</w:t>
      </w:r>
      <w:proofErr w:type="spellEnd"/>
      <w:r w:rsidRPr="63FE3DAC" w:rsidR="63FE3DAC">
        <w:rPr>
          <w:rFonts w:ascii="Times New Roman" w:hAnsi="Times New Roman" w:eastAsia="Times New Roman" w:cs="Times New Roman"/>
          <w:color w:val="00000A"/>
          <w:sz w:val="24"/>
          <w:szCs w:val="24"/>
          <w:lang w:eastAsia="hi-IN" w:bidi="hi-IN"/>
        </w:rPr>
        <w:t xml:space="preserve"> m</w:t>
      </w:r>
      <w:hyperlink r:id="Rf2c746bb45fd4cc2">
        <w:r w:rsidRPr="63FE3DAC" w:rsidR="63FE3DAC">
          <w:rPr>
            <w:rFonts w:ascii="Times New Roman" w:hAnsi="Times New Roman" w:eastAsia="Times New Roman" w:cs="Times New Roman"/>
            <w:color w:val="00000A"/>
            <w:sz w:val="24"/>
            <w:szCs w:val="24"/>
            <w:lang w:eastAsia="hi-IN" w:bidi="hi-IN"/>
          </w:rPr>
          <w:t>ô hình client - server</w:t>
        </w:r>
      </w:hyperlink>
      <w:r w:rsidRPr="63FE3DAC" w:rsidR="63FE3DAC">
        <w:rPr>
          <w:rFonts w:ascii="Times New Roman" w:hAnsi="Times New Roman" w:eastAsia="Times New Roman" w:cs="Times New Roman"/>
          <w:color w:val="00000A"/>
          <w:sz w:val="24"/>
          <w:szCs w:val="24"/>
          <w:lang w:eastAsia="hi-IN" w:bidi="hi-IN"/>
        </w:rPr>
        <w:t xml:space="preserve"> hay </w:t>
      </w:r>
      <w:proofErr w:type="spellStart"/>
      <w:r w:rsidRPr="63FE3DAC" w:rsidR="63FE3DAC">
        <w:rPr>
          <w:rFonts w:ascii="Times New Roman" w:hAnsi="Times New Roman" w:eastAsia="Times New Roman" w:cs="Times New Roman"/>
          <w:color w:val="00000A"/>
          <w:sz w:val="24"/>
          <w:szCs w:val="24"/>
          <w:lang w:eastAsia="hi-IN" w:bidi="hi-IN"/>
        </w:rPr>
        <w:t>còn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gọi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mô</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hình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khách</w:t>
      </w:r>
      <w:proofErr w:type="spellEnd"/>
      <w:r w:rsidRPr="63FE3DAC" w:rsidR="63FE3DAC">
        <w:rPr>
          <w:rFonts w:ascii="Times New Roman" w:hAnsi="Times New Roman" w:eastAsia="Times New Roman" w:cs="Times New Roman"/>
          <w:color w:val="00000A"/>
          <w:sz w:val="24"/>
          <w:szCs w:val="24"/>
          <w:lang w:eastAsia="hi-IN" w:bidi="hi-IN"/>
        </w:rPr>
        <w:t xml:space="preserve"> –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liệu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được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lưu</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trữ</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tại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chức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năng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của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hệ</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thống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là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tương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và</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với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sự</w:t>
      </w:r>
      <w:proofErr w:type="spellEnd"/>
      <w:r w:rsidRPr="63FE3DAC" w:rsidR="63FE3DAC">
        <w:rPr>
          <w:rFonts w:ascii="Times New Roman" w:hAnsi="Times New Roman" w:eastAsia="Times New Roman" w:cs="Times New Roman"/>
          <w:color w:val="00000A"/>
          <w:sz w:val="24"/>
          <w:szCs w:val="24"/>
          <w:lang w:eastAsia="hi-IN" w:bidi="hi-IN"/>
        </w:rPr>
        <w:t xml:space="preserve"> chia </w:t>
      </w:r>
      <w:proofErr w:type="spellStart"/>
      <w:r w:rsidRPr="63FE3DAC" w:rsidR="63FE3DAC">
        <w:rPr>
          <w:rFonts w:ascii="Times New Roman" w:hAnsi="Times New Roman" w:eastAsia="Times New Roman" w:cs="Times New Roman"/>
          <w:color w:val="00000A"/>
          <w:sz w:val="24"/>
          <w:szCs w:val="24"/>
          <w:lang w:eastAsia="hi-IN" w:bidi="hi-IN"/>
        </w:rPr>
        <w:t>sẻ</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tài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nguyên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giữa</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cả</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hai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bên</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Người</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dùng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sử</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dụng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các</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dịch</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vụ</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do</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máy</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chủ</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cung</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cấp</w:t>
      </w:r>
      <w:proofErr w:type="spellEnd"/>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thông</w:t>
      </w:r>
      <w:proofErr w:type="spellEnd"/>
      <w:r w:rsidRPr="63FE3DAC" w:rsidR="63FE3DAC">
        <w:rPr>
          <w:rFonts w:ascii="Times New Roman" w:hAnsi="Times New Roman" w:eastAsia="Times New Roman" w:cs="Times New Roman"/>
          <w:color w:val="00000A"/>
          <w:sz w:val="24"/>
          <w:szCs w:val="24"/>
          <w:lang w:eastAsia="hi-IN" w:bidi="hi-IN"/>
        </w:rPr>
        <w:t xml:space="preserve"> qua</w:t>
      </w:r>
      <w:r w:rsidRPr="63FE3DAC" w:rsidR="63FE3DAC">
        <w:rPr>
          <w:rFonts w:ascii="Times New Roman" w:hAnsi="Times New Roman" w:eastAsia="Times New Roman" w:cs="Times New Roman"/>
          <w:color w:val="00000A"/>
          <w:sz w:val="24"/>
          <w:szCs w:val="24"/>
          <w:lang w:eastAsia="hi-IN" w:bidi="hi-IN"/>
        </w:rPr>
        <w:t xml:space="preserve"> </w:t>
      </w:r>
      <w:proofErr w:type="spellStart"/>
      <w:r w:rsidRPr="63FE3DAC" w:rsidR="63FE3DAC">
        <w:rPr>
          <w:rFonts w:ascii="Times New Roman" w:hAnsi="Times New Roman" w:eastAsia="Times New Roman" w:cs="Times New Roman"/>
          <w:color w:val="00000A"/>
          <w:sz w:val="24"/>
          <w:szCs w:val="24"/>
          <w:lang w:eastAsia="hi-IN" w:bidi="hi-IN"/>
        </w:rPr>
        <w:t>mạng</w:t>
      </w:r>
      <w:proofErr w:type="spellEnd"/>
      <w:r w:rsidRPr="63FE3DAC" w:rsidR="63FE3DAC">
        <w:rPr>
          <w:rFonts w:ascii="Times New Roman" w:hAnsi="Times New Roman" w:eastAsia="Times New Roman" w:cs="Times New Roman"/>
          <w:color w:val="00000A"/>
          <w:sz w:val="24"/>
          <w:szCs w:val="24"/>
          <w:lang w:eastAsia="hi-IN" w:bidi="hi-IN"/>
        </w:rPr>
        <w:t xml:space="preserve"> </w:t>
      </w:r>
      <w:r w:rsidRPr="63FE3DAC" w:rsidR="63FE3DAC">
        <w:rPr>
          <w:rFonts w:ascii="Times New Roman" w:hAnsi="Times New Roman" w:eastAsia="Times New Roman" w:cs="Times New Roman"/>
          <w:color w:val="00000A"/>
          <w:sz w:val="24"/>
          <w:szCs w:val="24"/>
          <w:lang w:eastAsia="hi-IN" w:bidi="hi-IN"/>
        </w:rPr>
        <w:t xml:space="preserve">internet.         </w:t>
      </w:r>
    </w:p>
    <w:p w:rsidR="6003E338" w:rsidP="63FE3DAC" w:rsidRDefault="6003E338" w14:paraId="7F5FF337" w14:textId="4199D10D">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lang w:eastAsia="hi-IN" w:bidi="hi-IN"/>
        </w:rPr>
        <w:t xml:space="preserve">                                                              </w:t>
      </w:r>
      <w:r>
        <w:drawing>
          <wp:inline wp14:editId="06D04739" wp14:anchorId="011C22AA">
            <wp:extent cx="4572000" cy="2609850"/>
            <wp:effectExtent l="0" t="0" r="0" b="0"/>
            <wp:docPr id="74270649" name="Picture 590220334" title=""/>
            <wp:cNvGraphicFramePr>
              <a:graphicFrameLocks noChangeAspect="1"/>
            </wp:cNvGraphicFramePr>
            <a:graphic>
              <a:graphicData uri="http://schemas.openxmlformats.org/drawingml/2006/picture">
                <pic:pic>
                  <pic:nvPicPr>
                    <pic:cNvPr id="0" name="Picture 590220334"/>
                    <pic:cNvPicPr/>
                  </pic:nvPicPr>
                  <pic:blipFill>
                    <a:blip r:embed="R9e62cd8be5664c1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09850"/>
                    </a:xfrm>
                    <a:prstGeom prst="rect">
                      <a:avLst/>
                    </a:prstGeom>
                  </pic:spPr>
                </pic:pic>
              </a:graphicData>
            </a:graphic>
          </wp:inline>
        </w:drawing>
      </w:r>
    </w:p>
    <w:p w:rsidR="6003E338" w:rsidP="63FE3DAC" w:rsidRDefault="6003E338" w14:paraId="5616CF8D" w14:textId="407C0493">
      <w:pPr>
        <w:jc w:val="center"/>
        <w:rPr>
          <w:rFonts w:ascii="Times New Roman" w:hAnsi="Times New Roman" w:eastAsia="Times New Roman" w:cs="Times New Roman"/>
          <w:color w:val="00000A"/>
          <w:sz w:val="24"/>
          <w:szCs w:val="24"/>
        </w:rPr>
      </w:pPr>
      <w:r w:rsidRPr="63FE3DAC" w:rsidR="63FE3DAC">
        <w:rPr>
          <w:rFonts w:ascii="Times New Roman" w:hAnsi="Times New Roman" w:eastAsia="Times New Roman" w:cs="Times New Roman"/>
          <w:color w:val="00000A"/>
          <w:sz w:val="24"/>
          <w:szCs w:val="24"/>
        </w:rPr>
        <w:t>Hình</w:t>
      </w:r>
      <w:r w:rsidRPr="63FE3DAC" w:rsidR="63FE3DAC">
        <w:rPr>
          <w:rFonts w:ascii="Times New Roman" w:hAnsi="Times New Roman" w:eastAsia="Times New Roman" w:cs="Times New Roman"/>
          <w:color w:val="00000A"/>
          <w:sz w:val="24"/>
          <w:szCs w:val="24"/>
        </w:rPr>
        <w:t xml:space="preserve"> 1</w:t>
      </w:r>
      <w:r w:rsidRPr="63FE3DAC" w:rsidR="63FE3DAC">
        <w:rPr>
          <w:rFonts w:ascii="Times New Roman" w:hAnsi="Times New Roman" w:eastAsia="Times New Roman" w:cs="Times New Roman"/>
          <w:color w:val="00000A"/>
          <w:sz w:val="24"/>
          <w:szCs w:val="24"/>
        </w:rPr>
        <w:t xml:space="preserve"> : </w:t>
      </w:r>
      <w:proofErr w:type="spellStart"/>
      <w:r w:rsidRPr="63FE3DAC" w:rsidR="63FE3DAC">
        <w:rPr>
          <w:rFonts w:ascii="Times New Roman" w:hAnsi="Times New Roman" w:eastAsia="Times New Roman" w:cs="Times New Roman"/>
          <w:color w:val="00000A"/>
          <w:sz w:val="24"/>
          <w:szCs w:val="24"/>
        </w:rPr>
        <w:t>Mô</w:t>
      </w:r>
      <w:proofErr w:type="spellEnd"/>
      <w:r w:rsidRPr="63FE3DAC" w:rsidR="63FE3DAC">
        <w:rPr>
          <w:rFonts w:ascii="Times New Roman" w:hAnsi="Times New Roman" w:eastAsia="Times New Roman" w:cs="Times New Roman"/>
          <w:color w:val="00000A"/>
          <w:sz w:val="24"/>
          <w:szCs w:val="24"/>
        </w:rPr>
        <w:t xml:space="preserve"> </w:t>
      </w:r>
      <w:proofErr w:type="spellStart"/>
      <w:r w:rsidRPr="63FE3DAC" w:rsidR="63FE3DAC">
        <w:rPr>
          <w:rFonts w:ascii="Times New Roman" w:hAnsi="Times New Roman" w:eastAsia="Times New Roman" w:cs="Times New Roman"/>
          <w:color w:val="00000A"/>
          <w:sz w:val="24"/>
          <w:szCs w:val="24"/>
        </w:rPr>
        <w:t>hình</w:t>
      </w:r>
      <w:proofErr w:type="spellEnd"/>
      <w:r w:rsidRPr="63FE3DAC" w:rsidR="63FE3DAC">
        <w:rPr>
          <w:rFonts w:ascii="Times New Roman" w:hAnsi="Times New Roman" w:eastAsia="Times New Roman" w:cs="Times New Roman"/>
          <w:color w:val="00000A"/>
          <w:sz w:val="24"/>
          <w:szCs w:val="24"/>
        </w:rPr>
        <w:t xml:space="preserve"> client - server</w:t>
      </w:r>
    </w:p>
    <w:p w:rsidR="6003E338" w:rsidP="6003E338" w:rsidRDefault="6003E338" w14:paraId="577464E6" w14:textId="3329802A"/>
    <w:p w:rsidR="14F76A8C" w:rsidP="14F76A8C" w:rsidRDefault="6003E338" w14:paraId="66891E7D" w14:textId="158860E1">
      <w:pPr>
        <w:pStyle w:val="Heading2"/>
      </w:pPr>
      <w:bookmarkStart w:name="_Toc28101648" w:id="11"/>
      <w:r>
        <w:t>Phạm vi dự án</w:t>
      </w:r>
      <w:bookmarkEnd w:id="11"/>
    </w:p>
    <w:p w:rsidR="14F76A8C" w:rsidP="1E14686C" w:rsidRDefault="6003E338" w14:paraId="578C363F" w14:textId="280B89F3">
      <w:pPr>
        <w:rPr>
          <w:rFonts w:ascii="Times New Roman" w:hAnsi="Times New Roman" w:eastAsia="Times New Roman" w:cs="Times New Roman"/>
        </w:rPr>
      </w:pPr>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Phạm</w:t>
      </w:r>
      <w:proofErr w:type="spellEnd"/>
      <w:r w:rsidRPr="1E14686C" w:rsidR="1E14686C">
        <w:rPr>
          <w:rFonts w:ascii="Times New Roman" w:hAnsi="Times New Roman" w:eastAsia="Times New Roman" w:cs="Times New Roman"/>
        </w:rPr>
        <w:t xml:space="preserve"> vi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theo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phía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chỉ</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miễn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dùng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kết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thanh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toán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trực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tuyến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chức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tạo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khoản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nhân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đọc</w:t>
      </w:r>
      <w:proofErr w:type="spellEnd"/>
      <w:r w:rsidRPr="1E14686C" w:rsidR="1E14686C">
        <w:rPr>
          <w:rFonts w:ascii="Times New Roman" w:hAnsi="Times New Roman" w:eastAsia="Times New Roman" w:cs="Times New Roman"/>
        </w:rPr>
        <w:t xml:space="preserve">, upload, download </w:t>
      </w:r>
      <w:proofErr w:type="spellStart"/>
      <w:r w:rsidRPr="1E14686C" w:rsidR="1E14686C">
        <w:rPr>
          <w:rFonts w:ascii="Times New Roman" w:hAnsi="Times New Roman" w:eastAsia="Times New Roman" w:cs="Times New Roman"/>
        </w:rPr>
        <w:t>sách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báo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dánh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đọc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loại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báo</w:t>
      </w:r>
      <w:proofErr w:type="spellEnd"/>
      <w:r w:rsidRPr="1E14686C" w:rsidR="1E14686C">
        <w:rPr>
          <w:rFonts w:ascii="Times New Roman" w:hAnsi="Times New Roman" w:eastAsia="Times New Roman" w:cs="Times New Roman"/>
        </w:rPr>
        <w:t xml:space="preserve"> online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khoản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đọc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w:t>
      </w:r>
    </w:p>
    <w:p w:rsidR="14F76A8C" w:rsidP="1E14686C" w:rsidRDefault="6003E338" w14:paraId="7A2F8EFE" w14:textId="3D0E3DE5">
      <w:pPr>
        <w:rPr>
          <w:rFonts w:ascii="Times New Roman" w:hAnsi="Times New Roman" w:eastAsia="Times New Roman" w:cs="Times New Roman"/>
        </w:rPr>
      </w:pPr>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lượng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bị</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lỗi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chữ</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logo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phía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w:t>
      </w:r>
    </w:p>
    <w:p w:rsidR="00BA61C8" w:rsidP="1E14686C" w:rsidRDefault="6003E338" w14:paraId="2E129705" w14:textId="46CA2F00">
      <w:pPr>
        <w:rPr>
          <w:rFonts w:ascii="Times New Roman" w:hAnsi="Times New Roman" w:eastAsia="Times New Roman" w:cs="Times New Roman"/>
        </w:rPr>
      </w:pPr>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bàn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6 </w:t>
      </w:r>
      <w:proofErr w:type="spellStart"/>
      <w:r w:rsidRPr="1E14686C" w:rsidR="1E14686C">
        <w:rPr>
          <w:rFonts w:ascii="Times New Roman" w:hAnsi="Times New Roman" w:eastAsia="Times New Roman" w:cs="Times New Roman"/>
        </w:rPr>
        <w:t>tháng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từ</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hợp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đồng</w:t>
      </w:r>
      <w:proofErr w:type="spellEnd"/>
      <w:r w:rsidRPr="1E14686C" w:rsidR="1E14686C">
        <w:rPr>
          <w:rFonts w:ascii="Times New Roman" w:hAnsi="Times New Roman" w:eastAsia="Times New Roman" w:cs="Times New Roman"/>
        </w:rPr>
        <w:t>.</w:t>
      </w:r>
    </w:p>
    <w:p w:rsidR="00BA61C8" w:rsidRDefault="00BA61C8" w14:paraId="5579E07A" w14:textId="77777777">
      <w:pPr>
        <w:widowControl/>
        <w:suppressAutoHyphens w:val="0"/>
        <w:spacing w:after="0" w:line="240" w:lineRule="auto"/>
        <w:jc w:val="left"/>
      </w:pPr>
      <w:r>
        <w:br w:type="page"/>
      </w:r>
    </w:p>
    <w:p w:rsidR="00802E21" w:rsidP="00F16A81" w:rsidRDefault="6003E338" w14:paraId="51906836" w14:textId="174C5826">
      <w:pPr>
        <w:pStyle w:val="Heading1"/>
      </w:pPr>
      <w:bookmarkStart w:name="_Toc28101649" w:id="12"/>
      <w:r>
        <w:lastRenderedPageBreak/>
        <w:t>Giao tiếp/Trao đổi thông tin</w:t>
      </w:r>
      <w:bookmarkEnd w:id="12"/>
    </w:p>
    <w:p w:rsidR="6003E338" w:rsidP="6003E338" w:rsidRDefault="6003E338" w14:paraId="437F84E9" w14:textId="777870AB">
      <w:pPr>
        <w:pStyle w:val="Heading2"/>
      </w:pPr>
      <w:bookmarkStart w:name="_Toc28101650" w:id="13"/>
      <w:r>
        <w:t>Các quy định về trao đổi thông tin</w:t>
      </w:r>
      <w:bookmarkEnd w:id="13"/>
    </w:p>
    <w:p w:rsidR="14F76A8C" w:rsidP="6E0B9DC2" w:rsidRDefault="14F76A8C" w14:paraId="60218A3F" w14:textId="3BCE92D2">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Mọi trao đổi phải dưới dạng hình thức email, tổng kết trên lại trên email mới có giá tri pháp lý. </w:t>
      </w:r>
    </w:p>
    <w:p w:rsidR="14F76A8C" w:rsidP="6E0B9DC2" w:rsidRDefault="14F76A8C" w14:paraId="1CE63028" w14:textId="2615A18C">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trao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đổi</w:t>
      </w:r>
      <w:proofErr w:type="spellEnd"/>
      <w:r w:rsidRPr="6E0B9DC2" w:rsidR="6E0B9DC2">
        <w:rPr>
          <w:rFonts w:ascii="Times New Roman" w:hAnsi="Times New Roman" w:eastAsia="Times New Roman" w:cs="Times New Roman"/>
          <w:sz w:val="28"/>
          <w:szCs w:val="28"/>
        </w:rPr>
        <w:t xml:space="preserve"> qua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kênh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w:t>
      </w:r>
      <w:proofErr w:type="spellEnd"/>
      <w:r w:rsidRPr="6E0B9DC2" w:rsidR="6E0B9DC2">
        <w:rPr>
          <w:rFonts w:ascii="Times New Roman" w:hAnsi="Times New Roman" w:eastAsia="Times New Roman" w:cs="Times New Roman"/>
          <w:sz w:val="28"/>
          <w:szCs w:val="28"/>
        </w:rPr>
        <w:t xml:space="preserve">: Facebook, </w:t>
      </w:r>
      <w:proofErr w:type="spellStart"/>
      <w:r w:rsidRPr="6E0B9DC2" w:rsidR="6E0B9DC2">
        <w:rPr>
          <w:rFonts w:ascii="Times New Roman" w:hAnsi="Times New Roman" w:eastAsia="Times New Roman" w:cs="Times New Roman"/>
          <w:sz w:val="28"/>
          <w:szCs w:val="28"/>
        </w:rPr>
        <w:t>Zalo</w:t>
      </w:r>
      <w:proofErr w:type="spellEnd"/>
      <w:r w:rsidRPr="6E0B9DC2" w:rsidR="6E0B9DC2">
        <w:rPr>
          <w:rFonts w:ascii="Times New Roman" w:hAnsi="Times New Roman" w:eastAsia="Times New Roman" w:cs="Times New Roman"/>
          <w:sz w:val="28"/>
          <w:szCs w:val="28"/>
        </w:rPr>
        <w:t>, Viber</w:t>
      </w:r>
    </w:p>
    <w:p w:rsidR="14F76A8C" w:rsidP="6E0B9DC2" w:rsidRDefault="14F76A8C" w14:paraId="37368213" w14:textId="407137BB">
      <w:pPr>
        <w:pStyle w:val="ListParagraph"/>
        <w:numPr>
          <w:ilvl w:val="1"/>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chấp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nhận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nói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miệng</w:t>
      </w:r>
      <w:proofErr w:type="spellEnd"/>
    </w:p>
    <w:p w:rsidR="14F76A8C" w:rsidP="6E0B9DC2" w:rsidRDefault="14F76A8C" w14:paraId="182817A9" w14:textId="689FFAF3">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cc/bcc </w:t>
      </w:r>
      <w:proofErr w:type="spellStart"/>
      <w:r w:rsidRPr="6E0B9DC2" w:rsidR="6E0B9DC2">
        <w:rPr>
          <w:rFonts w:ascii="Times New Roman" w:hAnsi="Times New Roman" w:eastAsia="Times New Roman" w:cs="Times New Roman"/>
          <w:sz w:val="28"/>
          <w:szCs w:val="28"/>
        </w:rPr>
        <w:t>tuân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nguyên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tắc</w:t>
      </w:r>
      <w:proofErr w:type="spellEnd"/>
      <w:r w:rsidRPr="6E0B9DC2" w:rsidR="6E0B9DC2">
        <w:rPr>
          <w:rFonts w:ascii="Times New Roman" w:hAnsi="Times New Roman" w:eastAsia="Times New Roman" w:cs="Times New Roman"/>
          <w:sz w:val="28"/>
          <w:szCs w:val="28"/>
        </w:rPr>
        <w:t xml:space="preserve"> ở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phân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quyền</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28D2AEFD" w14:textId="53D167B8">
      <w:pPr>
        <w:pStyle w:val="ListParagraph"/>
        <w:numPr>
          <w:ilvl w:val="0"/>
          <w:numId w:val="5"/>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Mọi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subject </w:t>
      </w:r>
      <w:proofErr w:type="spellStart"/>
      <w:r w:rsidRPr="6E0B9DC2" w:rsidR="6E0B9DC2">
        <w:rPr>
          <w:rFonts w:ascii="Times New Roman" w:hAnsi="Times New Roman" w:eastAsia="Times New Roman" w:cs="Times New Roman"/>
          <w:sz w:val="28"/>
          <w:szCs w:val="28"/>
        </w:rPr>
        <w:t>bắt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bằng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theo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đích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mục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trong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một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dấu</w:t>
      </w:r>
      <w:proofErr w:type="spellEnd"/>
      <w:r w:rsidRPr="6E0B9DC2" w:rsidR="6E0B9DC2">
        <w:rPr>
          <w:rFonts w:ascii="Times New Roman" w:hAnsi="Times New Roman" w:eastAsia="Times New Roman" w:cs="Times New Roman"/>
          <w:sz w:val="28"/>
          <w:szCs w:val="28"/>
        </w:rPr>
        <w:t xml:space="preserve"> []</w:t>
      </w:r>
    </w:p>
    <w:p w:rsidR="14F76A8C" w:rsidP="6E0B9DC2" w:rsidRDefault="6003E338" w14:paraId="0287F307" w14:textId="6C770118">
      <w:pPr>
        <w:pStyle w:val="ListParagraph"/>
        <w:numPr>
          <w:ilvl w:val="0"/>
          <w:numId w:val="5"/>
        </w:numPr>
        <w:rPr>
          <w:b w:val="1"/>
          <w:bCs w:val="1"/>
          <w:i w:val="1"/>
          <w:iCs w:val="1"/>
          <w:sz w:val="28"/>
          <w:szCs w:val="28"/>
        </w:rPr>
      </w:pPr>
      <w:r w:rsidRPr="6E0B9DC2" w:rsidR="6E0B9DC2">
        <w:rPr>
          <w:rFonts w:ascii="Times New Roman" w:hAnsi="Times New Roman" w:eastAsia="Times New Roman" w:cs="Times New Roman"/>
          <w:sz w:val="28"/>
          <w:szCs w:val="28"/>
        </w:rPr>
        <w:t xml:space="preserve">Khi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thì</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phải</w:t>
      </w:r>
      <w:proofErr w:type="spellEnd"/>
      <w:r w:rsidRPr="6E0B9DC2" w:rsidR="6E0B9DC2">
        <w:rPr>
          <w:rFonts w:ascii="Times New Roman" w:hAnsi="Times New Roman" w:eastAsia="Times New Roman" w:cs="Times New Roman"/>
          <w:sz w:val="28"/>
          <w:szCs w:val="28"/>
        </w:rPr>
        <w:t xml:space="preserve"> reply email </w:t>
      </w:r>
      <w:proofErr w:type="spellStart"/>
      <w:r w:rsidRPr="6E0B9DC2" w:rsidR="6E0B9DC2">
        <w:rPr>
          <w:rFonts w:ascii="Times New Roman" w:hAnsi="Times New Roman" w:eastAsia="Times New Roman" w:cs="Times New Roman"/>
          <w:sz w:val="28"/>
          <w:szCs w:val="28"/>
        </w:rPr>
        <w:t>cũ</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không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tạo</w:t>
      </w:r>
      <w:proofErr w:type="spellEnd"/>
      <w:r w:rsidRPr="6E0B9DC2" w:rsidR="6E0B9DC2">
        <w:rPr>
          <w:rFonts w:ascii="Times New Roman" w:hAnsi="Times New Roman" w:eastAsia="Times New Roman" w:cs="Times New Roman"/>
          <w:sz w:val="28"/>
          <w:szCs w:val="28"/>
        </w:rPr>
        <w:t xml:space="preserve"> email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để</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trả</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lời</w:t>
      </w:r>
      <w:proofErr w:type="spellEnd"/>
      <w:r w:rsidRPr="6E0B9DC2" w:rsidR="6E0B9DC2">
        <w:rPr>
          <w:rFonts w:ascii="Times New Roman" w:hAnsi="Times New Roman" w:eastAsia="Times New Roman" w:cs="Times New Roman"/>
          <w:sz w:val="28"/>
          <w:szCs w:val="28"/>
        </w:rPr>
        <w:t>.</w:t>
      </w:r>
    </w:p>
    <w:p w:rsidR="6003E338" w:rsidP="6003E338" w:rsidRDefault="6003E338" w14:paraId="2EFD6B88" w14:textId="0039F537">
      <w:pPr>
        <w:pStyle w:val="Heading2"/>
      </w:pPr>
      <w:bookmarkStart w:name="_Toc28101651" w:id="14"/>
      <w:r>
        <w:t>Các quy định về họp nội bộ</w:t>
      </w:r>
      <w:bookmarkEnd w:id="14"/>
    </w:p>
    <w:p w:rsidR="14F76A8C" w:rsidP="6E0B9DC2" w:rsidRDefault="14F76A8C" w14:paraId="49FA96ED" w14:textId="09F00245">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w:t>
      </w:r>
      <w:r w:rsidRPr="6E0B9DC2" w:rsidR="6E0B9DC2">
        <w:rPr>
          <w:rFonts w:ascii="Times New Roman" w:hAnsi="Times New Roman" w:eastAsia="Times New Roman" w:cs="Times New Roman"/>
          <w:i w:val="1"/>
          <w:iCs w:val="1"/>
          <w:sz w:val="28"/>
          <w:szCs w:val="28"/>
        </w:rPr>
        <w:t>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tổng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kết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chiều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thứ</w:t>
      </w:r>
      <w:proofErr w:type="spellEnd"/>
      <w:r w:rsidRPr="6E0B9DC2" w:rsidR="6E0B9DC2">
        <w:rPr>
          <w:rFonts w:ascii="Times New Roman" w:hAnsi="Times New Roman" w:eastAsia="Times New Roman" w:cs="Times New Roman"/>
          <w:i w:val="1"/>
          <w:iCs w:val="1"/>
          <w:sz w:val="28"/>
          <w:szCs w:val="28"/>
        </w:rPr>
        <w:t xml:space="preserve"> 2, 14h – 16h </w:t>
      </w:r>
    </w:p>
    <w:p w:rsidR="14F76A8C" w:rsidP="6E0B9DC2" w:rsidRDefault="14F76A8C" w14:paraId="465A6918" w14:textId="63216F04">
      <w:pPr>
        <w:pStyle w:val="ListParagraph"/>
        <w:numPr>
          <w:ilvl w:val="0"/>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nhật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mỗi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sáng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9h – 9h20</w:t>
      </w:r>
    </w:p>
    <w:p w:rsidR="14F76A8C" w:rsidP="6E0B9DC2" w:rsidRDefault="14F76A8C" w14:paraId="154F21EE" w14:textId="44BFDC65">
      <w:pPr>
        <w:pStyle w:val="ListParagraph"/>
        <w:numPr>
          <w:ilvl w:val="1"/>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Trình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bày</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việc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trong</w:t>
      </w:r>
      <w:proofErr w:type="spellEnd"/>
      <w:r w:rsidRPr="6E0B9DC2" w:rsidR="6E0B9DC2">
        <w:rPr>
          <w:rFonts w:ascii="Times New Roman" w:hAnsi="Times New Roman" w:eastAsia="Times New Roman" w:cs="Times New Roman"/>
          <w:i w:val="1"/>
          <w:iCs w:val="1"/>
          <w:sz w:val="28"/>
          <w:szCs w:val="28"/>
        </w:rPr>
        <w:t xml:space="preserve"> 2 </w:t>
      </w:r>
      <w:proofErr w:type="spellStart"/>
      <w:r w:rsidRPr="6E0B9DC2" w:rsidR="6E0B9DC2">
        <w:rPr>
          <w:rFonts w:ascii="Times New Roman" w:hAnsi="Times New Roman" w:eastAsia="Times New Roman" w:cs="Times New Roman"/>
          <w:i w:val="1"/>
          <w:iCs w:val="1"/>
          <w:sz w:val="28"/>
          <w:szCs w:val="28"/>
        </w:rPr>
        <w:t>phút</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9635CEC" w14:textId="32E0271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3A600A10" w14:textId="32BC6ECD">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Đang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làm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gì</w:t>
      </w:r>
      <w:proofErr w:type="spellEnd"/>
      <w:r w:rsidRPr="6E0B9DC2" w:rsidR="6E0B9DC2">
        <w:rPr>
          <w:rFonts w:ascii="Times New Roman" w:hAnsi="Times New Roman" w:eastAsia="Times New Roman" w:cs="Times New Roman"/>
          <w:i w:val="1"/>
          <w:iCs w:val="1"/>
          <w:sz w:val="28"/>
          <w:szCs w:val="28"/>
        </w:rPr>
        <w:t xml:space="preserve">? </w:t>
      </w:r>
    </w:p>
    <w:p w:rsidR="14F76A8C" w:rsidP="6E0B9DC2" w:rsidRDefault="14F76A8C" w14:paraId="20EB67A8" w14:textId="4ECD5CBA">
      <w:pPr>
        <w:pStyle w:val="ListParagraph"/>
        <w:numPr>
          <w:ilvl w:val="2"/>
          <w:numId w:val="7"/>
        </w:numPr>
        <w:rPr>
          <w:i w:val="1"/>
          <w:iCs w:val="1"/>
          <w:sz w:val="28"/>
          <w:szCs w:val="28"/>
        </w:rPr>
      </w:pPr>
      <w:proofErr w:type="spellStart"/>
      <w:r w:rsidRPr="6E0B9DC2" w:rsidR="6E0B9DC2">
        <w:rPr>
          <w:rFonts w:ascii="Times New Roman" w:hAnsi="Times New Roman" w:eastAsia="Times New Roman" w:cs="Times New Roman"/>
          <w:i w:val="1"/>
          <w:iCs w:val="1"/>
          <w:sz w:val="28"/>
          <w:szCs w:val="28"/>
        </w:rPr>
        <w:t>Vấn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phát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sinh</w:t>
      </w:r>
      <w:proofErr w:type="spellEnd"/>
      <w:r w:rsidRPr="6E0B9DC2" w:rsidR="6E0B9DC2">
        <w:rPr>
          <w:rFonts w:ascii="Times New Roman" w:hAnsi="Times New Roman" w:eastAsia="Times New Roman" w:cs="Times New Roman"/>
          <w:i w:val="1"/>
          <w:iCs w:val="1"/>
          <w:sz w:val="28"/>
          <w:szCs w:val="28"/>
        </w:rPr>
        <w:t xml:space="preserve"> / </w:t>
      </w:r>
      <w:proofErr w:type="spellStart"/>
      <w:r w:rsidRPr="6E0B9DC2" w:rsidR="6E0B9DC2">
        <w:rPr>
          <w:rFonts w:ascii="Times New Roman" w:hAnsi="Times New Roman" w:eastAsia="Times New Roman" w:cs="Times New Roman"/>
          <w:i w:val="1"/>
          <w:iCs w:val="1"/>
          <w:sz w:val="28"/>
          <w:szCs w:val="28"/>
        </w:rPr>
        <w:t>c</w:t>
      </w:r>
      <w:r w:rsidRPr="6E0B9DC2" w:rsidR="6E0B9DC2">
        <w:rPr>
          <w:rFonts w:ascii="Times New Roman" w:hAnsi="Times New Roman" w:eastAsia="Times New Roman" w:cs="Times New Roman"/>
          <w:i w:val="1"/>
          <w:iCs w:val="1"/>
          <w:sz w:val="28"/>
          <w:szCs w:val="28"/>
        </w:rPr>
        <w:t>ách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khắc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phục</w:t>
      </w:r>
      <w:proofErr w:type="spellEnd"/>
    </w:p>
    <w:p w:rsidR="14F76A8C" w:rsidP="6E0B9DC2" w:rsidRDefault="6003E338" w14:paraId="1946D74F" w14:textId="4EFD2E45">
      <w:pPr>
        <w:pStyle w:val="ListParagraph"/>
        <w:numPr>
          <w:ilvl w:val="0"/>
          <w:numId w:val="7"/>
        </w:numPr>
        <w:rPr>
          <w:i w:val="1"/>
          <w:iCs w:val="1"/>
          <w:sz w:val="28"/>
          <w:szCs w:val="28"/>
        </w:rPr>
      </w:pPr>
      <w:r w:rsidRPr="6E0B9DC2" w:rsidR="6E0B9DC2">
        <w:rPr>
          <w:rFonts w:ascii="Times New Roman" w:hAnsi="Times New Roman" w:eastAsia="Times New Roman" w:cs="Times New Roman"/>
          <w:i w:val="1"/>
          <w:iCs w:val="1"/>
          <w:sz w:val="28"/>
          <w:szCs w:val="28"/>
        </w:rPr>
        <w:t xml:space="preserve">Ghi </w:t>
      </w:r>
      <w:proofErr w:type="spellStart"/>
      <w:r w:rsidRPr="6E0B9DC2" w:rsidR="6E0B9DC2">
        <w:rPr>
          <w:rFonts w:ascii="Times New Roman" w:hAnsi="Times New Roman" w:eastAsia="Times New Roman" w:cs="Times New Roman"/>
          <w:i w:val="1"/>
          <w:iCs w:val="1"/>
          <w:sz w:val="28"/>
          <w:szCs w:val="28"/>
        </w:rPr>
        <w:t>biên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họp</w:t>
      </w:r>
      <w:proofErr w:type="spellEnd"/>
      <w:r w:rsidRPr="6E0B9DC2" w:rsidR="6E0B9DC2">
        <w:rPr>
          <w:rFonts w:ascii="Times New Roman" w:hAnsi="Times New Roman" w:eastAsia="Times New Roman" w:cs="Times New Roman"/>
          <w:i w:val="1"/>
          <w:iCs w:val="1"/>
          <w:sz w:val="28"/>
          <w:szCs w:val="28"/>
        </w:rPr>
        <w:t xml:space="preserve"> - Meeting  </w:t>
      </w:r>
      <w:proofErr w:type="spellStart"/>
      <w:r w:rsidRPr="6E0B9DC2" w:rsidR="6E0B9DC2">
        <w:rPr>
          <w:rFonts w:ascii="Times New Roman" w:hAnsi="Times New Roman" w:eastAsia="Times New Roman" w:cs="Times New Roman"/>
          <w:i w:val="1"/>
          <w:iCs w:val="1"/>
          <w:sz w:val="28"/>
          <w:szCs w:val="28"/>
        </w:rPr>
        <w:t>và</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được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gửi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lại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tất</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cả</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thành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viên</w:t>
      </w:r>
      <w:proofErr w:type="spellEnd"/>
      <w:r w:rsidRPr="6E0B9DC2" w:rsidR="6E0B9DC2">
        <w:rPr>
          <w:rFonts w:ascii="Times New Roman" w:hAnsi="Times New Roman" w:eastAsia="Times New Roman" w:cs="Times New Roman"/>
          <w:i w:val="1"/>
          <w:iCs w:val="1"/>
          <w:sz w:val="28"/>
          <w:szCs w:val="28"/>
        </w:rPr>
        <w:t xml:space="preserve"> qua email.</w:t>
      </w:r>
    </w:p>
    <w:p w:rsidR="6003E338" w:rsidP="6003E338" w:rsidRDefault="6003E338" w14:paraId="5A69095B" w14:textId="581C5C2E">
      <w:pPr>
        <w:pStyle w:val="Heading2"/>
      </w:pPr>
      <w:bookmarkStart w:name="_Toc28101652" w:id="15"/>
      <w:r>
        <w:t>Các quy định về họp với khách hàng</w:t>
      </w:r>
      <w:bookmarkEnd w:id="15"/>
    </w:p>
    <w:p w:rsidR="14F76A8C" w:rsidP="6E0B9DC2" w:rsidRDefault="14F76A8C" w14:paraId="08905C68" w14:textId="75083F74">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khách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hàng</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sau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hoàn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giai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đoạn</w:t>
      </w:r>
      <w:proofErr w:type="spellEnd"/>
      <w:r w:rsidRPr="6E0B9DC2" w:rsidR="6E0B9DC2">
        <w:rPr>
          <w:rFonts w:ascii="Times New Roman" w:hAnsi="Times New Roman" w:eastAsia="Times New Roman" w:cs="Times New Roman"/>
          <w:sz w:val="28"/>
          <w:szCs w:val="28"/>
        </w:rPr>
        <w:t xml:space="preserve"> </w:t>
      </w:r>
    </w:p>
    <w:p w:rsidR="14F76A8C" w:rsidP="6E0B9DC2" w:rsidRDefault="14F76A8C" w14:paraId="7BB37C56" w14:textId="1825AEAF">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bàn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về</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tiến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độ</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dự</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án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mỗi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thứ</w:t>
      </w:r>
      <w:proofErr w:type="spellEnd"/>
      <w:r w:rsidRPr="6E0B9DC2" w:rsidR="6E0B9DC2">
        <w:rPr>
          <w:rFonts w:ascii="Times New Roman" w:hAnsi="Times New Roman" w:eastAsia="Times New Roman" w:cs="Times New Roman"/>
          <w:sz w:val="28"/>
          <w:szCs w:val="28"/>
        </w:rPr>
        <w:t xml:space="preserve"> 2 </w:t>
      </w:r>
      <w:proofErr w:type="spellStart"/>
      <w:r w:rsidRPr="6E0B9DC2" w:rsidR="6E0B9DC2">
        <w:rPr>
          <w:rFonts w:ascii="Times New Roman" w:hAnsi="Times New Roman" w:eastAsia="Times New Roman" w:cs="Times New Roman"/>
          <w:sz w:val="28"/>
          <w:szCs w:val="28"/>
        </w:rPr>
        <w:t>đầu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của</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tháng</w:t>
      </w:r>
      <w:proofErr w:type="spellEnd"/>
      <w:r w:rsidRPr="6E0B9DC2" w:rsidR="6E0B9DC2">
        <w:rPr>
          <w:rFonts w:ascii="Times New Roman" w:hAnsi="Times New Roman" w:eastAsia="Times New Roman" w:cs="Times New Roman"/>
          <w:sz w:val="28"/>
          <w:szCs w:val="28"/>
        </w:rPr>
        <w:t>.</w:t>
      </w:r>
    </w:p>
    <w:p w:rsidR="14F76A8C" w:rsidP="6E0B9DC2" w:rsidRDefault="14F76A8C" w14:paraId="3A17FFCD" w14:textId="3F7D3E10">
      <w:pPr>
        <w:pStyle w:val="ListParagraph"/>
        <w:numPr>
          <w:ilvl w:val="0"/>
          <w:numId w:val="3"/>
        </w:numPr>
        <w:rPr>
          <w:b w:val="1"/>
          <w:bCs w:val="1"/>
          <w:i w:val="1"/>
          <w:iCs w:val="1"/>
          <w:sz w:val="28"/>
          <w:szCs w:val="28"/>
        </w:rPr>
      </w:pP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khi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có</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mới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phát</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sinh</w:t>
      </w:r>
      <w:proofErr w:type="spellEnd"/>
      <w:r w:rsidRPr="6E0B9DC2" w:rsidR="6E0B9DC2">
        <w:rPr>
          <w:rFonts w:ascii="Times New Roman" w:hAnsi="Times New Roman" w:eastAsia="Times New Roman" w:cs="Times New Roman"/>
          <w:sz w:val="28"/>
          <w:szCs w:val="28"/>
        </w:rPr>
        <w:t>.</w:t>
      </w:r>
    </w:p>
    <w:p w:rsidR="00BA61C8" w:rsidP="6E0B9DC2" w:rsidRDefault="14F76A8C" w14:paraId="3A4B61D2" w14:textId="48B96BAE">
      <w:pPr>
        <w:pStyle w:val="ListParagraph"/>
        <w:numPr>
          <w:ilvl w:val="0"/>
          <w:numId w:val="3"/>
        </w:numPr>
        <w:rPr>
          <w:sz w:val="28"/>
          <w:szCs w:val="28"/>
        </w:rPr>
      </w:pP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yêu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cầu</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bản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họp</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sẽ</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được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ghi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lại</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và</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gửi</w:t>
      </w:r>
      <w:proofErr w:type="spellEnd"/>
      <w:r w:rsidRPr="6E0B9DC2" w:rsidR="6E0B9DC2">
        <w:rPr>
          <w:rFonts w:ascii="Times New Roman" w:hAnsi="Times New Roman" w:eastAsia="Times New Roman" w:cs="Times New Roman"/>
          <w:sz w:val="28"/>
          <w:szCs w:val="28"/>
        </w:rPr>
        <w:t xml:space="preserve"> qua email </w:t>
      </w:r>
      <w:proofErr w:type="spellStart"/>
      <w:r w:rsidRPr="6E0B9DC2" w:rsidR="6E0B9DC2">
        <w:rPr>
          <w:rFonts w:ascii="Times New Roman" w:hAnsi="Times New Roman" w:eastAsia="Times New Roman" w:cs="Times New Roman"/>
          <w:sz w:val="28"/>
          <w:szCs w:val="28"/>
        </w:rPr>
        <w:t>cho</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các</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thành</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viên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liên</w:t>
      </w:r>
      <w:proofErr w:type="spellEnd"/>
      <w:r w:rsidRPr="6E0B9DC2" w:rsidR="6E0B9DC2">
        <w:rPr>
          <w:rFonts w:ascii="Times New Roman" w:hAnsi="Times New Roman" w:eastAsia="Times New Roman" w:cs="Times New Roman"/>
          <w:sz w:val="28"/>
          <w:szCs w:val="28"/>
        </w:rPr>
        <w:t xml:space="preserve"> </w:t>
      </w:r>
      <w:proofErr w:type="spellStart"/>
      <w:r w:rsidRPr="6E0B9DC2" w:rsidR="6E0B9DC2">
        <w:rPr>
          <w:rFonts w:ascii="Times New Roman" w:hAnsi="Times New Roman" w:eastAsia="Times New Roman" w:cs="Times New Roman"/>
          <w:sz w:val="28"/>
          <w:szCs w:val="28"/>
        </w:rPr>
        <w:t>quan</w:t>
      </w:r>
      <w:proofErr w:type="spellEnd"/>
      <w:r w:rsidRPr="6E0B9DC2" w:rsidR="6E0B9DC2">
        <w:rPr>
          <w:rFonts w:ascii="Times New Roman" w:hAnsi="Times New Roman" w:eastAsia="Times New Roman" w:cs="Times New Roman"/>
          <w:sz w:val="28"/>
          <w:szCs w:val="28"/>
        </w:rPr>
        <w:t>.</w:t>
      </w:r>
    </w:p>
    <w:p w:rsidR="00BA61C8" w:rsidRDefault="00BA61C8" w14:paraId="0C64C622" w14:textId="77777777">
      <w:pPr>
        <w:widowControl/>
        <w:suppressAutoHyphens w:val="0"/>
        <w:spacing w:after="0" w:line="240" w:lineRule="auto"/>
        <w:jc w:val="left"/>
        <w:rPr>
          <w:sz w:val="28"/>
          <w:szCs w:val="28"/>
        </w:rPr>
      </w:pPr>
      <w:r>
        <w:rPr>
          <w:sz w:val="28"/>
          <w:szCs w:val="28"/>
        </w:rPr>
        <w:br w:type="page"/>
      </w:r>
    </w:p>
    <w:p w:rsidR="00E31DB9" w:rsidP="00F16A81" w:rsidRDefault="6003E338" w14:paraId="201D3D5C" w14:textId="571BF035">
      <w:pPr>
        <w:pStyle w:val="Heading1"/>
      </w:pPr>
      <w:bookmarkStart w:name="_Toc28101653" w:id="16"/>
      <w:r>
        <w:lastRenderedPageBreak/>
        <w:t>Ước lượng chung</w:t>
      </w:r>
      <w:bookmarkEnd w:id="16"/>
    </w:p>
    <w:p w:rsidR="00464FA9" w:rsidP="63FE3DAC" w:rsidRDefault="6003E338" w14:paraId="486E4519" w14:textId="6B9C9826">
      <w:pPr>
        <w:pStyle w:val="Heading2"/>
        <w:rPr>
          <w:b w:val="1"/>
          <w:bCs w:val="1"/>
          <w:sz w:val="28"/>
          <w:szCs w:val="28"/>
        </w:rPr>
      </w:pPr>
      <w:bookmarkStart w:name="_Toc28101654" w:id="17"/>
      <w:proofErr w:type="spellStart"/>
      <w:r w:rsidRPr="63FE3DAC" w:rsidR="63FE3DAC">
        <w:rPr>
          <w:rFonts w:ascii="Toma" w:hAnsi="Toma" w:eastAsia="Toma" w:cs="Toma"/>
          <w:b w:val="1"/>
          <w:bCs w:val="1"/>
          <w:sz w:val="28"/>
          <w:szCs w:val="28"/>
        </w:rPr>
        <w:t>Ước</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lượng</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tính</w:t>
      </w:r>
      <w:proofErr w:type="spellEnd"/>
      <w:r w:rsidRPr="63FE3DAC" w:rsidR="63FE3DAC">
        <w:rPr>
          <w:rFonts w:ascii="Toma" w:hAnsi="Toma" w:eastAsia="Toma" w:cs="Toma"/>
          <w:b w:val="1"/>
          <w:bCs w:val="1"/>
          <w:sz w:val="28"/>
          <w:szCs w:val="28"/>
        </w:rPr>
        <w:t xml:space="preserve"> </w:t>
      </w:r>
      <w:proofErr w:type="spellStart"/>
      <w:r w:rsidRPr="63FE3DAC" w:rsidR="63FE3DAC">
        <w:rPr>
          <w:rFonts w:ascii="Toma" w:hAnsi="Toma" w:eastAsia="Toma" w:cs="Toma"/>
          <w:b w:val="1"/>
          <w:bCs w:val="1"/>
          <w:sz w:val="28"/>
          <w:szCs w:val="28"/>
        </w:rPr>
        <w:t>năng</w:t>
      </w:r>
      <w:proofErr w:type="spellEnd"/>
      <w:bookmarkEnd w:id="17"/>
    </w:p>
    <w:p w:rsidR="00451DC3" w:rsidP="6E0B9DC2" w:rsidRDefault="14F76A8C" w14:paraId="7185C969" w14:textId="77C5C905">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15C77816"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Đọc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online.</w:t>
      </w:r>
    </w:p>
    <w:p w:rsidR="14F76A8C" w:rsidP="6E0B9DC2" w:rsidRDefault="14F76A8C" w14:paraId="183D23DB" w14:textId="77C5C9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Đánh</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dấu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ưa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thích</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9A32A43" w14:textId="54564C17">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Tải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về</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lưu</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vào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bộ</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nhớ</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máy</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2C0238E2" w14:textId="33990574">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Nhận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thông</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báo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tác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giả</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tập</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mới</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0C4EB399" w14:textId="5B7F0C8A">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Tìm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theo</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từ</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hoặc</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chủ</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đề</w:t>
      </w:r>
      <w:proofErr w:type="spellEnd"/>
      <w:r w:rsidRPr="6E0B9DC2" w:rsidR="6E0B9DC2">
        <w:rPr>
          <w:rFonts w:ascii="Times New Roman" w:hAnsi="Times New Roman" w:eastAsia="Times New Roman" w:cs="Times New Roman"/>
          <w:i w:val="1"/>
          <w:iCs w:val="1"/>
          <w:sz w:val="28"/>
          <w:szCs w:val="28"/>
        </w:rPr>
        <w:t>.</w:t>
      </w:r>
    </w:p>
    <w:p w:rsidR="14F76A8C" w:rsidP="6E0B9DC2" w:rsidRDefault="14F76A8C" w14:paraId="73484518" w14:textId="265ECDA3">
      <w:pPr>
        <w:pStyle w:val="ListParagraph"/>
        <w:numPr>
          <w:ilvl w:val="0"/>
          <w:numId w:val="4"/>
        </w:numPr>
        <w:rPr>
          <w:i w:val="1"/>
          <w:iCs w:val="1"/>
        </w:rPr>
      </w:pPr>
      <w:proofErr w:type="spellStart"/>
      <w:r w:rsidRPr="6E0B9DC2" w:rsidR="6E0B9DC2">
        <w:rPr>
          <w:rFonts w:ascii="Times New Roman" w:hAnsi="Times New Roman" w:eastAsia="Times New Roman" w:cs="Times New Roman"/>
          <w:i w:val="1"/>
          <w:iCs w:val="1"/>
          <w:sz w:val="28"/>
          <w:szCs w:val="28"/>
        </w:rPr>
        <w:t>Người</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nội</w:t>
      </w:r>
      <w:proofErr w:type="spellEnd"/>
      <w:r w:rsidRPr="6E0B9DC2" w:rsidR="6E0B9DC2">
        <w:rPr>
          <w:rFonts w:ascii="Times New Roman" w:hAnsi="Times New Roman" w:eastAsia="Times New Roman" w:cs="Times New Roman"/>
          <w:i w:val="1"/>
          <w:iCs w:val="1"/>
          <w:sz w:val="28"/>
          <w:szCs w:val="28"/>
        </w:rPr>
        <w:t xml:space="preserve"> dung:</w:t>
      </w:r>
    </w:p>
    <w:p w:rsidR="14F76A8C" w:rsidP="6E0B9DC2" w:rsidRDefault="14F76A8C" w14:paraId="62E134C0" w14:textId="7A3AD105">
      <w:pPr>
        <w:pStyle w:val="ListParagraph"/>
        <w:numPr>
          <w:ilvl w:val="1"/>
          <w:numId w:val="4"/>
        </w:numPr>
        <w:rPr>
          <w:i w:val="1"/>
          <w:iCs w:val="1"/>
        </w:rPr>
      </w:pPr>
      <w:proofErr w:type="spellStart"/>
      <w:r w:rsidRPr="6E0B9DC2" w:rsidR="6E0B9DC2">
        <w:rPr>
          <w:rFonts w:ascii="Times New Roman" w:hAnsi="Times New Roman" w:eastAsia="Times New Roman" w:cs="Times New Roman"/>
          <w:i w:val="1"/>
          <w:iCs w:val="1"/>
          <w:sz w:val="28"/>
          <w:szCs w:val="28"/>
        </w:rPr>
        <w:t>Quản</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lý</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kho</w:t>
      </w:r>
      <w:proofErr w:type="spellEnd"/>
      <w:r w:rsidRPr="6E0B9DC2" w:rsidR="6E0B9DC2">
        <w:rPr>
          <w:rFonts w:ascii="Times New Roman" w:hAnsi="Times New Roman" w:eastAsia="Times New Roman" w:cs="Times New Roman"/>
          <w:i w:val="1"/>
          <w:iCs w:val="1"/>
          <w:sz w:val="28"/>
          <w:szCs w:val="28"/>
        </w:rPr>
        <w:t xml:space="preserve"> upload: </w:t>
      </w:r>
      <w:proofErr w:type="spellStart"/>
      <w:r w:rsidRPr="6E0B9DC2" w:rsidR="6E0B9DC2">
        <w:rPr>
          <w:rFonts w:ascii="Times New Roman" w:hAnsi="Times New Roman" w:eastAsia="Times New Roman" w:cs="Times New Roman"/>
          <w:i w:val="1"/>
          <w:iCs w:val="1"/>
          <w:sz w:val="28"/>
          <w:szCs w:val="28"/>
        </w:rPr>
        <w:t>Thêm</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sửa</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xoá</w:t>
      </w:r>
      <w:proofErr w:type="spellEnd"/>
      <w:r w:rsidRPr="6E0B9DC2" w:rsidR="6E0B9DC2">
        <w:rPr>
          <w:rFonts w:ascii="Times New Roman" w:hAnsi="Times New Roman" w:eastAsia="Times New Roman" w:cs="Times New Roman"/>
          <w:i w:val="1"/>
          <w:iCs w:val="1"/>
          <w:sz w:val="28"/>
          <w:szCs w:val="28"/>
        </w:rPr>
        <w:t xml:space="preserve"> </w:t>
      </w:r>
      <w:proofErr w:type="spellStart"/>
      <w:r w:rsidRPr="6E0B9DC2" w:rsidR="6E0B9DC2">
        <w:rPr>
          <w:rFonts w:ascii="Times New Roman" w:hAnsi="Times New Roman" w:eastAsia="Times New Roman" w:cs="Times New Roman"/>
          <w:i w:val="1"/>
          <w:iCs w:val="1"/>
          <w:sz w:val="28"/>
          <w:szCs w:val="28"/>
        </w:rPr>
        <w:t>truyện</w:t>
      </w:r>
      <w:proofErr w:type="spellEnd"/>
      <w:r w:rsidRPr="6E0B9DC2" w:rsidR="6E0B9DC2">
        <w:rPr>
          <w:rFonts w:ascii="Times New Roman" w:hAnsi="Times New Roman" w:eastAsia="Times New Roman" w:cs="Times New Roman"/>
          <w:i w:val="1"/>
          <w:iCs w:val="1"/>
          <w:sz w:val="28"/>
          <w:szCs w:val="28"/>
        </w:rPr>
        <w:t xml:space="preserve"> do </w:t>
      </w:r>
      <w:proofErr w:type="spellStart"/>
      <w:r w:rsidRPr="6E0B9DC2" w:rsidR="6E0B9DC2">
        <w:rPr>
          <w:rFonts w:ascii="Times New Roman" w:hAnsi="Times New Roman" w:eastAsia="Times New Roman" w:cs="Times New Roman"/>
          <w:i w:val="1"/>
          <w:iCs w:val="1"/>
          <w:sz w:val="28"/>
          <w:szCs w:val="28"/>
        </w:rPr>
        <w:t>mình</w:t>
      </w:r>
      <w:proofErr w:type="spellEnd"/>
      <w:r w:rsidRPr="6E0B9DC2" w:rsidR="6E0B9DC2">
        <w:rPr>
          <w:rFonts w:ascii="Times New Roman" w:hAnsi="Times New Roman" w:eastAsia="Times New Roman" w:cs="Times New Roman"/>
          <w:i w:val="1"/>
          <w:iCs w:val="1"/>
          <w:sz w:val="28"/>
          <w:szCs w:val="28"/>
        </w:rPr>
        <w:t xml:space="preserve"> upload.</w:t>
      </w:r>
    </w:p>
    <w:p w:rsidR="00B34199" w:rsidP="00B34199" w:rsidRDefault="6003E338" w14:paraId="7BAAB606" w14:textId="77777777">
      <w:pPr>
        <w:pStyle w:val="Heading2"/>
      </w:pPr>
      <w:bookmarkStart w:name="_Toc28101655" w:id="18"/>
      <w:r>
        <w:t>Work Breakdown Structure</w:t>
      </w:r>
      <w:bookmarkEnd w:id="18"/>
    </w:p>
    <w:p w:rsidR="6003E338" w:rsidP="1E14686C" w:rsidRDefault="6003E338" w14:paraId="2AB57B40" w14:textId="49C22A3E">
      <w:pPr>
        <w:rPr>
          <w:rFonts w:ascii="Times New Roman" w:hAnsi="Times New Roman" w:eastAsia="Times New Roman" w:cs="Times New Roman"/>
        </w:rPr>
      </w:pPr>
      <w:r>
        <w:drawing>
          <wp:inline wp14:editId="33D1EA4E" wp14:anchorId="088A9FE7">
            <wp:extent cx="4572000" cy="2505075"/>
            <wp:effectExtent l="0" t="0" r="0" b="0"/>
            <wp:docPr id="1881609651" name="Picture 1875189039" title=""/>
            <wp:cNvGraphicFramePr>
              <a:graphicFrameLocks noChangeAspect="1"/>
            </wp:cNvGraphicFramePr>
            <a:graphic>
              <a:graphicData uri="http://schemas.openxmlformats.org/drawingml/2006/picture">
                <pic:pic>
                  <pic:nvPicPr>
                    <pic:cNvPr id="0" name="Picture 1875189039"/>
                    <pic:cNvPicPr/>
                  </pic:nvPicPr>
                  <pic:blipFill>
                    <a:blip r:embed="R13bbb8cdc34348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05075"/>
                    </a:xfrm>
                    <a:prstGeom prst="rect">
                      <a:avLst/>
                    </a:prstGeom>
                  </pic:spPr>
                </pic:pic>
              </a:graphicData>
            </a:graphic>
          </wp:inline>
        </w:drawing>
      </w:r>
    </w:p>
    <w:p w:rsidR="6003E338" w:rsidP="1E14686C" w:rsidRDefault="6003E338" w14:paraId="0624B4EE" w14:textId="5C5CF247">
      <w:pPr>
        <w:jc w:val="cente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Hình</w:t>
      </w:r>
      <w:proofErr w:type="spellEnd"/>
      <w:r w:rsidRPr="1E14686C" w:rsidR="1E14686C">
        <w:rPr>
          <w:rFonts w:ascii="Times New Roman" w:hAnsi="Times New Roman" w:eastAsia="Times New Roman" w:cs="Times New Roman"/>
        </w:rPr>
        <w:t xml:space="preserve"> </w:t>
      </w:r>
      <w:proofErr w:type="gramStart"/>
      <w:r w:rsidRPr="1E14686C" w:rsidR="1E14686C">
        <w:rPr>
          <w:rFonts w:ascii="Times New Roman" w:hAnsi="Times New Roman" w:eastAsia="Times New Roman" w:cs="Times New Roman"/>
        </w:rPr>
        <w:t xml:space="preserve">2 </w:t>
      </w:r>
      <w:r w:rsidRPr="1E14686C" w:rsidR="1E14686C">
        <w:rPr>
          <w:rFonts w:ascii="Times New Roman" w:hAnsi="Times New Roman" w:eastAsia="Times New Roman" w:cs="Times New Roman"/>
        </w:rPr>
        <w:t>:</w:t>
      </w:r>
      <w:proofErr w:type="gramEnd"/>
      <w:r w:rsidRPr="1E14686C" w:rsidR="1E14686C">
        <w:rPr>
          <w:rFonts w:ascii="Times New Roman" w:hAnsi="Times New Roman" w:eastAsia="Times New Roman" w:cs="Times New Roman"/>
        </w:rPr>
        <w:t xml:space="preserve"> WBS </w:t>
      </w:r>
    </w:p>
    <w:p w:rsidR="002814C8" w:rsidP="00E31DB9" w:rsidRDefault="6003E338" w14:paraId="7CB60D16" w14:textId="7C752AC3">
      <w:pPr>
        <w:pStyle w:val="Heading2"/>
      </w:pPr>
      <w:bookmarkStart w:name="_Toc28101656" w:id="19"/>
      <w:r>
        <w:t>Ước lượng thời gian</w:t>
      </w:r>
      <w:bookmarkEnd w:id="19"/>
    </w:p>
    <w:p w:rsidR="6003E338" w:rsidP="6003E338" w:rsidRDefault="6003E338" w14:paraId="37A35186" w14:textId="0627BCC5">
      <w:r>
        <w:drawing>
          <wp:inline wp14:editId="15B6DCBE" wp14:anchorId="4795A721">
            <wp:extent cx="5685692" cy="935770"/>
            <wp:effectExtent l="0" t="0" r="0" b="0"/>
            <wp:docPr id="562555672" name="Picture 775518739" title=""/>
            <wp:cNvGraphicFramePr>
              <a:graphicFrameLocks noChangeAspect="1"/>
            </wp:cNvGraphicFramePr>
            <a:graphic>
              <a:graphicData uri="http://schemas.openxmlformats.org/drawingml/2006/picture">
                <pic:pic>
                  <pic:nvPicPr>
                    <pic:cNvPr id="0" name="Picture 775518739"/>
                    <pic:cNvPicPr/>
                  </pic:nvPicPr>
                  <pic:blipFill>
                    <a:blip r:embed="Re48dfc6a7b8943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85692" cy="935770"/>
                    </a:xfrm>
                    <a:prstGeom prst="rect">
                      <a:avLst/>
                    </a:prstGeom>
                  </pic:spPr>
                </pic:pic>
              </a:graphicData>
            </a:graphic>
          </wp:inline>
        </w:drawing>
      </w:r>
    </w:p>
    <w:p w:rsidR="6003E338" w:rsidP="1E14686C" w:rsidRDefault="6003E338" w14:paraId="461B7D43" w14:textId="0DD3F071">
      <w:pPr>
        <w:jc w:val="cente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Hình</w:t>
      </w:r>
      <w:proofErr w:type="spellEnd"/>
      <w:r w:rsidRPr="1E14686C" w:rsidR="1E14686C">
        <w:rPr>
          <w:rFonts w:ascii="Times New Roman" w:hAnsi="Times New Roman" w:eastAsia="Times New Roman" w:cs="Times New Roman"/>
        </w:rPr>
        <w:t xml:space="preserve"> </w:t>
      </w:r>
      <w:proofErr w:type="gramStart"/>
      <w:r w:rsidRPr="1E14686C" w:rsidR="1E14686C">
        <w:rPr>
          <w:rFonts w:ascii="Times New Roman" w:hAnsi="Times New Roman" w:eastAsia="Times New Roman" w:cs="Times New Roman"/>
        </w:rPr>
        <w:t xml:space="preserve">3 </w:t>
      </w:r>
      <w:r w:rsidRPr="1E14686C" w:rsidR="1E14686C">
        <w:rPr>
          <w:rFonts w:ascii="Times New Roman" w:hAnsi="Times New Roman" w:eastAsia="Times New Roman" w:cs="Times New Roman"/>
        </w:rPr>
        <w:t>:</w:t>
      </w:r>
      <w:proofErr w:type="gram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đồ</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gantt</w:t>
      </w:r>
      <w:proofErr w:type="spellEnd"/>
      <w:r w:rsidRPr="1E14686C" w:rsidR="1E14686C">
        <w:rPr>
          <w:rFonts w:ascii="Times New Roman" w:hAnsi="Times New Roman" w:eastAsia="Times New Roman" w:cs="Times New Roman"/>
        </w:rPr>
        <w:t xml:space="preserve"> </w:t>
      </w:r>
    </w:p>
    <w:p w:rsidR="6003E338" w:rsidP="1E14686C" w:rsidRDefault="6003E338" w14:paraId="222E1309" w14:textId="03BDA3D2">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Thời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bắt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đầu</w:t>
      </w:r>
      <w:proofErr w:type="spellEnd"/>
      <w:r w:rsidRPr="1E14686C" w:rsidR="1E14686C">
        <w:rPr>
          <w:rFonts w:ascii="Times New Roman" w:hAnsi="Times New Roman" w:eastAsia="Times New Roman" w:cs="Times New Roman"/>
        </w:rPr>
        <w:t xml:space="preserve">: </w:t>
      </w:r>
      <w:r w:rsidRPr="1E14686C" w:rsidR="1E14686C">
        <w:rPr>
          <w:rFonts w:ascii="Times New Roman" w:hAnsi="Times New Roman" w:eastAsia="Times New Roman" w:cs="Times New Roman"/>
        </w:rPr>
        <w:t>0</w:t>
      </w:r>
      <w:r w:rsidRPr="1E14686C" w:rsidR="1E14686C">
        <w:rPr>
          <w:rFonts w:ascii="Times New Roman" w:hAnsi="Times New Roman" w:eastAsia="Times New Roman" w:cs="Times New Roman"/>
        </w:rPr>
        <w:t>1/</w:t>
      </w:r>
      <w:r w:rsidRPr="1E14686C" w:rsidR="1E14686C">
        <w:rPr>
          <w:rFonts w:ascii="Times New Roman" w:hAnsi="Times New Roman" w:eastAsia="Times New Roman" w:cs="Times New Roman"/>
        </w:rPr>
        <w:t>0</w:t>
      </w:r>
      <w:r w:rsidRPr="1E14686C" w:rsidR="1E14686C">
        <w:rPr>
          <w:rFonts w:ascii="Times New Roman" w:hAnsi="Times New Roman" w:eastAsia="Times New Roman" w:cs="Times New Roman"/>
        </w:rPr>
        <w:t>6/2019</w:t>
      </w:r>
    </w:p>
    <w:p w:rsidR="6003E338" w:rsidP="1E14686C" w:rsidRDefault="6003E338" w14:paraId="072FF533" w14:textId="6C1C23E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Thời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kết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thúc</w:t>
      </w:r>
      <w:proofErr w:type="spellEnd"/>
      <w:r w:rsidRPr="1E14686C" w:rsidR="1E14686C">
        <w:rPr>
          <w:rFonts w:ascii="Times New Roman" w:hAnsi="Times New Roman" w:eastAsia="Times New Roman" w:cs="Times New Roman"/>
        </w:rPr>
        <w:t>/</w:t>
      </w:r>
      <w:proofErr w:type="spellStart"/>
      <w:r w:rsidRPr="1E14686C" w:rsidR="1E14686C">
        <w:rPr>
          <w:rFonts w:ascii="Times New Roman" w:hAnsi="Times New Roman" w:eastAsia="Times New Roman" w:cs="Times New Roman"/>
        </w:rPr>
        <w:t>bàn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 </w:t>
      </w:r>
      <w:r w:rsidRPr="1E14686C" w:rsidR="1E14686C">
        <w:rPr>
          <w:rFonts w:ascii="Times New Roman" w:hAnsi="Times New Roman" w:eastAsia="Times New Roman" w:cs="Times New Roman"/>
        </w:rPr>
        <w:t>0</w:t>
      </w:r>
      <w:r w:rsidRPr="1E14686C" w:rsidR="1E14686C">
        <w:rPr>
          <w:rFonts w:ascii="Times New Roman" w:hAnsi="Times New Roman" w:eastAsia="Times New Roman" w:cs="Times New Roman"/>
        </w:rPr>
        <w:t>1/</w:t>
      </w:r>
      <w:r w:rsidRPr="1E14686C" w:rsidR="1E14686C">
        <w:rPr>
          <w:rFonts w:ascii="Times New Roman" w:hAnsi="Times New Roman" w:eastAsia="Times New Roman" w:cs="Times New Roman"/>
        </w:rPr>
        <w:t>0</w:t>
      </w:r>
      <w:r w:rsidRPr="1E14686C" w:rsidR="1E14686C">
        <w:rPr>
          <w:rFonts w:ascii="Times New Roman" w:hAnsi="Times New Roman" w:eastAsia="Times New Roman" w:cs="Times New Roman"/>
        </w:rPr>
        <w:t>1/20</w:t>
      </w:r>
      <w:r w:rsidRPr="1E14686C" w:rsidR="1E14686C">
        <w:rPr>
          <w:rFonts w:ascii="Times New Roman" w:hAnsi="Times New Roman" w:eastAsia="Times New Roman" w:cs="Times New Roman"/>
        </w:rPr>
        <w:t>20</w:t>
      </w:r>
    </w:p>
    <w:p w:rsidR="6003E338" w:rsidP="1E14686C" w:rsidRDefault="6003E338" w14:paraId="7D6F0E1B" w14:textId="107566FB">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Vì</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6 </w:t>
      </w:r>
      <w:proofErr w:type="spellStart"/>
      <w:r w:rsidRPr="1E14686C" w:rsidR="1E14686C">
        <w:rPr>
          <w:rFonts w:ascii="Times New Roman" w:hAnsi="Times New Roman" w:eastAsia="Times New Roman" w:cs="Times New Roman"/>
        </w:rPr>
        <w:t>tháng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hoàn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 xml:space="preserve"> </w:t>
      </w:r>
    </w:p>
    <w:p w:rsidR="00D466C7" w:rsidP="00E31DB9" w:rsidRDefault="6003E338" w14:paraId="33628FB7" w14:textId="77777777">
      <w:pPr>
        <w:pStyle w:val="Heading2"/>
      </w:pPr>
      <w:bookmarkStart w:name="_Toc28101657" w:id="20"/>
      <w:r>
        <w:t>Ước lượng rủi ro</w:t>
      </w:r>
      <w:bookmarkEnd w:id="20"/>
    </w:p>
    <w:tbl>
      <w:tblPr>
        <w:tblStyle w:val="TableGrid"/>
        <w:tblW w:w="8780" w:type="dxa"/>
        <w:tblLayout w:type="fixed"/>
        <w:tblLook w:val="06A0" w:firstRow="1" w:lastRow="0" w:firstColumn="1" w:lastColumn="0" w:noHBand="1" w:noVBand="1"/>
      </w:tblPr>
      <w:tblGrid>
        <w:gridCol w:w="615"/>
        <w:gridCol w:w="810"/>
        <w:gridCol w:w="1620"/>
        <w:gridCol w:w="454"/>
        <w:gridCol w:w="525"/>
        <w:gridCol w:w="510"/>
        <w:gridCol w:w="4246"/>
      </w:tblGrid>
      <w:tr w:rsidR="6003E338" w:rsidTr="1E14686C" w14:paraId="377DE7A7" w14:textId="77777777">
        <w:tc>
          <w:tcPr>
            <w:tcW w:w="615" w:type="dxa"/>
            <w:tcMar/>
          </w:tcPr>
          <w:p w:rsidR="6003E338" w:rsidP="1E14686C" w:rsidRDefault="6003E338" w14:paraId="43A7B318" w14:textId="360112A4">
            <w:pPr>
              <w:rPr>
                <w:rFonts w:ascii="Times New Roman" w:hAnsi="Times New Roman" w:eastAsia="Times New Roman" w:cs="Times New Roman"/>
              </w:rPr>
            </w:pPr>
            <w:r w:rsidRPr="1E14686C" w:rsidR="1E14686C">
              <w:rPr>
                <w:rFonts w:ascii="Times New Roman" w:hAnsi="Times New Roman" w:eastAsia="Times New Roman" w:cs="Times New Roman"/>
              </w:rPr>
              <w:t>STT</w:t>
            </w:r>
          </w:p>
        </w:tc>
        <w:tc>
          <w:tcPr>
            <w:tcW w:w="810" w:type="dxa"/>
            <w:tcMar/>
          </w:tcPr>
          <w:p w:rsidR="6003E338" w:rsidP="1E14686C" w:rsidRDefault="6003E338" w14:paraId="1EB42225" w14:textId="23087094">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Loại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rủi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ro</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03F16BE3" w14:textId="73A961A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tên</w:t>
            </w:r>
            <w:proofErr w:type="spellEnd"/>
            <w:r w:rsidRPr="1E14686C" w:rsidR="1E14686C">
              <w:rPr>
                <w:rFonts w:ascii="Times New Roman" w:hAnsi="Times New Roman" w:eastAsia="Times New Roman" w:cs="Times New Roman"/>
              </w:rPr>
              <w:t xml:space="preserve"> </w:t>
            </w:r>
          </w:p>
        </w:tc>
        <w:tc>
          <w:tcPr>
            <w:tcW w:w="454" w:type="dxa"/>
            <w:tcMar/>
          </w:tcPr>
          <w:p w:rsidR="6003E338" w:rsidP="1E14686C" w:rsidRDefault="6003E338" w14:paraId="3D289DFF" w14:textId="29F00696">
            <w:pPr>
              <w:rPr>
                <w:rFonts w:ascii="Times New Roman" w:hAnsi="Times New Roman" w:eastAsia="Times New Roman" w:cs="Times New Roman"/>
              </w:rPr>
            </w:pPr>
            <w:r w:rsidRPr="1E14686C" w:rsidR="1E14686C">
              <w:rPr>
                <w:rFonts w:ascii="Times New Roman" w:hAnsi="Times New Roman" w:eastAsia="Times New Roman" w:cs="Times New Roman"/>
              </w:rPr>
              <w:t>P</w:t>
            </w:r>
          </w:p>
        </w:tc>
        <w:tc>
          <w:tcPr>
            <w:tcW w:w="525" w:type="dxa"/>
            <w:tcMar/>
          </w:tcPr>
          <w:p w:rsidR="6003E338" w:rsidP="1E14686C" w:rsidRDefault="6003E338" w14:paraId="01D4F2B4" w14:textId="30A741E9">
            <w:pPr>
              <w:rPr>
                <w:rFonts w:ascii="Times New Roman" w:hAnsi="Times New Roman" w:eastAsia="Times New Roman" w:cs="Times New Roman"/>
              </w:rPr>
            </w:pPr>
            <w:r w:rsidRPr="1E14686C" w:rsidR="1E14686C">
              <w:rPr>
                <w:rFonts w:ascii="Times New Roman" w:hAnsi="Times New Roman" w:eastAsia="Times New Roman" w:cs="Times New Roman"/>
              </w:rPr>
              <w:t>I</w:t>
            </w:r>
          </w:p>
        </w:tc>
        <w:tc>
          <w:tcPr>
            <w:tcW w:w="510" w:type="dxa"/>
            <w:tcMar/>
          </w:tcPr>
          <w:p w:rsidR="6003E338" w:rsidP="1E14686C" w:rsidRDefault="6003E338" w14:paraId="1545A04F" w14:textId="64C21B85">
            <w:pPr>
              <w:rPr>
                <w:rFonts w:ascii="Times New Roman" w:hAnsi="Times New Roman" w:eastAsia="Times New Roman" w:cs="Times New Roman"/>
              </w:rPr>
            </w:pPr>
            <w:r w:rsidRPr="1E14686C" w:rsidR="1E14686C">
              <w:rPr>
                <w:rFonts w:ascii="Times New Roman" w:hAnsi="Times New Roman" w:eastAsia="Times New Roman" w:cs="Times New Roman"/>
              </w:rPr>
              <w:t xml:space="preserve">E </w:t>
            </w:r>
          </w:p>
        </w:tc>
        <w:tc>
          <w:tcPr>
            <w:tcW w:w="4246" w:type="dxa"/>
            <w:tcMar/>
          </w:tcPr>
          <w:p w:rsidR="6003E338" w:rsidP="1E14686C" w:rsidRDefault="6003E338" w14:paraId="0CAB9871" w14:textId="245362B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Miêu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động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giảm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thiểu</w:t>
            </w:r>
            <w:proofErr w:type="spellEnd"/>
          </w:p>
        </w:tc>
      </w:tr>
      <w:tr w:rsidR="6003E338" w:rsidTr="1E14686C" w14:paraId="2D7CA7BF" w14:textId="77777777">
        <w:tc>
          <w:tcPr>
            <w:tcW w:w="615" w:type="dxa"/>
            <w:tcMar/>
          </w:tcPr>
          <w:p w:rsidR="6003E338" w:rsidP="1E14686C" w:rsidRDefault="6003E338" w14:paraId="47F538AA" w14:textId="7DF28A91">
            <w:pPr>
              <w:rPr>
                <w:rFonts w:ascii="Times New Roman" w:hAnsi="Times New Roman" w:eastAsia="Times New Roman" w:cs="Times New Roman"/>
              </w:rPr>
            </w:pPr>
            <w:r w:rsidRPr="1E14686C" w:rsidR="1E14686C">
              <w:rPr>
                <w:rFonts w:ascii="Times New Roman" w:hAnsi="Times New Roman" w:eastAsia="Times New Roman" w:cs="Times New Roman"/>
              </w:rPr>
              <w:t>1</w:t>
            </w:r>
          </w:p>
        </w:tc>
        <w:tc>
          <w:tcPr>
            <w:tcW w:w="810" w:type="dxa"/>
            <w:tcMar/>
          </w:tcPr>
          <w:p w:rsidR="6003E338" w:rsidP="1E14686C" w:rsidRDefault="6003E338" w14:paraId="25CE0DF9" w14:textId="52678E5C">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Kỹ</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thuật</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4E2B8958" w14:textId="156544BE">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mới</w:t>
            </w:r>
            <w:proofErr w:type="spellEnd"/>
            <w:r w:rsidRPr="1E14686C" w:rsidR="1E14686C">
              <w:rPr>
                <w:rFonts w:ascii="Times New Roman" w:hAnsi="Times New Roman" w:eastAsia="Times New Roman" w:cs="Times New Roman"/>
              </w:rPr>
              <w:t xml:space="preserve"> </w:t>
            </w:r>
          </w:p>
        </w:tc>
        <w:tc>
          <w:tcPr>
            <w:tcW w:w="454" w:type="dxa"/>
            <w:tcMar/>
          </w:tcPr>
          <w:p w:rsidR="6003E338" w:rsidP="1E14686C" w:rsidRDefault="6003E338" w14:paraId="65F8871C" w14:textId="5553AF26">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525" w:type="dxa"/>
            <w:tcMar/>
          </w:tcPr>
          <w:p w:rsidR="6003E338" w:rsidP="1E14686C" w:rsidRDefault="6003E338" w14:paraId="3CFB9D2E" w14:textId="368BF1E8">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510" w:type="dxa"/>
            <w:tcMar/>
          </w:tcPr>
          <w:p w:rsidR="6003E338" w:rsidP="1E14686C" w:rsidRDefault="6003E338" w14:paraId="2F373AED" w14:textId="5BEAD163">
            <w:pPr>
              <w:rPr>
                <w:rFonts w:ascii="Times New Roman" w:hAnsi="Times New Roman" w:eastAsia="Times New Roman" w:cs="Times New Roman"/>
              </w:rPr>
            </w:pPr>
            <w:r w:rsidRPr="1E14686C" w:rsidR="1E14686C">
              <w:rPr>
                <w:rFonts w:ascii="Times New Roman" w:hAnsi="Times New Roman" w:eastAsia="Times New Roman" w:cs="Times New Roman"/>
              </w:rPr>
              <w:t>12</w:t>
            </w:r>
          </w:p>
        </w:tc>
        <w:tc>
          <w:tcPr>
            <w:tcW w:w="4246" w:type="dxa"/>
            <w:tcMar/>
          </w:tcPr>
          <w:p w:rsidR="6003E338" w:rsidP="1E14686C" w:rsidRDefault="6003E338" w14:paraId="3BADE851" w14:textId="4F2B5592">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Tốn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nhiều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xử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lỗi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gói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nghệ</w:t>
            </w:r>
            <w:proofErr w:type="spellEnd"/>
            <w:r w:rsidRPr="1E14686C" w:rsidR="1E14686C">
              <w:rPr>
                <w:rFonts w:ascii="Times New Roman" w:hAnsi="Times New Roman" w:eastAsia="Times New Roman" w:cs="Times New Roman"/>
              </w:rPr>
              <w:t xml:space="preserve"> premium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hỗ</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tốt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p>
        </w:tc>
      </w:tr>
      <w:tr w:rsidR="6003E338" w:rsidTr="1E14686C" w14:paraId="6F6176EA" w14:textId="77777777">
        <w:tc>
          <w:tcPr>
            <w:tcW w:w="615" w:type="dxa"/>
            <w:tcMar/>
          </w:tcPr>
          <w:p w:rsidR="6003E338" w:rsidP="1E14686C" w:rsidRDefault="6003E338" w14:paraId="1C51D012" w14:textId="1D85396A">
            <w:pPr>
              <w:rPr>
                <w:rFonts w:ascii="Times New Roman" w:hAnsi="Times New Roman" w:eastAsia="Times New Roman" w:cs="Times New Roman"/>
              </w:rPr>
            </w:pPr>
            <w:r w:rsidRPr="1E14686C" w:rsidR="1E14686C">
              <w:rPr>
                <w:rFonts w:ascii="Times New Roman" w:hAnsi="Times New Roman" w:eastAsia="Times New Roman" w:cs="Times New Roman"/>
              </w:rPr>
              <w:t>2</w:t>
            </w:r>
          </w:p>
        </w:tc>
        <w:tc>
          <w:tcPr>
            <w:tcW w:w="810" w:type="dxa"/>
            <w:tcMar/>
          </w:tcPr>
          <w:p w:rsidR="6003E338" w:rsidP="1E14686C" w:rsidRDefault="6003E338" w14:paraId="3884113F" w14:textId="6F619BD4">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Kỹ</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thuật</w:t>
            </w:r>
            <w:proofErr w:type="spellEnd"/>
          </w:p>
        </w:tc>
        <w:tc>
          <w:tcPr>
            <w:tcW w:w="1620" w:type="dxa"/>
            <w:tcMar/>
          </w:tcPr>
          <w:p w:rsidR="6003E338" w:rsidP="1E14686C" w:rsidRDefault="6003E338" w14:paraId="533A71F0" w14:textId="3BE750C2">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thư</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sẵn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
        </w:tc>
        <w:tc>
          <w:tcPr>
            <w:tcW w:w="454" w:type="dxa"/>
            <w:tcMar/>
          </w:tcPr>
          <w:p w:rsidR="6003E338" w:rsidP="1E14686C" w:rsidRDefault="6003E338" w14:paraId="302865B7" w14:textId="5E73A120">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525" w:type="dxa"/>
            <w:tcMar/>
          </w:tcPr>
          <w:p w:rsidR="6003E338" w:rsidP="1E14686C" w:rsidRDefault="6003E338" w14:paraId="6F240C18" w14:textId="6E380A26">
            <w:pPr>
              <w:rPr>
                <w:rFonts w:ascii="Times New Roman" w:hAnsi="Times New Roman" w:eastAsia="Times New Roman" w:cs="Times New Roman"/>
              </w:rPr>
            </w:pPr>
            <w:r w:rsidRPr="1E14686C" w:rsidR="1E14686C">
              <w:rPr>
                <w:rFonts w:ascii="Times New Roman" w:hAnsi="Times New Roman" w:eastAsia="Times New Roman" w:cs="Times New Roman"/>
              </w:rPr>
              <w:t>1</w:t>
            </w:r>
          </w:p>
        </w:tc>
        <w:tc>
          <w:tcPr>
            <w:tcW w:w="510" w:type="dxa"/>
            <w:tcMar/>
          </w:tcPr>
          <w:p w:rsidR="6003E338" w:rsidP="1E14686C" w:rsidRDefault="6003E338" w14:paraId="66AAF273" w14:textId="1D9D6B99">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4246" w:type="dxa"/>
            <w:tcMar/>
          </w:tcPr>
          <w:p w:rsidR="6003E338" w:rsidP="1E14686C" w:rsidRDefault="6003E338" w14:paraId="08AA9403" w14:textId="66F06759">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Khó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tuỳ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chỉnh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theo</w:t>
            </w:r>
            <w:proofErr w:type="spellEnd"/>
            <w:r w:rsidRPr="1E14686C" w:rsidR="1E14686C">
              <w:rPr>
                <w:rFonts w:ascii="Times New Roman" w:hAnsi="Times New Roman" w:eastAsia="Times New Roman" w:cs="Times New Roman"/>
              </w:rPr>
              <w:t xml:space="preserve"> ý </w:t>
            </w:r>
            <w:proofErr w:type="spellStart"/>
            <w:r w:rsidRPr="1E14686C" w:rsidR="1E14686C">
              <w:rPr>
                <w:rFonts w:ascii="Times New Roman" w:hAnsi="Times New Roman" w:eastAsia="Times New Roman" w:cs="Times New Roman"/>
              </w:rPr>
              <w:t>muốn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thư</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nhiều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nguồn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mở</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tuỳ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biến</w:t>
            </w:r>
            <w:proofErr w:type="spellEnd"/>
            <w:r w:rsidRPr="1E14686C" w:rsidR="1E14686C">
              <w:rPr>
                <w:rFonts w:ascii="Times New Roman" w:hAnsi="Times New Roman" w:eastAsia="Times New Roman" w:cs="Times New Roman"/>
              </w:rPr>
              <w:t xml:space="preserve"> </w:t>
            </w:r>
          </w:p>
        </w:tc>
      </w:tr>
      <w:tr w:rsidR="6003E338" w:rsidTr="1E14686C" w14:paraId="13A5E5A4" w14:textId="77777777">
        <w:tc>
          <w:tcPr>
            <w:tcW w:w="615" w:type="dxa"/>
            <w:tcMar/>
          </w:tcPr>
          <w:p w:rsidR="6003E338" w:rsidP="1E14686C" w:rsidRDefault="6003E338" w14:paraId="0C7E85C5" w14:textId="62C6292B">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810" w:type="dxa"/>
            <w:tcMar/>
          </w:tcPr>
          <w:p w:rsidR="6003E338" w:rsidP="1E14686C" w:rsidRDefault="6003E338" w14:paraId="7B0812FF" w14:textId="2AE02EE6">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Kỹ</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thuật</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3E295C93" w14:textId="5AFB2EF6">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Số</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lượng</w:t>
            </w:r>
            <w:proofErr w:type="spellEnd"/>
            <w:r w:rsidRPr="1E14686C" w:rsidR="1E14686C">
              <w:rPr>
                <w:rFonts w:ascii="Times New Roman" w:hAnsi="Times New Roman" w:eastAsia="Times New Roman" w:cs="Times New Roman"/>
              </w:rPr>
              <w:t xml:space="preserve"> test case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hết</w:t>
            </w:r>
            <w:proofErr w:type="spellEnd"/>
            <w:r w:rsidRPr="1E14686C" w:rsidR="1E14686C">
              <w:rPr>
                <w:rFonts w:ascii="Times New Roman" w:hAnsi="Times New Roman" w:eastAsia="Times New Roman" w:cs="Times New Roman"/>
              </w:rPr>
              <w:t xml:space="preserve"> bug.</w:t>
            </w:r>
          </w:p>
        </w:tc>
        <w:tc>
          <w:tcPr>
            <w:tcW w:w="454" w:type="dxa"/>
            <w:tcMar/>
          </w:tcPr>
          <w:p w:rsidR="6003E338" w:rsidP="1E14686C" w:rsidRDefault="6003E338" w14:paraId="1C546AB3" w14:textId="2429BCB8">
            <w:pPr>
              <w:rPr>
                <w:rFonts w:ascii="Times New Roman" w:hAnsi="Times New Roman" w:eastAsia="Times New Roman" w:cs="Times New Roman"/>
              </w:rPr>
            </w:pPr>
            <w:r w:rsidRPr="1E14686C" w:rsidR="1E14686C">
              <w:rPr>
                <w:rFonts w:ascii="Times New Roman" w:hAnsi="Times New Roman" w:eastAsia="Times New Roman" w:cs="Times New Roman"/>
              </w:rPr>
              <w:t>2</w:t>
            </w:r>
          </w:p>
        </w:tc>
        <w:tc>
          <w:tcPr>
            <w:tcW w:w="525" w:type="dxa"/>
            <w:tcMar/>
          </w:tcPr>
          <w:p w:rsidR="6003E338" w:rsidP="1E14686C" w:rsidRDefault="6003E338" w14:paraId="198A9A78" w14:textId="5CC7668A">
            <w:pPr>
              <w:rPr>
                <w:rFonts w:ascii="Times New Roman" w:hAnsi="Times New Roman" w:eastAsia="Times New Roman" w:cs="Times New Roman"/>
              </w:rPr>
            </w:pPr>
            <w:r w:rsidRPr="1E14686C" w:rsidR="1E14686C">
              <w:rPr>
                <w:rFonts w:ascii="Times New Roman" w:hAnsi="Times New Roman" w:eastAsia="Times New Roman" w:cs="Times New Roman"/>
              </w:rPr>
              <w:t>2</w:t>
            </w:r>
          </w:p>
        </w:tc>
        <w:tc>
          <w:tcPr>
            <w:tcW w:w="510" w:type="dxa"/>
            <w:tcMar/>
          </w:tcPr>
          <w:p w:rsidR="6003E338" w:rsidP="1E14686C" w:rsidRDefault="6003E338" w14:paraId="2001514C" w14:textId="7EC8995C">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4246" w:type="dxa"/>
            <w:tcMar/>
          </w:tcPr>
          <w:p w:rsidR="6003E338" w:rsidP="1E14686C" w:rsidRDefault="6003E338" w14:paraId="66513FBF" w14:textId="765CE502">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trong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lúc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viết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test case,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cover </w:t>
            </w:r>
            <w:proofErr w:type="spellStart"/>
            <w:r w:rsidRPr="1E14686C" w:rsidR="1E14686C">
              <w:rPr>
                <w:rFonts w:ascii="Times New Roman" w:hAnsi="Times New Roman" w:eastAsia="Times New Roman" w:cs="Times New Roman"/>
              </w:rPr>
              <w:t>hết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lỗi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w:t>
            </w:r>
            <w:proofErr w:type="spellEnd"/>
            <w:r w:rsidRPr="1E14686C" w:rsidR="1E14686C">
              <w:rPr>
                <w:rFonts w:ascii="Times New Roman" w:hAnsi="Times New Roman" w:eastAsia="Times New Roman" w:cs="Times New Roman"/>
              </w:rPr>
              <w:t xml:space="preserve"> ý </w:t>
            </w:r>
            <w:proofErr w:type="spellStart"/>
            <w:r w:rsidRPr="1E14686C" w:rsidR="1E14686C">
              <w:rPr>
                <w:rFonts w:ascii="Times New Roman" w:hAnsi="Times New Roman" w:eastAsia="Times New Roman" w:cs="Times New Roman"/>
              </w:rPr>
              <w:t>tới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những</w:t>
            </w:r>
            <w:proofErr w:type="spellEnd"/>
            <w:r w:rsidRPr="1E14686C" w:rsidR="1E14686C">
              <w:rPr>
                <w:rFonts w:ascii="Times New Roman" w:hAnsi="Times New Roman" w:eastAsia="Times New Roman" w:cs="Times New Roman"/>
              </w:rPr>
              <w:t xml:space="preserve"> test </w:t>
            </w:r>
            <w:proofErr w:type="spellStart"/>
            <w:r w:rsidRPr="1E14686C" w:rsidR="1E14686C">
              <w:rPr>
                <w:rFonts w:ascii="Times New Roman" w:hAnsi="Times New Roman" w:eastAsia="Times New Roman" w:cs="Times New Roman"/>
              </w:rPr>
              <w:t>cơ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chế</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rủi</w:t>
            </w:r>
            <w:proofErr w:type="spellEnd"/>
            <w:r w:rsidRPr="1E14686C" w:rsidR="1E14686C">
              <w:rPr>
                <w:rFonts w:ascii="Times New Roman" w:hAnsi="Times New Roman" w:eastAsia="Times New Roman" w:cs="Times New Roman"/>
              </w:rPr>
              <w:t xml:space="preserve"> ro.</w:t>
            </w:r>
          </w:p>
        </w:tc>
      </w:tr>
      <w:tr w:rsidR="6003E338" w:rsidTr="1E14686C" w14:paraId="5D373444" w14:textId="77777777">
        <w:tc>
          <w:tcPr>
            <w:tcW w:w="615" w:type="dxa"/>
            <w:tcMar/>
          </w:tcPr>
          <w:p w:rsidR="6003E338" w:rsidP="1E14686C" w:rsidRDefault="6003E338" w14:paraId="7CA79075" w14:textId="4EFC7D62">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810" w:type="dxa"/>
            <w:tcMar/>
          </w:tcPr>
          <w:p w:rsidR="6003E338" w:rsidP="1E14686C" w:rsidRDefault="6003E338" w14:paraId="71CECED6" w14:textId="61BF761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Tổ</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chức</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5B7F8EA2" w14:textId="3F624019">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Nhân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giỏi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ty do </w:t>
            </w:r>
            <w:proofErr w:type="spellStart"/>
            <w:r w:rsidRPr="1E14686C" w:rsidR="1E14686C">
              <w:rPr>
                <w:rFonts w:ascii="Times New Roman" w:hAnsi="Times New Roman" w:eastAsia="Times New Roman" w:cs="Times New Roman"/>
              </w:rPr>
              <w:t>chênh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lệch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lương</w:t>
            </w:r>
            <w:proofErr w:type="spellEnd"/>
            <w:r w:rsidRPr="1E14686C" w:rsidR="1E14686C">
              <w:rPr>
                <w:rFonts w:ascii="Times New Roman" w:hAnsi="Times New Roman" w:eastAsia="Times New Roman" w:cs="Times New Roman"/>
              </w:rPr>
              <w:t xml:space="preserve"> </w:t>
            </w:r>
          </w:p>
        </w:tc>
        <w:tc>
          <w:tcPr>
            <w:tcW w:w="454" w:type="dxa"/>
            <w:tcMar/>
          </w:tcPr>
          <w:p w:rsidR="6003E338" w:rsidP="1E14686C" w:rsidRDefault="6003E338" w14:paraId="5E2B7D8C" w14:textId="3BAEE45D">
            <w:pPr>
              <w:rPr>
                <w:rFonts w:ascii="Times New Roman" w:hAnsi="Times New Roman" w:eastAsia="Times New Roman" w:cs="Times New Roman"/>
              </w:rPr>
            </w:pPr>
            <w:r w:rsidRPr="1E14686C" w:rsidR="1E14686C">
              <w:rPr>
                <w:rFonts w:ascii="Times New Roman" w:hAnsi="Times New Roman" w:eastAsia="Times New Roman" w:cs="Times New Roman"/>
              </w:rPr>
              <w:t>5</w:t>
            </w:r>
          </w:p>
        </w:tc>
        <w:tc>
          <w:tcPr>
            <w:tcW w:w="525" w:type="dxa"/>
            <w:tcMar/>
          </w:tcPr>
          <w:p w:rsidR="6003E338" w:rsidP="1E14686C" w:rsidRDefault="6003E338" w14:paraId="54306AA3" w14:textId="6F077FAE">
            <w:pPr>
              <w:rPr>
                <w:rFonts w:ascii="Times New Roman" w:hAnsi="Times New Roman" w:eastAsia="Times New Roman" w:cs="Times New Roman"/>
              </w:rPr>
            </w:pPr>
            <w:r w:rsidRPr="1E14686C" w:rsidR="1E14686C">
              <w:rPr>
                <w:rFonts w:ascii="Times New Roman" w:hAnsi="Times New Roman" w:eastAsia="Times New Roman" w:cs="Times New Roman"/>
              </w:rPr>
              <w:t>5</w:t>
            </w:r>
          </w:p>
        </w:tc>
        <w:tc>
          <w:tcPr>
            <w:tcW w:w="510" w:type="dxa"/>
            <w:tcMar/>
          </w:tcPr>
          <w:p w:rsidR="6003E338" w:rsidP="1E14686C" w:rsidRDefault="6003E338" w14:paraId="41E3A098" w14:textId="0682FEEE">
            <w:pPr>
              <w:rPr>
                <w:rFonts w:ascii="Times New Roman" w:hAnsi="Times New Roman" w:eastAsia="Times New Roman" w:cs="Times New Roman"/>
              </w:rPr>
            </w:pPr>
            <w:r w:rsidRPr="1E14686C" w:rsidR="1E14686C">
              <w:rPr>
                <w:rFonts w:ascii="Times New Roman" w:hAnsi="Times New Roman" w:eastAsia="Times New Roman" w:cs="Times New Roman"/>
              </w:rPr>
              <w:t>25</w:t>
            </w:r>
          </w:p>
        </w:tc>
        <w:tc>
          <w:tcPr>
            <w:tcW w:w="4246" w:type="dxa"/>
            <w:tcMar/>
          </w:tcPr>
          <w:p w:rsidR="6003E338" w:rsidP="1E14686C" w:rsidRDefault="6003E338" w14:paraId="26954E67" w14:textId="2C7961E0">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Nhân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offer </w:t>
            </w:r>
            <w:proofErr w:type="spellStart"/>
            <w:r w:rsidRPr="1E14686C" w:rsidR="1E14686C">
              <w:rPr>
                <w:rFonts w:ascii="Times New Roman" w:hAnsi="Times New Roman" w:eastAsia="Times New Roman" w:cs="Times New Roman"/>
              </w:rPr>
              <w:t>tốt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từ</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cty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chế</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tham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khảo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mức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lương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điều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khoản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phóng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hợp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đồng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phù</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hợp</w:t>
            </w:r>
            <w:proofErr w:type="spellEnd"/>
            <w:r w:rsidRPr="1E14686C" w:rsidR="1E14686C">
              <w:rPr>
                <w:rFonts w:ascii="Times New Roman" w:hAnsi="Times New Roman" w:eastAsia="Times New Roman" w:cs="Times New Roman"/>
              </w:rPr>
              <w:t>.</w:t>
            </w:r>
          </w:p>
        </w:tc>
      </w:tr>
      <w:tr w:rsidR="6003E338" w:rsidTr="1E14686C" w14:paraId="46893310" w14:textId="77777777">
        <w:tc>
          <w:tcPr>
            <w:tcW w:w="615" w:type="dxa"/>
            <w:tcMar/>
          </w:tcPr>
          <w:p w:rsidR="6003E338" w:rsidP="1E14686C" w:rsidRDefault="6003E338" w14:paraId="53ADD86A" w14:textId="77A2D628">
            <w:pPr>
              <w:rPr>
                <w:rFonts w:ascii="Times New Roman" w:hAnsi="Times New Roman" w:eastAsia="Times New Roman" w:cs="Times New Roman"/>
              </w:rPr>
            </w:pPr>
            <w:r w:rsidRPr="1E14686C" w:rsidR="1E14686C">
              <w:rPr>
                <w:rFonts w:ascii="Times New Roman" w:hAnsi="Times New Roman" w:eastAsia="Times New Roman" w:cs="Times New Roman"/>
              </w:rPr>
              <w:t>5</w:t>
            </w:r>
          </w:p>
        </w:tc>
        <w:tc>
          <w:tcPr>
            <w:tcW w:w="810" w:type="dxa"/>
            <w:tcMar/>
          </w:tcPr>
          <w:p w:rsidR="6003E338" w:rsidP="1E14686C" w:rsidRDefault="6003E338" w14:paraId="00B2BDEC" w14:textId="602AC6C2">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Tổ</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chức</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0D63ACBD" w14:textId="26E8A5C7">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dùng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trực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tham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w:t>
            </w:r>
            <w:proofErr w:type="spellEnd"/>
            <w:r w:rsidRPr="1E14686C" w:rsidR="1E14686C">
              <w:rPr>
                <w:rFonts w:ascii="Times New Roman" w:hAnsi="Times New Roman" w:eastAsia="Times New Roman" w:cs="Times New Roman"/>
              </w:rPr>
              <w:t xml:space="preserve"> </w:t>
            </w:r>
          </w:p>
        </w:tc>
        <w:tc>
          <w:tcPr>
            <w:tcW w:w="454" w:type="dxa"/>
            <w:tcMar/>
          </w:tcPr>
          <w:p w:rsidR="6003E338" w:rsidP="1E14686C" w:rsidRDefault="6003E338" w14:paraId="717A9CF9" w14:textId="21F9FD35">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525" w:type="dxa"/>
            <w:tcMar/>
          </w:tcPr>
          <w:p w:rsidR="6003E338" w:rsidP="1E14686C" w:rsidRDefault="6003E338" w14:paraId="4D80C363" w14:textId="2A833B30">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510" w:type="dxa"/>
            <w:tcMar/>
          </w:tcPr>
          <w:p w:rsidR="6003E338" w:rsidP="1E14686C" w:rsidRDefault="6003E338" w14:paraId="4DC502E2" w14:textId="49DD2304">
            <w:pPr>
              <w:rPr>
                <w:rFonts w:ascii="Times New Roman" w:hAnsi="Times New Roman" w:eastAsia="Times New Roman" w:cs="Times New Roman"/>
              </w:rPr>
            </w:pPr>
            <w:r w:rsidRPr="1E14686C" w:rsidR="1E14686C">
              <w:rPr>
                <w:rFonts w:ascii="Times New Roman" w:hAnsi="Times New Roman" w:eastAsia="Times New Roman" w:cs="Times New Roman"/>
              </w:rPr>
              <w:t>16</w:t>
            </w:r>
          </w:p>
        </w:tc>
        <w:tc>
          <w:tcPr>
            <w:tcW w:w="4246" w:type="dxa"/>
            <w:tcMar/>
          </w:tcPr>
          <w:p w:rsidR="6003E338" w:rsidP="1E14686C" w:rsidRDefault="6003E338" w14:paraId="6CB76C75" w14:textId="08A99EB4">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hiểu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rõ</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đáp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ứng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w:t>
            </w:r>
          </w:p>
          <w:p w:rsidR="6003E338" w:rsidP="1E14686C" w:rsidRDefault="6003E338" w14:paraId="7D93E3FB" w14:textId="5826598C">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dùng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thử</w:t>
            </w:r>
            <w:proofErr w:type="spellEnd"/>
            <w:r w:rsidRPr="1E14686C" w:rsidR="1E14686C">
              <w:rPr>
                <w:rFonts w:ascii="Times New Roman" w:hAnsi="Times New Roman" w:eastAsia="Times New Roman" w:cs="Times New Roman"/>
              </w:rPr>
              <w:t xml:space="preserve"> ở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dùng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w:t>
            </w:r>
          </w:p>
        </w:tc>
      </w:tr>
      <w:tr w:rsidR="6003E338" w:rsidTr="1E14686C" w14:paraId="2BCE9761" w14:textId="77777777">
        <w:tc>
          <w:tcPr>
            <w:tcW w:w="615" w:type="dxa"/>
            <w:tcMar/>
          </w:tcPr>
          <w:p w:rsidR="6003E338" w:rsidP="1E14686C" w:rsidRDefault="6003E338" w14:paraId="0EC9EF7E" w14:textId="5AFE61A6">
            <w:pPr>
              <w:rPr>
                <w:rFonts w:ascii="Times New Roman" w:hAnsi="Times New Roman" w:eastAsia="Times New Roman" w:cs="Times New Roman"/>
              </w:rPr>
            </w:pPr>
            <w:r w:rsidRPr="1E14686C" w:rsidR="1E14686C">
              <w:rPr>
                <w:rFonts w:ascii="Times New Roman" w:hAnsi="Times New Roman" w:eastAsia="Times New Roman" w:cs="Times New Roman"/>
              </w:rPr>
              <w:t>6</w:t>
            </w:r>
          </w:p>
        </w:tc>
        <w:tc>
          <w:tcPr>
            <w:tcW w:w="810" w:type="dxa"/>
            <w:tcMar/>
          </w:tcPr>
          <w:p w:rsidR="6003E338" w:rsidP="1E14686C" w:rsidRDefault="6003E338" w14:paraId="1A0656D3" w14:textId="55B14A33">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p>
        </w:tc>
        <w:tc>
          <w:tcPr>
            <w:tcW w:w="1620" w:type="dxa"/>
            <w:tcMar/>
          </w:tcPr>
          <w:p w:rsidR="6003E338" w:rsidP="1E14686C" w:rsidRDefault="6003E338" w14:paraId="10633F0A" w14:textId="675397F4">
            <w:pPr>
              <w:rPr>
                <w:rFonts w:ascii="Times New Roman" w:hAnsi="Times New Roman" w:eastAsia="Times New Roman" w:cs="Times New Roman"/>
                <w:sz w:val="22"/>
                <w:szCs w:val="22"/>
              </w:rPr>
            </w:pPr>
            <w:r w:rsidRPr="1E14686C" w:rsidR="1E14686C">
              <w:rPr>
                <w:rFonts w:ascii="Times New Roman" w:hAnsi="Times New Roman" w:eastAsia="Times New Roman" w:cs="Times New Roman"/>
                <w:sz w:val="22"/>
                <w:szCs w:val="22"/>
              </w:rPr>
              <w:t xml:space="preserve">Quy </w:t>
            </w:r>
            <w:proofErr w:type="spellStart"/>
            <w:r w:rsidRPr="1E14686C" w:rsidR="1E14686C">
              <w:rPr>
                <w:rFonts w:ascii="Times New Roman" w:hAnsi="Times New Roman" w:eastAsia="Times New Roman" w:cs="Times New Roman"/>
                <w:sz w:val="22"/>
                <w:szCs w:val="22"/>
              </w:rPr>
              <w:t>trình</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nghiệp</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vụ</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có</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thể</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thay</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đổi</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trong</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khi</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triển</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khai</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dự</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án</w:t>
            </w:r>
            <w:proofErr w:type="spellEnd"/>
            <w:r w:rsidRPr="1E14686C" w:rsidR="1E14686C">
              <w:rPr>
                <w:rFonts w:ascii="Times New Roman" w:hAnsi="Times New Roman" w:eastAsia="Times New Roman" w:cs="Times New Roman"/>
                <w:sz w:val="22"/>
                <w:szCs w:val="22"/>
              </w:rPr>
              <w:t xml:space="preserve"> CNTT</w:t>
            </w:r>
          </w:p>
        </w:tc>
        <w:tc>
          <w:tcPr>
            <w:tcW w:w="454" w:type="dxa"/>
            <w:tcMar/>
          </w:tcPr>
          <w:p w:rsidR="6003E338" w:rsidP="1E14686C" w:rsidRDefault="6003E338" w14:paraId="3B395F63" w14:textId="431CBB03">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525" w:type="dxa"/>
            <w:tcMar/>
          </w:tcPr>
          <w:p w:rsidR="6003E338" w:rsidP="1E14686C" w:rsidRDefault="6003E338" w14:paraId="1FFAF36A" w14:textId="4B074930">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510" w:type="dxa"/>
            <w:tcMar/>
          </w:tcPr>
          <w:p w:rsidR="6003E338" w:rsidP="1E14686C" w:rsidRDefault="6003E338" w14:paraId="08F62E59" w14:textId="5A4A468B">
            <w:pPr>
              <w:rPr>
                <w:rFonts w:ascii="Times New Roman" w:hAnsi="Times New Roman" w:eastAsia="Times New Roman" w:cs="Times New Roman"/>
              </w:rPr>
            </w:pPr>
            <w:r w:rsidRPr="1E14686C" w:rsidR="1E14686C">
              <w:rPr>
                <w:rFonts w:ascii="Times New Roman" w:hAnsi="Times New Roman" w:eastAsia="Times New Roman" w:cs="Times New Roman"/>
              </w:rPr>
              <w:t>16</w:t>
            </w:r>
          </w:p>
        </w:tc>
        <w:tc>
          <w:tcPr>
            <w:tcW w:w="4246" w:type="dxa"/>
            <w:tcMar/>
          </w:tcPr>
          <w:p w:rsidR="6003E338" w:rsidP="1E14686C" w:rsidRDefault="6003E338" w14:paraId="4445A6FC" w14:textId="5B54DEE3">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đổi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cũ</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trong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gian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triển</w:t>
            </w:r>
            <w:proofErr w:type="spellEnd"/>
            <w:r w:rsidRPr="1E14686C" w:rsidR="1E14686C">
              <w:rPr>
                <w:rFonts w:ascii="Times New Roman" w:hAnsi="Times New Roman" w:eastAsia="Times New Roman" w:cs="Times New Roman"/>
              </w:rPr>
              <w:t>.</w:t>
            </w:r>
          </w:p>
          <w:p w:rsidR="6003E338" w:rsidP="1E14686C" w:rsidRDefault="6003E338" w14:paraId="4DD808B6" w14:textId="3E5A91F8">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Lãnh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đạo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tác</w:t>
            </w:r>
            <w:proofErr w:type="spellEnd"/>
            <w:r w:rsidRPr="1E14686C" w:rsidR="1E14686C">
              <w:rPr>
                <w:rFonts w:ascii="Times New Roman" w:hAnsi="Times New Roman" w:eastAsia="Times New Roman" w:cs="Times New Roman"/>
              </w:rPr>
              <w:t xml:space="preserve"> </w:t>
            </w:r>
          </w:p>
        </w:tc>
      </w:tr>
      <w:tr w:rsidR="6003E338" w:rsidTr="1E14686C" w14:paraId="63B0CE1E" w14:textId="77777777">
        <w:tc>
          <w:tcPr>
            <w:tcW w:w="615" w:type="dxa"/>
            <w:tcMar/>
          </w:tcPr>
          <w:p w:rsidR="6003E338" w:rsidP="1E14686C" w:rsidRDefault="6003E338" w14:paraId="56C9D128" w14:textId="734123AD">
            <w:pPr>
              <w:rPr>
                <w:rFonts w:ascii="Times New Roman" w:hAnsi="Times New Roman" w:eastAsia="Times New Roman" w:cs="Times New Roman"/>
              </w:rPr>
            </w:pPr>
            <w:r w:rsidRPr="1E14686C" w:rsidR="1E14686C">
              <w:rPr>
                <w:rFonts w:ascii="Times New Roman" w:hAnsi="Times New Roman" w:eastAsia="Times New Roman" w:cs="Times New Roman"/>
              </w:rPr>
              <w:t>7</w:t>
            </w:r>
          </w:p>
        </w:tc>
        <w:tc>
          <w:tcPr>
            <w:tcW w:w="810" w:type="dxa"/>
            <w:tcMar/>
          </w:tcPr>
          <w:p w:rsidR="6003E338" w:rsidP="1E14686C" w:rsidRDefault="6003E338" w14:paraId="4E6886AB" w14:textId="354280A4">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
        </w:tc>
        <w:tc>
          <w:tcPr>
            <w:tcW w:w="1620" w:type="dxa"/>
            <w:tcMar/>
          </w:tcPr>
          <w:p w:rsidR="6003E338" w:rsidP="1E14686C" w:rsidRDefault="6003E338" w14:paraId="2188DF73" w14:textId="33E86A32">
            <w:pPr>
              <w:rPr>
                <w:rFonts w:ascii="Times New Roman" w:hAnsi="Times New Roman" w:eastAsia="Times New Roman" w:cs="Times New Roman"/>
                <w:sz w:val="22"/>
                <w:szCs w:val="22"/>
              </w:rPr>
            </w:pPr>
            <w:proofErr w:type="spellStart"/>
            <w:r w:rsidRPr="1E14686C" w:rsidR="1E14686C">
              <w:rPr>
                <w:rFonts w:ascii="Times New Roman" w:hAnsi="Times New Roman" w:eastAsia="Times New Roman" w:cs="Times New Roman"/>
                <w:sz w:val="22"/>
                <w:szCs w:val="22"/>
              </w:rPr>
              <w:t>Đòi</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hỏi</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cao</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vê</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chất</w:t>
            </w:r>
            <w:proofErr w:type="spellEnd"/>
            <w:r w:rsidRPr="1E14686C" w:rsidR="1E14686C">
              <w:rPr>
                <w:rFonts w:ascii="Times New Roman" w:hAnsi="Times New Roman" w:eastAsia="Times New Roman" w:cs="Times New Roman"/>
                <w:sz w:val="22"/>
                <w:szCs w:val="22"/>
              </w:rPr>
              <w:t xml:space="preserve"> </w:t>
            </w:r>
            <w:proofErr w:type="spellStart"/>
            <w:r w:rsidRPr="1E14686C" w:rsidR="1E14686C">
              <w:rPr>
                <w:rFonts w:ascii="Times New Roman" w:hAnsi="Times New Roman" w:eastAsia="Times New Roman" w:cs="Times New Roman"/>
                <w:sz w:val="22"/>
                <w:szCs w:val="22"/>
              </w:rPr>
              <w:t>lượng</w:t>
            </w:r>
            <w:proofErr w:type="spellEnd"/>
          </w:p>
        </w:tc>
        <w:tc>
          <w:tcPr>
            <w:tcW w:w="454" w:type="dxa"/>
            <w:tcMar/>
          </w:tcPr>
          <w:p w:rsidR="6003E338" w:rsidP="1E14686C" w:rsidRDefault="6003E338" w14:paraId="1AE4EBEA" w14:textId="002A0D24">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525" w:type="dxa"/>
            <w:tcMar/>
          </w:tcPr>
          <w:p w:rsidR="6003E338" w:rsidP="1E14686C" w:rsidRDefault="6003E338" w14:paraId="3410DF1F" w14:textId="7FB1CD76">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510" w:type="dxa"/>
            <w:tcMar/>
          </w:tcPr>
          <w:p w:rsidR="6003E338" w:rsidP="1E14686C" w:rsidRDefault="6003E338" w14:paraId="1C32EB66" w14:textId="2A380971">
            <w:pPr>
              <w:rPr>
                <w:rFonts w:ascii="Times New Roman" w:hAnsi="Times New Roman" w:eastAsia="Times New Roman" w:cs="Times New Roman"/>
              </w:rPr>
            </w:pPr>
            <w:r w:rsidRPr="1E14686C" w:rsidR="1E14686C">
              <w:rPr>
                <w:rFonts w:ascii="Times New Roman" w:hAnsi="Times New Roman" w:eastAsia="Times New Roman" w:cs="Times New Roman"/>
              </w:rPr>
              <w:t>9</w:t>
            </w:r>
          </w:p>
        </w:tc>
        <w:tc>
          <w:tcPr>
            <w:tcW w:w="4246" w:type="dxa"/>
            <w:tcMar/>
          </w:tcPr>
          <w:p w:rsidR="6003E338" w:rsidP="1E14686C" w:rsidRDefault="6003E338" w14:paraId="2F38E1E5" w14:textId="6AC3A8F4">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từ</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cao</w:t>
            </w:r>
            <w:proofErr w:type="spellEnd"/>
            <w:r w:rsidRPr="1E14686C" w:rsidR="1E14686C">
              <w:rPr>
                <w:rFonts w:ascii="Times New Roman" w:hAnsi="Times New Roman" w:eastAsia="Times New Roman" w:cs="Times New Roman"/>
              </w:rPr>
              <w:t>.</w:t>
            </w:r>
          </w:p>
          <w:p w:rsidR="6003E338" w:rsidP="1E14686C" w:rsidRDefault="6003E338" w14:paraId="6DE3D88B" w14:textId="7E2703F6">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Lịch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trình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hoàn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trễ</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
        </w:tc>
      </w:tr>
    </w:tbl>
    <w:p w:rsidR="00BA61C8" w:rsidRDefault="00BA61C8" w14:paraId="797F32C4" w14:textId="7E01AED8">
      <w:pPr>
        <w:widowControl/>
        <w:suppressAutoHyphens w:val="0"/>
        <w:spacing w:after="0" w:line="240" w:lineRule="auto"/>
        <w:jc w:val="left"/>
        <w:rPr>
          <w:rFonts w:eastAsia="MS Gothic" w:cs="Mangal"/>
          <w:b/>
          <w:color w:val="951B13"/>
          <w:sz w:val="36"/>
          <w:szCs w:val="36"/>
        </w:rPr>
      </w:pPr>
      <w:bookmarkStart w:name="_Toc28101658" w:id="21"/>
    </w:p>
    <w:p w:rsidR="00E31DB9" w:rsidP="00E31DB9" w:rsidRDefault="6003E338" w14:paraId="5532CC94" w14:textId="0C92DEEF">
      <w:pPr>
        <w:pStyle w:val="Heading1"/>
      </w:pPr>
      <w:r>
        <w:lastRenderedPageBreak/>
        <w:t>Ước lượng giá thành</w:t>
      </w:r>
      <w:bookmarkEnd w:id="21"/>
    </w:p>
    <w:p w:rsidR="6003E338" w:rsidP="6003E338" w:rsidRDefault="6003E338" w14:paraId="2C85CD11" w14:textId="08A301F7">
      <w:pPr>
        <w:pStyle w:val="Heading2"/>
      </w:pPr>
      <w:bookmarkStart w:name="_Toc28101659" w:id="22"/>
      <w:r>
        <w:t>Chi phí phát triển + Chi phí kiểm thử</w:t>
      </w:r>
      <w:bookmarkEnd w:id="22"/>
    </w:p>
    <w:tbl>
      <w:tblPr>
        <w:tblStyle w:val="TableGrid"/>
        <w:tblW w:w="0" w:type="auto"/>
        <w:tblLayout w:type="fixed"/>
        <w:tblLook w:val="06A0" w:firstRow="1" w:lastRow="0" w:firstColumn="1" w:lastColumn="0" w:noHBand="1" w:noVBand="1"/>
      </w:tblPr>
      <w:tblGrid>
        <w:gridCol w:w="737"/>
        <w:gridCol w:w="1620"/>
        <w:gridCol w:w="4380"/>
        <w:gridCol w:w="2043"/>
      </w:tblGrid>
      <w:tr w:rsidR="6003E338" w:rsidTr="1E14686C" w14:paraId="03439800" w14:textId="77777777">
        <w:tc>
          <w:tcPr>
            <w:tcW w:w="737" w:type="dxa"/>
            <w:tcMar/>
          </w:tcPr>
          <w:p w:rsidR="6003E338" w:rsidP="1E14686C" w:rsidRDefault="6003E338" w14:paraId="484BDED9" w14:textId="32EEC296">
            <w:pPr>
              <w:rPr>
                <w:rFonts w:ascii="Times New Roman" w:hAnsi="Times New Roman" w:eastAsia="Times New Roman" w:cs="Times New Roman"/>
              </w:rPr>
            </w:pPr>
            <w:r w:rsidRPr="1E14686C" w:rsidR="1E14686C">
              <w:rPr>
                <w:rFonts w:ascii="Times New Roman" w:hAnsi="Times New Roman" w:eastAsia="Times New Roman" w:cs="Times New Roman"/>
              </w:rPr>
              <w:t>STT</w:t>
            </w:r>
          </w:p>
        </w:tc>
        <w:tc>
          <w:tcPr>
            <w:tcW w:w="6000" w:type="dxa"/>
            <w:gridSpan w:val="2"/>
            <w:tcMar/>
          </w:tcPr>
          <w:p w:rsidR="6003E338" w:rsidP="1E14686C" w:rsidRDefault="6003E338" w14:paraId="3E6C3985" w14:textId="6F475C70">
            <w:pPr>
              <w:jc w:val="cente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p>
        </w:tc>
        <w:tc>
          <w:tcPr>
            <w:tcW w:w="2043" w:type="dxa"/>
            <w:tcMar/>
          </w:tcPr>
          <w:p w:rsidR="6003E338" w:rsidP="1E14686C" w:rsidRDefault="6003E338" w14:paraId="4C6F8760" w14:textId="524C9DA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tiền</w:t>
            </w:r>
            <w:proofErr w:type="spellEnd"/>
          </w:p>
        </w:tc>
      </w:tr>
      <w:tr w:rsidR="6003E338" w:rsidTr="1E14686C" w14:paraId="0BDF1EDC" w14:textId="77777777">
        <w:tc>
          <w:tcPr>
            <w:tcW w:w="737" w:type="dxa"/>
            <w:tcMar/>
          </w:tcPr>
          <w:p w:rsidR="6003E338" w:rsidP="1E14686C" w:rsidRDefault="6003E338" w14:paraId="08EB9A09" w14:textId="679C94CB">
            <w:pPr>
              <w:rPr>
                <w:rFonts w:ascii="Times New Roman" w:hAnsi="Times New Roman" w:eastAsia="Times New Roman" w:cs="Times New Roman"/>
              </w:rPr>
            </w:pPr>
            <w:r w:rsidRPr="1E14686C" w:rsidR="1E14686C">
              <w:rPr>
                <w:rFonts w:ascii="Times New Roman" w:hAnsi="Times New Roman" w:eastAsia="Times New Roman" w:cs="Times New Roman"/>
              </w:rPr>
              <w:t>1</w:t>
            </w:r>
          </w:p>
        </w:tc>
        <w:tc>
          <w:tcPr>
            <w:tcW w:w="1620" w:type="dxa"/>
            <w:vMerge w:val="restart"/>
            <w:tcMar/>
          </w:tcPr>
          <w:p w:rsidR="6003E338" w:rsidP="1E14686C" w:rsidRDefault="6003E338" w14:paraId="69F7EF57" w14:textId="0FA9549D">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triển</w:t>
            </w:r>
            <w:proofErr w:type="spellEnd"/>
          </w:p>
        </w:tc>
        <w:tc>
          <w:tcPr>
            <w:tcW w:w="4380" w:type="dxa"/>
            <w:tcMar/>
          </w:tcPr>
          <w:p w:rsidR="6003E338" w:rsidP="1E14686C" w:rsidRDefault="6003E338" w14:paraId="10D42ED1" w14:textId="5CB99DBD">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đọc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truyện</w:t>
            </w:r>
            <w:proofErr w:type="spellEnd"/>
          </w:p>
        </w:tc>
        <w:tc>
          <w:tcPr>
            <w:tcW w:w="2043" w:type="dxa"/>
            <w:tcMar/>
          </w:tcPr>
          <w:p w:rsidR="6003E338" w:rsidP="1E14686C" w:rsidRDefault="6003E338" w14:paraId="0FE5ABC7" w14:textId="6F3757FB">
            <w:pPr>
              <w:rPr>
                <w:rFonts w:ascii="Times New Roman" w:hAnsi="Times New Roman" w:eastAsia="Times New Roman" w:cs="Times New Roman"/>
              </w:rPr>
            </w:pPr>
            <w:r w:rsidRPr="1E14686C" w:rsidR="1E14686C">
              <w:rPr>
                <w:rFonts w:ascii="Times New Roman" w:hAnsi="Times New Roman" w:eastAsia="Times New Roman" w:cs="Times New Roman"/>
              </w:rPr>
              <w:t>100.000.000d</w:t>
            </w:r>
          </w:p>
        </w:tc>
      </w:tr>
      <w:tr w:rsidR="6003E338" w:rsidTr="1E14686C" w14:paraId="6CD0ABEB" w14:textId="77777777">
        <w:tc>
          <w:tcPr>
            <w:tcW w:w="737" w:type="dxa"/>
            <w:tcMar/>
          </w:tcPr>
          <w:p w:rsidR="6003E338" w:rsidP="1E14686C" w:rsidRDefault="6003E338" w14:paraId="2A887DBB" w14:textId="4609A4E2">
            <w:pPr>
              <w:rPr>
                <w:rFonts w:ascii="Times New Roman" w:hAnsi="Times New Roman" w:eastAsia="Times New Roman" w:cs="Times New Roman"/>
              </w:rPr>
            </w:pPr>
            <w:r w:rsidRPr="1E14686C" w:rsidR="1E14686C">
              <w:rPr>
                <w:rFonts w:ascii="Times New Roman" w:hAnsi="Times New Roman" w:eastAsia="Times New Roman" w:cs="Times New Roman"/>
              </w:rPr>
              <w:t>2</w:t>
            </w:r>
          </w:p>
        </w:tc>
        <w:tc>
          <w:tcPr>
            <w:tcW w:w="1620" w:type="dxa"/>
            <w:vMerge/>
            <w:tcMar/>
          </w:tcPr>
          <w:p w:rsidR="006157EA" w:rsidRDefault="006157EA" w14:paraId="5F65EA2E" w14:textId="77777777"/>
        </w:tc>
        <w:tc>
          <w:tcPr>
            <w:tcW w:w="4380" w:type="dxa"/>
            <w:tcMar/>
          </w:tcPr>
          <w:p w:rsidR="6003E338" w:rsidP="1E14686C" w:rsidRDefault="6003E338" w14:paraId="1DF4A83F" w14:textId="1F8B0C60">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nội</w:t>
            </w:r>
            <w:proofErr w:type="spellEnd"/>
            <w:r w:rsidRPr="1E14686C" w:rsidR="1E14686C">
              <w:rPr>
                <w:rFonts w:ascii="Times New Roman" w:hAnsi="Times New Roman" w:eastAsia="Times New Roman" w:cs="Times New Roman"/>
              </w:rPr>
              <w:t xml:space="preserve"> dung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upload </w:t>
            </w:r>
            <w:proofErr w:type="spellStart"/>
            <w:r w:rsidRPr="1E14686C" w:rsidR="1E14686C">
              <w:rPr>
                <w:rFonts w:ascii="Times New Roman" w:hAnsi="Times New Roman" w:eastAsia="Times New Roman" w:cs="Times New Roman"/>
              </w:rPr>
              <w:t>truyện</w:t>
            </w:r>
            <w:proofErr w:type="spellEnd"/>
          </w:p>
        </w:tc>
        <w:tc>
          <w:tcPr>
            <w:tcW w:w="2043" w:type="dxa"/>
            <w:tcMar/>
          </w:tcPr>
          <w:p w:rsidR="6003E338" w:rsidP="1E14686C" w:rsidRDefault="6003E338" w14:paraId="79EB23FE" w14:textId="55F8A88A">
            <w:pPr>
              <w:rPr>
                <w:rFonts w:ascii="Times New Roman" w:hAnsi="Times New Roman" w:eastAsia="Times New Roman" w:cs="Times New Roman"/>
              </w:rPr>
            </w:pPr>
            <w:r w:rsidRPr="1E14686C" w:rsidR="1E14686C">
              <w:rPr>
                <w:rFonts w:ascii="Times New Roman" w:hAnsi="Times New Roman" w:eastAsia="Times New Roman" w:cs="Times New Roman"/>
              </w:rPr>
              <w:t>100.000.000d</w:t>
            </w:r>
          </w:p>
        </w:tc>
      </w:tr>
      <w:tr w:rsidR="6003E338" w:rsidTr="1E14686C" w14:paraId="796AB8CF" w14:textId="77777777">
        <w:tc>
          <w:tcPr>
            <w:tcW w:w="737" w:type="dxa"/>
            <w:tcMar/>
          </w:tcPr>
          <w:p w:rsidR="6003E338" w:rsidP="1E14686C" w:rsidRDefault="6003E338" w14:paraId="097C9399" w14:textId="5620D95D">
            <w:pPr>
              <w:rPr>
                <w:rFonts w:ascii="Times New Roman" w:hAnsi="Times New Roman" w:eastAsia="Times New Roman" w:cs="Times New Roman"/>
              </w:rPr>
            </w:pPr>
            <w:r w:rsidRPr="1E14686C" w:rsidR="1E14686C">
              <w:rPr>
                <w:rFonts w:ascii="Times New Roman" w:hAnsi="Times New Roman" w:eastAsia="Times New Roman" w:cs="Times New Roman"/>
              </w:rPr>
              <w:t>3</w:t>
            </w:r>
          </w:p>
        </w:tc>
        <w:tc>
          <w:tcPr>
            <w:tcW w:w="1620" w:type="dxa"/>
            <w:vMerge/>
            <w:tcMar/>
          </w:tcPr>
          <w:p w:rsidR="006157EA" w:rsidRDefault="006157EA" w14:paraId="0BEE4FB3" w14:textId="77777777"/>
        </w:tc>
        <w:tc>
          <w:tcPr>
            <w:tcW w:w="4380" w:type="dxa"/>
            <w:tcMar/>
          </w:tcPr>
          <w:p w:rsidR="6003E338" w:rsidP="1E14686C" w:rsidRDefault="6003E338" w14:paraId="5E088A22" w14:textId="6B167573">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khoản</w:t>
            </w:r>
            <w:proofErr w:type="spellEnd"/>
          </w:p>
        </w:tc>
        <w:tc>
          <w:tcPr>
            <w:tcW w:w="2043" w:type="dxa"/>
            <w:tcMar/>
          </w:tcPr>
          <w:p w:rsidR="6003E338" w:rsidP="1E14686C" w:rsidRDefault="6003E338" w14:paraId="2FB187A6" w14:textId="5A5A95F3">
            <w:pPr>
              <w:rPr>
                <w:rFonts w:ascii="Times New Roman" w:hAnsi="Times New Roman" w:eastAsia="Times New Roman" w:cs="Times New Roman"/>
              </w:rPr>
            </w:pPr>
            <w:r w:rsidRPr="1E14686C" w:rsidR="1E14686C">
              <w:rPr>
                <w:rFonts w:ascii="Times New Roman" w:hAnsi="Times New Roman" w:eastAsia="Times New Roman" w:cs="Times New Roman"/>
              </w:rPr>
              <w:t>50.000.000d</w:t>
            </w:r>
          </w:p>
        </w:tc>
      </w:tr>
      <w:tr w:rsidR="6003E338" w:rsidTr="1E14686C" w14:paraId="54D343D7" w14:textId="77777777">
        <w:tc>
          <w:tcPr>
            <w:tcW w:w="737" w:type="dxa"/>
            <w:tcMar/>
          </w:tcPr>
          <w:p w:rsidR="6003E338" w:rsidP="1E14686C" w:rsidRDefault="6003E338" w14:paraId="35CD69AC" w14:textId="7689B882">
            <w:pPr>
              <w:rPr>
                <w:rFonts w:ascii="Times New Roman" w:hAnsi="Times New Roman" w:eastAsia="Times New Roman" w:cs="Times New Roman"/>
              </w:rPr>
            </w:pPr>
            <w:r w:rsidRPr="1E14686C" w:rsidR="1E14686C">
              <w:rPr>
                <w:rFonts w:ascii="Times New Roman" w:hAnsi="Times New Roman" w:eastAsia="Times New Roman" w:cs="Times New Roman"/>
              </w:rPr>
              <w:t>4</w:t>
            </w:r>
          </w:p>
        </w:tc>
        <w:tc>
          <w:tcPr>
            <w:tcW w:w="1620" w:type="dxa"/>
            <w:tcMar/>
          </w:tcPr>
          <w:p w:rsidR="6003E338" w:rsidP="1E14686C" w:rsidRDefault="6003E338" w14:paraId="52E38AC2" w14:textId="42E16278">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kiểm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thử</w:t>
            </w:r>
            <w:proofErr w:type="spellEnd"/>
          </w:p>
        </w:tc>
        <w:tc>
          <w:tcPr>
            <w:tcW w:w="4380" w:type="dxa"/>
            <w:tcMar/>
          </w:tcPr>
          <w:p w:rsidR="6003E338" w:rsidP="1E14686C" w:rsidRDefault="6003E338" w14:paraId="6191BC3F" w14:textId="4EC6ACCE">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kiểm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đọc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truyện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p>
        </w:tc>
        <w:tc>
          <w:tcPr>
            <w:tcW w:w="2043" w:type="dxa"/>
            <w:tcMar/>
          </w:tcPr>
          <w:p w:rsidR="6003E338" w:rsidP="1E14686C" w:rsidRDefault="6003E338" w14:paraId="1A9A35A3" w14:textId="1134CA0F">
            <w:pPr>
              <w:rPr>
                <w:rFonts w:ascii="Times New Roman" w:hAnsi="Times New Roman" w:eastAsia="Times New Roman" w:cs="Times New Roman"/>
              </w:rPr>
            </w:pPr>
            <w:r w:rsidRPr="1E14686C" w:rsidR="1E14686C">
              <w:rPr>
                <w:rFonts w:ascii="Times New Roman" w:hAnsi="Times New Roman" w:eastAsia="Times New Roman" w:cs="Times New Roman"/>
              </w:rPr>
              <w:t>100.000.000</w:t>
            </w:r>
          </w:p>
        </w:tc>
      </w:tr>
      <w:tr w:rsidR="6003E338" w:rsidTr="1E14686C" w14:paraId="632E3F06" w14:textId="77777777">
        <w:tc>
          <w:tcPr>
            <w:tcW w:w="6737" w:type="dxa"/>
            <w:gridSpan w:val="3"/>
            <w:tcMar/>
          </w:tcPr>
          <w:p w:rsidR="6003E338" w:rsidP="1E14686C" w:rsidRDefault="6003E338" w14:paraId="3034B2DC" w14:textId="64B6640B">
            <w:pPr>
              <w:jc w:val="cente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Tổng</w:t>
            </w:r>
            <w:proofErr w:type="spellEnd"/>
          </w:p>
        </w:tc>
        <w:tc>
          <w:tcPr>
            <w:tcW w:w="2043" w:type="dxa"/>
            <w:tcMar/>
          </w:tcPr>
          <w:p w:rsidR="6003E338" w:rsidP="1E14686C" w:rsidRDefault="6003E338" w14:paraId="246A1529" w14:textId="52396124">
            <w:pPr>
              <w:rPr>
                <w:rFonts w:ascii="Times New Roman" w:hAnsi="Times New Roman" w:eastAsia="Times New Roman" w:cs="Times New Roman"/>
              </w:rPr>
            </w:pPr>
            <w:r w:rsidRPr="1E14686C" w:rsidR="1E14686C">
              <w:rPr>
                <w:rFonts w:ascii="Times New Roman" w:hAnsi="Times New Roman" w:eastAsia="Times New Roman" w:cs="Times New Roman"/>
              </w:rPr>
              <w:t>350.000.000d</w:t>
            </w:r>
          </w:p>
        </w:tc>
      </w:tr>
    </w:tbl>
    <w:p w:rsidR="6003E338" w:rsidRDefault="6003E338" w14:paraId="4030A183" w14:textId="5B73C571"/>
    <w:p w:rsidR="6003E338" w:rsidP="6003E338" w:rsidRDefault="6003E338" w14:paraId="0C176A95" w14:textId="760C0710">
      <w:pPr>
        <w:pStyle w:val="Heading2"/>
      </w:pPr>
      <w:bookmarkStart w:name="_Toc28101660" w:id="23"/>
      <w:r>
        <w:t>Chi phí vận hành, quản lý, hành chính</w:t>
      </w:r>
      <w:bookmarkEnd w:id="23"/>
    </w:p>
    <w:tbl>
      <w:tblPr>
        <w:tblStyle w:val="TableGrid"/>
        <w:tblW w:w="0" w:type="auto"/>
        <w:tblLayout w:type="fixed"/>
        <w:tblLook w:val="06A0" w:firstRow="1" w:lastRow="0" w:firstColumn="1" w:lastColumn="0" w:noHBand="1" w:noVBand="1"/>
      </w:tblPr>
      <w:tblGrid>
        <w:gridCol w:w="737"/>
        <w:gridCol w:w="1620"/>
        <w:gridCol w:w="4245"/>
        <w:gridCol w:w="2178"/>
      </w:tblGrid>
      <w:tr w:rsidR="6003E338" w:rsidTr="1E14686C" w14:paraId="39F17DC2" w14:textId="77777777">
        <w:tc>
          <w:tcPr>
            <w:tcW w:w="737" w:type="dxa"/>
            <w:tcMar/>
          </w:tcPr>
          <w:p w:rsidR="6003E338" w:rsidP="1E14686C" w:rsidRDefault="6003E338" w14:paraId="31F96A22" w14:textId="32EEC296">
            <w:pPr>
              <w:rPr>
                <w:rFonts w:ascii="Times New Roman" w:hAnsi="Times New Roman" w:eastAsia="Times New Roman" w:cs="Times New Roman"/>
              </w:rPr>
            </w:pPr>
            <w:r w:rsidRPr="1E14686C" w:rsidR="1E14686C">
              <w:rPr>
                <w:rFonts w:ascii="Times New Roman" w:hAnsi="Times New Roman" w:eastAsia="Times New Roman" w:cs="Times New Roman"/>
              </w:rPr>
              <w:t>STT</w:t>
            </w:r>
          </w:p>
        </w:tc>
        <w:tc>
          <w:tcPr>
            <w:tcW w:w="5865" w:type="dxa"/>
            <w:gridSpan w:val="2"/>
            <w:tcMar/>
          </w:tcPr>
          <w:p w:rsidR="6003E338" w:rsidP="1E14686C" w:rsidRDefault="6003E338" w14:paraId="7DEEAC0F" w14:textId="6F475C70">
            <w:pPr>
              <w:jc w:val="cente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p>
        </w:tc>
        <w:tc>
          <w:tcPr>
            <w:tcW w:w="2178" w:type="dxa"/>
            <w:tcMar/>
          </w:tcPr>
          <w:p w:rsidR="6003E338" w:rsidP="1E14686C" w:rsidRDefault="6003E338" w14:paraId="1D0B94B0" w14:textId="524C9DAA">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tiền</w:t>
            </w:r>
            <w:proofErr w:type="spellEnd"/>
          </w:p>
        </w:tc>
      </w:tr>
      <w:tr w:rsidR="6003E338" w:rsidTr="1E14686C" w14:paraId="55B0A751" w14:textId="77777777">
        <w:tc>
          <w:tcPr>
            <w:tcW w:w="737" w:type="dxa"/>
            <w:tcMar/>
          </w:tcPr>
          <w:p w:rsidR="6003E338" w:rsidP="1E14686C" w:rsidRDefault="6003E338" w14:paraId="270175DE" w14:textId="679C94CB">
            <w:pPr>
              <w:rPr>
                <w:rFonts w:ascii="Times New Roman" w:hAnsi="Times New Roman" w:eastAsia="Times New Roman" w:cs="Times New Roman"/>
              </w:rPr>
            </w:pPr>
            <w:r w:rsidRPr="1E14686C" w:rsidR="1E14686C">
              <w:rPr>
                <w:rFonts w:ascii="Times New Roman" w:hAnsi="Times New Roman" w:eastAsia="Times New Roman" w:cs="Times New Roman"/>
              </w:rPr>
              <w:t>1</w:t>
            </w:r>
          </w:p>
        </w:tc>
        <w:tc>
          <w:tcPr>
            <w:tcW w:w="1620" w:type="dxa"/>
            <w:tcMar/>
          </w:tcPr>
          <w:p w:rsidR="6003E338" w:rsidP="1E14686C" w:rsidRDefault="6003E338" w14:paraId="4F4EE90A" w14:textId="051E54D1">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hành</w:t>
            </w:r>
            <w:proofErr w:type="spellEnd"/>
          </w:p>
        </w:tc>
        <w:tc>
          <w:tcPr>
            <w:tcW w:w="4245" w:type="dxa"/>
            <w:tcMar/>
          </w:tcPr>
          <w:p w:rsidR="6003E338" w:rsidP="1E14686C" w:rsidRDefault="6003E338" w14:paraId="5D54A97C" w14:textId="7A7AA85E">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thuê</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trì</w:t>
            </w:r>
            <w:proofErr w:type="spellEnd"/>
            <w:r w:rsidRPr="1E14686C" w:rsidR="1E14686C">
              <w:rPr>
                <w:rFonts w:ascii="Times New Roman" w:hAnsi="Times New Roman" w:eastAsia="Times New Roman" w:cs="Times New Roman"/>
              </w:rPr>
              <w:t xml:space="preserve"> server </w:t>
            </w:r>
            <w:proofErr w:type="spellStart"/>
            <w:r w:rsidRPr="1E14686C" w:rsidR="1E14686C">
              <w:rPr>
                <w:rFonts w:ascii="Times New Roman" w:hAnsi="Times New Roman" w:eastAsia="Times New Roman" w:cs="Times New Roman"/>
              </w:rPr>
              <w:t>truyện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hằng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tháng</w:t>
            </w:r>
            <w:proofErr w:type="spellEnd"/>
          </w:p>
        </w:tc>
        <w:tc>
          <w:tcPr>
            <w:tcW w:w="2178" w:type="dxa"/>
            <w:tcMar/>
          </w:tcPr>
          <w:p w:rsidR="6003E338" w:rsidP="1E14686C" w:rsidRDefault="6003E338" w14:paraId="5DCB7B72" w14:textId="473EB4CA">
            <w:pPr>
              <w:rPr>
                <w:rFonts w:ascii="Times New Roman" w:hAnsi="Times New Roman" w:eastAsia="Times New Roman" w:cs="Times New Roman"/>
              </w:rPr>
            </w:pPr>
            <w:r w:rsidRPr="1E14686C" w:rsidR="1E14686C">
              <w:rPr>
                <w:rFonts w:ascii="Times New Roman" w:hAnsi="Times New Roman" w:eastAsia="Times New Roman" w:cs="Times New Roman"/>
              </w:rPr>
              <w:t>20.000.000d</w:t>
            </w:r>
          </w:p>
        </w:tc>
      </w:tr>
      <w:tr w:rsidR="6003E338" w:rsidTr="1E14686C" w14:paraId="02F8EFB2" w14:textId="77777777">
        <w:tc>
          <w:tcPr>
            <w:tcW w:w="737" w:type="dxa"/>
            <w:tcMar/>
          </w:tcPr>
          <w:p w:rsidR="6003E338" w:rsidP="1E14686C" w:rsidRDefault="6003E338" w14:paraId="5E13EEF2" w14:textId="4609A4E2">
            <w:pPr>
              <w:rPr>
                <w:rFonts w:ascii="Times New Roman" w:hAnsi="Times New Roman" w:eastAsia="Times New Roman" w:cs="Times New Roman"/>
              </w:rPr>
            </w:pPr>
            <w:r w:rsidRPr="1E14686C" w:rsidR="1E14686C">
              <w:rPr>
                <w:rFonts w:ascii="Times New Roman" w:hAnsi="Times New Roman" w:eastAsia="Times New Roman" w:cs="Times New Roman"/>
              </w:rPr>
              <w:t>2</w:t>
            </w:r>
          </w:p>
        </w:tc>
        <w:tc>
          <w:tcPr>
            <w:tcW w:w="1620" w:type="dxa"/>
            <w:tcMar/>
          </w:tcPr>
          <w:p w:rsidR="6003E338" w:rsidP="1E14686C" w:rsidRDefault="6003E338" w14:paraId="2B6ECAEE" w14:textId="44A9D532">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p>
        </w:tc>
        <w:tc>
          <w:tcPr>
            <w:tcW w:w="4245" w:type="dxa"/>
            <w:tcMar/>
          </w:tcPr>
          <w:p w:rsidR="6003E338" w:rsidP="1E14686C" w:rsidRDefault="6003E338" w14:paraId="66F54948" w14:textId="4C20A03A">
            <w:pPr>
              <w:rPr>
                <w:rFonts w:ascii="Times New Roman" w:hAnsi="Times New Roman" w:eastAsia="Times New Roman" w:cs="Times New Roman"/>
              </w:rPr>
            </w:pPr>
            <w:r w:rsidRPr="1E14686C" w:rsidR="1E14686C">
              <w:rPr>
                <w:rFonts w:ascii="Times New Roman" w:hAnsi="Times New Roman" w:eastAsia="Times New Roman" w:cs="Times New Roman"/>
              </w:rPr>
              <w:t xml:space="preserve">Chi </w:t>
            </w:r>
            <w:proofErr w:type="spellStart"/>
            <w:r w:rsidRPr="1E14686C" w:rsidR="1E14686C">
              <w:rPr>
                <w:rFonts w:ascii="Times New Roman" w:hAnsi="Times New Roman" w:eastAsia="Times New Roman" w:cs="Times New Roman"/>
              </w:rPr>
              <w:t>phí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hằng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tháng</w:t>
            </w:r>
            <w:proofErr w:type="spellEnd"/>
          </w:p>
        </w:tc>
        <w:tc>
          <w:tcPr>
            <w:tcW w:w="2178" w:type="dxa"/>
            <w:tcMar/>
          </w:tcPr>
          <w:p w:rsidR="6003E338" w:rsidP="1E14686C" w:rsidRDefault="6003E338" w14:paraId="2BF64F73" w14:textId="588B13E5">
            <w:pPr>
              <w:rPr>
                <w:rFonts w:ascii="Times New Roman" w:hAnsi="Times New Roman" w:eastAsia="Times New Roman" w:cs="Times New Roman"/>
              </w:rPr>
            </w:pPr>
            <w:r w:rsidRPr="1E14686C" w:rsidR="1E14686C">
              <w:rPr>
                <w:rFonts w:ascii="Times New Roman" w:hAnsi="Times New Roman" w:eastAsia="Times New Roman" w:cs="Times New Roman"/>
              </w:rPr>
              <w:t>5.000.000d</w:t>
            </w:r>
          </w:p>
        </w:tc>
      </w:tr>
      <w:tr w:rsidR="6003E338" w:rsidTr="1E14686C" w14:paraId="6FF4B1A7" w14:textId="77777777">
        <w:tc>
          <w:tcPr>
            <w:tcW w:w="6602" w:type="dxa"/>
            <w:gridSpan w:val="3"/>
            <w:tcMar/>
          </w:tcPr>
          <w:p w:rsidR="6003E338" w:rsidP="1E14686C" w:rsidRDefault="6003E338" w14:paraId="7F69EF2A" w14:textId="64B6640B">
            <w:pPr>
              <w:jc w:val="cente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Tổng</w:t>
            </w:r>
            <w:proofErr w:type="spellEnd"/>
          </w:p>
        </w:tc>
        <w:tc>
          <w:tcPr>
            <w:tcW w:w="2178" w:type="dxa"/>
            <w:tcMar/>
          </w:tcPr>
          <w:p w:rsidR="6003E338" w:rsidP="1E14686C" w:rsidRDefault="6003E338" w14:paraId="030D94B7" w14:textId="0DD53D67">
            <w:pPr>
              <w:rPr>
                <w:rFonts w:ascii="Times New Roman" w:hAnsi="Times New Roman" w:eastAsia="Times New Roman" w:cs="Times New Roman"/>
              </w:rPr>
            </w:pPr>
            <w:r w:rsidRPr="1E14686C" w:rsidR="1E14686C">
              <w:rPr>
                <w:rFonts w:ascii="Times New Roman" w:hAnsi="Times New Roman" w:eastAsia="Times New Roman" w:cs="Times New Roman"/>
              </w:rPr>
              <w:t>25.000.000d/</w:t>
            </w:r>
            <w:proofErr w:type="spellStart"/>
            <w:r w:rsidRPr="1E14686C" w:rsidR="1E14686C">
              <w:rPr>
                <w:rFonts w:ascii="Times New Roman" w:hAnsi="Times New Roman" w:eastAsia="Times New Roman" w:cs="Times New Roman"/>
              </w:rPr>
              <w:t>tháng</w:t>
            </w:r>
            <w:proofErr w:type="spellEnd"/>
          </w:p>
        </w:tc>
      </w:tr>
    </w:tbl>
    <w:p w:rsidR="6003E338" w:rsidP="6003E338" w:rsidRDefault="6003E338" w14:paraId="32E7C367" w14:textId="6629B781"/>
    <w:p w:rsidR="00BA61C8" w:rsidRDefault="00BA61C8" w14:paraId="7AED71D7" w14:textId="77777777">
      <w:pPr>
        <w:widowControl/>
        <w:suppressAutoHyphens w:val="0"/>
        <w:spacing w:after="0" w:line="240" w:lineRule="auto"/>
        <w:jc w:val="left"/>
        <w:rPr>
          <w:rFonts w:eastAsia="MS Gothic" w:cs="Mangal"/>
          <w:b/>
          <w:color w:val="951B13"/>
          <w:sz w:val="36"/>
          <w:szCs w:val="36"/>
        </w:rPr>
      </w:pPr>
      <w:bookmarkStart w:name="_Toc28101661" w:id="24"/>
      <w:r>
        <w:br w:type="page"/>
      </w:r>
    </w:p>
    <w:p w:rsidR="6003E338" w:rsidP="6003E338" w:rsidRDefault="6003E338" w14:paraId="63A0D262" w14:textId="424F6549">
      <w:pPr>
        <w:pStyle w:val="Heading1"/>
      </w:pPr>
      <w:r>
        <w:lastRenderedPageBreak/>
        <w:t>Ước lượng chất lượng</w:t>
      </w:r>
      <w:bookmarkEnd w:id="24"/>
    </w:p>
    <w:p w:rsidR="6003E338" w:rsidP="6003E338" w:rsidRDefault="6003E338" w14:paraId="7E956412" w14:textId="70E15D70">
      <w:pPr>
        <w:pStyle w:val="Heading2"/>
      </w:pPr>
      <w:bookmarkStart w:name="_Toc28101662" w:id="25"/>
      <w:r>
        <w:t>Ước lượng số dòng code</w:t>
      </w:r>
      <w:bookmarkEnd w:id="25"/>
    </w:p>
    <w:p w:rsidR="6003E338" w:rsidP="1E14686C" w:rsidRDefault="6003E338" w14:paraId="2B7DD4A7" w14:textId="7A26B837">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với</w:t>
      </w:r>
      <w:proofErr w:type="spellEnd"/>
      <w:r w:rsidRPr="1E14686C" w:rsidR="1E14686C">
        <w:rPr>
          <w:rFonts w:ascii="Times New Roman" w:hAnsi="Times New Roman" w:eastAsia="Times New Roman" w:cs="Times New Roman"/>
        </w:rPr>
        <w:t xml:space="preserve"> 14 </w:t>
      </w: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năng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khoảng</w:t>
      </w:r>
      <w:proofErr w:type="spellEnd"/>
      <w:r w:rsidRPr="1E14686C" w:rsidR="1E14686C">
        <w:rPr>
          <w:rFonts w:ascii="Times New Roman" w:hAnsi="Times New Roman" w:eastAsia="Times New Roman" w:cs="Times New Roman"/>
        </w:rPr>
        <w:t xml:space="preserve"> 30000 </w:t>
      </w:r>
      <w:proofErr w:type="spellStart"/>
      <w:r w:rsidRPr="1E14686C" w:rsidR="1E14686C">
        <w:rPr>
          <w:rFonts w:ascii="Times New Roman" w:hAnsi="Times New Roman" w:eastAsia="Times New Roman" w:cs="Times New Roman"/>
        </w:rPr>
        <w:t>dòng</w:t>
      </w:r>
      <w:proofErr w:type="spellEnd"/>
      <w:r w:rsidRPr="1E14686C" w:rsidR="1E14686C">
        <w:rPr>
          <w:rFonts w:ascii="Times New Roman" w:hAnsi="Times New Roman" w:eastAsia="Times New Roman" w:cs="Times New Roman"/>
        </w:rPr>
        <w:t xml:space="preserve"> code, </w:t>
      </w:r>
      <w:proofErr w:type="spellStart"/>
      <w:r w:rsidRPr="1E14686C" w:rsidR="1E14686C">
        <w:rPr>
          <w:rFonts w:ascii="Times New Roman" w:hAnsi="Times New Roman" w:eastAsia="Times New Roman" w:cs="Times New Roman"/>
        </w:rPr>
        <w:t>tất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mở</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Github</w:t>
      </w:r>
      <w:proofErr w:type="spellEnd"/>
      <w:r w:rsidRPr="1E14686C" w:rsidR="1E14686C">
        <w:rPr>
          <w:rFonts w:ascii="Times New Roman" w:hAnsi="Times New Roman" w:eastAsia="Times New Roman" w:cs="Times New Roman"/>
        </w:rPr>
        <w:t>.</w:t>
      </w:r>
    </w:p>
    <w:p w:rsidR="6003E338" w:rsidP="6003E338" w:rsidRDefault="6003E338" w14:paraId="4C960CC7" w14:textId="49448ED3">
      <w:pPr>
        <w:pStyle w:val="Heading2"/>
      </w:pPr>
      <w:bookmarkStart w:name="_Toc28101663" w:id="26"/>
      <w:r>
        <w:t>Ước lượng số test case</w:t>
      </w:r>
      <w:bookmarkEnd w:id="26"/>
    </w:p>
    <w:p w:rsidR="6003E338" w:rsidP="1E14686C" w:rsidRDefault="6003E338" w14:paraId="270930EA" w14:textId="46241016">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kiểm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bởi</w:t>
      </w:r>
      <w:proofErr w:type="spellEnd"/>
      <w:r w:rsidRPr="1E14686C" w:rsidR="1E14686C">
        <w:rPr>
          <w:rFonts w:ascii="Times New Roman" w:hAnsi="Times New Roman" w:eastAsia="Times New Roman" w:cs="Times New Roman"/>
        </w:rPr>
        <w:t xml:space="preserve"> 500 test, </w:t>
      </w:r>
      <w:proofErr w:type="spellStart"/>
      <w:r w:rsidRPr="1E14686C" w:rsidR="1E14686C">
        <w:rPr>
          <w:rFonts w:ascii="Times New Roman" w:hAnsi="Times New Roman" w:eastAsia="Times New Roman" w:cs="Times New Roman"/>
        </w:rPr>
        <w:t>với</w:t>
      </w:r>
      <w:proofErr w:type="spellEnd"/>
      <w:r w:rsidRPr="1E14686C" w:rsidR="1E14686C">
        <w:rPr>
          <w:rFonts w:ascii="Times New Roman" w:hAnsi="Times New Roman" w:eastAsia="Times New Roman" w:cs="Times New Roman"/>
        </w:rPr>
        <w:t xml:space="preserve"> 450 automation test cases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50 manual test cases.</w:t>
      </w:r>
    </w:p>
    <w:p w:rsidR="6003E338" w:rsidP="6003E338" w:rsidRDefault="6003E338" w14:paraId="06B40B06" w14:textId="24EA1CA8">
      <w:pPr>
        <w:pStyle w:val="Heading2"/>
      </w:pPr>
      <w:bookmarkStart w:name="_Toc28101664" w:id="27"/>
      <w:r>
        <w:t>Quy định khác</w:t>
      </w:r>
      <w:bookmarkEnd w:id="27"/>
    </w:p>
    <w:p w:rsidR="00BA61C8" w:rsidP="1E14686C" w:rsidRDefault="6003E338" w14:paraId="3B1A0BA5" w14:textId="262B10A9">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Mỗi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một</w:t>
      </w:r>
      <w:proofErr w:type="spellEnd"/>
      <w:r w:rsidRPr="1E14686C" w:rsidR="1E14686C">
        <w:rPr>
          <w:rFonts w:ascii="Times New Roman" w:hAnsi="Times New Roman" w:eastAsia="Times New Roman" w:cs="Times New Roman"/>
        </w:rPr>
        <w:t xml:space="preserve"> function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comment,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rõ</w:t>
      </w:r>
      <w:proofErr w:type="spellEnd"/>
      <w:r w:rsidRPr="1E14686C" w:rsidR="1E14686C">
        <w:rPr>
          <w:rFonts w:ascii="Times New Roman" w:hAnsi="Times New Roman" w:eastAsia="Times New Roman" w:cs="Times New Roman"/>
        </w:rPr>
        <w:t xml:space="preserve">: Input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Output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function </w:t>
      </w:r>
      <w:proofErr w:type="spellStart"/>
      <w:r w:rsidRPr="1E14686C" w:rsidR="1E14686C">
        <w:rPr>
          <w:rFonts w:ascii="Times New Roman" w:hAnsi="Times New Roman" w:eastAsia="Times New Roman" w:cs="Times New Roman"/>
        </w:rPr>
        <w:t>đó</w:t>
      </w:r>
      <w:proofErr w:type="spellEnd"/>
      <w:r w:rsidRPr="1E14686C" w:rsidR="1E14686C">
        <w:rPr>
          <w:rFonts w:ascii="Times New Roman" w:hAnsi="Times New Roman" w:eastAsia="Times New Roman" w:cs="Times New Roman"/>
        </w:rPr>
        <w:t xml:space="preserve">, function </w:t>
      </w:r>
      <w:proofErr w:type="spellStart"/>
      <w:r w:rsidRPr="1E14686C" w:rsidR="1E14686C">
        <w:rPr>
          <w:rFonts w:ascii="Times New Roman" w:hAnsi="Times New Roman" w:eastAsia="Times New Roman" w:cs="Times New Roman"/>
        </w:rPr>
        <w:t>đó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gì</w:t>
      </w:r>
      <w:proofErr w:type="spellEnd"/>
      <w:r w:rsidRPr="1E14686C" w:rsidR="1E14686C">
        <w:rPr>
          <w:rFonts w:ascii="Times New Roman" w:hAnsi="Times New Roman" w:eastAsia="Times New Roman" w:cs="Times New Roman"/>
        </w:rPr>
        <w:t xml:space="preserve">, function </w:t>
      </w:r>
      <w:proofErr w:type="spellStart"/>
      <w:r w:rsidRPr="1E14686C" w:rsidR="1E14686C">
        <w:rPr>
          <w:rFonts w:ascii="Times New Roman" w:hAnsi="Times New Roman" w:eastAsia="Times New Roman" w:cs="Times New Roman"/>
        </w:rPr>
        <w:t>đó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ảnh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hưởng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nào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trong</w:t>
      </w:r>
      <w:proofErr w:type="spellEnd"/>
      <w:r w:rsidRPr="1E14686C" w:rsidR="1E14686C">
        <w:rPr>
          <w:rFonts w:ascii="Times New Roman" w:hAnsi="Times New Roman" w:eastAsia="Times New Roman" w:cs="Times New Roman"/>
        </w:rPr>
        <w:t xml:space="preserve"> CSDL.</w:t>
      </w:r>
    </w:p>
    <w:p w:rsidR="00BA61C8" w:rsidRDefault="00BA61C8" w14:paraId="5D2AF67D" w14:textId="77777777">
      <w:pPr>
        <w:widowControl/>
        <w:suppressAutoHyphens w:val="0"/>
        <w:spacing w:after="0" w:line="240" w:lineRule="auto"/>
        <w:jc w:val="left"/>
      </w:pPr>
      <w:r>
        <w:br w:type="page"/>
      </w:r>
    </w:p>
    <w:p w:rsidR="00DE0787" w:rsidP="00DE0787" w:rsidRDefault="6003E338" w14:paraId="6C4B20CD" w14:textId="46A1E73E">
      <w:pPr>
        <w:pStyle w:val="Heading1"/>
      </w:pPr>
      <w:bookmarkStart w:name="_Toc28101665" w:id="28"/>
      <w:r>
        <w:lastRenderedPageBreak/>
        <w:t>Phân tích thiết kế</w:t>
      </w:r>
      <w:bookmarkEnd w:id="28"/>
      <w:r>
        <w:t xml:space="preserve"> </w:t>
      </w:r>
    </w:p>
    <w:p w:rsidR="003F1120" w:rsidP="14F76A8C" w:rsidRDefault="6003E338" w14:paraId="4870C85E" w14:textId="06E58A17">
      <w:pPr>
        <w:pStyle w:val="Heading2"/>
        <w:rPr>
          <w:lang w:eastAsia="en-US" w:bidi="ar-SA"/>
        </w:rPr>
      </w:pPr>
      <w:bookmarkStart w:name="_Toc28101666" w:id="29"/>
      <w:r w:rsidRPr="6003E338">
        <w:rPr>
          <w:lang w:eastAsia="en-US" w:bidi="ar-SA"/>
        </w:rPr>
        <w:t>Mô hình tích hợp phần cứng/phần mềm</w:t>
      </w:r>
      <w:bookmarkEnd w:id="29"/>
    </w:p>
    <w:p w:rsidR="14F76A8C" w:rsidP="1E14686C" w:rsidRDefault="6003E338" w14:paraId="34A04BD8" w14:textId="4108FF57">
      <w:pPr>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server: </w:t>
      </w:r>
    </w:p>
    <w:p w:rsidR="6003E338" w:rsidP="1E14686C" w:rsidRDefault="6003E338" w14:paraId="5B1CD68A" w14:textId="2ADFE1D8">
      <w:pPr>
        <w:rPr>
          <w:rFonts w:ascii="Times New Roman" w:hAnsi="Times New Roman" w:eastAsia="Times New Roman" w:cs="Times New Roman"/>
        </w:rPr>
      </w:pPr>
      <w:r w:rsidRPr="1E14686C" w:rsidR="1E14686C">
        <w:rPr>
          <w:rFonts w:ascii="Times New Roman" w:hAnsi="Times New Roman" w:eastAsia="Times New Roman" w:cs="Times New Roman"/>
        </w:rPr>
        <w:t xml:space="preserve">  -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cứng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phía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cấp</w:t>
      </w:r>
      <w:proofErr w:type="spellEnd"/>
      <w:r w:rsidRPr="1E14686C" w:rsidR="1E14686C">
        <w:rPr>
          <w:rFonts w:ascii="Times New Roman" w:hAnsi="Times New Roman" w:eastAsia="Times New Roman" w:cs="Times New Roman"/>
        </w:rPr>
        <w:t xml:space="preserve">: 3 </w:t>
      </w:r>
      <w:proofErr w:type="spellStart"/>
      <w:r w:rsidRPr="1E14686C" w:rsidR="1E14686C">
        <w:rPr>
          <w:rFonts w:ascii="Times New Roman" w:hAnsi="Times New Roman" w:eastAsia="Times New Roman" w:cs="Times New Roman"/>
        </w:rPr>
        <w:t>máy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chủ</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lý</w:t>
      </w:r>
      <w:proofErr w:type="spellEnd"/>
    </w:p>
    <w:p w:rsidR="6003E338" w:rsidP="1E14686C" w:rsidRDefault="6003E338" w14:paraId="06B552F7" w14:textId="262808FC">
      <w:pPr>
        <w:rPr>
          <w:rFonts w:ascii="Times New Roman" w:hAnsi="Times New Roman" w:eastAsia="Times New Roman" w:cs="Times New Roman"/>
        </w:rPr>
      </w:pPr>
      <w:r w:rsidRPr="1E14686C" w:rsidR="1E14686C">
        <w:rPr>
          <w:rFonts w:ascii="Times New Roman" w:hAnsi="Times New Roman" w:eastAsia="Times New Roman" w:cs="Times New Roman"/>
        </w:rPr>
        <w:t xml:space="preserve">  -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mạng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quang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tốc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độ</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cao</w:t>
      </w:r>
      <w:proofErr w:type="spellEnd"/>
      <w:r w:rsidRPr="1E14686C" w:rsidR="1E14686C">
        <w:rPr>
          <w:rFonts w:ascii="Times New Roman" w:hAnsi="Times New Roman" w:eastAsia="Times New Roman" w:cs="Times New Roman"/>
        </w:rPr>
        <w:t>.</w:t>
      </w:r>
    </w:p>
    <w:p w:rsidR="6003E338" w:rsidP="1E14686C" w:rsidRDefault="6003E338" w14:paraId="056F3296" w14:textId="13DB3303">
      <w:pPr>
        <w:rPr>
          <w:rFonts w:ascii="Times New Roman" w:hAnsi="Times New Roman" w:eastAsia="Times New Roman" w:cs="Times New Roman"/>
        </w:rPr>
      </w:pPr>
      <w:r w:rsidRPr="1E14686C" w:rsidR="1E14686C">
        <w:rPr>
          <w:rFonts w:ascii="Times New Roman" w:hAnsi="Times New Roman" w:eastAsia="Times New Roman" w:cs="Times New Roman"/>
        </w:rPr>
        <w:t xml:space="preserve">  - </w:t>
      </w:r>
      <w:proofErr w:type="spellStart"/>
      <w:r w:rsidRPr="1E14686C" w:rsidR="1E14686C">
        <w:rPr>
          <w:rFonts w:ascii="Times New Roman" w:hAnsi="Times New Roman" w:eastAsia="Times New Roman" w:cs="Times New Roman"/>
        </w:rPr>
        <w:t>Tích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hợp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theeo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mô</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hình</w:t>
      </w:r>
      <w:proofErr w:type="spellEnd"/>
      <w:r w:rsidRPr="1E14686C" w:rsidR="1E14686C">
        <w:rPr>
          <w:rFonts w:ascii="Times New Roman" w:hAnsi="Times New Roman" w:eastAsia="Times New Roman" w:cs="Times New Roman"/>
        </w:rPr>
        <w:t xml:space="preserve"> client - server</w:t>
      </w:r>
    </w:p>
    <w:p w:rsidRPr="003F1120" w:rsidR="003F1120" w:rsidP="14F76A8C" w:rsidRDefault="6003E338" w14:paraId="29C398E3" w14:textId="5210B885">
      <w:pPr>
        <w:pStyle w:val="Heading2"/>
        <w:rPr>
          <w:lang w:eastAsia="en-US" w:bidi="ar-SA"/>
        </w:rPr>
      </w:pPr>
      <w:bookmarkStart w:name="_Toc28101667" w:id="30"/>
      <w:r w:rsidRPr="6003E338">
        <w:rPr>
          <w:lang w:eastAsia="en-US" w:bidi="ar-SA"/>
        </w:rPr>
        <w:t>Giao diện</w:t>
      </w:r>
      <w:bookmarkEnd w:id="30"/>
    </w:p>
    <w:p w:rsidR="14F76A8C" w:rsidP="6003E338" w:rsidRDefault="6003E338" w14:paraId="0D2AEDF1" w14:textId="453433F0">
      <w:pPr>
        <w:pStyle w:val="Heading2"/>
        <w:numPr>
          <w:ilvl w:val="1"/>
          <w:numId w:val="0"/>
        </w:numPr>
        <w:rPr>
          <w:lang w:eastAsia="en-US" w:bidi="ar-SA"/>
        </w:rPr>
      </w:pPr>
      <w:bookmarkStart w:name="_Toc28101668" w:id="31"/>
      <w:r w:rsidRPr="6003E338">
        <w:rPr>
          <w:lang w:eastAsia="en-US" w:bidi="ar-SA"/>
        </w:rPr>
        <w:t>8.2.1. Giao diện bạn đọc</w:t>
      </w:r>
      <w:bookmarkEnd w:id="31"/>
    </w:p>
    <w:p w:rsidR="14F76A8C" w:rsidP="14F76A8C" w:rsidRDefault="6003E338" w14:paraId="3922D19A" w14:textId="5210B885">
      <w:r w:rsidRPr="6003E338">
        <w:rPr>
          <w:rFonts w:ascii="Calibri" w:hAnsi="Calibri" w:eastAsia="Calibri"/>
          <w:color w:val="00000A"/>
          <w:sz w:val="22"/>
          <w:szCs w:val="22"/>
        </w:rPr>
        <w:t xml:space="preserve"> </w:t>
      </w:r>
    </w:p>
    <w:p w:rsidR="6003E338" w:rsidP="6003E338" w:rsidRDefault="6003E338" w14:paraId="415050AF" w14:textId="507E491A">
      <w:pPr>
        <w:jc w:val="center"/>
      </w:pPr>
      <w:r>
        <w:drawing>
          <wp:inline wp14:editId="1C85C4AC" wp14:anchorId="316F8B85">
            <wp:extent cx="4572000" cy="2771775"/>
            <wp:effectExtent l="0" t="0" r="0" b="0"/>
            <wp:docPr id="1210377495" name="Picture 1993774467" title=""/>
            <wp:cNvGraphicFramePr>
              <a:graphicFrameLocks noChangeAspect="1"/>
            </wp:cNvGraphicFramePr>
            <a:graphic>
              <a:graphicData uri="http://schemas.openxmlformats.org/drawingml/2006/picture">
                <pic:pic>
                  <pic:nvPicPr>
                    <pic:cNvPr id="0" name="Picture 1993774467"/>
                    <pic:cNvPicPr/>
                  </pic:nvPicPr>
                  <pic:blipFill>
                    <a:blip r:embed="Ra7a67fc2ae6146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E14686C" w:rsidRDefault="6003E338" w14:paraId="2BEFF26A" w14:textId="7F967596">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4</w:t>
      </w:r>
      <w:r w:rsidRPr="1E14686C" w:rsidR="1E14686C">
        <w:rPr>
          <w:rFonts w:ascii="Calibri" w:hAnsi="Calibri" w:eastAsia="Calibri"/>
          <w:i w:val="1"/>
          <w:iCs w:val="1"/>
          <w:color w:val="1F487C"/>
          <w:sz w:val="18"/>
          <w:szCs w:val="18"/>
        </w:rPr>
        <w:t xml:space="preserve">: 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Khách</w:t>
      </w:r>
      <w:proofErr w:type="spellEnd"/>
    </w:p>
    <w:p w:rsidR="6003E338" w:rsidP="6003E338" w:rsidRDefault="6003E338" w14:paraId="1B2DF908" w14:textId="29DAA0D1">
      <w:pPr>
        <w:jc w:val="center"/>
      </w:pPr>
      <w:r>
        <w:drawing>
          <wp:inline wp14:editId="0ACE00BD" wp14:anchorId="4E64788F">
            <wp:extent cx="3810000" cy="4086225"/>
            <wp:effectExtent l="0" t="0" r="0" b="0"/>
            <wp:docPr id="1266959535" name="Picture 440808231" title=""/>
            <wp:cNvGraphicFramePr>
              <a:graphicFrameLocks noChangeAspect="1"/>
            </wp:cNvGraphicFramePr>
            <a:graphic>
              <a:graphicData uri="http://schemas.openxmlformats.org/drawingml/2006/picture">
                <pic:pic>
                  <pic:nvPicPr>
                    <pic:cNvPr id="0" name="Picture 440808231"/>
                    <pic:cNvPicPr/>
                  </pic:nvPicPr>
                  <pic:blipFill>
                    <a:blip r:embed="Radd23a0692ca462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10000" cy="4086225"/>
                    </a:xfrm>
                    <a:prstGeom prst="rect">
                      <a:avLst/>
                    </a:prstGeom>
                  </pic:spPr>
                </pic:pic>
              </a:graphicData>
            </a:graphic>
          </wp:inline>
        </w:drawing>
      </w:r>
    </w:p>
    <w:p w:rsidR="14F76A8C" w:rsidP="1E14686C" w:rsidRDefault="6003E338" w14:paraId="21724C1E" w14:textId="2BF93D5A">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5</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đăng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nhập</w:t>
      </w:r>
      <w:proofErr w:type="spellEnd"/>
    </w:p>
    <w:p w:rsidR="6003E338" w:rsidP="6003E338" w:rsidRDefault="6003E338" w14:paraId="288BE255" w14:textId="443DFB02">
      <w:pPr>
        <w:jc w:val="center"/>
      </w:pPr>
      <w:r>
        <w:drawing>
          <wp:inline wp14:editId="5C40DFFA" wp14:anchorId="397FDC79">
            <wp:extent cx="3838575" cy="2971800"/>
            <wp:effectExtent l="0" t="0" r="0" b="0"/>
            <wp:docPr id="1529345697" name="Picture 1212517651" title=""/>
            <wp:cNvGraphicFramePr>
              <a:graphicFrameLocks noChangeAspect="1"/>
            </wp:cNvGraphicFramePr>
            <a:graphic>
              <a:graphicData uri="http://schemas.openxmlformats.org/drawingml/2006/picture">
                <pic:pic>
                  <pic:nvPicPr>
                    <pic:cNvPr id="0" name="Picture 1212517651"/>
                    <pic:cNvPicPr/>
                  </pic:nvPicPr>
                  <pic:blipFill>
                    <a:blip r:embed="R668ed880743045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38575" cy="2971800"/>
                    </a:xfrm>
                    <a:prstGeom prst="rect">
                      <a:avLst/>
                    </a:prstGeom>
                  </pic:spPr>
                </pic:pic>
              </a:graphicData>
            </a:graphic>
          </wp:inline>
        </w:drawing>
      </w:r>
    </w:p>
    <w:p w:rsidR="14F76A8C" w:rsidP="1E14686C" w:rsidRDefault="6003E338" w14:paraId="304EEC54" w14:textId="571F11DD">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6</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đăng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ký</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thành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viên</w:t>
      </w:r>
      <w:proofErr w:type="spellEnd"/>
    </w:p>
    <w:p w:rsidR="6003E338" w:rsidP="6003E338" w:rsidRDefault="6003E338" w14:paraId="3BE74DE7" w14:textId="02C48463">
      <w:pPr>
        <w:jc w:val="center"/>
      </w:pPr>
      <w:r>
        <w:drawing>
          <wp:inline wp14:editId="05610051" wp14:anchorId="10A336B6">
            <wp:extent cx="4572000" cy="4086225"/>
            <wp:effectExtent l="0" t="0" r="0" b="0"/>
            <wp:docPr id="1982306384" name="Picture 1727253663" title=""/>
            <wp:cNvGraphicFramePr>
              <a:graphicFrameLocks noChangeAspect="1"/>
            </wp:cNvGraphicFramePr>
            <a:graphic>
              <a:graphicData uri="http://schemas.openxmlformats.org/drawingml/2006/picture">
                <pic:pic>
                  <pic:nvPicPr>
                    <pic:cNvPr id="0" name="Picture 1727253663"/>
                    <pic:cNvPicPr/>
                  </pic:nvPicPr>
                  <pic:blipFill>
                    <a:blip r:embed="R12a65519a67640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86225"/>
                    </a:xfrm>
                    <a:prstGeom prst="rect">
                      <a:avLst/>
                    </a:prstGeom>
                  </pic:spPr>
                </pic:pic>
              </a:graphicData>
            </a:graphic>
          </wp:inline>
        </w:drawing>
      </w:r>
    </w:p>
    <w:p w:rsidR="14F76A8C" w:rsidP="1E14686C" w:rsidRDefault="6003E338" w14:paraId="02D98533" w14:textId="1AC2ED11">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7</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cứu</w:t>
      </w:r>
      <w:proofErr w:type="spellEnd"/>
    </w:p>
    <w:p w:rsidR="6003E338" w:rsidP="6003E338" w:rsidRDefault="6003E338" w14:paraId="630DBC63" w14:textId="2E86128E">
      <w:pPr>
        <w:jc w:val="center"/>
      </w:pPr>
      <w:r>
        <w:drawing>
          <wp:inline wp14:editId="2286523A" wp14:anchorId="4220A4F2">
            <wp:extent cx="4572000" cy="3743325"/>
            <wp:effectExtent l="0" t="0" r="0" b="0"/>
            <wp:docPr id="100442844" name="Picture 648269803" title=""/>
            <wp:cNvGraphicFramePr>
              <a:graphicFrameLocks noChangeAspect="1"/>
            </wp:cNvGraphicFramePr>
            <a:graphic>
              <a:graphicData uri="http://schemas.openxmlformats.org/drawingml/2006/picture">
                <pic:pic>
                  <pic:nvPicPr>
                    <pic:cNvPr id="0" name="Picture 648269803"/>
                    <pic:cNvPicPr/>
                  </pic:nvPicPr>
                  <pic:blipFill>
                    <a:blip r:embed="Rf3ad178c428746d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43325"/>
                    </a:xfrm>
                    <a:prstGeom prst="rect">
                      <a:avLst/>
                    </a:prstGeom>
                  </pic:spPr>
                </pic:pic>
              </a:graphicData>
            </a:graphic>
          </wp:inline>
        </w:drawing>
      </w:r>
    </w:p>
    <w:p w:rsidR="14F76A8C" w:rsidP="1E14686C" w:rsidRDefault="14F76A8C" w14:paraId="6A94FF90" w14:textId="3A46E93A">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w:t>
      </w:r>
      <w:r w:rsidRPr="1E14686C" w:rsidR="1E14686C">
        <w:rPr>
          <w:rFonts w:ascii="Calibri" w:hAnsi="Calibri" w:eastAsia="Calibri"/>
          <w:i w:val="1"/>
          <w:iCs w:val="1"/>
          <w:color w:val="1F497D" w:themeColor="text2" w:themeTint="FF" w:themeShade="FF"/>
          <w:sz w:val="18"/>
          <w:szCs w:val="18"/>
        </w:rPr>
        <w:t>8</w:t>
      </w:r>
      <w:r w:rsidRPr="1E14686C" w:rsidR="1E14686C">
        <w:rPr>
          <w:rFonts w:ascii="Calibri" w:hAnsi="Calibri" w:eastAsia="Calibri"/>
          <w:i w:val="1"/>
          <w:iCs w:val="1"/>
          <w:color w:val="1F497D" w:themeColor="text2" w:themeTint="FF" w:themeShade="FF"/>
          <w:sz w:val="18"/>
          <w:szCs w:val="18"/>
        </w:rPr>
        <w:t xml:space="preserve">: Xem chi </w:t>
      </w:r>
      <w:proofErr w:type="spellStart"/>
      <w:r w:rsidRPr="1E14686C" w:rsidR="1E14686C">
        <w:rPr>
          <w:rFonts w:ascii="Calibri" w:hAnsi="Calibri" w:eastAsia="Calibri"/>
          <w:i w:val="1"/>
          <w:iCs w:val="1"/>
          <w:color w:val="1F497D" w:themeColor="text2" w:themeTint="FF" w:themeShade="FF"/>
          <w:sz w:val="18"/>
          <w:szCs w:val="18"/>
        </w:rPr>
        <w:t>tiết</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truyện</w:t>
      </w:r>
      <w:proofErr w:type="spellEnd"/>
    </w:p>
    <w:p w:rsidR="14F76A8C" w:rsidP="14F76A8C" w:rsidRDefault="14F76A8C" w14:paraId="02A6F62C" w14:textId="548CCDC5">
      <w:pPr>
        <w:pStyle w:val="Heading2"/>
        <w:numPr>
          <w:ilvl w:val="1"/>
          <w:numId w:val="0"/>
        </w:numPr>
        <w:rPr>
          <w:lang w:eastAsia="en-US" w:bidi="ar-SA"/>
        </w:rPr>
      </w:pPr>
      <w:bookmarkStart w:name="_Toc28101669" w:id="32"/>
      <w:r w:rsidRPr="14F76A8C">
        <w:rPr>
          <w:lang w:eastAsia="en-US" w:bidi="ar-SA"/>
        </w:rPr>
        <w:t>8.2.2. Giao diện thành viên</w:t>
      </w:r>
      <w:bookmarkEnd w:id="32"/>
    </w:p>
    <w:p w:rsidR="14F76A8C" w:rsidP="14F76A8C" w:rsidRDefault="14F76A8C" w14:paraId="6085498E" w14:textId="2CCE62E5"/>
    <w:p w:rsidR="6003E338" w:rsidP="6003E338" w:rsidRDefault="6003E338" w14:paraId="2BCDE242" w14:textId="2CCE62E5">
      <w:pPr>
        <w:jc w:val="center"/>
      </w:pPr>
      <w:bookmarkStart w:name="_GoBack" w:id="33"/>
      <w:r>
        <w:drawing>
          <wp:inline wp14:editId="791F104F" wp14:anchorId="6CA45DEA">
            <wp:extent cx="4552950" cy="4572000"/>
            <wp:effectExtent l="0" t="0" r="0" b="0"/>
            <wp:docPr id="1213542988" name="Picture 680181822" title="Inserting image..."/>
            <wp:cNvGraphicFramePr>
              <a:graphicFrameLocks noChangeAspect="1"/>
            </wp:cNvGraphicFramePr>
            <a:graphic>
              <a:graphicData uri="http://schemas.openxmlformats.org/drawingml/2006/picture">
                <pic:pic>
                  <pic:nvPicPr>
                    <pic:cNvPr id="0" name="Picture 680181822"/>
                    <pic:cNvPicPr/>
                  </pic:nvPicPr>
                  <pic:blipFill>
                    <a:blip r:embed="Re491a98fed1b402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52950" cy="4572000"/>
                    </a:xfrm>
                    <a:prstGeom prst="rect">
                      <a:avLst/>
                    </a:prstGeom>
                  </pic:spPr>
                </pic:pic>
              </a:graphicData>
            </a:graphic>
          </wp:inline>
        </w:drawing>
      </w:r>
      <w:bookmarkEnd w:id="33"/>
    </w:p>
    <w:p w:rsidR="14F76A8C" w:rsidP="1E14686C" w:rsidRDefault="6003E338" w14:paraId="3F8EDDA1" w14:textId="3FE9B74D">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9</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báo</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cáo</w:t>
      </w:r>
      <w:proofErr w:type="spellEnd"/>
    </w:p>
    <w:p w:rsidR="6003E338" w:rsidP="6003E338" w:rsidRDefault="6003E338" w14:paraId="44BEFA4B" w14:textId="23ACD653">
      <w:pPr>
        <w:jc w:val="center"/>
      </w:pPr>
      <w:r>
        <w:drawing>
          <wp:inline wp14:editId="2B59A58F" wp14:anchorId="7AF9DD72">
            <wp:extent cx="4572000" cy="2200275"/>
            <wp:effectExtent l="0" t="0" r="0" b="0"/>
            <wp:docPr id="547922006" name="Picture 490005965" title=""/>
            <wp:cNvGraphicFramePr>
              <a:graphicFrameLocks noChangeAspect="1"/>
            </wp:cNvGraphicFramePr>
            <a:graphic>
              <a:graphicData uri="http://schemas.openxmlformats.org/drawingml/2006/picture">
                <pic:pic>
                  <pic:nvPicPr>
                    <pic:cNvPr id="0" name="Picture 490005965"/>
                    <pic:cNvPicPr/>
                  </pic:nvPicPr>
                  <pic:blipFill>
                    <a:blip r:embed="Ra0d8b934c03f4d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00275"/>
                    </a:xfrm>
                    <a:prstGeom prst="rect">
                      <a:avLst/>
                    </a:prstGeom>
                  </pic:spPr>
                </pic:pic>
              </a:graphicData>
            </a:graphic>
          </wp:inline>
        </w:drawing>
      </w:r>
    </w:p>
    <w:p w:rsidR="14F76A8C" w:rsidP="1E14686C" w:rsidRDefault="6003E338" w14:paraId="54EEC032" w14:textId="7F9C93A0">
      <w:pPr>
        <w:jc w:val="center"/>
        <w:rPr>
          <w:rFonts w:ascii="Calibri" w:hAnsi="Calibri" w:eastAsia="Calibri"/>
          <w:i w:val="1"/>
          <w:iCs w:val="1"/>
          <w:color w:val="1F487C"/>
          <w:sz w:val="18"/>
          <w:szCs w:val="18"/>
        </w:rPr>
      </w:pPr>
      <w:r w:rsidRPr="1E14686C" w:rsidR="1E14686C">
        <w:rPr>
          <w:rFonts w:ascii="Calibri" w:hAnsi="Calibri" w:eastAsia="Calibri"/>
          <w:i w:val="1"/>
          <w:iCs w:val="1"/>
          <w:color w:val="1F487C"/>
          <w:sz w:val="18"/>
          <w:szCs w:val="18"/>
        </w:rPr>
        <w:t>Hình</w:t>
      </w:r>
      <w:r w:rsidRPr="1E14686C" w:rsidR="1E14686C">
        <w:rPr>
          <w:rFonts w:ascii="Calibri" w:hAnsi="Calibri" w:eastAsia="Calibri"/>
          <w:i w:val="1"/>
          <w:iCs w:val="1"/>
          <w:color w:val="1F487C"/>
          <w:sz w:val="18"/>
          <w:szCs w:val="18"/>
        </w:rPr>
        <w:t>10</w:t>
      </w:r>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Giao</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bình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luận</w:t>
      </w:r>
      <w:proofErr w:type="spellEnd"/>
    </w:p>
    <w:p w:rsidR="6003E338" w:rsidP="6003E338" w:rsidRDefault="6003E338" w14:paraId="15E0AB95" w14:textId="5E2B6D48">
      <w:pPr>
        <w:jc w:val="center"/>
      </w:pPr>
      <w:r>
        <w:drawing>
          <wp:inline wp14:editId="6C8C321F" wp14:anchorId="6E992F9F">
            <wp:extent cx="4572000" cy="4152900"/>
            <wp:effectExtent l="0" t="0" r="0" b="0"/>
            <wp:docPr id="1688178555" name="Picture 1327916237" title=""/>
            <wp:cNvGraphicFramePr>
              <a:graphicFrameLocks noChangeAspect="1"/>
            </wp:cNvGraphicFramePr>
            <a:graphic>
              <a:graphicData uri="http://schemas.openxmlformats.org/drawingml/2006/picture">
                <pic:pic>
                  <pic:nvPicPr>
                    <pic:cNvPr id="0" name="Picture 1327916237"/>
                    <pic:cNvPicPr/>
                  </pic:nvPicPr>
                  <pic:blipFill>
                    <a:blip r:embed="Rd14ca8c59f964b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E14686C" w:rsidRDefault="6003E338" w14:paraId="7C2A17A1" w14:textId="76272E95">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11</w:t>
      </w:r>
      <w:r w:rsidRPr="1E14686C" w:rsidR="1E14686C">
        <w:rPr>
          <w:rFonts w:ascii="Calibri" w:hAnsi="Calibri" w:eastAsia="Calibri"/>
          <w:i w:val="1"/>
          <w:iCs w:val="1"/>
          <w:color w:val="1F487C"/>
          <w:sz w:val="18"/>
          <w:szCs w:val="18"/>
        </w:rPr>
        <w:t xml:space="preserve">: 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chia </w:t>
      </w:r>
      <w:proofErr w:type="spellStart"/>
      <w:r w:rsidRPr="1E14686C" w:rsidR="1E14686C">
        <w:rPr>
          <w:rFonts w:ascii="Calibri" w:hAnsi="Calibri" w:eastAsia="Calibri"/>
          <w:i w:val="1"/>
          <w:iCs w:val="1"/>
          <w:color w:val="1F487C"/>
          <w:sz w:val="18"/>
          <w:szCs w:val="18"/>
        </w:rPr>
        <w:t>sẻ</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378F4BC9" w14:textId="38E16344">
      <w:pPr>
        <w:jc w:val="center"/>
      </w:pPr>
      <w:r>
        <w:drawing>
          <wp:inline wp14:editId="220F9177" wp14:anchorId="20145DFF">
            <wp:extent cx="4572000" cy="4152900"/>
            <wp:effectExtent l="0" t="0" r="0" b="0"/>
            <wp:docPr id="1858487427" name="Picture 97240312" title=""/>
            <wp:cNvGraphicFramePr>
              <a:graphicFrameLocks noChangeAspect="1"/>
            </wp:cNvGraphicFramePr>
            <a:graphic>
              <a:graphicData uri="http://schemas.openxmlformats.org/drawingml/2006/picture">
                <pic:pic>
                  <pic:nvPicPr>
                    <pic:cNvPr id="0" name="Picture 97240312"/>
                    <pic:cNvPicPr/>
                  </pic:nvPicPr>
                  <pic:blipFill>
                    <a:blip r:embed="R7534c15d6db640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52900"/>
                    </a:xfrm>
                    <a:prstGeom prst="rect">
                      <a:avLst/>
                    </a:prstGeom>
                  </pic:spPr>
                </pic:pic>
              </a:graphicData>
            </a:graphic>
          </wp:inline>
        </w:drawing>
      </w:r>
    </w:p>
    <w:p w:rsidR="14F76A8C" w:rsidP="1E14686C" w:rsidRDefault="6003E338" w14:paraId="68EF582F" w14:textId="71D23C61">
      <w:pPr>
        <w:jc w:val="center"/>
        <w:rPr>
          <w:rFonts w:ascii="Calibri" w:hAnsi="Calibri" w:eastAsia="Calibri"/>
          <w:i w:val="1"/>
          <w:iCs w:val="1"/>
          <w:color w:val="1F487C"/>
          <w:sz w:val="18"/>
          <w:szCs w:val="18"/>
        </w:rPr>
      </w:pPr>
      <w:r w:rsidRPr="1E14686C" w:rsidR="1E14686C">
        <w:rPr>
          <w:rFonts w:ascii="Calibri" w:hAnsi="Calibri" w:eastAsia="Calibri"/>
          <w:i w:val="1"/>
          <w:iCs w:val="1"/>
          <w:color w:val="1F487C"/>
          <w:sz w:val="18"/>
          <w:szCs w:val="18"/>
        </w:rPr>
        <w:t>Hình</w:t>
      </w:r>
      <w:r w:rsidRPr="1E14686C" w:rsidR="1E14686C">
        <w:rPr>
          <w:rFonts w:ascii="Calibri" w:hAnsi="Calibri" w:eastAsia="Calibri"/>
          <w:i w:val="1"/>
          <w:iCs w:val="1"/>
          <w:color w:val="1F487C"/>
          <w:sz w:val="18"/>
          <w:szCs w:val="18"/>
        </w:rPr>
        <w:t xml:space="preserve"> 12</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đánh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giá</w:t>
      </w:r>
      <w:proofErr w:type="spellEnd"/>
    </w:p>
    <w:p w:rsidR="6003E338" w:rsidP="6003E338" w:rsidRDefault="6003E338" w14:paraId="7696C8B1" w14:textId="5A24BE68">
      <w:pPr>
        <w:jc w:val="center"/>
      </w:pPr>
      <w:r>
        <w:drawing>
          <wp:inline wp14:editId="69044AE0" wp14:anchorId="09AF6739">
            <wp:extent cx="4572000" cy="2771775"/>
            <wp:effectExtent l="0" t="0" r="0" b="0"/>
            <wp:docPr id="914671224" name="Picture 591157361" title=""/>
            <wp:cNvGraphicFramePr>
              <a:graphicFrameLocks noChangeAspect="1"/>
            </wp:cNvGraphicFramePr>
            <a:graphic>
              <a:graphicData uri="http://schemas.openxmlformats.org/drawingml/2006/picture">
                <pic:pic>
                  <pic:nvPicPr>
                    <pic:cNvPr id="0" name="Picture 591157361"/>
                    <pic:cNvPicPr/>
                  </pic:nvPicPr>
                  <pic:blipFill>
                    <a:blip r:embed="Rfd5083fb87f24b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E14686C" w:rsidRDefault="6003E338" w14:paraId="39422995" w14:textId="783C2367">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1</w:t>
      </w:r>
      <w:r w:rsidRPr="1E14686C" w:rsidR="1E14686C">
        <w:rPr>
          <w:rFonts w:ascii="Calibri" w:hAnsi="Calibri" w:eastAsia="Calibri"/>
          <w:i w:val="1"/>
          <w:iCs w:val="1"/>
          <w:color w:val="1F487C"/>
          <w:sz w:val="18"/>
          <w:szCs w:val="18"/>
        </w:rPr>
        <w:t>3</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đề</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xuất</w:t>
      </w:r>
      <w:proofErr w:type="spellEnd"/>
    </w:p>
    <w:p w:rsidR="6003E338" w:rsidP="6003E338" w:rsidRDefault="6003E338" w14:paraId="5B75430A" w14:textId="7875C311">
      <w:pPr>
        <w:jc w:val="center"/>
      </w:pPr>
      <w:r>
        <w:drawing>
          <wp:inline wp14:editId="3ACC6954" wp14:anchorId="440419B1">
            <wp:extent cx="4572000" cy="2771775"/>
            <wp:effectExtent l="0" t="0" r="0" b="0"/>
            <wp:docPr id="1335363691" name="Picture 190680482" title=""/>
            <wp:cNvGraphicFramePr>
              <a:graphicFrameLocks noChangeAspect="1"/>
            </wp:cNvGraphicFramePr>
            <a:graphic>
              <a:graphicData uri="http://schemas.openxmlformats.org/drawingml/2006/picture">
                <pic:pic>
                  <pic:nvPicPr>
                    <pic:cNvPr id="0" name="Picture 190680482"/>
                    <pic:cNvPicPr/>
                  </pic:nvPicPr>
                  <pic:blipFill>
                    <a:blip r:embed="Rb9de7b4cbec44b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771775"/>
                    </a:xfrm>
                    <a:prstGeom prst="rect">
                      <a:avLst/>
                    </a:prstGeom>
                  </pic:spPr>
                </pic:pic>
              </a:graphicData>
            </a:graphic>
          </wp:inline>
        </w:drawing>
      </w:r>
    </w:p>
    <w:p w:rsidR="14F76A8C" w:rsidP="1E14686C" w:rsidRDefault="6003E338" w14:paraId="56F21558" w14:textId="30EA4A00">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1</w:t>
      </w:r>
      <w:r w:rsidRPr="1E14686C" w:rsidR="1E14686C">
        <w:rPr>
          <w:rFonts w:ascii="Calibri" w:hAnsi="Calibri" w:eastAsia="Calibri"/>
          <w:i w:val="1"/>
          <w:iCs w:val="1"/>
          <w:color w:val="1F487C"/>
          <w:sz w:val="18"/>
          <w:szCs w:val="18"/>
        </w:rPr>
        <w:t>4</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thành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viên</w:t>
      </w:r>
      <w:proofErr w:type="spellEnd"/>
    </w:p>
    <w:p w:rsidR="6003E338" w:rsidP="6003E338" w:rsidRDefault="6003E338" w14:paraId="2A8B5657" w14:textId="3B13783A">
      <w:pPr>
        <w:jc w:val="center"/>
      </w:pPr>
      <w:r>
        <w:drawing>
          <wp:inline wp14:editId="59CCFEB9" wp14:anchorId="0222EC1B">
            <wp:extent cx="4572000" cy="2905125"/>
            <wp:effectExtent l="0" t="0" r="0" b="0"/>
            <wp:docPr id="1984522057" name="Picture 54535172" title=""/>
            <wp:cNvGraphicFramePr>
              <a:graphicFrameLocks noChangeAspect="1"/>
            </wp:cNvGraphicFramePr>
            <a:graphic>
              <a:graphicData uri="http://schemas.openxmlformats.org/drawingml/2006/picture">
                <pic:pic>
                  <pic:nvPicPr>
                    <pic:cNvPr id="0" name="Picture 54535172"/>
                    <pic:cNvPicPr/>
                  </pic:nvPicPr>
                  <pic:blipFill>
                    <a:blip r:embed="R4eb2a0e32284467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E14686C" w:rsidRDefault="6003E338" w14:paraId="02B718D5" w14:textId="45C3EA99">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1</w:t>
      </w:r>
      <w:r w:rsidRPr="1E14686C" w:rsidR="1E14686C">
        <w:rPr>
          <w:rFonts w:ascii="Calibri" w:hAnsi="Calibri" w:eastAsia="Calibri"/>
          <w:i w:val="1"/>
          <w:iCs w:val="1"/>
          <w:color w:val="1F487C"/>
          <w:sz w:val="18"/>
          <w:szCs w:val="18"/>
        </w:rPr>
        <w:t>5</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quản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lý</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yêu</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thích</w:t>
      </w:r>
      <w:proofErr w:type="spellEnd"/>
    </w:p>
    <w:p w:rsidR="6003E338" w:rsidP="6003E338" w:rsidRDefault="6003E338" w14:paraId="5322AFDD" w14:textId="7AFB8815">
      <w:pPr>
        <w:jc w:val="center"/>
      </w:pPr>
      <w:r>
        <w:drawing>
          <wp:inline wp14:editId="1EE6054C" wp14:anchorId="24F9BA3D">
            <wp:extent cx="4572000" cy="2905125"/>
            <wp:effectExtent l="0" t="0" r="0" b="0"/>
            <wp:docPr id="685788065" name="Picture 1987415012" title=""/>
            <wp:cNvGraphicFramePr>
              <a:graphicFrameLocks noChangeAspect="1"/>
            </wp:cNvGraphicFramePr>
            <a:graphic>
              <a:graphicData uri="http://schemas.openxmlformats.org/drawingml/2006/picture">
                <pic:pic>
                  <pic:nvPicPr>
                    <pic:cNvPr id="0" name="Picture 1987415012"/>
                    <pic:cNvPicPr/>
                  </pic:nvPicPr>
                  <pic:blipFill>
                    <a:blip r:embed="Re9b8be89bc5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05125"/>
                    </a:xfrm>
                    <a:prstGeom prst="rect">
                      <a:avLst/>
                    </a:prstGeom>
                  </pic:spPr>
                </pic:pic>
              </a:graphicData>
            </a:graphic>
          </wp:inline>
        </w:drawing>
      </w:r>
    </w:p>
    <w:p w:rsidR="14F76A8C" w:rsidP="1E14686C" w:rsidRDefault="14F76A8C" w14:paraId="36698793" w14:textId="5207F194">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1</w:t>
      </w:r>
      <w:r w:rsidRPr="1E14686C" w:rsidR="1E14686C">
        <w:rPr>
          <w:rFonts w:ascii="Calibri" w:hAnsi="Calibri" w:eastAsia="Calibri"/>
          <w:i w:val="1"/>
          <w:iCs w:val="1"/>
          <w:color w:val="1F497D" w:themeColor="text2" w:themeTint="FF" w:themeShade="FF"/>
          <w:sz w:val="18"/>
          <w:szCs w:val="18"/>
        </w:rPr>
        <w:t>6</w:t>
      </w:r>
      <w:r w:rsidRPr="1E14686C" w:rsidR="1E14686C">
        <w:rPr>
          <w:rFonts w:ascii="Calibri" w:hAnsi="Calibri" w:eastAsia="Calibri"/>
          <w:i w:val="1"/>
          <w:iCs w:val="1"/>
          <w:color w:val="1F497D" w:themeColor="text2" w:themeTint="FF" w:themeShade="FF"/>
          <w:sz w:val="18"/>
          <w:szCs w:val="18"/>
        </w:rPr>
        <w:t xml:space="preserve">: 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xóa</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truyện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yêu</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thích</w:t>
      </w:r>
      <w:proofErr w:type="spellEnd"/>
    </w:p>
    <w:p w:rsidR="14F76A8C" w:rsidP="14F76A8C" w:rsidRDefault="14F76A8C" w14:paraId="36B5D7EF" w14:textId="6F322B03">
      <w:r w:rsidRPr="14F76A8C">
        <w:rPr>
          <w:rFonts w:ascii="Calibri" w:hAnsi="Calibri" w:eastAsia="Calibri"/>
          <w:color w:val="00000A"/>
          <w:sz w:val="22"/>
          <w:szCs w:val="22"/>
        </w:rPr>
        <w:t xml:space="preserve"> </w:t>
      </w:r>
    </w:p>
    <w:p w:rsidR="14F76A8C" w:rsidP="14F76A8C" w:rsidRDefault="14F76A8C" w14:paraId="066C904E" w14:textId="402CAC7E">
      <w:pPr>
        <w:pStyle w:val="Heading2"/>
        <w:numPr>
          <w:ilvl w:val="1"/>
          <w:numId w:val="0"/>
        </w:numPr>
        <w:rPr>
          <w:lang w:eastAsia="en-US" w:bidi="ar-SA"/>
        </w:rPr>
      </w:pPr>
      <w:bookmarkStart w:name="_Toc28101670" w:id="34"/>
      <w:r w:rsidRPr="14F76A8C">
        <w:rPr>
          <w:lang w:eastAsia="en-US" w:bidi="ar-SA"/>
        </w:rPr>
        <w:t>8.2.3. Giao diện thành viên nhóm</w:t>
      </w:r>
      <w:bookmarkEnd w:id="34"/>
    </w:p>
    <w:p w:rsidR="14F76A8C" w:rsidP="14F76A8C" w:rsidRDefault="14F76A8C" w14:paraId="4C40F24E" w14:textId="24795A75"/>
    <w:p w:rsidR="6003E338" w:rsidP="6003E338" w:rsidRDefault="6003E338" w14:paraId="55C9127F" w14:textId="3EF5A8CA">
      <w:pPr>
        <w:jc w:val="center"/>
      </w:pPr>
      <w:r>
        <w:drawing>
          <wp:inline wp14:editId="021EE1C7" wp14:anchorId="3E1796B3">
            <wp:extent cx="4152900" cy="4572000"/>
            <wp:effectExtent l="0" t="0" r="0" b="0"/>
            <wp:docPr id="933818742" name="Picture 471679721" title=""/>
            <wp:cNvGraphicFramePr>
              <a:graphicFrameLocks noChangeAspect="1"/>
            </wp:cNvGraphicFramePr>
            <a:graphic>
              <a:graphicData uri="http://schemas.openxmlformats.org/drawingml/2006/picture">
                <pic:pic>
                  <pic:nvPicPr>
                    <pic:cNvPr id="0" name="Picture 471679721"/>
                    <pic:cNvPicPr/>
                  </pic:nvPicPr>
                  <pic:blipFill>
                    <a:blip r:embed="R2ce8475e3b1c4b3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52900" cy="4572000"/>
                    </a:xfrm>
                    <a:prstGeom prst="rect">
                      <a:avLst/>
                    </a:prstGeom>
                  </pic:spPr>
                </pic:pic>
              </a:graphicData>
            </a:graphic>
          </wp:inline>
        </w:drawing>
      </w:r>
    </w:p>
    <w:p w:rsidR="14F76A8C" w:rsidP="1E14686C" w:rsidRDefault="14F76A8C" w14:paraId="343B8643" w14:textId="570067B8">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1</w:t>
      </w:r>
      <w:r w:rsidRPr="1E14686C" w:rsidR="1E14686C">
        <w:rPr>
          <w:rFonts w:ascii="Calibri" w:hAnsi="Calibri" w:eastAsia="Calibri"/>
          <w:i w:val="1"/>
          <w:iCs w:val="1"/>
          <w:color w:val="1F497D" w:themeColor="text2" w:themeTint="FF" w:themeShade="FF"/>
          <w:sz w:val="18"/>
          <w:szCs w:val="18"/>
        </w:rPr>
        <w:t>7</w:t>
      </w:r>
      <w:r w:rsidRPr="1E14686C" w:rsidR="1E14686C">
        <w:rPr>
          <w:rFonts w:ascii="Calibri" w:hAnsi="Calibri" w:eastAsia="Calibri"/>
          <w:i w:val="1"/>
          <w:iCs w:val="1"/>
          <w:color w:val="1F497D" w:themeColor="text2" w:themeTint="FF" w:themeShade="FF"/>
          <w:sz w:val="18"/>
          <w:szCs w:val="18"/>
        </w:rPr>
        <w:t xml:space="preserve">:Chi </w:t>
      </w:r>
      <w:proofErr w:type="spellStart"/>
      <w:r w:rsidRPr="1E14686C" w:rsidR="1E14686C">
        <w:rPr>
          <w:rFonts w:ascii="Calibri" w:hAnsi="Calibri" w:eastAsia="Calibri"/>
          <w:i w:val="1"/>
          <w:iCs w:val="1"/>
          <w:color w:val="1F497D" w:themeColor="text2" w:themeTint="FF" w:themeShade="FF"/>
          <w:sz w:val="18"/>
          <w:szCs w:val="18"/>
        </w:rPr>
        <w:t>tiết</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truyện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của</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nhóm</w:t>
      </w:r>
      <w:proofErr w:type="spellEnd"/>
    </w:p>
    <w:p w:rsidR="14F76A8C" w:rsidP="14F76A8C" w:rsidRDefault="6003E338" w14:paraId="5EEA10B2" w14:textId="0C22DC85">
      <w:r w:rsidRPr="6003E338">
        <w:rPr>
          <w:rFonts w:ascii="Calibri" w:hAnsi="Calibri" w:eastAsia="Calibri"/>
          <w:color w:val="00000A"/>
          <w:sz w:val="22"/>
          <w:szCs w:val="22"/>
        </w:rPr>
        <w:t xml:space="preserve"> </w:t>
      </w:r>
    </w:p>
    <w:p w:rsidR="6003E338" w:rsidP="6003E338" w:rsidRDefault="6003E338" w14:paraId="646898DC" w14:textId="0C22DC85">
      <w:pPr>
        <w:jc w:val="center"/>
      </w:pPr>
      <w:r>
        <w:drawing>
          <wp:inline wp14:editId="18F9EC25" wp14:anchorId="02F86A2A">
            <wp:extent cx="4467225" cy="4010025"/>
            <wp:effectExtent l="0" t="0" r="0" b="0"/>
            <wp:docPr id="158406917" name="Picture 1102314421" title=""/>
            <wp:cNvGraphicFramePr>
              <a:graphicFrameLocks noChangeAspect="1"/>
            </wp:cNvGraphicFramePr>
            <a:graphic>
              <a:graphicData uri="http://schemas.openxmlformats.org/drawingml/2006/picture">
                <pic:pic>
                  <pic:nvPicPr>
                    <pic:cNvPr id="0" name="Picture 1102314421"/>
                    <pic:cNvPicPr/>
                  </pic:nvPicPr>
                  <pic:blipFill>
                    <a:blip r:embed="R00c89eacf262497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4010025"/>
                    </a:xfrm>
                    <a:prstGeom prst="rect">
                      <a:avLst/>
                    </a:prstGeom>
                  </pic:spPr>
                </pic:pic>
              </a:graphicData>
            </a:graphic>
          </wp:inline>
        </w:drawing>
      </w:r>
    </w:p>
    <w:p w:rsidR="14F76A8C" w:rsidP="1E14686C" w:rsidRDefault="6003E338" w14:paraId="620982FB" w14:textId="05B157F6">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1</w:t>
      </w:r>
      <w:r w:rsidRPr="1E14686C" w:rsidR="1E14686C">
        <w:rPr>
          <w:rFonts w:ascii="Calibri" w:hAnsi="Calibri" w:eastAsia="Calibri"/>
          <w:i w:val="1"/>
          <w:iCs w:val="1"/>
          <w:color w:val="1F487C"/>
          <w:sz w:val="18"/>
          <w:szCs w:val="18"/>
        </w:rPr>
        <w:t>8</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quản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lý</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của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nhóm</w:t>
      </w:r>
      <w:proofErr w:type="spellEnd"/>
    </w:p>
    <w:p w:rsidR="6003E338" w:rsidP="6003E338" w:rsidRDefault="6003E338" w14:paraId="6BF46471" w14:textId="4AF932E8">
      <w:pPr>
        <w:jc w:val="center"/>
      </w:pPr>
      <w:r>
        <w:drawing>
          <wp:inline wp14:editId="7E70A4DC" wp14:anchorId="069A1C56">
            <wp:extent cx="4572000" cy="3686175"/>
            <wp:effectExtent l="0" t="0" r="0" b="0"/>
            <wp:docPr id="247820447" name="Picture 1664304665" title=""/>
            <wp:cNvGraphicFramePr>
              <a:graphicFrameLocks noChangeAspect="1"/>
            </wp:cNvGraphicFramePr>
            <a:graphic>
              <a:graphicData uri="http://schemas.openxmlformats.org/drawingml/2006/picture">
                <pic:pic>
                  <pic:nvPicPr>
                    <pic:cNvPr id="0" name="Picture 1664304665"/>
                    <pic:cNvPicPr/>
                  </pic:nvPicPr>
                  <pic:blipFill>
                    <a:blip r:embed="R116bb2ef577a41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4F76A8C" w:rsidP="1E14686C" w:rsidRDefault="6003E338" w14:paraId="2BC0AA67" w14:textId="4F72DDC1">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1</w:t>
      </w:r>
      <w:r w:rsidRPr="1E14686C" w:rsidR="1E14686C">
        <w:rPr>
          <w:rFonts w:ascii="Calibri" w:hAnsi="Calibri" w:eastAsia="Calibri"/>
          <w:i w:val="1"/>
          <w:iCs w:val="1"/>
          <w:color w:val="1F487C"/>
          <w:sz w:val="18"/>
          <w:szCs w:val="18"/>
        </w:rPr>
        <w:t>9</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thêm</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chương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mới</w:t>
      </w:r>
      <w:proofErr w:type="spellEnd"/>
    </w:p>
    <w:p w:rsidR="6003E338" w:rsidP="6003E338" w:rsidRDefault="6003E338" w14:paraId="096C127F" w14:textId="3C614603">
      <w:pPr>
        <w:jc w:val="center"/>
      </w:pPr>
      <w:r>
        <w:drawing>
          <wp:inline wp14:editId="193858BE" wp14:anchorId="1124667E">
            <wp:extent cx="4572000" cy="4552950"/>
            <wp:effectExtent l="0" t="0" r="0" b="0"/>
            <wp:docPr id="2119390640" name="Picture 1275741680" title=""/>
            <wp:cNvGraphicFramePr>
              <a:graphicFrameLocks noChangeAspect="1"/>
            </wp:cNvGraphicFramePr>
            <a:graphic>
              <a:graphicData uri="http://schemas.openxmlformats.org/drawingml/2006/picture">
                <pic:pic>
                  <pic:nvPicPr>
                    <pic:cNvPr id="0" name="Picture 1275741680"/>
                    <pic:cNvPicPr/>
                  </pic:nvPicPr>
                  <pic:blipFill>
                    <a:blip r:embed="R20787ca12d9240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E14686C" w:rsidRDefault="6003E338" w14:paraId="2D2A5552" w14:textId="585F2058">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20</w:t>
      </w:r>
      <w:r w:rsidRPr="1E14686C" w:rsidR="1E14686C">
        <w:rPr>
          <w:rFonts w:ascii="Calibri" w:hAnsi="Calibri" w:eastAsia="Calibri"/>
          <w:i w:val="1"/>
          <w:iCs w:val="1"/>
          <w:color w:val="1F487C"/>
          <w:sz w:val="18"/>
          <w:szCs w:val="18"/>
        </w:rPr>
        <w:t xml:space="preserve">:Giao diện </w:t>
      </w:r>
      <w:proofErr w:type="spellStart"/>
      <w:r w:rsidRPr="1E14686C" w:rsidR="1E14686C">
        <w:rPr>
          <w:rFonts w:ascii="Calibri" w:hAnsi="Calibri" w:eastAsia="Calibri"/>
          <w:i w:val="1"/>
          <w:iCs w:val="1"/>
          <w:color w:val="1F487C"/>
          <w:sz w:val="18"/>
          <w:szCs w:val="18"/>
        </w:rPr>
        <w:t>thêm</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mới</w:t>
      </w:r>
      <w:proofErr w:type="spellEnd"/>
    </w:p>
    <w:p w:rsidR="6003E338" w:rsidP="6003E338" w:rsidRDefault="6003E338" w14:paraId="3533C2D3" w14:textId="39DC4BD5">
      <w:pPr>
        <w:jc w:val="center"/>
      </w:pPr>
      <w:r>
        <w:drawing>
          <wp:inline wp14:editId="00DF4AC2" wp14:anchorId="2ECF8AD0">
            <wp:extent cx="4572000" cy="3971925"/>
            <wp:effectExtent l="0" t="0" r="0" b="0"/>
            <wp:docPr id="1609775913" name="Picture 1166341627" title=""/>
            <wp:cNvGraphicFramePr>
              <a:graphicFrameLocks noChangeAspect="1"/>
            </wp:cNvGraphicFramePr>
            <a:graphic>
              <a:graphicData uri="http://schemas.openxmlformats.org/drawingml/2006/picture">
                <pic:pic>
                  <pic:nvPicPr>
                    <pic:cNvPr id="0" name="Picture 1166341627"/>
                    <pic:cNvPicPr/>
                  </pic:nvPicPr>
                  <pic:blipFill>
                    <a:blip r:embed="R0ff28e87bfde41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71925"/>
                    </a:xfrm>
                    <a:prstGeom prst="rect">
                      <a:avLst/>
                    </a:prstGeom>
                  </pic:spPr>
                </pic:pic>
              </a:graphicData>
            </a:graphic>
          </wp:inline>
        </w:drawing>
      </w:r>
    </w:p>
    <w:p w:rsidR="14F76A8C" w:rsidP="1E14686C" w:rsidRDefault="6003E338" w14:paraId="132E8D6B" w14:textId="0F88AEC3">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2</w:t>
      </w:r>
      <w:r w:rsidRPr="1E14686C" w:rsidR="1E14686C">
        <w:rPr>
          <w:rFonts w:ascii="Calibri" w:hAnsi="Calibri" w:eastAsia="Calibri"/>
          <w:i w:val="1"/>
          <w:iCs w:val="1"/>
          <w:color w:val="1F487C"/>
          <w:sz w:val="18"/>
          <w:szCs w:val="18"/>
        </w:rPr>
        <w:t xml:space="preserve">1:Giao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sửa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chương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141F8345" w14:textId="41CB3501">
      <w:pPr>
        <w:jc w:val="center"/>
      </w:pPr>
      <w:r>
        <w:drawing>
          <wp:inline wp14:editId="6385559B" wp14:anchorId="14027186">
            <wp:extent cx="4305300" cy="4572000"/>
            <wp:effectExtent l="0" t="0" r="0" b="0"/>
            <wp:docPr id="319624673" name="Picture 685595436" title=""/>
            <wp:cNvGraphicFramePr>
              <a:graphicFrameLocks noChangeAspect="1"/>
            </wp:cNvGraphicFramePr>
            <a:graphic>
              <a:graphicData uri="http://schemas.openxmlformats.org/drawingml/2006/picture">
                <pic:pic>
                  <pic:nvPicPr>
                    <pic:cNvPr id="0" name="Picture 685595436"/>
                    <pic:cNvPicPr/>
                  </pic:nvPicPr>
                  <pic:blipFill>
                    <a:blip r:embed="Rca0a487f6f2942b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05300" cy="4572000"/>
                    </a:xfrm>
                    <a:prstGeom prst="rect">
                      <a:avLst/>
                    </a:prstGeom>
                  </pic:spPr>
                </pic:pic>
              </a:graphicData>
            </a:graphic>
          </wp:inline>
        </w:drawing>
      </w:r>
    </w:p>
    <w:p w:rsidR="14F76A8C" w:rsidP="1E14686C" w:rsidRDefault="6003E338" w14:paraId="199BC3EA" w14:textId="7A87BA7E">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22</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sửa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thông</w:t>
      </w:r>
      <w:proofErr w:type="spellEnd"/>
      <w:r w:rsidRPr="1E14686C" w:rsidR="1E14686C">
        <w:rPr>
          <w:rFonts w:ascii="Calibri" w:hAnsi="Calibri" w:eastAsia="Calibri"/>
          <w:i w:val="1"/>
          <w:iCs w:val="1"/>
          <w:color w:val="1F487C"/>
          <w:sz w:val="18"/>
          <w:szCs w:val="18"/>
        </w:rPr>
        <w:t xml:space="preserve"> tin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4077257D" w14:textId="5BBC13DD">
      <w:pPr>
        <w:jc w:val="center"/>
      </w:pPr>
      <w:r>
        <w:drawing>
          <wp:inline wp14:editId="5CBE002B" wp14:anchorId="3120E6B5">
            <wp:extent cx="4572000" cy="3705225"/>
            <wp:effectExtent l="0" t="0" r="0" b="0"/>
            <wp:docPr id="2025114292" name="Picture 1975840633" title=""/>
            <wp:cNvGraphicFramePr>
              <a:graphicFrameLocks noChangeAspect="1"/>
            </wp:cNvGraphicFramePr>
            <a:graphic>
              <a:graphicData uri="http://schemas.openxmlformats.org/drawingml/2006/picture">
                <pic:pic>
                  <pic:nvPicPr>
                    <pic:cNvPr id="0" name="Picture 1975840633"/>
                    <pic:cNvPicPr/>
                  </pic:nvPicPr>
                  <pic:blipFill>
                    <a:blip r:embed="R2bda7b3e468e45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05225"/>
                    </a:xfrm>
                    <a:prstGeom prst="rect">
                      <a:avLst/>
                    </a:prstGeom>
                  </pic:spPr>
                </pic:pic>
              </a:graphicData>
            </a:graphic>
          </wp:inline>
        </w:drawing>
      </w:r>
    </w:p>
    <w:p w:rsidR="14F76A8C" w:rsidP="1E14686C" w:rsidRDefault="6003E338" w14:paraId="68584350" w14:textId="1DB74118">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2</w:t>
      </w:r>
      <w:r w:rsidRPr="1E14686C" w:rsidR="1E14686C">
        <w:rPr>
          <w:rFonts w:ascii="Calibri" w:hAnsi="Calibri" w:eastAsia="Calibri"/>
          <w:i w:val="1"/>
          <w:iCs w:val="1"/>
          <w:color w:val="1F487C"/>
          <w:sz w:val="18"/>
          <w:szCs w:val="18"/>
        </w:rPr>
        <w:t>3</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thống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kê</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54BFEB77" w14:textId="298F5649">
      <w:pPr>
        <w:jc w:val="center"/>
      </w:pPr>
      <w:r>
        <w:drawing>
          <wp:inline wp14:editId="24A33029" wp14:anchorId="579325F6">
            <wp:extent cx="4572000" cy="3219450"/>
            <wp:effectExtent l="0" t="0" r="0" b="0"/>
            <wp:docPr id="2062371959" name="Picture 1187072175" title=""/>
            <wp:cNvGraphicFramePr>
              <a:graphicFrameLocks noChangeAspect="1"/>
            </wp:cNvGraphicFramePr>
            <a:graphic>
              <a:graphicData uri="http://schemas.openxmlformats.org/drawingml/2006/picture">
                <pic:pic>
                  <pic:nvPicPr>
                    <pic:cNvPr id="0" name="Picture 1187072175"/>
                    <pic:cNvPicPr/>
                  </pic:nvPicPr>
                  <pic:blipFill>
                    <a:blip r:embed="R01287269a7684cb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E14686C" w:rsidRDefault="6003E338" w14:paraId="33E66D94" w14:textId="30B32B40">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2</w:t>
      </w:r>
      <w:r w:rsidRPr="1E14686C" w:rsidR="1E14686C">
        <w:rPr>
          <w:rFonts w:ascii="Calibri" w:hAnsi="Calibri" w:eastAsia="Calibri"/>
          <w:i w:val="1"/>
          <w:iCs w:val="1"/>
          <w:color w:val="1F487C"/>
          <w:sz w:val="18"/>
          <w:szCs w:val="18"/>
        </w:rPr>
        <w:t>4</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danh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sách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và</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xóa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thành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viện</w:t>
      </w:r>
      <w:proofErr w:type="spellEnd"/>
    </w:p>
    <w:p w:rsidR="6003E338" w:rsidP="6003E338" w:rsidRDefault="6003E338" w14:paraId="5EA075EC" w14:textId="360C078E">
      <w:pPr>
        <w:jc w:val="center"/>
      </w:pPr>
      <w:r>
        <w:drawing>
          <wp:inline wp14:editId="268F8FE5" wp14:anchorId="1FA21F0A">
            <wp:extent cx="4572000" cy="3248025"/>
            <wp:effectExtent l="0" t="0" r="0" b="0"/>
            <wp:docPr id="254576064" name="Picture 465459399" title="Inserting image..."/>
            <wp:cNvGraphicFramePr>
              <a:graphicFrameLocks noChangeAspect="1"/>
            </wp:cNvGraphicFramePr>
            <a:graphic>
              <a:graphicData uri="http://schemas.openxmlformats.org/drawingml/2006/picture">
                <pic:pic>
                  <pic:nvPicPr>
                    <pic:cNvPr id="0" name="Picture 465459399"/>
                    <pic:cNvPicPr/>
                  </pic:nvPicPr>
                  <pic:blipFill>
                    <a:blip r:embed="Raf55c921fcec43b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14F76A8C" w:rsidP="1E14686C" w:rsidRDefault="14F76A8C" w14:paraId="6262C19E" w14:textId="6527AEED">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2</w:t>
      </w:r>
      <w:r w:rsidRPr="1E14686C" w:rsidR="1E14686C">
        <w:rPr>
          <w:rFonts w:ascii="Calibri" w:hAnsi="Calibri" w:eastAsia="Calibri"/>
          <w:i w:val="1"/>
          <w:iCs w:val="1"/>
          <w:color w:val="1F497D" w:themeColor="text2" w:themeTint="FF" w:themeShade="FF"/>
          <w:sz w:val="18"/>
          <w:szCs w:val="18"/>
        </w:rPr>
        <w:t>5</w:t>
      </w:r>
      <w:r w:rsidRPr="1E14686C" w:rsidR="1E14686C">
        <w:rPr>
          <w:rFonts w:ascii="Calibri" w:hAnsi="Calibri" w:eastAsia="Calibri"/>
          <w:i w:val="1"/>
          <w:iCs w:val="1"/>
          <w:color w:val="1F497D" w:themeColor="text2" w:themeTint="FF" w:themeShade="FF"/>
          <w:sz w:val="18"/>
          <w:szCs w:val="18"/>
        </w:rPr>
        <w:t xml:space="preserve">:Giao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thông</w:t>
      </w:r>
      <w:proofErr w:type="spellEnd"/>
      <w:r w:rsidRPr="1E14686C" w:rsidR="1E14686C">
        <w:rPr>
          <w:rFonts w:ascii="Calibri" w:hAnsi="Calibri" w:eastAsia="Calibri"/>
          <w:i w:val="1"/>
          <w:iCs w:val="1"/>
          <w:color w:val="1F497D" w:themeColor="text2" w:themeTint="FF" w:themeShade="FF"/>
          <w:sz w:val="18"/>
          <w:szCs w:val="18"/>
        </w:rPr>
        <w:t xml:space="preserve"> tin </w:t>
      </w:r>
      <w:proofErr w:type="spellStart"/>
      <w:r w:rsidRPr="1E14686C" w:rsidR="1E14686C">
        <w:rPr>
          <w:rFonts w:ascii="Calibri" w:hAnsi="Calibri" w:eastAsia="Calibri"/>
          <w:i w:val="1"/>
          <w:iCs w:val="1"/>
          <w:color w:val="1F497D" w:themeColor="text2" w:themeTint="FF" w:themeShade="FF"/>
          <w:sz w:val="18"/>
          <w:szCs w:val="18"/>
        </w:rPr>
        <w:t>nhóm</w:t>
      </w:r>
      <w:proofErr w:type="spellEnd"/>
    </w:p>
    <w:p w:rsidR="14F76A8C" w:rsidP="14F76A8C" w:rsidRDefault="6003E338" w14:paraId="3BBBB6B4" w14:textId="04C9F0A3">
      <w:r w:rsidRPr="6003E338">
        <w:rPr>
          <w:rFonts w:ascii="Calibri" w:hAnsi="Calibri" w:eastAsia="Calibri"/>
          <w:color w:val="00000A"/>
          <w:sz w:val="22"/>
          <w:szCs w:val="22"/>
        </w:rPr>
        <w:t xml:space="preserve"> </w:t>
      </w:r>
    </w:p>
    <w:p w:rsidR="6003E338" w:rsidP="6003E338" w:rsidRDefault="6003E338" w14:paraId="3A82B59F" w14:textId="04C9F0A3">
      <w:pPr>
        <w:jc w:val="center"/>
      </w:pPr>
      <w:r>
        <w:drawing>
          <wp:inline wp14:editId="0FB33B92" wp14:anchorId="36F0EEF1">
            <wp:extent cx="4572000" cy="3219450"/>
            <wp:effectExtent l="0" t="0" r="0" b="0"/>
            <wp:docPr id="40870818" name="Picture 1338731089" title=""/>
            <wp:cNvGraphicFramePr>
              <a:graphicFrameLocks noChangeAspect="1"/>
            </wp:cNvGraphicFramePr>
            <a:graphic>
              <a:graphicData uri="http://schemas.openxmlformats.org/drawingml/2006/picture">
                <pic:pic>
                  <pic:nvPicPr>
                    <pic:cNvPr id="0" name="Picture 1338731089"/>
                    <pic:cNvPicPr/>
                  </pic:nvPicPr>
                  <pic:blipFill>
                    <a:blip r:embed="Rad04f9e10ff24a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219450"/>
                    </a:xfrm>
                    <a:prstGeom prst="rect">
                      <a:avLst/>
                    </a:prstGeom>
                  </pic:spPr>
                </pic:pic>
              </a:graphicData>
            </a:graphic>
          </wp:inline>
        </w:drawing>
      </w:r>
    </w:p>
    <w:p w:rsidR="14F76A8C" w:rsidP="1E14686C" w:rsidRDefault="14F76A8C" w14:paraId="4D09006A" w14:textId="7C882487">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2</w:t>
      </w:r>
      <w:r w:rsidRPr="1E14686C" w:rsidR="1E14686C">
        <w:rPr>
          <w:rFonts w:ascii="Calibri" w:hAnsi="Calibri" w:eastAsia="Calibri"/>
          <w:i w:val="1"/>
          <w:iCs w:val="1"/>
          <w:color w:val="1F497D" w:themeColor="text2" w:themeTint="FF" w:themeShade="FF"/>
          <w:sz w:val="18"/>
          <w:szCs w:val="18"/>
        </w:rPr>
        <w:t>6</w:t>
      </w:r>
      <w:r w:rsidRPr="1E14686C" w:rsidR="1E14686C">
        <w:rPr>
          <w:rFonts w:ascii="Calibri" w:hAnsi="Calibri" w:eastAsia="Calibri"/>
          <w:i w:val="1"/>
          <w:iCs w:val="1"/>
          <w:color w:val="1F497D" w:themeColor="text2" w:themeTint="FF" w:themeShade="FF"/>
          <w:sz w:val="18"/>
          <w:szCs w:val="18"/>
        </w:rPr>
        <w:t xml:space="preserve">:Giao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sửa</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thông</w:t>
      </w:r>
      <w:proofErr w:type="spellEnd"/>
      <w:r w:rsidRPr="1E14686C" w:rsidR="1E14686C">
        <w:rPr>
          <w:rFonts w:ascii="Calibri" w:hAnsi="Calibri" w:eastAsia="Calibri"/>
          <w:i w:val="1"/>
          <w:iCs w:val="1"/>
          <w:color w:val="1F497D" w:themeColor="text2" w:themeTint="FF" w:themeShade="FF"/>
          <w:sz w:val="18"/>
          <w:szCs w:val="18"/>
        </w:rPr>
        <w:t xml:space="preserve"> tin </w:t>
      </w:r>
      <w:proofErr w:type="spellStart"/>
      <w:r w:rsidRPr="1E14686C" w:rsidR="1E14686C">
        <w:rPr>
          <w:rFonts w:ascii="Calibri" w:hAnsi="Calibri" w:eastAsia="Calibri"/>
          <w:i w:val="1"/>
          <w:iCs w:val="1"/>
          <w:color w:val="1F497D" w:themeColor="text2" w:themeTint="FF" w:themeShade="FF"/>
          <w:sz w:val="18"/>
          <w:szCs w:val="18"/>
        </w:rPr>
        <w:t>nhóm</w:t>
      </w:r>
      <w:proofErr w:type="spellEnd"/>
    </w:p>
    <w:p w:rsidR="14F76A8C" w:rsidP="14F76A8C" w:rsidRDefault="14F76A8C" w14:paraId="58182F5D" w14:textId="08B2B0AF">
      <w:pPr>
        <w:pStyle w:val="Heading2"/>
        <w:numPr>
          <w:ilvl w:val="1"/>
          <w:numId w:val="0"/>
        </w:numPr>
        <w:ind w:left="-576"/>
        <w:rPr>
          <w:lang w:eastAsia="en-US" w:bidi="ar-SA"/>
        </w:rPr>
      </w:pPr>
      <w:bookmarkStart w:name="_Toc28101671" w:id="35"/>
      <w:r w:rsidRPr="14F76A8C">
        <w:rPr>
          <w:lang w:eastAsia="en-US" w:bidi="ar-SA"/>
        </w:rPr>
        <w:t>8.2.4. Giao diện cho người quản lý nội dung</w:t>
      </w:r>
      <w:bookmarkEnd w:id="35"/>
    </w:p>
    <w:p w:rsidR="14F76A8C" w:rsidP="14F76A8C" w:rsidRDefault="14F76A8C" w14:paraId="6E7641D8" w14:textId="66C9BC5E"/>
    <w:p w:rsidR="6003E338" w:rsidP="6003E338" w:rsidRDefault="6003E338" w14:paraId="08EC77B7" w14:textId="197BB8A0">
      <w:pPr>
        <w:jc w:val="center"/>
      </w:pPr>
      <w:r>
        <w:drawing>
          <wp:inline wp14:editId="1F74E6AB" wp14:anchorId="6BDFD628">
            <wp:extent cx="4238625" cy="2895600"/>
            <wp:effectExtent l="0" t="0" r="0" b="0"/>
            <wp:docPr id="438359434" name="Picture 842159199" title="Inserting image..."/>
            <wp:cNvGraphicFramePr>
              <a:graphicFrameLocks noChangeAspect="1"/>
            </wp:cNvGraphicFramePr>
            <a:graphic>
              <a:graphicData uri="http://schemas.openxmlformats.org/drawingml/2006/picture">
                <pic:pic>
                  <pic:nvPicPr>
                    <pic:cNvPr id="0" name="Picture 842159199"/>
                    <pic:cNvPicPr/>
                  </pic:nvPicPr>
                  <pic:blipFill>
                    <a:blip r:embed="Rb18cc634ce3b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38625" cy="2895600"/>
                    </a:xfrm>
                    <a:prstGeom prst="rect">
                      <a:avLst/>
                    </a:prstGeom>
                  </pic:spPr>
                </pic:pic>
              </a:graphicData>
            </a:graphic>
          </wp:inline>
        </w:drawing>
      </w:r>
    </w:p>
    <w:p w:rsidR="14F76A8C" w:rsidP="14F76A8C" w:rsidRDefault="6003E338" w14:paraId="1DAB8898" w14:textId="28602F46">
      <w:pPr>
        <w:jc w:val="cente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2</w:t>
      </w:r>
      <w:r w:rsidRPr="1E14686C" w:rsidR="1E14686C">
        <w:rPr>
          <w:rFonts w:ascii="Calibri" w:hAnsi="Calibri" w:eastAsia="Calibri"/>
          <w:i w:val="1"/>
          <w:iCs w:val="1"/>
          <w:color w:val="1F487C"/>
          <w:sz w:val="18"/>
          <w:szCs w:val="18"/>
        </w:rPr>
        <w:t>7</w:t>
      </w:r>
      <w:r w:rsidRPr="1E14686C" w:rsidR="1E14686C">
        <w:rPr>
          <w:rFonts w:ascii="Calibri" w:hAnsi="Calibri" w:eastAsia="Calibri"/>
          <w:i w:val="1"/>
          <w:iCs w:val="1"/>
          <w:color w:val="1F487C"/>
          <w:sz w:val="18"/>
          <w:szCs w:val="18"/>
        </w:rPr>
        <w:t xml:space="preserve">: 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người</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quản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lý</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nội</w:t>
      </w:r>
      <w:proofErr w:type="spellEnd"/>
      <w:r w:rsidRPr="1E14686C" w:rsidR="1E14686C">
        <w:rPr>
          <w:rFonts w:ascii="Calibri" w:hAnsi="Calibri" w:eastAsia="Calibri"/>
          <w:i w:val="1"/>
          <w:iCs w:val="1"/>
          <w:color w:val="1F487C"/>
          <w:sz w:val="18"/>
          <w:szCs w:val="18"/>
        </w:rPr>
        <w:t xml:space="preserve"> dung</w:t>
      </w:r>
    </w:p>
    <w:p w:rsidR="6003E338" w:rsidP="6003E338" w:rsidRDefault="6003E338" w14:paraId="420B776C" w14:textId="3D3924DE">
      <w:pPr>
        <w:jc w:val="center"/>
      </w:pPr>
      <w:r>
        <w:drawing>
          <wp:inline wp14:editId="68FFAEDF" wp14:anchorId="30914B02">
            <wp:extent cx="4248150" cy="3724275"/>
            <wp:effectExtent l="0" t="0" r="0" b="0"/>
            <wp:docPr id="1327647891" name="Picture 247396768" title=""/>
            <wp:cNvGraphicFramePr>
              <a:graphicFrameLocks noChangeAspect="1"/>
            </wp:cNvGraphicFramePr>
            <a:graphic>
              <a:graphicData uri="http://schemas.openxmlformats.org/drawingml/2006/picture">
                <pic:pic>
                  <pic:nvPicPr>
                    <pic:cNvPr id="0" name="Picture 247396768"/>
                    <pic:cNvPicPr/>
                  </pic:nvPicPr>
                  <pic:blipFill>
                    <a:blip r:embed="Re32180ed2958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48150" cy="3724275"/>
                    </a:xfrm>
                    <a:prstGeom prst="rect">
                      <a:avLst/>
                    </a:prstGeom>
                  </pic:spPr>
                </pic:pic>
              </a:graphicData>
            </a:graphic>
          </wp:inline>
        </w:drawing>
      </w:r>
    </w:p>
    <w:p w:rsidR="14F76A8C" w:rsidP="1E14686C" w:rsidRDefault="6003E338" w14:paraId="6BB90FA5" w14:textId="6B6BB464">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2</w:t>
      </w:r>
      <w:r w:rsidRPr="1E14686C" w:rsidR="1E14686C">
        <w:rPr>
          <w:rFonts w:ascii="Calibri" w:hAnsi="Calibri" w:eastAsia="Calibri"/>
          <w:i w:val="1"/>
          <w:iCs w:val="1"/>
          <w:color w:val="1F487C"/>
          <w:sz w:val="18"/>
          <w:szCs w:val="18"/>
        </w:rPr>
        <w:t>8</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chỉnh</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sửa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thông</w:t>
      </w:r>
      <w:proofErr w:type="spellEnd"/>
      <w:r w:rsidRPr="1E14686C" w:rsidR="1E14686C">
        <w:rPr>
          <w:rFonts w:ascii="Calibri" w:hAnsi="Calibri" w:eastAsia="Calibri"/>
          <w:i w:val="1"/>
          <w:iCs w:val="1"/>
          <w:color w:val="1F487C"/>
          <w:sz w:val="18"/>
          <w:szCs w:val="18"/>
        </w:rPr>
        <w:t xml:space="preserve"> tin </w:t>
      </w:r>
      <w:proofErr w:type="spellStart"/>
      <w:r w:rsidRPr="1E14686C" w:rsidR="1E14686C">
        <w:rPr>
          <w:rFonts w:ascii="Calibri" w:hAnsi="Calibri" w:eastAsia="Calibri"/>
          <w:i w:val="1"/>
          <w:iCs w:val="1"/>
          <w:color w:val="1F487C"/>
          <w:sz w:val="18"/>
          <w:szCs w:val="18"/>
        </w:rPr>
        <w:t>cá</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nhân</w:t>
      </w:r>
      <w:proofErr w:type="spellEnd"/>
    </w:p>
    <w:p w:rsidR="6003E338" w:rsidP="6003E338" w:rsidRDefault="6003E338" w14:paraId="1CFEEE5A" w14:textId="3D05339D">
      <w:pPr>
        <w:jc w:val="center"/>
      </w:pPr>
      <w:r>
        <w:drawing>
          <wp:inline wp14:editId="5B2E7676" wp14:anchorId="43AB5C06">
            <wp:extent cx="4572000" cy="4200525"/>
            <wp:effectExtent l="0" t="0" r="0" b="0"/>
            <wp:docPr id="364122397" name="Picture 49950935" title=""/>
            <wp:cNvGraphicFramePr>
              <a:graphicFrameLocks noChangeAspect="1"/>
            </wp:cNvGraphicFramePr>
            <a:graphic>
              <a:graphicData uri="http://schemas.openxmlformats.org/drawingml/2006/picture">
                <pic:pic>
                  <pic:nvPicPr>
                    <pic:cNvPr id="0" name="Picture 49950935"/>
                    <pic:cNvPicPr/>
                  </pic:nvPicPr>
                  <pic:blipFill>
                    <a:blip r:embed="R379bed90b8454b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200525"/>
                    </a:xfrm>
                    <a:prstGeom prst="rect">
                      <a:avLst/>
                    </a:prstGeom>
                  </pic:spPr>
                </pic:pic>
              </a:graphicData>
            </a:graphic>
          </wp:inline>
        </w:drawing>
      </w:r>
    </w:p>
    <w:p w:rsidR="14F76A8C" w:rsidP="1E14686C" w:rsidRDefault="6003E338" w14:paraId="3FF7498A" w14:textId="77007837">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2</w:t>
      </w:r>
      <w:r w:rsidRPr="1E14686C" w:rsidR="1E14686C">
        <w:rPr>
          <w:rFonts w:ascii="Calibri" w:hAnsi="Calibri" w:eastAsia="Calibri"/>
          <w:i w:val="1"/>
          <w:iCs w:val="1"/>
          <w:color w:val="1F487C"/>
          <w:sz w:val="18"/>
          <w:szCs w:val="18"/>
        </w:rPr>
        <w:t>9</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thống</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kê</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79476563" w14:textId="7F375678">
      <w:pPr>
        <w:jc w:val="center"/>
      </w:pPr>
      <w:r>
        <w:drawing>
          <wp:inline wp14:editId="6000D3E4" wp14:anchorId="269DCE7B">
            <wp:extent cx="4572000" cy="4095750"/>
            <wp:effectExtent l="0" t="0" r="0" b="0"/>
            <wp:docPr id="662311307" name="Picture 652895861" title=""/>
            <wp:cNvGraphicFramePr>
              <a:graphicFrameLocks noChangeAspect="1"/>
            </wp:cNvGraphicFramePr>
            <a:graphic>
              <a:graphicData uri="http://schemas.openxmlformats.org/drawingml/2006/picture">
                <pic:pic>
                  <pic:nvPicPr>
                    <pic:cNvPr id="0" name="Picture 652895861"/>
                    <pic:cNvPicPr/>
                  </pic:nvPicPr>
                  <pic:blipFill>
                    <a:blip r:embed="R5b60a3a07ca54b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095750"/>
                    </a:xfrm>
                    <a:prstGeom prst="rect">
                      <a:avLst/>
                    </a:prstGeom>
                  </pic:spPr>
                </pic:pic>
              </a:graphicData>
            </a:graphic>
          </wp:inline>
        </w:drawing>
      </w:r>
    </w:p>
    <w:p w:rsidR="14F76A8C" w:rsidP="1E14686C" w:rsidRDefault="6003E338" w14:paraId="6281DE1F" w14:textId="56197D3B">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30</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xét</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duyệt</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mới</w:t>
      </w:r>
      <w:proofErr w:type="spellEnd"/>
    </w:p>
    <w:p w:rsidR="6003E338" w:rsidP="6003E338" w:rsidRDefault="6003E338" w14:paraId="78D26016" w14:textId="315D801A">
      <w:pPr>
        <w:jc w:val="center"/>
      </w:pPr>
      <w:r>
        <w:drawing>
          <wp:inline wp14:editId="383170C7" wp14:anchorId="7A29D0A3">
            <wp:extent cx="4572000" cy="4514850"/>
            <wp:effectExtent l="0" t="0" r="0" b="0"/>
            <wp:docPr id="351860199" name="Picture 763413810" title=""/>
            <wp:cNvGraphicFramePr>
              <a:graphicFrameLocks noChangeAspect="1"/>
            </wp:cNvGraphicFramePr>
            <a:graphic>
              <a:graphicData uri="http://schemas.openxmlformats.org/drawingml/2006/picture">
                <pic:pic>
                  <pic:nvPicPr>
                    <pic:cNvPr id="0" name="Picture 763413810"/>
                    <pic:cNvPicPr/>
                  </pic:nvPicPr>
                  <pic:blipFill>
                    <a:blip r:embed="Ra1b3de5bead3444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14850"/>
                    </a:xfrm>
                    <a:prstGeom prst="rect">
                      <a:avLst/>
                    </a:prstGeom>
                  </pic:spPr>
                </pic:pic>
              </a:graphicData>
            </a:graphic>
          </wp:inline>
        </w:drawing>
      </w:r>
    </w:p>
    <w:p w:rsidR="14F76A8C" w:rsidP="1E14686C" w:rsidRDefault="6003E338" w14:paraId="2D17D496" w14:textId="3BA2FCE6">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31</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xóa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truyện</w:t>
      </w:r>
      <w:proofErr w:type="spellEnd"/>
    </w:p>
    <w:p w:rsidR="6003E338" w:rsidP="6003E338" w:rsidRDefault="6003E338" w14:paraId="3D961280" w14:textId="4BCE0275">
      <w:pPr>
        <w:jc w:val="center"/>
      </w:pPr>
      <w:r>
        <w:drawing>
          <wp:inline wp14:editId="6FA4CD41" wp14:anchorId="5CAE055B">
            <wp:extent cx="4572000" cy="3790950"/>
            <wp:effectExtent l="0" t="0" r="0" b="0"/>
            <wp:docPr id="205128047" name="Picture 279693513" title=""/>
            <wp:cNvGraphicFramePr>
              <a:graphicFrameLocks noChangeAspect="1"/>
            </wp:cNvGraphicFramePr>
            <a:graphic>
              <a:graphicData uri="http://schemas.openxmlformats.org/drawingml/2006/picture">
                <pic:pic>
                  <pic:nvPicPr>
                    <pic:cNvPr id="0" name="Picture 279693513"/>
                    <pic:cNvPicPr/>
                  </pic:nvPicPr>
                  <pic:blipFill>
                    <a:blip r:embed="Rfb695c5d94624e0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4F76A8C" w:rsidP="1E14686C" w:rsidRDefault="6003E338" w14:paraId="17CF4F0B" w14:textId="4C0837CF">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w:t>
      </w:r>
      <w:r w:rsidRPr="1E14686C" w:rsidR="1E14686C">
        <w:rPr>
          <w:rFonts w:ascii="Calibri" w:hAnsi="Calibri" w:eastAsia="Calibri"/>
          <w:i w:val="1"/>
          <w:iCs w:val="1"/>
          <w:color w:val="1F487C"/>
          <w:sz w:val="18"/>
          <w:szCs w:val="18"/>
        </w:rPr>
        <w:t>32</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quản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lý</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báo</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cáo</w:t>
      </w:r>
      <w:proofErr w:type="spellEnd"/>
    </w:p>
    <w:p w:rsidR="6003E338" w:rsidP="6003E338" w:rsidRDefault="6003E338" w14:paraId="4CFE2137" w14:textId="49C37058">
      <w:pPr>
        <w:jc w:val="center"/>
      </w:pPr>
      <w:r>
        <w:drawing>
          <wp:inline wp14:editId="633C5168" wp14:anchorId="750E8D32">
            <wp:extent cx="4572000" cy="4552950"/>
            <wp:effectExtent l="0" t="0" r="0" b="0"/>
            <wp:docPr id="979989719" name="Picture 2033928728" title=""/>
            <wp:cNvGraphicFramePr>
              <a:graphicFrameLocks noChangeAspect="1"/>
            </wp:cNvGraphicFramePr>
            <a:graphic>
              <a:graphicData uri="http://schemas.openxmlformats.org/drawingml/2006/picture">
                <pic:pic>
                  <pic:nvPicPr>
                    <pic:cNvPr id="0" name="Picture 2033928728"/>
                    <pic:cNvPicPr/>
                  </pic:nvPicPr>
                  <pic:blipFill>
                    <a:blip r:embed="Rc0a59e1ce68640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552950"/>
                    </a:xfrm>
                    <a:prstGeom prst="rect">
                      <a:avLst/>
                    </a:prstGeom>
                  </pic:spPr>
                </pic:pic>
              </a:graphicData>
            </a:graphic>
          </wp:inline>
        </w:drawing>
      </w:r>
    </w:p>
    <w:p w:rsidR="14F76A8C" w:rsidP="1E14686C" w:rsidRDefault="14F76A8C" w14:paraId="6AAE101D" w14:textId="2E76E4A7">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w:t>
      </w:r>
      <w:r w:rsidRPr="1E14686C" w:rsidR="1E14686C">
        <w:rPr>
          <w:rFonts w:ascii="Calibri" w:hAnsi="Calibri" w:eastAsia="Calibri"/>
          <w:i w:val="1"/>
          <w:iCs w:val="1"/>
          <w:color w:val="1F497D" w:themeColor="text2" w:themeTint="FF" w:themeShade="FF"/>
          <w:sz w:val="18"/>
          <w:szCs w:val="18"/>
        </w:rPr>
        <w:t>3</w:t>
      </w:r>
      <w:r w:rsidRPr="1E14686C" w:rsidR="1E14686C">
        <w:rPr>
          <w:rFonts w:ascii="Calibri" w:hAnsi="Calibri" w:eastAsia="Calibri"/>
          <w:i w:val="1"/>
          <w:iCs w:val="1"/>
          <w:color w:val="1F497D" w:themeColor="text2" w:themeTint="FF" w:themeShade="FF"/>
          <w:sz w:val="18"/>
          <w:szCs w:val="18"/>
        </w:rPr>
        <w:t xml:space="preserve">3:Giao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xem</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và</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trả</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lời</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báo</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cáo</w:t>
      </w:r>
      <w:proofErr w:type="spellEnd"/>
    </w:p>
    <w:p w:rsidR="14F76A8C" w:rsidP="14F76A8C" w:rsidRDefault="14F76A8C" w14:paraId="74A29B4E" w14:textId="023E9E8F">
      <w:pPr>
        <w:pStyle w:val="Heading2"/>
        <w:numPr>
          <w:ilvl w:val="1"/>
          <w:numId w:val="0"/>
        </w:numPr>
        <w:rPr>
          <w:lang w:eastAsia="en-US" w:bidi="ar-SA"/>
        </w:rPr>
      </w:pPr>
      <w:bookmarkStart w:name="_Toc28101672" w:id="36"/>
      <w:r w:rsidRPr="14F76A8C">
        <w:rPr>
          <w:lang w:eastAsia="en-US" w:bidi="ar-SA"/>
        </w:rPr>
        <w:t>8.2.5. Giao diện cho người quản lý tài khoản</w:t>
      </w:r>
      <w:bookmarkEnd w:id="36"/>
    </w:p>
    <w:p w:rsidR="14F76A8C" w:rsidP="14F76A8C" w:rsidRDefault="6003E338" w14:paraId="56C87EB2" w14:textId="6F322B03">
      <w:pPr>
        <w:jc w:val="center"/>
      </w:pPr>
      <w:r w:rsidRPr="6003E338">
        <w:rPr>
          <w:rFonts w:ascii="Calibri" w:hAnsi="Calibri" w:eastAsia="Calibri"/>
          <w:color w:val="00000A"/>
          <w:sz w:val="22"/>
          <w:szCs w:val="22"/>
        </w:rPr>
        <w:t xml:space="preserve"> </w:t>
      </w:r>
    </w:p>
    <w:p w:rsidR="6003E338" w:rsidP="6003E338" w:rsidRDefault="6003E338" w14:paraId="26601CA3" w14:textId="40D6BDFE">
      <w:pPr>
        <w:jc w:val="center"/>
      </w:pPr>
      <w:r>
        <w:drawing>
          <wp:inline wp14:editId="302B80EC" wp14:anchorId="2CCF01A1">
            <wp:extent cx="4572000" cy="3438525"/>
            <wp:effectExtent l="0" t="0" r="0" b="0"/>
            <wp:docPr id="310982192" name="Picture 1834219095" title=""/>
            <wp:cNvGraphicFramePr>
              <a:graphicFrameLocks noChangeAspect="1"/>
            </wp:cNvGraphicFramePr>
            <a:graphic>
              <a:graphicData uri="http://schemas.openxmlformats.org/drawingml/2006/picture">
                <pic:pic>
                  <pic:nvPicPr>
                    <pic:cNvPr id="0" name="Picture 1834219095"/>
                    <pic:cNvPicPr/>
                  </pic:nvPicPr>
                  <pic:blipFill>
                    <a:blip r:embed="R52eb1aa79f1d45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38525"/>
                    </a:xfrm>
                    <a:prstGeom prst="rect">
                      <a:avLst/>
                    </a:prstGeom>
                  </pic:spPr>
                </pic:pic>
              </a:graphicData>
            </a:graphic>
          </wp:inline>
        </w:drawing>
      </w:r>
    </w:p>
    <w:p w:rsidR="14F76A8C" w:rsidP="1E14686C" w:rsidRDefault="14F76A8C" w14:paraId="5F84D01E" w14:textId="6190BDA9">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3</w:t>
      </w:r>
      <w:r w:rsidRPr="1E14686C" w:rsidR="1E14686C">
        <w:rPr>
          <w:rFonts w:ascii="Calibri" w:hAnsi="Calibri" w:eastAsia="Calibri"/>
          <w:i w:val="1"/>
          <w:iCs w:val="1"/>
          <w:color w:val="1F497D" w:themeColor="text2" w:themeTint="FF" w:themeShade="FF"/>
          <w:sz w:val="18"/>
          <w:szCs w:val="18"/>
        </w:rPr>
        <w:t>4</w:t>
      </w:r>
      <w:r w:rsidRPr="1E14686C" w:rsidR="1E14686C">
        <w:rPr>
          <w:rFonts w:ascii="Calibri" w:hAnsi="Calibri" w:eastAsia="Calibri"/>
          <w:i w:val="1"/>
          <w:iCs w:val="1"/>
          <w:color w:val="1F497D" w:themeColor="text2" w:themeTint="FF" w:themeShade="FF"/>
          <w:sz w:val="18"/>
          <w:szCs w:val="18"/>
        </w:rPr>
        <w:t xml:space="preserve">:Giao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trang</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chủ</w:t>
      </w:r>
      <w:proofErr w:type="spellEnd"/>
    </w:p>
    <w:p w:rsidR="14F76A8C" w:rsidP="14F76A8C" w:rsidRDefault="6003E338" w14:paraId="0825ADD9" w14:textId="6F322B03">
      <w:r w:rsidRPr="6003E338">
        <w:rPr>
          <w:rFonts w:ascii="Calibri" w:hAnsi="Calibri" w:eastAsia="Calibri"/>
          <w:color w:val="00000A"/>
          <w:sz w:val="22"/>
          <w:szCs w:val="22"/>
        </w:rPr>
        <w:t xml:space="preserve"> </w:t>
      </w:r>
    </w:p>
    <w:p w:rsidR="6003E338" w:rsidP="6003E338" w:rsidRDefault="6003E338" w14:paraId="2FD231D7" w14:textId="37CD3713">
      <w:pPr>
        <w:jc w:val="center"/>
      </w:pPr>
      <w:r>
        <w:drawing>
          <wp:inline wp14:editId="3CBBA4FE" wp14:anchorId="17517610">
            <wp:extent cx="4391025" cy="3933825"/>
            <wp:effectExtent l="0" t="0" r="0" b="0"/>
            <wp:docPr id="962632109" name="Picture 569953443" title=""/>
            <wp:cNvGraphicFramePr>
              <a:graphicFrameLocks noChangeAspect="1"/>
            </wp:cNvGraphicFramePr>
            <a:graphic>
              <a:graphicData uri="http://schemas.openxmlformats.org/drawingml/2006/picture">
                <pic:pic>
                  <pic:nvPicPr>
                    <pic:cNvPr id="0" name="Picture 569953443"/>
                    <pic:cNvPicPr/>
                  </pic:nvPicPr>
                  <pic:blipFill>
                    <a:blip r:embed="Rd646b82879f743a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1025" cy="3933825"/>
                    </a:xfrm>
                    <a:prstGeom prst="rect">
                      <a:avLst/>
                    </a:prstGeom>
                  </pic:spPr>
                </pic:pic>
              </a:graphicData>
            </a:graphic>
          </wp:inline>
        </w:drawing>
      </w:r>
    </w:p>
    <w:p w:rsidR="14F76A8C" w:rsidP="1E14686C" w:rsidRDefault="6003E338" w14:paraId="7542EDE5" w14:textId="7BB377AA">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3</w:t>
      </w:r>
      <w:r w:rsidRPr="1E14686C" w:rsidR="1E14686C">
        <w:rPr>
          <w:rFonts w:ascii="Calibri" w:hAnsi="Calibri" w:eastAsia="Calibri"/>
          <w:i w:val="1"/>
          <w:iCs w:val="1"/>
          <w:color w:val="1F487C"/>
          <w:sz w:val="18"/>
          <w:szCs w:val="18"/>
        </w:rPr>
        <w:t>5</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sửa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tài</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khoản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cá</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nhân</w:t>
      </w:r>
      <w:proofErr w:type="spellEnd"/>
    </w:p>
    <w:p w:rsidR="6003E338" w:rsidP="6003E338" w:rsidRDefault="6003E338" w14:paraId="32AF72FC" w14:textId="67C952A1">
      <w:pPr>
        <w:jc w:val="center"/>
      </w:pPr>
      <w:r>
        <w:drawing>
          <wp:inline wp14:editId="7A449344" wp14:anchorId="2978B6CD">
            <wp:extent cx="4572000" cy="3838575"/>
            <wp:effectExtent l="0" t="0" r="0" b="0"/>
            <wp:docPr id="1262593123" name="Picture 526171026" title=""/>
            <wp:cNvGraphicFramePr>
              <a:graphicFrameLocks noChangeAspect="1"/>
            </wp:cNvGraphicFramePr>
            <a:graphic>
              <a:graphicData uri="http://schemas.openxmlformats.org/drawingml/2006/picture">
                <pic:pic>
                  <pic:nvPicPr>
                    <pic:cNvPr id="0" name="Picture 526171026"/>
                    <pic:cNvPicPr/>
                  </pic:nvPicPr>
                  <pic:blipFill>
                    <a:blip r:embed="R9b7b98dcdd9a49c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38575"/>
                    </a:xfrm>
                    <a:prstGeom prst="rect">
                      <a:avLst/>
                    </a:prstGeom>
                  </pic:spPr>
                </pic:pic>
              </a:graphicData>
            </a:graphic>
          </wp:inline>
        </w:drawing>
      </w:r>
    </w:p>
    <w:p w:rsidR="14F76A8C" w:rsidP="1E14686C" w:rsidRDefault="14F76A8C" w14:paraId="0612AA91" w14:textId="5FB0A08D">
      <w:pPr>
        <w:jc w:val="center"/>
        <w:rPr>
          <w:rFonts w:ascii="Calibri" w:hAnsi="Calibri" w:eastAsia="Calibri"/>
          <w:i w:val="1"/>
          <w:iCs w:val="1"/>
          <w:color w:val="1F497D" w:themeColor="text2" w:themeTint="FF" w:themeShade="FF"/>
          <w:sz w:val="18"/>
          <w:szCs w:val="18"/>
        </w:rPr>
      </w:pPr>
      <w:proofErr w:type="spellStart"/>
      <w:r w:rsidRPr="1E14686C" w:rsidR="1E14686C">
        <w:rPr>
          <w:rFonts w:ascii="Calibri" w:hAnsi="Calibri" w:eastAsia="Calibri"/>
          <w:i w:val="1"/>
          <w:iCs w:val="1"/>
          <w:color w:val="1F497D" w:themeColor="text2" w:themeTint="FF" w:themeShade="FF"/>
          <w:sz w:val="18"/>
          <w:szCs w:val="18"/>
        </w:rPr>
        <w:t>Hình</w:t>
      </w:r>
      <w:proofErr w:type="spellEnd"/>
      <w:r w:rsidRPr="1E14686C" w:rsidR="1E14686C">
        <w:rPr>
          <w:rFonts w:ascii="Calibri" w:hAnsi="Calibri" w:eastAsia="Calibri"/>
          <w:i w:val="1"/>
          <w:iCs w:val="1"/>
          <w:color w:val="1F497D" w:themeColor="text2" w:themeTint="FF" w:themeShade="FF"/>
          <w:sz w:val="18"/>
          <w:szCs w:val="18"/>
        </w:rPr>
        <w:t xml:space="preserve"> 3</w:t>
      </w:r>
      <w:r w:rsidRPr="1E14686C" w:rsidR="1E14686C">
        <w:rPr>
          <w:rFonts w:ascii="Calibri" w:hAnsi="Calibri" w:eastAsia="Calibri"/>
          <w:i w:val="1"/>
          <w:iCs w:val="1"/>
          <w:color w:val="1F497D" w:themeColor="text2" w:themeTint="FF" w:themeShade="FF"/>
          <w:sz w:val="18"/>
          <w:szCs w:val="18"/>
        </w:rPr>
        <w:t>6</w:t>
      </w:r>
      <w:r w:rsidRPr="1E14686C" w:rsidR="1E14686C">
        <w:rPr>
          <w:rFonts w:ascii="Calibri" w:hAnsi="Calibri" w:eastAsia="Calibri"/>
          <w:i w:val="1"/>
          <w:iCs w:val="1"/>
          <w:color w:val="1F497D" w:themeColor="text2" w:themeTint="FF" w:themeShade="FF"/>
          <w:sz w:val="18"/>
          <w:szCs w:val="18"/>
        </w:rPr>
        <w:t xml:space="preserve">:Giao </w:t>
      </w:r>
      <w:proofErr w:type="spellStart"/>
      <w:r w:rsidRPr="1E14686C" w:rsidR="1E14686C">
        <w:rPr>
          <w:rFonts w:ascii="Calibri" w:hAnsi="Calibri" w:eastAsia="Calibri"/>
          <w:i w:val="1"/>
          <w:iCs w:val="1"/>
          <w:color w:val="1F497D" w:themeColor="text2" w:themeTint="FF" w:themeShade="FF"/>
          <w:sz w:val="18"/>
          <w:szCs w:val="18"/>
        </w:rPr>
        <w:t>diện</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thống</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kê</w:t>
      </w:r>
      <w:proofErr w:type="spellEnd"/>
      <w:r w:rsidRPr="1E14686C" w:rsidR="1E14686C">
        <w:rPr>
          <w:rFonts w:ascii="Calibri" w:hAnsi="Calibri" w:eastAsia="Calibri"/>
          <w:i w:val="1"/>
          <w:iCs w:val="1"/>
          <w:color w:val="1F497D" w:themeColor="text2" w:themeTint="FF" w:themeShade="FF"/>
          <w:sz w:val="18"/>
          <w:szCs w:val="18"/>
        </w:rPr>
        <w:t xml:space="preserve"> </w:t>
      </w:r>
      <w:proofErr w:type="spellStart"/>
      <w:r w:rsidRPr="1E14686C" w:rsidR="1E14686C">
        <w:rPr>
          <w:rFonts w:ascii="Calibri" w:hAnsi="Calibri" w:eastAsia="Calibri"/>
          <w:i w:val="1"/>
          <w:iCs w:val="1"/>
          <w:color w:val="1F497D" w:themeColor="text2" w:themeTint="FF" w:themeShade="FF"/>
          <w:sz w:val="18"/>
          <w:szCs w:val="18"/>
        </w:rPr>
        <w:t>nhóm</w:t>
      </w:r>
      <w:proofErr w:type="spellEnd"/>
    </w:p>
    <w:p w:rsidR="14F76A8C" w:rsidP="14F76A8C" w:rsidRDefault="6003E338" w14:paraId="27868B3A" w14:textId="1D452156">
      <w:r w:rsidRPr="6003E338">
        <w:rPr>
          <w:rFonts w:ascii="Calibri" w:hAnsi="Calibri" w:eastAsia="Calibri"/>
          <w:color w:val="00000A"/>
          <w:sz w:val="22"/>
          <w:szCs w:val="22"/>
        </w:rPr>
        <w:t xml:space="preserve"> </w:t>
      </w:r>
    </w:p>
    <w:p w:rsidR="6003E338" w:rsidP="6003E338" w:rsidRDefault="6003E338" w14:paraId="39050B17" w14:textId="1D452156">
      <w:pPr>
        <w:jc w:val="center"/>
      </w:pPr>
      <w:r>
        <w:drawing>
          <wp:inline wp14:editId="0C55CCFD" wp14:anchorId="3C1AF35F">
            <wp:extent cx="4343400" cy="4572000"/>
            <wp:effectExtent l="0" t="0" r="0" b="0"/>
            <wp:docPr id="1529451892" name="Picture 1860372455" title="Inserting image..."/>
            <wp:cNvGraphicFramePr>
              <a:graphicFrameLocks noChangeAspect="1"/>
            </wp:cNvGraphicFramePr>
            <a:graphic>
              <a:graphicData uri="http://schemas.openxmlformats.org/drawingml/2006/picture">
                <pic:pic>
                  <pic:nvPicPr>
                    <pic:cNvPr id="0" name="Picture 1860372455"/>
                    <pic:cNvPicPr/>
                  </pic:nvPicPr>
                  <pic:blipFill>
                    <a:blip r:embed="Rca7f8817300449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p>
    <w:p w:rsidR="14F76A8C" w:rsidP="1E14686C" w:rsidRDefault="6003E338" w14:paraId="164C3C44" w14:textId="7620E5CB">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3</w:t>
      </w:r>
      <w:r w:rsidRPr="1E14686C" w:rsidR="1E14686C">
        <w:rPr>
          <w:rFonts w:ascii="Calibri" w:hAnsi="Calibri" w:eastAsia="Calibri"/>
          <w:i w:val="1"/>
          <w:iCs w:val="1"/>
          <w:color w:val="1F487C"/>
          <w:sz w:val="18"/>
          <w:szCs w:val="18"/>
        </w:rPr>
        <w:t>7</w:t>
      </w:r>
      <w:r w:rsidRPr="1E14686C" w:rsidR="1E14686C">
        <w:rPr>
          <w:rFonts w:ascii="Calibri" w:hAnsi="Calibri" w:eastAsia="Calibri"/>
          <w:i w:val="1"/>
          <w:iCs w:val="1"/>
          <w:color w:val="1F487C"/>
          <w:sz w:val="18"/>
          <w:szCs w:val="18"/>
        </w:rPr>
        <w:t xml:space="preserve">:Giao </w:t>
      </w:r>
      <w:proofErr w:type="spellStart"/>
      <w:r w:rsidRPr="1E14686C" w:rsidR="1E14686C">
        <w:rPr>
          <w:rFonts w:ascii="Calibri" w:hAnsi="Calibri" w:eastAsia="Calibri"/>
          <w:i w:val="1"/>
          <w:iCs w:val="1"/>
          <w:color w:val="1F487C"/>
          <w:sz w:val="18"/>
          <w:szCs w:val="18"/>
        </w:rPr>
        <w:t>diện</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xem</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thông</w:t>
      </w:r>
      <w:proofErr w:type="spellEnd"/>
      <w:r w:rsidRPr="1E14686C" w:rsidR="1E14686C">
        <w:rPr>
          <w:rFonts w:ascii="Calibri" w:hAnsi="Calibri" w:eastAsia="Calibri"/>
          <w:i w:val="1"/>
          <w:iCs w:val="1"/>
          <w:color w:val="1F487C"/>
          <w:sz w:val="18"/>
          <w:szCs w:val="18"/>
        </w:rPr>
        <w:t xml:space="preserve"> tin </w:t>
      </w:r>
      <w:proofErr w:type="spellStart"/>
      <w:r w:rsidRPr="1E14686C" w:rsidR="1E14686C">
        <w:rPr>
          <w:rFonts w:ascii="Calibri" w:hAnsi="Calibri" w:eastAsia="Calibri"/>
          <w:i w:val="1"/>
          <w:iCs w:val="1"/>
          <w:color w:val="1F487C"/>
          <w:sz w:val="18"/>
          <w:szCs w:val="18"/>
        </w:rPr>
        <w:t>và</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xóa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nhóm</w:t>
      </w:r>
      <w:proofErr w:type="spellEnd"/>
    </w:p>
    <w:p w:rsidR="6003E338" w:rsidP="6003E338" w:rsidRDefault="6003E338" w14:paraId="6016F0FC" w14:textId="404352C8">
      <w:pPr>
        <w:jc w:val="center"/>
      </w:pPr>
      <w:r>
        <w:drawing>
          <wp:inline wp14:editId="08D67E1D" wp14:anchorId="0C1E5DC9">
            <wp:extent cx="4572000" cy="3848100"/>
            <wp:effectExtent l="0" t="0" r="0" b="0"/>
            <wp:docPr id="2090644952" name="Picture 769434416" title=""/>
            <wp:cNvGraphicFramePr>
              <a:graphicFrameLocks noChangeAspect="1"/>
            </wp:cNvGraphicFramePr>
            <a:graphic>
              <a:graphicData uri="http://schemas.openxmlformats.org/drawingml/2006/picture">
                <pic:pic>
                  <pic:nvPicPr>
                    <pic:cNvPr id="0" name="Picture 769434416"/>
                    <pic:cNvPicPr/>
                  </pic:nvPicPr>
                  <pic:blipFill>
                    <a:blip r:embed="R4a6a08e1355b44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48100"/>
                    </a:xfrm>
                    <a:prstGeom prst="rect">
                      <a:avLst/>
                    </a:prstGeom>
                  </pic:spPr>
                </pic:pic>
              </a:graphicData>
            </a:graphic>
          </wp:inline>
        </w:drawing>
      </w:r>
    </w:p>
    <w:p w:rsidR="1E14686C" w:rsidP="1E14686C" w:rsidRDefault="1E14686C" w14:paraId="1FF1B013" w14:textId="35742151">
      <w:pPr>
        <w:jc w:val="center"/>
        <w:rPr>
          <w:rFonts w:ascii="Calibri" w:hAnsi="Calibri" w:eastAsia="Calibri"/>
          <w:i w:val="1"/>
          <w:iCs w:val="1"/>
          <w:color w:val="1F487C"/>
          <w:sz w:val="18"/>
          <w:szCs w:val="18"/>
        </w:rPr>
      </w:pPr>
      <w:proofErr w:type="spellStart"/>
      <w:r w:rsidRPr="1E14686C" w:rsidR="1E14686C">
        <w:rPr>
          <w:rFonts w:ascii="Calibri" w:hAnsi="Calibri" w:eastAsia="Calibri"/>
          <w:i w:val="1"/>
          <w:iCs w:val="1"/>
          <w:color w:val="1F487C"/>
          <w:sz w:val="18"/>
          <w:szCs w:val="18"/>
        </w:rPr>
        <w:t>Hình</w:t>
      </w:r>
      <w:proofErr w:type="spellEnd"/>
      <w:r w:rsidRPr="1E14686C" w:rsidR="1E14686C">
        <w:rPr>
          <w:rFonts w:ascii="Calibri" w:hAnsi="Calibri" w:eastAsia="Calibri"/>
          <w:i w:val="1"/>
          <w:iCs w:val="1"/>
          <w:color w:val="1F487C"/>
          <w:sz w:val="18"/>
          <w:szCs w:val="18"/>
        </w:rPr>
        <w:t xml:space="preserve"> 3</w:t>
      </w:r>
      <w:r w:rsidRPr="1E14686C" w:rsidR="1E14686C">
        <w:rPr>
          <w:rFonts w:ascii="Calibri" w:hAnsi="Calibri" w:eastAsia="Calibri"/>
          <w:i w:val="1"/>
          <w:iCs w:val="1"/>
          <w:color w:val="1F487C"/>
          <w:sz w:val="18"/>
          <w:szCs w:val="18"/>
        </w:rPr>
        <w:t>8</w:t>
      </w:r>
      <w:r w:rsidRPr="1E14686C" w:rsidR="1E14686C">
        <w:rPr>
          <w:rFonts w:ascii="Calibri" w:hAnsi="Calibri" w:eastAsia="Calibri"/>
          <w:i w:val="1"/>
          <w:iCs w:val="1"/>
          <w:color w:val="1F487C"/>
          <w:sz w:val="18"/>
          <w:szCs w:val="18"/>
        </w:rPr>
        <w:t xml:space="preserve">:Giao diện </w:t>
      </w:r>
      <w:proofErr w:type="spellStart"/>
      <w:r w:rsidRPr="1E14686C" w:rsidR="1E14686C">
        <w:rPr>
          <w:rFonts w:ascii="Calibri" w:hAnsi="Calibri" w:eastAsia="Calibri"/>
          <w:i w:val="1"/>
          <w:iCs w:val="1"/>
          <w:color w:val="1F487C"/>
          <w:sz w:val="18"/>
          <w:szCs w:val="18"/>
        </w:rPr>
        <w:t>xem</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thông</w:t>
      </w:r>
      <w:proofErr w:type="spellEnd"/>
      <w:r w:rsidRPr="1E14686C" w:rsidR="1E14686C">
        <w:rPr>
          <w:rFonts w:ascii="Calibri" w:hAnsi="Calibri" w:eastAsia="Calibri"/>
          <w:i w:val="1"/>
          <w:iCs w:val="1"/>
          <w:color w:val="1F487C"/>
          <w:sz w:val="18"/>
          <w:szCs w:val="18"/>
        </w:rPr>
        <w:t xml:space="preserve"> tin </w:t>
      </w:r>
      <w:proofErr w:type="spellStart"/>
      <w:r w:rsidRPr="1E14686C" w:rsidR="1E14686C">
        <w:rPr>
          <w:rFonts w:ascii="Calibri" w:hAnsi="Calibri" w:eastAsia="Calibri"/>
          <w:i w:val="1"/>
          <w:iCs w:val="1"/>
          <w:color w:val="1F487C"/>
          <w:sz w:val="18"/>
          <w:szCs w:val="18"/>
        </w:rPr>
        <w:t>và</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xóa</w:t>
      </w:r>
      <w:proofErr w:type="spellEnd"/>
      <w:r w:rsidRPr="1E14686C" w:rsidR="1E14686C">
        <w:rPr>
          <w:rFonts w:ascii="Calibri" w:hAnsi="Calibri" w:eastAsia="Calibri"/>
          <w:i w:val="1"/>
          <w:iCs w:val="1"/>
          <w:color w:val="1F487C"/>
          <w:sz w:val="18"/>
          <w:szCs w:val="18"/>
        </w:rPr>
        <w:t xml:space="preserve"> </w:t>
      </w:r>
      <w:proofErr w:type="spellStart"/>
      <w:r w:rsidRPr="1E14686C" w:rsidR="1E14686C">
        <w:rPr>
          <w:rFonts w:ascii="Calibri" w:hAnsi="Calibri" w:eastAsia="Calibri"/>
          <w:i w:val="1"/>
          <w:iCs w:val="1"/>
          <w:color w:val="1F487C"/>
          <w:sz w:val="18"/>
          <w:szCs w:val="18"/>
        </w:rPr>
        <w:t>nhóm</w:t>
      </w:r>
      <w:proofErr w:type="spellEnd"/>
    </w:p>
    <w:p w:rsidR="1E14686C" w:rsidP="1E14686C" w:rsidRDefault="1E14686C" w14:paraId="08D214B0" w14:textId="277EE914">
      <w:pPr>
        <w:pStyle w:val="Normal"/>
      </w:pPr>
    </w:p>
    <w:p w:rsidR="003F1120" w:rsidP="14F76A8C" w:rsidRDefault="6003E338" w14:paraId="4FCD1508" w14:textId="4E719B05">
      <w:pPr>
        <w:pStyle w:val="Heading2"/>
        <w:rPr>
          <w:lang w:eastAsia="en-US" w:bidi="ar-SA"/>
        </w:rPr>
      </w:pPr>
      <w:bookmarkStart w:name="_Toc28101673" w:id="37"/>
      <w:r w:rsidRPr="6003E338">
        <w:rPr>
          <w:lang w:eastAsia="en-US" w:bidi="ar-SA"/>
        </w:rPr>
        <w:t>Cơ sở dữ liệu</w:t>
      </w:r>
      <w:bookmarkEnd w:id="37"/>
    </w:p>
    <w:p w:rsidR="14F76A8C" w:rsidP="14F76A8C" w:rsidRDefault="14F76A8C" w14:paraId="08BC9AF5" w14:textId="47EE6F0A"/>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41DCB0E" w14:textId="77777777">
        <w:tc>
          <w:tcPr>
            <w:tcW w:w="1756" w:type="dxa"/>
          </w:tcPr>
          <w:p w:rsidR="14F76A8C" w:rsidP="14F76A8C" w:rsidRDefault="14F76A8C" w14:paraId="20BA4CFD" w14:textId="66B2099B">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3F40B888" w14:textId="555F315A">
            <w:r w:rsidRPr="14F76A8C">
              <w:rPr>
                <w:rFonts w:ascii="Times New Roman" w:hAnsi="Times New Roman" w:eastAsia="Times New Roman" w:cs="Times New Roman"/>
                <w:color w:val="00000A"/>
                <w:sz w:val="28"/>
                <w:szCs w:val="28"/>
              </w:rPr>
              <w:t>User_Activation</w:t>
            </w:r>
          </w:p>
        </w:tc>
        <w:tc>
          <w:tcPr>
            <w:tcW w:w="1756" w:type="dxa"/>
          </w:tcPr>
          <w:p w:rsidR="14F76A8C" w:rsidRDefault="14F76A8C" w14:paraId="1F09EE05" w14:textId="22A45B84"/>
        </w:tc>
        <w:tc>
          <w:tcPr>
            <w:tcW w:w="1756" w:type="dxa"/>
          </w:tcPr>
          <w:p w:rsidR="14F76A8C" w:rsidRDefault="14F76A8C" w14:paraId="739655E4" w14:textId="66BC0D6C"/>
        </w:tc>
        <w:tc>
          <w:tcPr>
            <w:tcW w:w="1756" w:type="dxa"/>
          </w:tcPr>
          <w:p w:rsidR="14F76A8C" w:rsidRDefault="14F76A8C" w14:paraId="78A9C0F8" w14:textId="3AF68E4F"/>
        </w:tc>
      </w:tr>
      <w:tr w:rsidR="14F76A8C" w:rsidTr="14F76A8C" w14:paraId="1F6B8E36" w14:textId="77777777">
        <w:tc>
          <w:tcPr>
            <w:tcW w:w="1756" w:type="dxa"/>
          </w:tcPr>
          <w:p w:rsidR="14F76A8C" w:rsidP="14F76A8C" w:rsidRDefault="14F76A8C" w14:paraId="5C0E01C6" w14:textId="011E0FD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2B96DF99" w14:textId="4C7FD943">
            <w:r w:rsidRPr="14F76A8C">
              <w:rPr>
                <w:rFonts w:ascii="Times New Roman" w:hAnsi="Times New Roman" w:eastAsia="Times New Roman" w:cs="Times New Roman"/>
                <w:color w:val="00000A"/>
                <w:sz w:val="28"/>
                <w:szCs w:val="28"/>
              </w:rPr>
              <w:t>Danh sách tài khoản đăng nhập hệ thống</w:t>
            </w:r>
          </w:p>
        </w:tc>
        <w:tc>
          <w:tcPr>
            <w:tcW w:w="1756" w:type="dxa"/>
          </w:tcPr>
          <w:p w:rsidR="14F76A8C" w:rsidRDefault="14F76A8C" w14:paraId="7DDBBD07" w14:textId="1E10F588"/>
        </w:tc>
        <w:tc>
          <w:tcPr>
            <w:tcW w:w="1756" w:type="dxa"/>
          </w:tcPr>
          <w:p w:rsidR="14F76A8C" w:rsidRDefault="14F76A8C" w14:paraId="467E5316" w14:textId="2853127B"/>
        </w:tc>
        <w:tc>
          <w:tcPr>
            <w:tcW w:w="1756" w:type="dxa"/>
          </w:tcPr>
          <w:p w:rsidR="14F76A8C" w:rsidRDefault="14F76A8C" w14:paraId="433169FF" w14:textId="6F8B0570"/>
        </w:tc>
      </w:tr>
      <w:tr w:rsidR="14F76A8C" w:rsidTr="14F76A8C" w14:paraId="279CF39A" w14:textId="77777777">
        <w:tc>
          <w:tcPr>
            <w:tcW w:w="1756" w:type="dxa"/>
          </w:tcPr>
          <w:p w:rsidR="14F76A8C" w:rsidP="14F76A8C" w:rsidRDefault="14F76A8C" w14:paraId="5A96DA3F" w14:textId="5D07EDD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34EB193" w14:textId="709845B9"/>
        </w:tc>
        <w:tc>
          <w:tcPr>
            <w:tcW w:w="1756" w:type="dxa"/>
          </w:tcPr>
          <w:p w:rsidR="14F76A8C" w:rsidRDefault="14F76A8C" w14:paraId="5EBC7506" w14:textId="76DC6832"/>
        </w:tc>
        <w:tc>
          <w:tcPr>
            <w:tcW w:w="1756" w:type="dxa"/>
          </w:tcPr>
          <w:p w:rsidR="14F76A8C" w:rsidRDefault="14F76A8C" w14:paraId="71A4F542" w14:textId="4000D330"/>
        </w:tc>
        <w:tc>
          <w:tcPr>
            <w:tcW w:w="1756" w:type="dxa"/>
          </w:tcPr>
          <w:p w:rsidR="14F76A8C" w:rsidRDefault="14F76A8C" w14:paraId="52E943D1" w14:textId="2F32F90F"/>
        </w:tc>
      </w:tr>
      <w:tr w:rsidR="14F76A8C" w:rsidTr="14F76A8C" w14:paraId="494B49E3" w14:textId="77777777">
        <w:tc>
          <w:tcPr>
            <w:tcW w:w="1756" w:type="dxa"/>
          </w:tcPr>
          <w:p w:rsidR="14F76A8C" w:rsidP="14F76A8C" w:rsidRDefault="14F76A8C" w14:paraId="59225656" w14:textId="1E7B548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2853785" w14:textId="1C975FD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017945B" w14:textId="4CB43AC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2B31DC1" w14:textId="4D7319A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08BD2E5" w14:textId="140FF6C7">
            <w:pPr>
              <w:jc w:val="center"/>
            </w:pPr>
            <w:r w:rsidRPr="14F76A8C">
              <w:rPr>
                <w:rFonts w:ascii="Times New Roman" w:hAnsi="Times New Roman" w:eastAsia="Times New Roman" w:cs="Times New Roman"/>
                <w:b/>
                <w:bCs/>
                <w:color w:val="00000A"/>
                <w:sz w:val="28"/>
                <w:szCs w:val="28"/>
              </w:rPr>
              <w:t>Nullable</w:t>
            </w:r>
          </w:p>
        </w:tc>
      </w:tr>
      <w:tr w:rsidR="14F76A8C" w:rsidTr="14F76A8C" w14:paraId="07ADEFD3" w14:textId="77777777">
        <w:tc>
          <w:tcPr>
            <w:tcW w:w="1756" w:type="dxa"/>
          </w:tcPr>
          <w:p w:rsidR="14F76A8C" w:rsidP="14F76A8C" w:rsidRDefault="14F76A8C" w14:paraId="18A11BA3" w14:textId="399CDE59">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6DE5BB3" w14:textId="679FE17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05F51C" w14:textId="327DE07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1B0CA8" w14:textId="6E44838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9E4254E" w14:textId="7C01B72E">
            <w:pPr>
              <w:jc w:val="center"/>
            </w:pPr>
            <w:r w:rsidRPr="14F76A8C">
              <w:rPr>
                <w:rFonts w:ascii="Times New Roman" w:hAnsi="Times New Roman" w:eastAsia="Times New Roman" w:cs="Times New Roman"/>
                <w:color w:val="00000A"/>
                <w:sz w:val="28"/>
                <w:szCs w:val="28"/>
              </w:rPr>
              <w:t>Không</w:t>
            </w:r>
          </w:p>
        </w:tc>
      </w:tr>
      <w:tr w:rsidR="14F76A8C" w:rsidTr="14F76A8C" w14:paraId="012026A0" w14:textId="77777777">
        <w:tc>
          <w:tcPr>
            <w:tcW w:w="1756" w:type="dxa"/>
          </w:tcPr>
          <w:p w:rsidR="14F76A8C" w:rsidP="14F76A8C" w:rsidRDefault="14F76A8C" w14:paraId="0E31F0EA" w14:textId="0C189402">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61B71BF1" w14:textId="741EA9A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85A3F33" w14:textId="03B295A4">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CC7D68B" w14:textId="789470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9D5E82" w14:textId="7C3870F5">
            <w:pPr>
              <w:jc w:val="center"/>
            </w:pPr>
            <w:r w:rsidRPr="14F76A8C">
              <w:rPr>
                <w:rFonts w:ascii="Times New Roman" w:hAnsi="Times New Roman" w:eastAsia="Times New Roman" w:cs="Times New Roman"/>
                <w:color w:val="00000A"/>
                <w:sz w:val="28"/>
                <w:szCs w:val="28"/>
              </w:rPr>
              <w:t>Không</w:t>
            </w:r>
          </w:p>
        </w:tc>
      </w:tr>
      <w:tr w:rsidR="14F76A8C" w:rsidTr="14F76A8C" w14:paraId="16BC6921" w14:textId="77777777">
        <w:tc>
          <w:tcPr>
            <w:tcW w:w="1756" w:type="dxa"/>
          </w:tcPr>
          <w:p w:rsidR="14F76A8C" w:rsidP="14F76A8C" w:rsidRDefault="14F76A8C" w14:paraId="46CCF8ED" w14:textId="151CB811">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1C7DD02A" w14:textId="7B31F7B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FB7DD5A" w14:textId="02752684">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1342DC6" w14:textId="6B09B6B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295950A" w14:textId="2747F9AC">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FB0FFF6" w14:textId="66ED16DF">
      <w:r w:rsidRPr="14F76A8C">
        <w:rPr>
          <w:rFonts w:ascii="Calibri" w:hAnsi="Calibri" w:eastAsia="Calibri"/>
          <w:color w:val="00000A"/>
          <w:sz w:val="22"/>
          <w:szCs w:val="22"/>
        </w:rPr>
        <w:t xml:space="preserve"> </w:t>
      </w:r>
    </w:p>
    <w:p w:rsidR="14F76A8C" w:rsidP="14F76A8C" w:rsidRDefault="14F76A8C" w14:paraId="2CB6EAB8" w14:textId="2F00481C">
      <w:r w:rsidRPr="14F76A8C">
        <w:rPr>
          <w:rFonts w:ascii="Calibri" w:hAnsi="Calibri" w:eastAsia="Calibri"/>
          <w:color w:val="00000A"/>
          <w:sz w:val="22"/>
          <w:szCs w:val="22"/>
        </w:rPr>
        <w:t xml:space="preserve"> </w:t>
      </w:r>
    </w:p>
    <w:p w:rsidR="14F76A8C" w:rsidP="14F76A8C" w:rsidRDefault="14F76A8C" w14:paraId="66A8363A" w14:textId="0B90BB8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6D8AED3" w14:textId="77777777">
        <w:tc>
          <w:tcPr>
            <w:tcW w:w="1756" w:type="dxa"/>
          </w:tcPr>
          <w:p w:rsidR="14F76A8C" w:rsidP="14F76A8C" w:rsidRDefault="14F76A8C" w14:paraId="78C0320D" w14:textId="73EFC342">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775557C8" w14:textId="76B5EFF7">
            <w:r w:rsidRPr="14F76A8C">
              <w:rPr>
                <w:rFonts w:ascii="Times New Roman" w:hAnsi="Times New Roman" w:eastAsia="Times New Roman" w:cs="Times New Roman"/>
                <w:color w:val="00000A"/>
                <w:sz w:val="28"/>
                <w:szCs w:val="28"/>
              </w:rPr>
              <w:t>ThanhVien</w:t>
            </w:r>
          </w:p>
        </w:tc>
        <w:tc>
          <w:tcPr>
            <w:tcW w:w="1756" w:type="dxa"/>
          </w:tcPr>
          <w:p w:rsidR="14F76A8C" w:rsidRDefault="14F76A8C" w14:paraId="198129D8" w14:textId="6BB86BE5"/>
        </w:tc>
        <w:tc>
          <w:tcPr>
            <w:tcW w:w="1756" w:type="dxa"/>
          </w:tcPr>
          <w:p w:rsidR="14F76A8C" w:rsidRDefault="14F76A8C" w14:paraId="44FDA9F6" w14:textId="2CB50D78"/>
        </w:tc>
        <w:tc>
          <w:tcPr>
            <w:tcW w:w="1756" w:type="dxa"/>
          </w:tcPr>
          <w:p w:rsidR="14F76A8C" w:rsidRDefault="14F76A8C" w14:paraId="043815EC" w14:textId="31AEC4D1"/>
        </w:tc>
      </w:tr>
      <w:tr w:rsidR="14F76A8C" w:rsidTr="14F76A8C" w14:paraId="75D1E94A" w14:textId="77777777">
        <w:tc>
          <w:tcPr>
            <w:tcW w:w="1756" w:type="dxa"/>
          </w:tcPr>
          <w:p w:rsidR="14F76A8C" w:rsidP="14F76A8C" w:rsidRDefault="14F76A8C" w14:paraId="09B7A834" w14:textId="2BD58D2E">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A2B5A3B" w14:textId="18630794">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1BFDEA04" w14:textId="08388A3D"/>
        </w:tc>
        <w:tc>
          <w:tcPr>
            <w:tcW w:w="1756" w:type="dxa"/>
          </w:tcPr>
          <w:p w:rsidR="14F76A8C" w:rsidRDefault="14F76A8C" w14:paraId="07811281" w14:textId="6AF1A645"/>
        </w:tc>
        <w:tc>
          <w:tcPr>
            <w:tcW w:w="1756" w:type="dxa"/>
          </w:tcPr>
          <w:p w:rsidR="14F76A8C" w:rsidRDefault="14F76A8C" w14:paraId="51E54A70" w14:textId="73C07F5D"/>
        </w:tc>
      </w:tr>
      <w:tr w:rsidR="14F76A8C" w:rsidTr="14F76A8C" w14:paraId="209D5607" w14:textId="77777777">
        <w:tc>
          <w:tcPr>
            <w:tcW w:w="1756" w:type="dxa"/>
          </w:tcPr>
          <w:p w:rsidR="14F76A8C" w:rsidP="14F76A8C" w:rsidRDefault="14F76A8C" w14:paraId="0A1EDB2E" w14:textId="776E43F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6CD0D1" w14:textId="7BF0B8A9"/>
        </w:tc>
        <w:tc>
          <w:tcPr>
            <w:tcW w:w="1756" w:type="dxa"/>
          </w:tcPr>
          <w:p w:rsidR="14F76A8C" w:rsidRDefault="14F76A8C" w14:paraId="55709EC9" w14:textId="0B2A8929"/>
        </w:tc>
        <w:tc>
          <w:tcPr>
            <w:tcW w:w="1756" w:type="dxa"/>
          </w:tcPr>
          <w:p w:rsidR="14F76A8C" w:rsidRDefault="14F76A8C" w14:paraId="1902E12D" w14:textId="18EB0A0B"/>
        </w:tc>
        <w:tc>
          <w:tcPr>
            <w:tcW w:w="1756" w:type="dxa"/>
          </w:tcPr>
          <w:p w:rsidR="14F76A8C" w:rsidRDefault="14F76A8C" w14:paraId="1377C2E3" w14:textId="5B953B64"/>
        </w:tc>
      </w:tr>
      <w:tr w:rsidR="14F76A8C" w:rsidTr="14F76A8C" w14:paraId="3A5ED9DE" w14:textId="77777777">
        <w:tc>
          <w:tcPr>
            <w:tcW w:w="1756" w:type="dxa"/>
          </w:tcPr>
          <w:p w:rsidR="14F76A8C" w:rsidP="14F76A8C" w:rsidRDefault="14F76A8C" w14:paraId="33B058BC" w14:textId="02BE420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BC4096" w14:textId="1C07AFAE">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01A088" w14:textId="58AB5FB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27F16D1" w14:textId="3A9F1DCB">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4CD03A86" w14:textId="7C0C745A">
            <w:pPr>
              <w:jc w:val="center"/>
            </w:pPr>
            <w:r w:rsidRPr="14F76A8C">
              <w:rPr>
                <w:rFonts w:ascii="Times New Roman" w:hAnsi="Times New Roman" w:eastAsia="Times New Roman" w:cs="Times New Roman"/>
                <w:b/>
                <w:bCs/>
                <w:color w:val="00000A"/>
                <w:sz w:val="28"/>
                <w:szCs w:val="28"/>
              </w:rPr>
              <w:t>Nullable</w:t>
            </w:r>
          </w:p>
        </w:tc>
      </w:tr>
      <w:tr w:rsidR="14F76A8C" w:rsidTr="14F76A8C" w14:paraId="0A01D822" w14:textId="77777777">
        <w:tc>
          <w:tcPr>
            <w:tcW w:w="1756" w:type="dxa"/>
          </w:tcPr>
          <w:p w:rsidR="14F76A8C" w:rsidP="14F76A8C" w:rsidRDefault="14F76A8C" w14:paraId="0FDFD71A" w14:textId="12C1A75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B5697A" w14:textId="65A47528">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0D37C35" w14:textId="0E6BAB7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577805FF" w14:textId="301C3E07">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CBD576" w14:textId="7BCD81D5">
            <w:pPr>
              <w:jc w:val="center"/>
            </w:pPr>
            <w:r w:rsidRPr="14F76A8C">
              <w:rPr>
                <w:rFonts w:ascii="Times New Roman" w:hAnsi="Times New Roman" w:eastAsia="Times New Roman" w:cs="Times New Roman"/>
                <w:color w:val="00000A"/>
                <w:sz w:val="28"/>
                <w:szCs w:val="28"/>
              </w:rPr>
              <w:t>Không</w:t>
            </w:r>
          </w:p>
        </w:tc>
      </w:tr>
      <w:tr w:rsidR="14F76A8C" w:rsidTr="14F76A8C" w14:paraId="5BEB60D7" w14:textId="77777777">
        <w:tc>
          <w:tcPr>
            <w:tcW w:w="1756" w:type="dxa"/>
          </w:tcPr>
          <w:p w:rsidR="14F76A8C" w:rsidP="14F76A8C" w:rsidRDefault="14F76A8C" w14:paraId="180BDBF2" w14:textId="395E40C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F37E72D" w14:textId="19196344">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527FF95E" w14:textId="5B4EB1B3">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520E8746" w14:textId="5AC1453B">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0943DF" w14:textId="2E409537">
            <w:pPr>
              <w:jc w:val="center"/>
            </w:pPr>
            <w:r w:rsidRPr="14F76A8C">
              <w:rPr>
                <w:rFonts w:ascii="Times New Roman" w:hAnsi="Times New Roman" w:eastAsia="Times New Roman" w:cs="Times New Roman"/>
                <w:color w:val="00000A"/>
                <w:sz w:val="28"/>
                <w:szCs w:val="28"/>
              </w:rPr>
              <w:t>Không</w:t>
            </w:r>
          </w:p>
        </w:tc>
      </w:tr>
      <w:tr w:rsidR="14F76A8C" w:rsidTr="14F76A8C" w14:paraId="34ECBACA" w14:textId="77777777">
        <w:tc>
          <w:tcPr>
            <w:tcW w:w="1756" w:type="dxa"/>
          </w:tcPr>
          <w:p w:rsidR="14F76A8C" w:rsidP="14F76A8C" w:rsidRDefault="14F76A8C" w14:paraId="67D58DC6" w14:textId="619C9FE7">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A46E1C3" w14:textId="4151C3FE">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1465CF89" w14:textId="360D77B8">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1A629C5D" w14:textId="6DAB64C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ECF92F" w14:textId="6F724A94">
            <w:pPr>
              <w:jc w:val="center"/>
            </w:pPr>
            <w:r w:rsidRPr="14F76A8C">
              <w:rPr>
                <w:rFonts w:ascii="Times New Roman" w:hAnsi="Times New Roman" w:eastAsia="Times New Roman" w:cs="Times New Roman"/>
                <w:color w:val="00000A"/>
                <w:sz w:val="28"/>
                <w:szCs w:val="28"/>
              </w:rPr>
              <w:t>Không</w:t>
            </w:r>
          </w:p>
        </w:tc>
      </w:tr>
      <w:tr w:rsidR="14F76A8C" w:rsidTr="14F76A8C" w14:paraId="18CC137A" w14:textId="77777777">
        <w:tc>
          <w:tcPr>
            <w:tcW w:w="1756" w:type="dxa"/>
          </w:tcPr>
          <w:p w:rsidR="14F76A8C" w:rsidP="14F76A8C" w:rsidRDefault="14F76A8C" w14:paraId="6FB5363F" w14:textId="0FF5F419">
            <w:r w:rsidRPr="14F76A8C">
              <w:rPr>
                <w:rFonts w:ascii="Times New Roman" w:hAnsi="Times New Roman" w:eastAsia="Times New Roman" w:cs="Times New Roman"/>
                <w:color w:val="00000A"/>
                <w:sz w:val="28"/>
                <w:szCs w:val="28"/>
              </w:rPr>
              <w:t>gioiTinh</w:t>
            </w:r>
          </w:p>
        </w:tc>
        <w:tc>
          <w:tcPr>
            <w:tcW w:w="1756" w:type="dxa"/>
          </w:tcPr>
          <w:p w:rsidR="14F76A8C" w:rsidP="14F76A8C" w:rsidRDefault="14F76A8C" w14:paraId="1D2012ED" w14:textId="623A863F">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BED12E4" w14:textId="1B657AA9">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15D40E1" w14:textId="1F7E792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AB3ABB" w14:textId="54E83354">
            <w:pPr>
              <w:jc w:val="center"/>
            </w:pPr>
            <w:r w:rsidRPr="14F76A8C">
              <w:rPr>
                <w:rFonts w:ascii="Times New Roman" w:hAnsi="Times New Roman" w:eastAsia="Times New Roman" w:cs="Times New Roman"/>
                <w:color w:val="00000A"/>
                <w:sz w:val="28"/>
                <w:szCs w:val="28"/>
              </w:rPr>
              <w:t>Không</w:t>
            </w:r>
          </w:p>
        </w:tc>
      </w:tr>
      <w:tr w:rsidR="14F76A8C" w:rsidTr="14F76A8C" w14:paraId="5EB41141" w14:textId="77777777">
        <w:tc>
          <w:tcPr>
            <w:tcW w:w="1756" w:type="dxa"/>
          </w:tcPr>
          <w:p w:rsidR="14F76A8C" w:rsidP="14F76A8C" w:rsidRDefault="14F76A8C" w14:paraId="42593DC3" w14:textId="343A7869">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6BF2B55" w14:textId="718D1A4E">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4C53D862" w14:textId="6B1BD45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821B77B" w14:textId="3DD537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683EA41" w14:textId="14F9DDB3">
            <w:pPr>
              <w:jc w:val="center"/>
            </w:pPr>
            <w:r w:rsidRPr="14F76A8C">
              <w:rPr>
                <w:rFonts w:ascii="Times New Roman" w:hAnsi="Times New Roman" w:eastAsia="Times New Roman" w:cs="Times New Roman"/>
                <w:color w:val="00000A"/>
                <w:sz w:val="28"/>
                <w:szCs w:val="28"/>
              </w:rPr>
              <w:t>không</w:t>
            </w:r>
          </w:p>
        </w:tc>
      </w:tr>
      <w:tr w:rsidR="14F76A8C" w:rsidTr="14F76A8C" w14:paraId="1D707BB6" w14:textId="77777777">
        <w:tc>
          <w:tcPr>
            <w:tcW w:w="1756" w:type="dxa"/>
          </w:tcPr>
          <w:p w:rsidR="14F76A8C" w:rsidP="14F76A8C" w:rsidRDefault="14F76A8C" w14:paraId="5679CA11" w14:textId="4C6F1583">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31B5DAEF" w14:textId="04D0511A">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3B54039A" w14:textId="7B17F9AC">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344A46F4" w14:textId="0764A4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528530" w14:textId="3AE60427">
            <w:pPr>
              <w:jc w:val="center"/>
            </w:pPr>
            <w:r w:rsidRPr="14F76A8C">
              <w:rPr>
                <w:rFonts w:ascii="Times New Roman" w:hAnsi="Times New Roman" w:eastAsia="Times New Roman" w:cs="Times New Roman"/>
                <w:color w:val="00000A"/>
                <w:sz w:val="28"/>
                <w:szCs w:val="28"/>
              </w:rPr>
              <w:t>không</w:t>
            </w:r>
          </w:p>
        </w:tc>
      </w:tr>
      <w:tr w:rsidR="14F76A8C" w:rsidTr="14F76A8C" w14:paraId="36736AEC" w14:textId="77777777">
        <w:tc>
          <w:tcPr>
            <w:tcW w:w="1756" w:type="dxa"/>
          </w:tcPr>
          <w:p w:rsidR="14F76A8C" w:rsidP="14F76A8C" w:rsidRDefault="14F76A8C" w14:paraId="27C8A6EE" w14:textId="2ACE27E2">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32D958F1" w14:textId="26BAF25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5C16F8C" w14:textId="354953B3">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79255A38" w14:textId="111B02C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E200A31" w14:textId="39641DE9">
            <w:pPr>
              <w:jc w:val="center"/>
            </w:pPr>
            <w:r w:rsidRPr="14F76A8C">
              <w:rPr>
                <w:rFonts w:ascii="Times New Roman" w:hAnsi="Times New Roman" w:eastAsia="Times New Roman" w:cs="Times New Roman"/>
                <w:color w:val="00000A"/>
                <w:sz w:val="28"/>
                <w:szCs w:val="28"/>
              </w:rPr>
              <w:t>có</w:t>
            </w:r>
          </w:p>
        </w:tc>
      </w:tr>
      <w:tr w:rsidR="14F76A8C" w:rsidTr="14F76A8C" w14:paraId="6F0AE688" w14:textId="77777777">
        <w:tc>
          <w:tcPr>
            <w:tcW w:w="1756" w:type="dxa"/>
          </w:tcPr>
          <w:p w:rsidR="14F76A8C" w:rsidP="14F76A8C" w:rsidRDefault="14F76A8C" w14:paraId="0366E5A6" w14:textId="6DC23AD1">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165028BF" w14:textId="2AA462B2">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282032D4" w14:textId="001D5C50">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76AF979" w14:textId="0FC580E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C0F97A6" w14:textId="6AB8F69F">
            <w:pPr>
              <w:jc w:val="center"/>
            </w:pPr>
            <w:r w:rsidRPr="14F76A8C">
              <w:rPr>
                <w:rFonts w:ascii="Times New Roman" w:hAnsi="Times New Roman" w:eastAsia="Times New Roman" w:cs="Times New Roman"/>
                <w:color w:val="00000A"/>
                <w:sz w:val="28"/>
                <w:szCs w:val="28"/>
              </w:rPr>
              <w:t>có</w:t>
            </w:r>
          </w:p>
        </w:tc>
      </w:tr>
      <w:tr w:rsidR="14F76A8C" w:rsidTr="14F76A8C" w14:paraId="0E59CEAF" w14:textId="77777777">
        <w:tc>
          <w:tcPr>
            <w:tcW w:w="1756" w:type="dxa"/>
          </w:tcPr>
          <w:p w:rsidR="14F76A8C" w:rsidP="14F76A8C" w:rsidRDefault="14F76A8C" w14:paraId="40D5CFD0" w14:textId="074DE59D">
            <w:r w:rsidRPr="14F76A8C">
              <w:rPr>
                <w:rFonts w:ascii="Times New Roman" w:hAnsi="Times New Roman" w:eastAsia="Times New Roman" w:cs="Times New Roman"/>
                <w:color w:val="00000A"/>
                <w:sz w:val="28"/>
                <w:szCs w:val="28"/>
              </w:rPr>
              <w:t>maNhom</w:t>
            </w:r>
          </w:p>
        </w:tc>
        <w:tc>
          <w:tcPr>
            <w:tcW w:w="1756" w:type="dxa"/>
          </w:tcPr>
          <w:p w:rsidR="14F76A8C" w:rsidP="14F76A8C" w:rsidRDefault="14F76A8C" w14:paraId="6C821D91" w14:textId="0820FFC5">
            <w:r w:rsidRPr="14F76A8C">
              <w:rPr>
                <w:rFonts w:ascii="Times New Roman" w:hAnsi="Times New Roman" w:eastAsia="Times New Roman" w:cs="Times New Roman"/>
                <w:color w:val="00000A"/>
                <w:sz w:val="28"/>
                <w:szCs w:val="28"/>
              </w:rPr>
              <w:t>Mã nhóm</w:t>
            </w:r>
          </w:p>
        </w:tc>
        <w:tc>
          <w:tcPr>
            <w:tcW w:w="1756" w:type="dxa"/>
          </w:tcPr>
          <w:p w:rsidR="14F76A8C" w:rsidP="14F76A8C" w:rsidRDefault="14F76A8C" w14:paraId="701FA97F" w14:textId="097322BD">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3E4244F" w14:textId="617DC14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634AAB5" w14:textId="318677FA">
            <w:pPr>
              <w:jc w:val="center"/>
            </w:pPr>
            <w:r w:rsidRPr="14F76A8C">
              <w:rPr>
                <w:rFonts w:ascii="Times New Roman" w:hAnsi="Times New Roman" w:eastAsia="Times New Roman" w:cs="Times New Roman"/>
                <w:color w:val="00000A"/>
                <w:sz w:val="28"/>
                <w:szCs w:val="28"/>
              </w:rPr>
              <w:t>Có</w:t>
            </w:r>
          </w:p>
        </w:tc>
      </w:tr>
      <w:tr w:rsidR="14F76A8C" w:rsidTr="14F76A8C" w14:paraId="5D182E78" w14:textId="77777777">
        <w:tc>
          <w:tcPr>
            <w:tcW w:w="1756" w:type="dxa"/>
          </w:tcPr>
          <w:p w:rsidR="14F76A8C" w:rsidP="14F76A8C" w:rsidRDefault="14F76A8C" w14:paraId="11245034" w14:textId="532390F4">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29D81A6E" w14:textId="6A74653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23EB652" w14:textId="5D4788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29C74872" w14:textId="1F3584B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D86C86D" w14:textId="50B7ACE4">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C980310" w14:textId="4D3742D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3E9E9BC" w14:textId="77777777">
        <w:tc>
          <w:tcPr>
            <w:tcW w:w="1756" w:type="dxa"/>
          </w:tcPr>
          <w:p w:rsidR="14F76A8C" w:rsidP="14F76A8C" w:rsidRDefault="14F76A8C" w14:paraId="6033CFDB" w14:textId="27C2C3FE">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6949765" w14:textId="4CB57270">
            <w:r w:rsidRPr="14F76A8C">
              <w:rPr>
                <w:rFonts w:ascii="Times New Roman" w:hAnsi="Times New Roman" w:eastAsia="Times New Roman" w:cs="Times New Roman"/>
                <w:color w:val="00000A"/>
                <w:sz w:val="28"/>
                <w:szCs w:val="28"/>
              </w:rPr>
              <w:t>Admin</w:t>
            </w:r>
          </w:p>
        </w:tc>
        <w:tc>
          <w:tcPr>
            <w:tcW w:w="1756" w:type="dxa"/>
          </w:tcPr>
          <w:p w:rsidR="14F76A8C" w:rsidRDefault="14F76A8C" w14:paraId="0A09EDB4" w14:textId="2C4CAA35"/>
        </w:tc>
        <w:tc>
          <w:tcPr>
            <w:tcW w:w="1756" w:type="dxa"/>
          </w:tcPr>
          <w:p w:rsidR="14F76A8C" w:rsidRDefault="14F76A8C" w14:paraId="68057DFD" w14:textId="44C55E2E"/>
        </w:tc>
        <w:tc>
          <w:tcPr>
            <w:tcW w:w="1756" w:type="dxa"/>
          </w:tcPr>
          <w:p w:rsidR="14F76A8C" w:rsidRDefault="14F76A8C" w14:paraId="7A313A67" w14:textId="4D063175"/>
        </w:tc>
      </w:tr>
      <w:tr w:rsidR="14F76A8C" w:rsidTr="14F76A8C" w14:paraId="19186274" w14:textId="77777777">
        <w:tc>
          <w:tcPr>
            <w:tcW w:w="1756" w:type="dxa"/>
          </w:tcPr>
          <w:p w:rsidR="14F76A8C" w:rsidP="14F76A8C" w:rsidRDefault="14F76A8C" w14:paraId="5B7B4CC3" w14:textId="1C8EDBF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6070EBD" w14:textId="3822D56B">
            <w:r w:rsidRPr="14F76A8C">
              <w:rPr>
                <w:rFonts w:ascii="Times New Roman" w:hAnsi="Times New Roman" w:eastAsia="Times New Roman" w:cs="Times New Roman"/>
                <w:color w:val="00000A"/>
                <w:sz w:val="28"/>
                <w:szCs w:val="28"/>
              </w:rPr>
              <w:t>Lưu các thông tin cơ bản của từng thành viên</w:t>
            </w:r>
          </w:p>
        </w:tc>
        <w:tc>
          <w:tcPr>
            <w:tcW w:w="1756" w:type="dxa"/>
          </w:tcPr>
          <w:p w:rsidR="14F76A8C" w:rsidRDefault="14F76A8C" w14:paraId="36DA5D5A" w14:textId="3EB3EE9D"/>
        </w:tc>
        <w:tc>
          <w:tcPr>
            <w:tcW w:w="1756" w:type="dxa"/>
          </w:tcPr>
          <w:p w:rsidR="14F76A8C" w:rsidRDefault="14F76A8C" w14:paraId="3DD6430E" w14:textId="495694E2"/>
        </w:tc>
        <w:tc>
          <w:tcPr>
            <w:tcW w:w="1756" w:type="dxa"/>
          </w:tcPr>
          <w:p w:rsidR="14F76A8C" w:rsidRDefault="14F76A8C" w14:paraId="0B203DF8" w14:textId="6356DEA3"/>
        </w:tc>
      </w:tr>
      <w:tr w:rsidR="14F76A8C" w:rsidTr="14F76A8C" w14:paraId="38E9C764" w14:textId="77777777">
        <w:tc>
          <w:tcPr>
            <w:tcW w:w="1756" w:type="dxa"/>
          </w:tcPr>
          <w:p w:rsidR="14F76A8C" w:rsidP="14F76A8C" w:rsidRDefault="14F76A8C" w14:paraId="7556FC21" w14:textId="116A800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545B4DA" w14:textId="317E2BA9"/>
        </w:tc>
        <w:tc>
          <w:tcPr>
            <w:tcW w:w="1756" w:type="dxa"/>
          </w:tcPr>
          <w:p w:rsidR="14F76A8C" w:rsidRDefault="14F76A8C" w14:paraId="6FB95808" w14:textId="5A4AC6DE"/>
        </w:tc>
        <w:tc>
          <w:tcPr>
            <w:tcW w:w="1756" w:type="dxa"/>
          </w:tcPr>
          <w:p w:rsidR="14F76A8C" w:rsidRDefault="14F76A8C" w14:paraId="443C86E3" w14:textId="54703FFF"/>
        </w:tc>
        <w:tc>
          <w:tcPr>
            <w:tcW w:w="1756" w:type="dxa"/>
          </w:tcPr>
          <w:p w:rsidR="14F76A8C" w:rsidRDefault="14F76A8C" w14:paraId="14B872AD" w14:textId="03EAAE04"/>
        </w:tc>
      </w:tr>
      <w:tr w:rsidR="14F76A8C" w:rsidTr="14F76A8C" w14:paraId="123F7568" w14:textId="77777777">
        <w:tc>
          <w:tcPr>
            <w:tcW w:w="1756" w:type="dxa"/>
          </w:tcPr>
          <w:p w:rsidR="14F76A8C" w:rsidP="14F76A8C" w:rsidRDefault="14F76A8C" w14:paraId="1408AB37" w14:textId="5A87D8D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2CEA632" w14:textId="077EF11F">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8E1B5E5" w14:textId="27794A8A">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EA6B12F" w14:textId="28E2495A">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E575DD0" w14:textId="425456F4">
            <w:pPr>
              <w:jc w:val="center"/>
            </w:pPr>
            <w:r w:rsidRPr="14F76A8C">
              <w:rPr>
                <w:rFonts w:ascii="Times New Roman" w:hAnsi="Times New Roman" w:eastAsia="Times New Roman" w:cs="Times New Roman"/>
                <w:b/>
                <w:bCs/>
                <w:color w:val="00000A"/>
                <w:sz w:val="28"/>
                <w:szCs w:val="28"/>
              </w:rPr>
              <w:t>Nullable</w:t>
            </w:r>
          </w:p>
        </w:tc>
      </w:tr>
      <w:tr w:rsidR="14F76A8C" w:rsidTr="14F76A8C" w14:paraId="6EA27B89" w14:textId="77777777">
        <w:tc>
          <w:tcPr>
            <w:tcW w:w="1756" w:type="dxa"/>
          </w:tcPr>
          <w:p w:rsidR="14F76A8C" w:rsidP="14F76A8C" w:rsidRDefault="14F76A8C" w14:paraId="1CBD6CA2" w14:textId="2C4A2C3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4DE91FC4" w14:textId="272F54A1">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202597B" w14:textId="55991D06">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2AE05B2" w14:textId="499481CE">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8BF5C8" w14:textId="711BB7C4">
            <w:pPr>
              <w:jc w:val="center"/>
            </w:pPr>
            <w:r w:rsidRPr="14F76A8C">
              <w:rPr>
                <w:rFonts w:ascii="Times New Roman" w:hAnsi="Times New Roman" w:eastAsia="Times New Roman" w:cs="Times New Roman"/>
                <w:color w:val="00000A"/>
                <w:sz w:val="28"/>
                <w:szCs w:val="28"/>
              </w:rPr>
              <w:t>Không</w:t>
            </w:r>
          </w:p>
        </w:tc>
      </w:tr>
      <w:tr w:rsidR="14F76A8C" w:rsidTr="14F76A8C" w14:paraId="60DF8D38" w14:textId="77777777">
        <w:tc>
          <w:tcPr>
            <w:tcW w:w="1756" w:type="dxa"/>
          </w:tcPr>
          <w:p w:rsidR="14F76A8C" w:rsidP="14F76A8C" w:rsidRDefault="14F76A8C" w14:paraId="18E51F47" w14:textId="4B57FD34">
            <w:r w:rsidRPr="14F76A8C">
              <w:rPr>
                <w:rFonts w:ascii="Times New Roman" w:hAnsi="Times New Roman" w:eastAsia="Times New Roman" w:cs="Times New Roman"/>
                <w:color w:val="00000A"/>
                <w:sz w:val="28"/>
                <w:szCs w:val="28"/>
              </w:rPr>
              <w:t>tenTK</w:t>
            </w:r>
          </w:p>
        </w:tc>
        <w:tc>
          <w:tcPr>
            <w:tcW w:w="1756" w:type="dxa"/>
          </w:tcPr>
          <w:p w:rsidR="14F76A8C" w:rsidP="14F76A8C" w:rsidRDefault="14F76A8C" w14:paraId="4A6EB8B8" w14:textId="1278226F">
            <w:r w:rsidRPr="14F76A8C">
              <w:rPr>
                <w:rFonts w:ascii="Times New Roman" w:hAnsi="Times New Roman" w:eastAsia="Times New Roman" w:cs="Times New Roman"/>
                <w:color w:val="00000A"/>
                <w:sz w:val="28"/>
                <w:szCs w:val="28"/>
              </w:rPr>
              <w:t>Tên tài khoản</w:t>
            </w:r>
          </w:p>
        </w:tc>
        <w:tc>
          <w:tcPr>
            <w:tcW w:w="1756" w:type="dxa"/>
          </w:tcPr>
          <w:p w:rsidR="14F76A8C" w:rsidP="14F76A8C" w:rsidRDefault="14F76A8C" w14:paraId="739883F5" w14:textId="247AA5BD">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685157F4" w14:textId="283A047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1CF7E6" w14:textId="0FA8EFE8">
            <w:pPr>
              <w:jc w:val="center"/>
            </w:pPr>
            <w:r w:rsidRPr="14F76A8C">
              <w:rPr>
                <w:rFonts w:ascii="Times New Roman" w:hAnsi="Times New Roman" w:eastAsia="Times New Roman" w:cs="Times New Roman"/>
                <w:color w:val="00000A"/>
                <w:sz w:val="28"/>
                <w:szCs w:val="28"/>
              </w:rPr>
              <w:t>Không</w:t>
            </w:r>
          </w:p>
        </w:tc>
      </w:tr>
      <w:tr w:rsidR="14F76A8C" w:rsidTr="14F76A8C" w14:paraId="71F5A4FF" w14:textId="77777777">
        <w:tc>
          <w:tcPr>
            <w:tcW w:w="1756" w:type="dxa"/>
          </w:tcPr>
          <w:p w:rsidR="14F76A8C" w:rsidP="14F76A8C" w:rsidRDefault="14F76A8C" w14:paraId="1D1C30C1" w14:textId="5D15C86F">
            <w:r w:rsidRPr="14F76A8C">
              <w:rPr>
                <w:rFonts w:ascii="Times New Roman" w:hAnsi="Times New Roman" w:eastAsia="Times New Roman" w:cs="Times New Roman"/>
                <w:color w:val="00000A"/>
                <w:sz w:val="28"/>
                <w:szCs w:val="28"/>
              </w:rPr>
              <w:t>password</w:t>
            </w:r>
          </w:p>
        </w:tc>
        <w:tc>
          <w:tcPr>
            <w:tcW w:w="1756" w:type="dxa"/>
          </w:tcPr>
          <w:p w:rsidR="14F76A8C" w:rsidP="14F76A8C" w:rsidRDefault="14F76A8C" w14:paraId="113ED901" w14:textId="0F5FB977">
            <w:r w:rsidRPr="14F76A8C">
              <w:rPr>
                <w:rFonts w:ascii="Times New Roman" w:hAnsi="Times New Roman" w:eastAsia="Times New Roman" w:cs="Times New Roman"/>
                <w:color w:val="00000A"/>
                <w:sz w:val="28"/>
                <w:szCs w:val="28"/>
              </w:rPr>
              <w:t>Mật khẩu</w:t>
            </w:r>
          </w:p>
        </w:tc>
        <w:tc>
          <w:tcPr>
            <w:tcW w:w="1756" w:type="dxa"/>
          </w:tcPr>
          <w:p w:rsidR="14F76A8C" w:rsidP="14F76A8C" w:rsidRDefault="14F76A8C" w14:paraId="3353FB9C" w14:textId="1E4A7276">
            <w:r w:rsidRPr="14F76A8C">
              <w:rPr>
                <w:rFonts w:ascii="Times New Roman" w:hAnsi="Times New Roman" w:eastAsia="Times New Roman" w:cs="Times New Roman"/>
                <w:color w:val="00000A"/>
                <w:sz w:val="28"/>
                <w:szCs w:val="28"/>
              </w:rPr>
              <w:t>varchar(20)</w:t>
            </w:r>
          </w:p>
        </w:tc>
        <w:tc>
          <w:tcPr>
            <w:tcW w:w="1756" w:type="dxa"/>
          </w:tcPr>
          <w:p w:rsidR="14F76A8C" w:rsidP="14F76A8C" w:rsidRDefault="14F76A8C" w14:paraId="5C50A309" w14:textId="3C50257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A69946E" w14:textId="42230B06">
            <w:pPr>
              <w:jc w:val="center"/>
            </w:pPr>
            <w:r w:rsidRPr="14F76A8C">
              <w:rPr>
                <w:rFonts w:ascii="Times New Roman" w:hAnsi="Times New Roman" w:eastAsia="Times New Roman" w:cs="Times New Roman"/>
                <w:color w:val="00000A"/>
                <w:sz w:val="28"/>
                <w:szCs w:val="28"/>
              </w:rPr>
              <w:t>Không</w:t>
            </w:r>
          </w:p>
        </w:tc>
      </w:tr>
      <w:tr w:rsidR="14F76A8C" w:rsidTr="14F76A8C" w14:paraId="531DAE84" w14:textId="77777777">
        <w:tc>
          <w:tcPr>
            <w:tcW w:w="1756" w:type="dxa"/>
          </w:tcPr>
          <w:p w:rsidR="14F76A8C" w:rsidP="14F76A8C" w:rsidRDefault="14F76A8C" w14:paraId="7724966F" w14:textId="020FC2F8">
            <w:r w:rsidRPr="14F76A8C">
              <w:rPr>
                <w:rFonts w:ascii="Times New Roman" w:hAnsi="Times New Roman" w:eastAsia="Times New Roman" w:cs="Times New Roman"/>
                <w:color w:val="00000A"/>
                <w:sz w:val="28"/>
                <w:szCs w:val="28"/>
              </w:rPr>
              <w:lastRenderedPageBreak/>
              <w:t>gioiTinh</w:t>
            </w:r>
          </w:p>
        </w:tc>
        <w:tc>
          <w:tcPr>
            <w:tcW w:w="1756" w:type="dxa"/>
          </w:tcPr>
          <w:p w:rsidR="14F76A8C" w:rsidP="14F76A8C" w:rsidRDefault="14F76A8C" w14:paraId="345F86FA" w14:textId="7C5515CB">
            <w:r w:rsidRPr="14F76A8C">
              <w:rPr>
                <w:rFonts w:ascii="Times New Roman" w:hAnsi="Times New Roman" w:eastAsia="Times New Roman" w:cs="Times New Roman"/>
                <w:color w:val="00000A"/>
                <w:sz w:val="28"/>
                <w:szCs w:val="28"/>
              </w:rPr>
              <w:t>Giới tính</w:t>
            </w:r>
          </w:p>
        </w:tc>
        <w:tc>
          <w:tcPr>
            <w:tcW w:w="1756" w:type="dxa"/>
          </w:tcPr>
          <w:p w:rsidR="14F76A8C" w:rsidP="14F76A8C" w:rsidRDefault="14F76A8C" w14:paraId="47A02D5F" w14:textId="7C241B18">
            <w:r w:rsidRPr="14F76A8C">
              <w:rPr>
                <w:rFonts w:ascii="Times New Roman" w:hAnsi="Times New Roman" w:eastAsia="Times New Roman" w:cs="Times New Roman"/>
                <w:color w:val="00000A"/>
                <w:sz w:val="28"/>
                <w:szCs w:val="28"/>
              </w:rPr>
              <w:t>int</w:t>
            </w:r>
          </w:p>
        </w:tc>
        <w:tc>
          <w:tcPr>
            <w:tcW w:w="1756" w:type="dxa"/>
          </w:tcPr>
          <w:p w:rsidR="14F76A8C" w:rsidP="14F76A8C" w:rsidRDefault="14F76A8C" w14:paraId="20DDCCEE" w14:textId="63C6994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71D274" w14:textId="1688ECEB">
            <w:pPr>
              <w:jc w:val="center"/>
            </w:pPr>
            <w:r w:rsidRPr="14F76A8C">
              <w:rPr>
                <w:rFonts w:ascii="Times New Roman" w:hAnsi="Times New Roman" w:eastAsia="Times New Roman" w:cs="Times New Roman"/>
                <w:color w:val="00000A"/>
                <w:sz w:val="28"/>
                <w:szCs w:val="28"/>
              </w:rPr>
              <w:t>Không</w:t>
            </w:r>
          </w:p>
        </w:tc>
      </w:tr>
      <w:tr w:rsidR="14F76A8C" w:rsidTr="14F76A8C" w14:paraId="604C1285" w14:textId="77777777">
        <w:tc>
          <w:tcPr>
            <w:tcW w:w="1756" w:type="dxa"/>
          </w:tcPr>
          <w:p w:rsidR="14F76A8C" w:rsidP="14F76A8C" w:rsidRDefault="14F76A8C" w14:paraId="5916D2FD" w14:textId="3C09AF9C">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635F1FB8" w14:textId="6A8EA3D7">
            <w:r w:rsidRPr="14F76A8C">
              <w:rPr>
                <w:rFonts w:ascii="Times New Roman" w:hAnsi="Times New Roman" w:eastAsia="Times New Roman" w:cs="Times New Roman"/>
                <w:color w:val="00000A"/>
                <w:sz w:val="28"/>
                <w:szCs w:val="28"/>
              </w:rPr>
              <w:t>Email</w:t>
            </w:r>
          </w:p>
        </w:tc>
        <w:tc>
          <w:tcPr>
            <w:tcW w:w="1756" w:type="dxa"/>
          </w:tcPr>
          <w:p w:rsidR="14F76A8C" w:rsidP="14F76A8C" w:rsidRDefault="14F76A8C" w14:paraId="1C587FB7" w14:textId="18FAF76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3724342A" w14:textId="42257B3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CE21BDF" w14:textId="013729DF">
            <w:pPr>
              <w:jc w:val="center"/>
            </w:pPr>
            <w:r w:rsidRPr="14F76A8C">
              <w:rPr>
                <w:rFonts w:ascii="Times New Roman" w:hAnsi="Times New Roman" w:eastAsia="Times New Roman" w:cs="Times New Roman"/>
                <w:color w:val="00000A"/>
                <w:sz w:val="28"/>
                <w:szCs w:val="28"/>
              </w:rPr>
              <w:t>không</w:t>
            </w:r>
          </w:p>
        </w:tc>
      </w:tr>
      <w:tr w:rsidR="14F76A8C" w:rsidTr="14F76A8C" w14:paraId="55196DCC" w14:textId="77777777">
        <w:tc>
          <w:tcPr>
            <w:tcW w:w="1756" w:type="dxa"/>
          </w:tcPr>
          <w:p w:rsidR="14F76A8C" w:rsidP="14F76A8C" w:rsidRDefault="14F76A8C" w14:paraId="307AA0FE" w14:textId="09323D3D">
            <w:r w:rsidRPr="14F76A8C">
              <w:rPr>
                <w:rFonts w:ascii="Times New Roman" w:hAnsi="Times New Roman" w:eastAsia="Times New Roman" w:cs="Times New Roman"/>
                <w:color w:val="00000A"/>
                <w:sz w:val="28"/>
                <w:szCs w:val="28"/>
              </w:rPr>
              <w:t>active</w:t>
            </w:r>
          </w:p>
        </w:tc>
        <w:tc>
          <w:tcPr>
            <w:tcW w:w="1756" w:type="dxa"/>
          </w:tcPr>
          <w:p w:rsidR="14F76A8C" w:rsidP="14F76A8C" w:rsidRDefault="14F76A8C" w14:paraId="0DC3A430" w14:textId="70F66AED">
            <w:r w:rsidRPr="14F76A8C">
              <w:rPr>
                <w:rFonts w:ascii="Times New Roman" w:hAnsi="Times New Roman" w:eastAsia="Times New Roman" w:cs="Times New Roman"/>
                <w:color w:val="00000A"/>
                <w:sz w:val="28"/>
                <w:szCs w:val="28"/>
              </w:rPr>
              <w:t>trang thái xác thực</w:t>
            </w:r>
          </w:p>
        </w:tc>
        <w:tc>
          <w:tcPr>
            <w:tcW w:w="1756" w:type="dxa"/>
          </w:tcPr>
          <w:p w:rsidR="14F76A8C" w:rsidP="14F76A8C" w:rsidRDefault="14F76A8C" w14:paraId="0E3F0906" w14:textId="1B555D43">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F74273A" w14:textId="651E17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8317545" w14:textId="3B501370">
            <w:pPr>
              <w:jc w:val="center"/>
            </w:pPr>
            <w:r w:rsidRPr="14F76A8C">
              <w:rPr>
                <w:rFonts w:ascii="Times New Roman" w:hAnsi="Times New Roman" w:eastAsia="Times New Roman" w:cs="Times New Roman"/>
                <w:color w:val="00000A"/>
                <w:sz w:val="28"/>
                <w:szCs w:val="28"/>
              </w:rPr>
              <w:t>không</w:t>
            </w:r>
          </w:p>
        </w:tc>
      </w:tr>
      <w:tr w:rsidR="14F76A8C" w:rsidTr="14F76A8C" w14:paraId="26EB9428" w14:textId="77777777">
        <w:tc>
          <w:tcPr>
            <w:tcW w:w="1756" w:type="dxa"/>
          </w:tcPr>
          <w:p w:rsidR="14F76A8C" w:rsidP="14F76A8C" w:rsidRDefault="14F76A8C" w14:paraId="6C6D18DE" w14:textId="7DC04571">
            <w:r w:rsidRPr="14F76A8C">
              <w:rPr>
                <w:rFonts w:ascii="Times New Roman" w:hAnsi="Times New Roman" w:eastAsia="Times New Roman" w:cs="Times New Roman"/>
                <w:color w:val="00000A"/>
                <w:sz w:val="28"/>
                <w:szCs w:val="28"/>
              </w:rPr>
              <w:t>remember_token</w:t>
            </w:r>
          </w:p>
        </w:tc>
        <w:tc>
          <w:tcPr>
            <w:tcW w:w="1756" w:type="dxa"/>
          </w:tcPr>
          <w:p w:rsidR="14F76A8C" w:rsidP="14F76A8C" w:rsidRDefault="14F76A8C" w14:paraId="17EFB3AF" w14:textId="4948C8BB">
            <w:r w:rsidRPr="14F76A8C">
              <w:rPr>
                <w:rFonts w:ascii="Times New Roman" w:hAnsi="Times New Roman" w:eastAsia="Times New Roman" w:cs="Times New Roman"/>
                <w:color w:val="00000A"/>
                <w:sz w:val="28"/>
                <w:szCs w:val="28"/>
              </w:rPr>
              <w:t>lưu dữ trạng thái đăng nhâp</w:t>
            </w:r>
          </w:p>
        </w:tc>
        <w:tc>
          <w:tcPr>
            <w:tcW w:w="1756" w:type="dxa"/>
          </w:tcPr>
          <w:p w:rsidR="14F76A8C" w:rsidP="14F76A8C" w:rsidRDefault="14F76A8C" w14:paraId="637A8460" w14:textId="43A866B7">
            <w:r w:rsidRPr="14F76A8C">
              <w:rPr>
                <w:rFonts w:ascii="Times New Roman" w:hAnsi="Times New Roman" w:eastAsia="Times New Roman" w:cs="Times New Roman"/>
                <w:color w:val="00000A"/>
                <w:sz w:val="28"/>
                <w:szCs w:val="28"/>
              </w:rPr>
              <w:t xml:space="preserve">varchar </w:t>
            </w:r>
          </w:p>
        </w:tc>
        <w:tc>
          <w:tcPr>
            <w:tcW w:w="1756" w:type="dxa"/>
          </w:tcPr>
          <w:p w:rsidR="14F76A8C" w:rsidP="14F76A8C" w:rsidRDefault="14F76A8C" w14:paraId="16AC2740" w14:textId="2740EA8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8E8AA4E" w14:textId="30BDF50F">
            <w:pPr>
              <w:jc w:val="center"/>
            </w:pPr>
            <w:r w:rsidRPr="14F76A8C">
              <w:rPr>
                <w:rFonts w:ascii="Times New Roman" w:hAnsi="Times New Roman" w:eastAsia="Times New Roman" w:cs="Times New Roman"/>
                <w:color w:val="00000A"/>
                <w:sz w:val="28"/>
                <w:szCs w:val="28"/>
              </w:rPr>
              <w:t>có</w:t>
            </w:r>
          </w:p>
        </w:tc>
      </w:tr>
      <w:tr w:rsidR="14F76A8C" w:rsidTr="14F76A8C" w14:paraId="0CDEEDFF" w14:textId="77777777">
        <w:tc>
          <w:tcPr>
            <w:tcW w:w="1756" w:type="dxa"/>
          </w:tcPr>
          <w:p w:rsidR="14F76A8C" w:rsidP="14F76A8C" w:rsidRDefault="14F76A8C" w14:paraId="504B86C2" w14:textId="09BD7FFB">
            <w:r w:rsidRPr="14F76A8C">
              <w:rPr>
                <w:rFonts w:ascii="Times New Roman" w:hAnsi="Times New Roman" w:eastAsia="Times New Roman" w:cs="Times New Roman"/>
                <w:color w:val="00000A"/>
                <w:sz w:val="28"/>
                <w:szCs w:val="28"/>
              </w:rPr>
              <w:t>sdt</w:t>
            </w:r>
          </w:p>
        </w:tc>
        <w:tc>
          <w:tcPr>
            <w:tcW w:w="1756" w:type="dxa"/>
          </w:tcPr>
          <w:p w:rsidR="14F76A8C" w:rsidP="14F76A8C" w:rsidRDefault="14F76A8C" w14:paraId="4F9BF0D6" w14:textId="2E5CE60A">
            <w:r w:rsidRPr="14F76A8C">
              <w:rPr>
                <w:rFonts w:ascii="Times New Roman" w:hAnsi="Times New Roman" w:eastAsia="Times New Roman" w:cs="Times New Roman"/>
                <w:color w:val="00000A"/>
                <w:sz w:val="28"/>
                <w:szCs w:val="28"/>
              </w:rPr>
              <w:t>Số điện thoại</w:t>
            </w:r>
          </w:p>
        </w:tc>
        <w:tc>
          <w:tcPr>
            <w:tcW w:w="1756" w:type="dxa"/>
          </w:tcPr>
          <w:p w:rsidR="14F76A8C" w:rsidP="14F76A8C" w:rsidRDefault="14F76A8C" w14:paraId="1A573E16" w14:textId="3FF06322">
            <w:r w:rsidRPr="14F76A8C">
              <w:rPr>
                <w:rFonts w:ascii="Times New Roman" w:hAnsi="Times New Roman" w:eastAsia="Times New Roman" w:cs="Times New Roman"/>
                <w:color w:val="00000A"/>
                <w:sz w:val="28"/>
                <w:szCs w:val="28"/>
              </w:rPr>
              <w:t>varchar(12)</w:t>
            </w:r>
          </w:p>
        </w:tc>
        <w:tc>
          <w:tcPr>
            <w:tcW w:w="1756" w:type="dxa"/>
          </w:tcPr>
          <w:p w:rsidR="14F76A8C" w:rsidP="14F76A8C" w:rsidRDefault="14F76A8C" w14:paraId="0961BDE9" w14:textId="1D65443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262D72E" w14:textId="387657BC">
            <w:pPr>
              <w:jc w:val="center"/>
            </w:pPr>
            <w:r w:rsidRPr="14F76A8C">
              <w:rPr>
                <w:rFonts w:ascii="Times New Roman" w:hAnsi="Times New Roman" w:eastAsia="Times New Roman" w:cs="Times New Roman"/>
                <w:color w:val="00000A"/>
                <w:sz w:val="28"/>
                <w:szCs w:val="28"/>
              </w:rPr>
              <w:t>có</w:t>
            </w:r>
          </w:p>
        </w:tc>
      </w:tr>
      <w:tr w:rsidR="14F76A8C" w:rsidTr="14F76A8C" w14:paraId="1B11BD63" w14:textId="77777777">
        <w:tc>
          <w:tcPr>
            <w:tcW w:w="1756" w:type="dxa"/>
          </w:tcPr>
          <w:p w:rsidR="14F76A8C" w:rsidP="14F76A8C" w:rsidRDefault="14F76A8C" w14:paraId="5ED4A54D" w14:textId="55D044F0">
            <w:r w:rsidRPr="14F76A8C">
              <w:rPr>
                <w:rFonts w:ascii="Times New Roman" w:hAnsi="Times New Roman" w:eastAsia="Times New Roman" w:cs="Times New Roman"/>
                <w:color w:val="00000A"/>
                <w:sz w:val="28"/>
                <w:szCs w:val="28"/>
              </w:rPr>
              <w:t>quyen</w:t>
            </w:r>
          </w:p>
        </w:tc>
        <w:tc>
          <w:tcPr>
            <w:tcW w:w="1756" w:type="dxa"/>
          </w:tcPr>
          <w:p w:rsidR="14F76A8C" w:rsidP="14F76A8C" w:rsidRDefault="14F76A8C" w14:paraId="1DD08023" w14:textId="2CD88680">
            <w:r w:rsidRPr="14F76A8C">
              <w:rPr>
                <w:rFonts w:ascii="Times New Roman" w:hAnsi="Times New Roman" w:eastAsia="Times New Roman" w:cs="Times New Roman"/>
                <w:color w:val="00000A"/>
                <w:sz w:val="28"/>
                <w:szCs w:val="28"/>
              </w:rPr>
              <w:t>loại admin</w:t>
            </w:r>
          </w:p>
        </w:tc>
        <w:tc>
          <w:tcPr>
            <w:tcW w:w="1756" w:type="dxa"/>
          </w:tcPr>
          <w:p w:rsidR="14F76A8C" w:rsidP="14F76A8C" w:rsidRDefault="14F76A8C" w14:paraId="4E6A35E1" w14:textId="305BAC29">
            <w:r w:rsidRPr="14F76A8C">
              <w:rPr>
                <w:rFonts w:ascii="Times New Roman" w:hAnsi="Times New Roman" w:eastAsia="Times New Roman" w:cs="Times New Roman"/>
                <w:color w:val="00000A"/>
                <w:sz w:val="28"/>
                <w:szCs w:val="28"/>
              </w:rPr>
              <w:t>nvarchar(20)</w:t>
            </w:r>
          </w:p>
        </w:tc>
        <w:tc>
          <w:tcPr>
            <w:tcW w:w="1756" w:type="dxa"/>
          </w:tcPr>
          <w:p w:rsidR="14F76A8C" w:rsidP="14F76A8C" w:rsidRDefault="14F76A8C" w14:paraId="1142B2E9" w14:textId="696118D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55412F7" w14:textId="3595F859">
            <w:pPr>
              <w:jc w:val="center"/>
            </w:pPr>
            <w:r w:rsidRPr="14F76A8C">
              <w:rPr>
                <w:rFonts w:ascii="Times New Roman" w:hAnsi="Times New Roman" w:eastAsia="Times New Roman" w:cs="Times New Roman"/>
                <w:color w:val="00000A"/>
                <w:sz w:val="28"/>
                <w:szCs w:val="28"/>
              </w:rPr>
              <w:t>không</w:t>
            </w:r>
          </w:p>
        </w:tc>
      </w:tr>
      <w:tr w:rsidR="14F76A8C" w:rsidTr="14F76A8C" w14:paraId="73936FC8" w14:textId="77777777">
        <w:tc>
          <w:tcPr>
            <w:tcW w:w="1756" w:type="dxa"/>
          </w:tcPr>
          <w:p w:rsidR="14F76A8C" w:rsidP="14F76A8C" w:rsidRDefault="14F76A8C" w14:paraId="0BA6FFA0" w14:textId="139B4F15">
            <w:r w:rsidRPr="14F76A8C">
              <w:rPr>
                <w:rFonts w:ascii="Times New Roman" w:hAnsi="Times New Roman" w:eastAsia="Times New Roman" w:cs="Times New Roman"/>
                <w:color w:val="00000A"/>
                <w:sz w:val="28"/>
                <w:szCs w:val="28"/>
              </w:rPr>
              <w:t>create_at</w:t>
            </w:r>
          </w:p>
        </w:tc>
        <w:tc>
          <w:tcPr>
            <w:tcW w:w="1756" w:type="dxa"/>
          </w:tcPr>
          <w:p w:rsidR="14F76A8C" w:rsidP="14F76A8C" w:rsidRDefault="14F76A8C" w14:paraId="7686706D" w14:textId="0408F54A">
            <w:r w:rsidRPr="14F76A8C">
              <w:rPr>
                <w:rFonts w:ascii="Times New Roman" w:hAnsi="Times New Roman" w:eastAsia="Times New Roman" w:cs="Times New Roman"/>
                <w:color w:val="00000A"/>
                <w:sz w:val="28"/>
                <w:szCs w:val="28"/>
              </w:rPr>
              <w:t>thời gian tạo</w:t>
            </w:r>
          </w:p>
        </w:tc>
        <w:tc>
          <w:tcPr>
            <w:tcW w:w="1756" w:type="dxa"/>
          </w:tcPr>
          <w:p w:rsidR="14F76A8C" w:rsidP="14F76A8C" w:rsidRDefault="14F76A8C" w14:paraId="700AB357" w14:textId="3D2BFEBB">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7B294DF6" w14:textId="1E2FCCC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F50B6F" w14:textId="0353BB78">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ED6E00D" w14:textId="5FBB5532">
      <w:r w:rsidRPr="14F76A8C">
        <w:rPr>
          <w:rFonts w:ascii="Calibri" w:hAnsi="Calibri" w:eastAsia="Calibri"/>
          <w:color w:val="00000A"/>
          <w:sz w:val="22"/>
          <w:szCs w:val="22"/>
        </w:rPr>
        <w:t xml:space="preserve"> </w:t>
      </w:r>
    </w:p>
    <w:p w:rsidR="14F76A8C" w:rsidP="14F76A8C" w:rsidRDefault="14F76A8C" w14:paraId="265E8A00" w14:textId="191B741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281CA654" w14:textId="77777777">
        <w:tc>
          <w:tcPr>
            <w:tcW w:w="1463" w:type="dxa"/>
          </w:tcPr>
          <w:p w:rsidR="14F76A8C" w:rsidP="14F76A8C" w:rsidRDefault="14F76A8C" w14:paraId="31296C1A" w14:textId="303190F7">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53E16BCA" w14:textId="10654A79">
            <w:r w:rsidRPr="14F76A8C">
              <w:rPr>
                <w:rFonts w:ascii="Times New Roman" w:hAnsi="Times New Roman" w:eastAsia="Times New Roman" w:cs="Times New Roman"/>
                <w:color w:val="00000A"/>
                <w:sz w:val="28"/>
                <w:szCs w:val="28"/>
              </w:rPr>
              <w:t>DeXuat</w:t>
            </w:r>
          </w:p>
        </w:tc>
        <w:tc>
          <w:tcPr>
            <w:tcW w:w="1463" w:type="dxa"/>
          </w:tcPr>
          <w:p w:rsidR="14F76A8C" w:rsidRDefault="14F76A8C" w14:paraId="32DF73D5" w14:textId="7827E3E5"/>
        </w:tc>
        <w:tc>
          <w:tcPr>
            <w:tcW w:w="1463" w:type="dxa"/>
          </w:tcPr>
          <w:p w:rsidR="14F76A8C" w:rsidRDefault="14F76A8C" w14:paraId="23539FFD" w14:textId="3930BE7F"/>
        </w:tc>
        <w:tc>
          <w:tcPr>
            <w:tcW w:w="1463" w:type="dxa"/>
          </w:tcPr>
          <w:p w:rsidR="14F76A8C" w:rsidRDefault="14F76A8C" w14:paraId="32389DEB" w14:textId="2CE87619"/>
        </w:tc>
        <w:tc>
          <w:tcPr>
            <w:tcW w:w="1463" w:type="dxa"/>
          </w:tcPr>
          <w:p w:rsidR="14F76A8C" w:rsidRDefault="14F76A8C" w14:paraId="17E029A7" w14:textId="0F2A20E1"/>
        </w:tc>
      </w:tr>
      <w:tr w:rsidR="14F76A8C" w:rsidTr="14F76A8C" w14:paraId="06DC306A" w14:textId="77777777">
        <w:tc>
          <w:tcPr>
            <w:tcW w:w="1463" w:type="dxa"/>
          </w:tcPr>
          <w:p w:rsidR="14F76A8C" w:rsidP="14F76A8C" w:rsidRDefault="14F76A8C" w14:paraId="258774ED" w14:textId="3BD97BB9">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4888DE9" w14:textId="021EB97C">
            <w:r w:rsidRPr="14F76A8C">
              <w:rPr>
                <w:rFonts w:ascii="Times New Roman" w:hAnsi="Times New Roman" w:eastAsia="Times New Roman" w:cs="Times New Roman"/>
                <w:color w:val="00000A"/>
                <w:sz w:val="28"/>
                <w:szCs w:val="28"/>
              </w:rPr>
              <w:t>Danh sách các đề xuất về truyện</w:t>
            </w:r>
          </w:p>
        </w:tc>
        <w:tc>
          <w:tcPr>
            <w:tcW w:w="1463" w:type="dxa"/>
          </w:tcPr>
          <w:p w:rsidR="14F76A8C" w:rsidRDefault="14F76A8C" w14:paraId="515AA1E6" w14:textId="30BD82C0"/>
        </w:tc>
        <w:tc>
          <w:tcPr>
            <w:tcW w:w="1463" w:type="dxa"/>
          </w:tcPr>
          <w:p w:rsidR="14F76A8C" w:rsidRDefault="14F76A8C" w14:paraId="60A86A77" w14:textId="147FBE3E"/>
        </w:tc>
        <w:tc>
          <w:tcPr>
            <w:tcW w:w="1463" w:type="dxa"/>
          </w:tcPr>
          <w:p w:rsidR="14F76A8C" w:rsidRDefault="14F76A8C" w14:paraId="000E8174" w14:textId="4E4BC4C7"/>
        </w:tc>
        <w:tc>
          <w:tcPr>
            <w:tcW w:w="1463" w:type="dxa"/>
          </w:tcPr>
          <w:p w:rsidR="14F76A8C" w:rsidRDefault="14F76A8C" w14:paraId="6C8BC45C" w14:textId="7ECE553D"/>
        </w:tc>
      </w:tr>
      <w:tr w:rsidR="14F76A8C" w:rsidTr="14F76A8C" w14:paraId="23A85B1B" w14:textId="77777777">
        <w:tc>
          <w:tcPr>
            <w:tcW w:w="1463" w:type="dxa"/>
          </w:tcPr>
          <w:p w:rsidR="14F76A8C" w:rsidP="14F76A8C" w:rsidRDefault="14F76A8C" w14:paraId="7D4CD4A1" w14:textId="49913CB1">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07022E65" w14:textId="3C7669F1"/>
        </w:tc>
        <w:tc>
          <w:tcPr>
            <w:tcW w:w="1463" w:type="dxa"/>
          </w:tcPr>
          <w:p w:rsidR="14F76A8C" w:rsidRDefault="14F76A8C" w14:paraId="6EAB23AF" w14:textId="7A6C8523"/>
        </w:tc>
        <w:tc>
          <w:tcPr>
            <w:tcW w:w="1463" w:type="dxa"/>
          </w:tcPr>
          <w:p w:rsidR="14F76A8C" w:rsidRDefault="14F76A8C" w14:paraId="69120EA3" w14:textId="537D5CF1"/>
        </w:tc>
        <w:tc>
          <w:tcPr>
            <w:tcW w:w="1463" w:type="dxa"/>
          </w:tcPr>
          <w:p w:rsidR="14F76A8C" w:rsidRDefault="14F76A8C" w14:paraId="0272F909" w14:textId="11A6308E"/>
        </w:tc>
        <w:tc>
          <w:tcPr>
            <w:tcW w:w="1463" w:type="dxa"/>
          </w:tcPr>
          <w:p w:rsidR="14F76A8C" w:rsidRDefault="14F76A8C" w14:paraId="37314512" w14:textId="6C43A4EA"/>
        </w:tc>
      </w:tr>
      <w:tr w:rsidR="14F76A8C" w:rsidTr="14F76A8C" w14:paraId="5D5A51F0" w14:textId="77777777">
        <w:tc>
          <w:tcPr>
            <w:tcW w:w="1463" w:type="dxa"/>
          </w:tcPr>
          <w:p w:rsidR="14F76A8C" w:rsidP="14F76A8C" w:rsidRDefault="14F76A8C" w14:paraId="50A774F5" w14:textId="4C09719C">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4222F2C6" w14:textId="20219048">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08C7E82C" w14:textId="7715A97D">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1BC8F67D" w14:textId="03F3E552">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0550134A" w14:textId="45155ECF">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01257C91" w14:textId="280A6347"/>
        </w:tc>
      </w:tr>
      <w:tr w:rsidR="14F76A8C" w:rsidTr="14F76A8C" w14:paraId="03EC8CFB" w14:textId="77777777">
        <w:tc>
          <w:tcPr>
            <w:tcW w:w="1463" w:type="dxa"/>
          </w:tcPr>
          <w:p w:rsidR="14F76A8C" w:rsidP="14F76A8C" w:rsidRDefault="14F76A8C" w14:paraId="3490197A" w14:textId="1B9BC361">
            <w:r w:rsidRPr="14F76A8C">
              <w:rPr>
                <w:rFonts w:ascii="Times New Roman" w:hAnsi="Times New Roman" w:eastAsia="Times New Roman" w:cs="Times New Roman"/>
                <w:color w:val="00000A"/>
                <w:sz w:val="28"/>
                <w:szCs w:val="28"/>
              </w:rPr>
              <w:t>maDX</w:t>
            </w:r>
          </w:p>
        </w:tc>
        <w:tc>
          <w:tcPr>
            <w:tcW w:w="1463" w:type="dxa"/>
          </w:tcPr>
          <w:p w:rsidR="14F76A8C" w:rsidP="14F76A8C" w:rsidRDefault="14F76A8C" w14:paraId="5F4765E6" w14:textId="5F63E0B8">
            <w:r w:rsidRPr="14F76A8C">
              <w:rPr>
                <w:rFonts w:ascii="Times New Roman" w:hAnsi="Times New Roman" w:eastAsia="Times New Roman" w:cs="Times New Roman"/>
                <w:color w:val="00000A"/>
                <w:sz w:val="28"/>
                <w:szCs w:val="28"/>
              </w:rPr>
              <w:t>Mã đề xuất</w:t>
            </w:r>
          </w:p>
        </w:tc>
        <w:tc>
          <w:tcPr>
            <w:tcW w:w="1463" w:type="dxa"/>
          </w:tcPr>
          <w:p w:rsidR="14F76A8C" w:rsidP="14F76A8C" w:rsidRDefault="14F76A8C" w14:paraId="1C47937B" w14:textId="0453FCF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17B117B1" w14:textId="395E0893">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57331CC4" w14:textId="27FA8128">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4AC35F41" w14:textId="4F8ECB0A"/>
        </w:tc>
      </w:tr>
      <w:tr w:rsidR="14F76A8C" w:rsidTr="14F76A8C" w14:paraId="221766F9" w14:textId="77777777">
        <w:tc>
          <w:tcPr>
            <w:tcW w:w="1463" w:type="dxa"/>
          </w:tcPr>
          <w:p w:rsidR="14F76A8C" w:rsidP="14F76A8C" w:rsidRDefault="14F76A8C" w14:paraId="175655D0" w14:textId="45C8674D">
            <w:r w:rsidRPr="14F76A8C">
              <w:rPr>
                <w:rFonts w:ascii="Times New Roman" w:hAnsi="Times New Roman" w:eastAsia="Times New Roman" w:cs="Times New Roman"/>
                <w:color w:val="00000A"/>
                <w:sz w:val="28"/>
                <w:szCs w:val="28"/>
              </w:rPr>
              <w:t>tieuDe</w:t>
            </w:r>
          </w:p>
        </w:tc>
        <w:tc>
          <w:tcPr>
            <w:tcW w:w="1463" w:type="dxa"/>
          </w:tcPr>
          <w:p w:rsidR="14F76A8C" w:rsidP="14F76A8C" w:rsidRDefault="14F76A8C" w14:paraId="13B96C7C" w14:textId="75BB643C">
            <w:r w:rsidRPr="14F76A8C">
              <w:rPr>
                <w:rFonts w:ascii="Times New Roman" w:hAnsi="Times New Roman" w:eastAsia="Times New Roman" w:cs="Times New Roman"/>
                <w:color w:val="00000A"/>
                <w:sz w:val="28"/>
                <w:szCs w:val="28"/>
              </w:rPr>
              <w:t>tiêu đề đề xuất</w:t>
            </w:r>
          </w:p>
        </w:tc>
        <w:tc>
          <w:tcPr>
            <w:tcW w:w="1463" w:type="dxa"/>
          </w:tcPr>
          <w:p w:rsidR="14F76A8C" w:rsidP="14F76A8C" w:rsidRDefault="14F76A8C" w14:paraId="14DBB11C" w14:textId="6C13C153">
            <w:r w:rsidRPr="14F76A8C">
              <w:rPr>
                <w:rFonts w:ascii="Times New Roman" w:hAnsi="Times New Roman" w:eastAsia="Times New Roman" w:cs="Times New Roman"/>
                <w:color w:val="00000A"/>
                <w:sz w:val="28"/>
                <w:szCs w:val="28"/>
              </w:rPr>
              <w:t>nvarchar(50)</w:t>
            </w:r>
          </w:p>
        </w:tc>
        <w:tc>
          <w:tcPr>
            <w:tcW w:w="1463" w:type="dxa"/>
          </w:tcPr>
          <w:p w:rsidR="14F76A8C" w:rsidP="14F76A8C" w:rsidRDefault="14F76A8C" w14:paraId="4D49CAEE" w14:textId="5BC48F5D">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0338064" w14:textId="16FB2893">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6CBE882" w14:textId="55B5770E"/>
        </w:tc>
      </w:tr>
      <w:tr w:rsidR="14F76A8C" w:rsidTr="14F76A8C" w14:paraId="1E9DE67F" w14:textId="77777777">
        <w:tc>
          <w:tcPr>
            <w:tcW w:w="1463" w:type="dxa"/>
          </w:tcPr>
          <w:p w:rsidR="14F76A8C" w:rsidP="14F76A8C" w:rsidRDefault="14F76A8C" w14:paraId="6C59F338" w14:textId="561FE3F9">
            <w:r w:rsidRPr="14F76A8C">
              <w:rPr>
                <w:rFonts w:ascii="Times New Roman" w:hAnsi="Times New Roman" w:eastAsia="Times New Roman" w:cs="Times New Roman"/>
                <w:color w:val="00000A"/>
                <w:sz w:val="28"/>
                <w:szCs w:val="28"/>
              </w:rPr>
              <w:t>noiDung</w:t>
            </w:r>
          </w:p>
        </w:tc>
        <w:tc>
          <w:tcPr>
            <w:tcW w:w="1463" w:type="dxa"/>
          </w:tcPr>
          <w:p w:rsidR="14F76A8C" w:rsidP="14F76A8C" w:rsidRDefault="14F76A8C" w14:paraId="5E62A39F" w14:textId="69069708">
            <w:r w:rsidRPr="14F76A8C">
              <w:rPr>
                <w:rFonts w:ascii="Times New Roman" w:hAnsi="Times New Roman" w:eastAsia="Times New Roman" w:cs="Times New Roman"/>
                <w:color w:val="00000A"/>
                <w:sz w:val="28"/>
                <w:szCs w:val="28"/>
              </w:rPr>
              <w:t>Nội dung</w:t>
            </w:r>
          </w:p>
        </w:tc>
        <w:tc>
          <w:tcPr>
            <w:tcW w:w="1463" w:type="dxa"/>
          </w:tcPr>
          <w:p w:rsidR="14F76A8C" w:rsidP="14F76A8C" w:rsidRDefault="14F76A8C" w14:paraId="6154A422" w14:textId="10684120">
            <w:r w:rsidRPr="14F76A8C">
              <w:rPr>
                <w:rFonts w:ascii="Times New Roman" w:hAnsi="Times New Roman" w:eastAsia="Times New Roman" w:cs="Times New Roman"/>
                <w:color w:val="00000A"/>
                <w:sz w:val="28"/>
                <w:szCs w:val="28"/>
              </w:rPr>
              <w:t>text</w:t>
            </w:r>
          </w:p>
        </w:tc>
        <w:tc>
          <w:tcPr>
            <w:tcW w:w="1463" w:type="dxa"/>
          </w:tcPr>
          <w:p w:rsidR="14F76A8C" w:rsidP="14F76A8C" w:rsidRDefault="14F76A8C" w14:paraId="4D0CB8B6" w14:textId="4F818A77">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3E2783D" w14:textId="0AFB604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0B2B634" w14:textId="40305C08"/>
        </w:tc>
      </w:tr>
      <w:tr w:rsidR="14F76A8C" w:rsidTr="14F76A8C" w14:paraId="0501DB74" w14:textId="77777777">
        <w:tc>
          <w:tcPr>
            <w:tcW w:w="1463" w:type="dxa"/>
          </w:tcPr>
          <w:p w:rsidR="14F76A8C" w:rsidP="14F76A8C" w:rsidRDefault="14F76A8C" w14:paraId="3E2FC465" w14:textId="133D6FA3">
            <w:r w:rsidRPr="14F76A8C">
              <w:rPr>
                <w:rFonts w:ascii="Times New Roman" w:hAnsi="Times New Roman" w:eastAsia="Times New Roman" w:cs="Times New Roman"/>
                <w:color w:val="00000A"/>
                <w:sz w:val="28"/>
                <w:szCs w:val="28"/>
              </w:rPr>
              <w:t>ngayGui</w:t>
            </w:r>
          </w:p>
        </w:tc>
        <w:tc>
          <w:tcPr>
            <w:tcW w:w="1463" w:type="dxa"/>
          </w:tcPr>
          <w:p w:rsidR="14F76A8C" w:rsidP="14F76A8C" w:rsidRDefault="14F76A8C" w14:paraId="0A52052B" w14:textId="26C4BFEC">
            <w:r w:rsidRPr="14F76A8C">
              <w:rPr>
                <w:rFonts w:ascii="Times New Roman" w:hAnsi="Times New Roman" w:eastAsia="Times New Roman" w:cs="Times New Roman"/>
                <w:color w:val="00000A"/>
                <w:sz w:val="28"/>
                <w:szCs w:val="28"/>
              </w:rPr>
              <w:t>Ngày gửi</w:t>
            </w:r>
          </w:p>
        </w:tc>
        <w:tc>
          <w:tcPr>
            <w:tcW w:w="1463" w:type="dxa"/>
          </w:tcPr>
          <w:p w:rsidR="14F76A8C" w:rsidP="14F76A8C" w:rsidRDefault="14F76A8C" w14:paraId="71150D85" w14:textId="363170D3">
            <w:r w:rsidRPr="14F76A8C">
              <w:rPr>
                <w:rFonts w:ascii="Times New Roman" w:hAnsi="Times New Roman" w:eastAsia="Times New Roman" w:cs="Times New Roman"/>
                <w:color w:val="00000A"/>
                <w:sz w:val="28"/>
                <w:szCs w:val="28"/>
              </w:rPr>
              <w:t>dateTime</w:t>
            </w:r>
          </w:p>
        </w:tc>
        <w:tc>
          <w:tcPr>
            <w:tcW w:w="1463" w:type="dxa"/>
          </w:tcPr>
          <w:p w:rsidR="14F76A8C" w:rsidP="14F76A8C" w:rsidRDefault="14F76A8C" w14:paraId="15664081" w14:textId="2CEC067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03BB9E6" w14:textId="5B8BCE2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5902BB0" w14:textId="3EEF64E0"/>
        </w:tc>
      </w:tr>
      <w:tr w:rsidR="14F76A8C" w:rsidTr="14F76A8C" w14:paraId="02E50233" w14:textId="77777777">
        <w:tc>
          <w:tcPr>
            <w:tcW w:w="1463" w:type="dxa"/>
          </w:tcPr>
          <w:p w:rsidR="14F76A8C" w:rsidP="14F76A8C" w:rsidRDefault="14F76A8C" w14:paraId="6D49D1D2" w14:textId="47CAC718">
            <w:r w:rsidRPr="14F76A8C">
              <w:rPr>
                <w:rFonts w:ascii="Times New Roman" w:hAnsi="Times New Roman" w:eastAsia="Times New Roman" w:cs="Times New Roman"/>
                <w:color w:val="00000A"/>
                <w:sz w:val="28"/>
                <w:szCs w:val="28"/>
              </w:rPr>
              <w:t>trangThai</w:t>
            </w:r>
          </w:p>
        </w:tc>
        <w:tc>
          <w:tcPr>
            <w:tcW w:w="1463" w:type="dxa"/>
          </w:tcPr>
          <w:p w:rsidR="14F76A8C" w:rsidP="14F76A8C" w:rsidRDefault="14F76A8C" w14:paraId="531DC25A" w14:textId="4E8375C8">
            <w:r w:rsidRPr="14F76A8C">
              <w:rPr>
                <w:rFonts w:ascii="Times New Roman" w:hAnsi="Times New Roman" w:eastAsia="Times New Roman" w:cs="Times New Roman"/>
                <w:color w:val="00000A"/>
                <w:sz w:val="28"/>
                <w:szCs w:val="28"/>
              </w:rPr>
              <w:t>Trạng thái</w:t>
            </w:r>
          </w:p>
        </w:tc>
        <w:tc>
          <w:tcPr>
            <w:tcW w:w="1463" w:type="dxa"/>
          </w:tcPr>
          <w:p w:rsidR="14F76A8C" w:rsidP="14F76A8C" w:rsidRDefault="14F76A8C" w14:paraId="3ADEC19A" w14:textId="5688EC82">
            <w:r w:rsidRPr="14F76A8C">
              <w:rPr>
                <w:rFonts w:ascii="Times New Roman" w:hAnsi="Times New Roman" w:eastAsia="Times New Roman" w:cs="Times New Roman"/>
                <w:color w:val="00000A"/>
                <w:sz w:val="28"/>
                <w:szCs w:val="28"/>
              </w:rPr>
              <w:t>boolean</w:t>
            </w:r>
          </w:p>
        </w:tc>
        <w:tc>
          <w:tcPr>
            <w:tcW w:w="1463" w:type="dxa"/>
          </w:tcPr>
          <w:p w:rsidR="14F76A8C" w:rsidP="14F76A8C" w:rsidRDefault="14F76A8C" w14:paraId="42018C17" w14:textId="423091D3">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0E109285" w14:textId="1A2B655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F7D5F7B" w14:textId="6761C076"/>
        </w:tc>
      </w:tr>
      <w:tr w:rsidR="14F76A8C" w:rsidTr="14F76A8C" w14:paraId="384DC17F" w14:textId="77777777">
        <w:tc>
          <w:tcPr>
            <w:tcW w:w="1463" w:type="dxa"/>
          </w:tcPr>
          <w:p w:rsidR="14F76A8C" w:rsidP="14F76A8C" w:rsidRDefault="14F76A8C" w14:paraId="64A9BD92" w14:textId="6CF4E3F4">
            <w:r w:rsidRPr="14F76A8C">
              <w:rPr>
                <w:rFonts w:ascii="Times New Roman" w:hAnsi="Times New Roman" w:eastAsia="Times New Roman" w:cs="Times New Roman"/>
                <w:color w:val="00000A"/>
                <w:sz w:val="28"/>
                <w:szCs w:val="28"/>
              </w:rPr>
              <w:t>maNhom</w:t>
            </w:r>
          </w:p>
        </w:tc>
        <w:tc>
          <w:tcPr>
            <w:tcW w:w="1463" w:type="dxa"/>
          </w:tcPr>
          <w:p w:rsidR="14F76A8C" w:rsidP="14F76A8C" w:rsidRDefault="14F76A8C" w14:paraId="30FC1F1A" w14:textId="2F664350">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0FFD5C99" w14:textId="57A18106">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287C2037" w14:textId="5253B3F0">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4C66F184" w14:textId="16A31495">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3C943110" w14:textId="3B2DE19E"/>
        </w:tc>
      </w:tr>
      <w:tr w:rsidR="14F76A8C" w:rsidTr="14F76A8C" w14:paraId="433FCAF3" w14:textId="77777777">
        <w:tc>
          <w:tcPr>
            <w:tcW w:w="1463" w:type="dxa"/>
          </w:tcPr>
          <w:p w:rsidR="14F76A8C" w:rsidP="14F76A8C" w:rsidRDefault="14F76A8C" w14:paraId="1CEDAA3D" w14:textId="62FB492A">
            <w:r w:rsidRPr="14F76A8C">
              <w:rPr>
                <w:rFonts w:ascii="Times New Roman" w:hAnsi="Times New Roman" w:eastAsia="Times New Roman" w:cs="Times New Roman"/>
                <w:color w:val="00000A"/>
                <w:sz w:val="28"/>
                <w:szCs w:val="28"/>
              </w:rPr>
              <w:t>maTK</w:t>
            </w:r>
          </w:p>
        </w:tc>
        <w:tc>
          <w:tcPr>
            <w:tcW w:w="1463" w:type="dxa"/>
          </w:tcPr>
          <w:p w:rsidR="14F76A8C" w:rsidP="14F76A8C" w:rsidRDefault="14F76A8C" w14:paraId="044F8E56" w14:textId="71037351">
            <w:r w:rsidRPr="14F76A8C">
              <w:rPr>
                <w:rFonts w:ascii="Times New Roman" w:hAnsi="Times New Roman" w:eastAsia="Times New Roman" w:cs="Times New Roman"/>
                <w:color w:val="00000A"/>
                <w:sz w:val="28"/>
                <w:szCs w:val="28"/>
              </w:rPr>
              <w:t>Mã tài khoản</w:t>
            </w:r>
          </w:p>
        </w:tc>
        <w:tc>
          <w:tcPr>
            <w:tcW w:w="1463" w:type="dxa"/>
          </w:tcPr>
          <w:p w:rsidR="14F76A8C" w:rsidP="14F76A8C" w:rsidRDefault="14F76A8C" w14:paraId="11A2B5EF" w14:textId="0714BCB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453CC577" w14:textId="071D1243">
            <w:r w:rsidRPr="14F76A8C">
              <w:rPr>
                <w:rFonts w:ascii="Times New Roman" w:hAnsi="Times New Roman" w:eastAsia="Times New Roman" w:cs="Times New Roman"/>
                <w:color w:val="00000A"/>
                <w:sz w:val="28"/>
                <w:szCs w:val="28"/>
              </w:rPr>
              <w:t>Khóa ngoại</w:t>
            </w:r>
          </w:p>
        </w:tc>
        <w:tc>
          <w:tcPr>
            <w:tcW w:w="1463" w:type="dxa"/>
          </w:tcPr>
          <w:p w:rsidR="14F76A8C" w:rsidP="14F76A8C" w:rsidRDefault="14F76A8C" w14:paraId="509837A2" w14:textId="43C832CB">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5D08250" w14:textId="452FF822"/>
        </w:tc>
      </w:tr>
    </w:tbl>
    <w:p w:rsidR="14F76A8C" w:rsidP="14F76A8C" w:rsidRDefault="14F76A8C" w14:paraId="30F8533D" w14:textId="153515A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28EA4488" w14:textId="77777777">
        <w:tc>
          <w:tcPr>
            <w:tcW w:w="1756" w:type="dxa"/>
          </w:tcPr>
          <w:p w:rsidR="14F76A8C" w:rsidP="14F76A8C" w:rsidRDefault="14F76A8C" w14:paraId="35C6586C" w14:textId="531A5286">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6CF1291A" w14:textId="05B94196">
            <w:r w:rsidRPr="14F76A8C">
              <w:rPr>
                <w:rFonts w:ascii="Times New Roman" w:hAnsi="Times New Roman" w:eastAsia="Times New Roman" w:cs="Times New Roman"/>
                <w:color w:val="00000A"/>
                <w:sz w:val="28"/>
                <w:szCs w:val="28"/>
              </w:rPr>
              <w:t>BinhLuan</w:t>
            </w:r>
          </w:p>
        </w:tc>
        <w:tc>
          <w:tcPr>
            <w:tcW w:w="1756" w:type="dxa"/>
          </w:tcPr>
          <w:p w:rsidR="14F76A8C" w:rsidRDefault="14F76A8C" w14:paraId="67457A76" w14:textId="09552E0B"/>
        </w:tc>
        <w:tc>
          <w:tcPr>
            <w:tcW w:w="1756" w:type="dxa"/>
          </w:tcPr>
          <w:p w:rsidR="14F76A8C" w:rsidRDefault="14F76A8C" w14:paraId="08917C84" w14:textId="0200AC96"/>
        </w:tc>
        <w:tc>
          <w:tcPr>
            <w:tcW w:w="1756" w:type="dxa"/>
          </w:tcPr>
          <w:p w:rsidR="14F76A8C" w:rsidRDefault="14F76A8C" w14:paraId="3A157177" w14:textId="786CCF82"/>
        </w:tc>
      </w:tr>
      <w:tr w:rsidR="14F76A8C" w:rsidTr="14F76A8C" w14:paraId="20622041" w14:textId="77777777">
        <w:tc>
          <w:tcPr>
            <w:tcW w:w="1756" w:type="dxa"/>
          </w:tcPr>
          <w:p w:rsidR="14F76A8C" w:rsidP="14F76A8C" w:rsidRDefault="14F76A8C" w14:paraId="14E5E4C4" w14:textId="6E3BC04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7B272652" w14:textId="50D71D47">
            <w:r w:rsidRPr="14F76A8C">
              <w:rPr>
                <w:rFonts w:ascii="Times New Roman" w:hAnsi="Times New Roman" w:eastAsia="Times New Roman" w:cs="Times New Roman"/>
                <w:color w:val="00000A"/>
                <w:sz w:val="28"/>
                <w:szCs w:val="28"/>
              </w:rPr>
              <w:t>Danh sách các bình luận về các truyện</w:t>
            </w:r>
          </w:p>
        </w:tc>
        <w:tc>
          <w:tcPr>
            <w:tcW w:w="1756" w:type="dxa"/>
          </w:tcPr>
          <w:p w:rsidR="14F76A8C" w:rsidRDefault="14F76A8C" w14:paraId="6C601411" w14:textId="5B592023"/>
        </w:tc>
        <w:tc>
          <w:tcPr>
            <w:tcW w:w="1756" w:type="dxa"/>
          </w:tcPr>
          <w:p w:rsidR="14F76A8C" w:rsidRDefault="14F76A8C" w14:paraId="1A55CBF8" w14:textId="3BB92737"/>
        </w:tc>
        <w:tc>
          <w:tcPr>
            <w:tcW w:w="1756" w:type="dxa"/>
          </w:tcPr>
          <w:p w:rsidR="14F76A8C" w:rsidRDefault="14F76A8C" w14:paraId="4AEF9EB1" w14:textId="5E36CE7A"/>
        </w:tc>
      </w:tr>
      <w:tr w:rsidR="14F76A8C" w:rsidTr="14F76A8C" w14:paraId="27B4295F" w14:textId="77777777">
        <w:tc>
          <w:tcPr>
            <w:tcW w:w="1756" w:type="dxa"/>
          </w:tcPr>
          <w:p w:rsidR="14F76A8C" w:rsidP="14F76A8C" w:rsidRDefault="14F76A8C" w14:paraId="608B84C6" w14:textId="09A75E6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61DEEBA" w14:textId="70A0CCB9"/>
        </w:tc>
        <w:tc>
          <w:tcPr>
            <w:tcW w:w="1756" w:type="dxa"/>
          </w:tcPr>
          <w:p w:rsidR="14F76A8C" w:rsidRDefault="14F76A8C" w14:paraId="232E9336" w14:textId="71D83237"/>
        </w:tc>
        <w:tc>
          <w:tcPr>
            <w:tcW w:w="1756" w:type="dxa"/>
          </w:tcPr>
          <w:p w:rsidR="14F76A8C" w:rsidRDefault="14F76A8C" w14:paraId="76BB9CAB" w14:textId="2782CF08"/>
        </w:tc>
        <w:tc>
          <w:tcPr>
            <w:tcW w:w="1756" w:type="dxa"/>
          </w:tcPr>
          <w:p w:rsidR="14F76A8C" w:rsidRDefault="14F76A8C" w14:paraId="2C77049F" w14:textId="1F49B3F0"/>
        </w:tc>
      </w:tr>
      <w:tr w:rsidR="14F76A8C" w:rsidTr="14F76A8C" w14:paraId="257F3446" w14:textId="77777777">
        <w:tc>
          <w:tcPr>
            <w:tcW w:w="1756" w:type="dxa"/>
          </w:tcPr>
          <w:p w:rsidR="14F76A8C" w:rsidP="14F76A8C" w:rsidRDefault="14F76A8C" w14:paraId="0D413E27" w14:textId="118EE4E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13AC090" w14:textId="57EAA22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057D555" w14:textId="692505EC">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E252C10" w14:textId="74DB3AB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38877290" w14:textId="58D2B005">
            <w:pPr>
              <w:jc w:val="center"/>
            </w:pPr>
            <w:r w:rsidRPr="14F76A8C">
              <w:rPr>
                <w:rFonts w:ascii="Times New Roman" w:hAnsi="Times New Roman" w:eastAsia="Times New Roman" w:cs="Times New Roman"/>
                <w:b/>
                <w:bCs/>
                <w:color w:val="00000A"/>
                <w:sz w:val="28"/>
                <w:szCs w:val="28"/>
              </w:rPr>
              <w:t>Nullable</w:t>
            </w:r>
          </w:p>
        </w:tc>
      </w:tr>
      <w:tr w:rsidR="14F76A8C" w:rsidTr="14F76A8C" w14:paraId="3431F06E" w14:textId="77777777">
        <w:tc>
          <w:tcPr>
            <w:tcW w:w="1756" w:type="dxa"/>
          </w:tcPr>
          <w:p w:rsidR="14F76A8C" w:rsidP="14F76A8C" w:rsidRDefault="14F76A8C" w14:paraId="2A90735D" w14:textId="6A1B683B">
            <w:r w:rsidRPr="14F76A8C">
              <w:rPr>
                <w:rFonts w:ascii="Times New Roman" w:hAnsi="Times New Roman" w:eastAsia="Times New Roman" w:cs="Times New Roman"/>
                <w:color w:val="00000A"/>
                <w:sz w:val="28"/>
                <w:szCs w:val="28"/>
              </w:rPr>
              <w:t>maBL</w:t>
            </w:r>
          </w:p>
        </w:tc>
        <w:tc>
          <w:tcPr>
            <w:tcW w:w="1756" w:type="dxa"/>
          </w:tcPr>
          <w:p w:rsidR="14F76A8C" w:rsidP="14F76A8C" w:rsidRDefault="14F76A8C" w14:paraId="7C311F20" w14:textId="54FA601D">
            <w:r w:rsidRPr="14F76A8C">
              <w:rPr>
                <w:rFonts w:ascii="Times New Roman" w:hAnsi="Times New Roman" w:eastAsia="Times New Roman" w:cs="Times New Roman"/>
                <w:color w:val="00000A"/>
                <w:sz w:val="28"/>
                <w:szCs w:val="28"/>
              </w:rPr>
              <w:t>Mã bình luận</w:t>
            </w:r>
          </w:p>
        </w:tc>
        <w:tc>
          <w:tcPr>
            <w:tcW w:w="1756" w:type="dxa"/>
          </w:tcPr>
          <w:p w:rsidR="14F76A8C" w:rsidP="14F76A8C" w:rsidRDefault="14F76A8C" w14:paraId="160EE74E" w14:textId="727A3294">
            <w:r w:rsidRPr="14F76A8C">
              <w:rPr>
                <w:rFonts w:ascii="Times New Roman" w:hAnsi="Times New Roman" w:eastAsia="Times New Roman" w:cs="Times New Roman"/>
                <w:color w:val="00000A"/>
                <w:sz w:val="28"/>
                <w:szCs w:val="28"/>
              </w:rPr>
              <w:t>biInt</w:t>
            </w:r>
          </w:p>
        </w:tc>
        <w:tc>
          <w:tcPr>
            <w:tcW w:w="1756" w:type="dxa"/>
          </w:tcPr>
          <w:p w:rsidR="14F76A8C" w:rsidP="14F76A8C" w:rsidRDefault="14F76A8C" w14:paraId="7BFEB1B8" w14:textId="58ED6475">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4CFFACB" w14:textId="064249EB">
            <w:pPr>
              <w:jc w:val="center"/>
            </w:pPr>
            <w:r w:rsidRPr="14F76A8C">
              <w:rPr>
                <w:rFonts w:ascii="Times New Roman" w:hAnsi="Times New Roman" w:eastAsia="Times New Roman" w:cs="Times New Roman"/>
                <w:color w:val="00000A"/>
                <w:sz w:val="28"/>
                <w:szCs w:val="28"/>
              </w:rPr>
              <w:t>Không</w:t>
            </w:r>
          </w:p>
        </w:tc>
      </w:tr>
      <w:tr w:rsidR="14F76A8C" w:rsidTr="14F76A8C" w14:paraId="5E3F609F" w14:textId="77777777">
        <w:tc>
          <w:tcPr>
            <w:tcW w:w="1756" w:type="dxa"/>
          </w:tcPr>
          <w:p w:rsidR="14F76A8C" w:rsidP="14F76A8C" w:rsidRDefault="14F76A8C" w14:paraId="1E09ACE7" w14:textId="773D68A2">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5F64D132" w14:textId="56F76E8B">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56FF322A" w14:textId="7D1303C4">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3BDCF543" w14:textId="14CD73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3511D7BC" w14:textId="361262FC">
            <w:pPr>
              <w:jc w:val="center"/>
            </w:pPr>
            <w:r w:rsidRPr="14F76A8C">
              <w:rPr>
                <w:rFonts w:ascii="Times New Roman" w:hAnsi="Times New Roman" w:eastAsia="Times New Roman" w:cs="Times New Roman"/>
                <w:color w:val="00000A"/>
                <w:sz w:val="28"/>
                <w:szCs w:val="28"/>
              </w:rPr>
              <w:t>Không</w:t>
            </w:r>
          </w:p>
        </w:tc>
      </w:tr>
      <w:tr w:rsidR="14F76A8C" w:rsidTr="14F76A8C" w14:paraId="68607105" w14:textId="77777777">
        <w:tc>
          <w:tcPr>
            <w:tcW w:w="1756" w:type="dxa"/>
          </w:tcPr>
          <w:p w:rsidR="14F76A8C" w:rsidP="14F76A8C" w:rsidRDefault="14F76A8C" w14:paraId="5427966C" w14:textId="07D5CC9C">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0A99D5F1" w14:textId="4B1A47A8">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5B50DDA0" w14:textId="2A3E6808">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4C488D6D" w14:textId="41F313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7A985FA" w14:textId="3A97B275">
            <w:pPr>
              <w:jc w:val="center"/>
            </w:pPr>
            <w:r w:rsidRPr="14F76A8C">
              <w:rPr>
                <w:rFonts w:ascii="Times New Roman" w:hAnsi="Times New Roman" w:eastAsia="Times New Roman" w:cs="Times New Roman"/>
                <w:color w:val="00000A"/>
                <w:sz w:val="28"/>
                <w:szCs w:val="28"/>
              </w:rPr>
              <w:t>Không</w:t>
            </w:r>
          </w:p>
        </w:tc>
      </w:tr>
      <w:tr w:rsidR="14F76A8C" w:rsidTr="14F76A8C" w14:paraId="7828379C" w14:textId="77777777">
        <w:tc>
          <w:tcPr>
            <w:tcW w:w="1756" w:type="dxa"/>
          </w:tcPr>
          <w:p w:rsidR="14F76A8C" w:rsidP="14F76A8C" w:rsidRDefault="14F76A8C" w14:paraId="3E2F4436" w14:textId="72C4B41C">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04C16906" w14:textId="0D3503AA">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8DF2B61" w14:textId="4A682CD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5901E41" w14:textId="518F785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49CE2C6B" w14:textId="5C5AA635">
            <w:pPr>
              <w:jc w:val="center"/>
            </w:pPr>
            <w:r w:rsidRPr="14F76A8C">
              <w:rPr>
                <w:rFonts w:ascii="Times New Roman" w:hAnsi="Times New Roman" w:eastAsia="Times New Roman" w:cs="Times New Roman"/>
                <w:color w:val="00000A"/>
                <w:sz w:val="28"/>
                <w:szCs w:val="28"/>
              </w:rPr>
              <w:t>Không</w:t>
            </w:r>
          </w:p>
        </w:tc>
      </w:tr>
      <w:tr w:rsidR="14F76A8C" w:rsidTr="14F76A8C" w14:paraId="1175E903" w14:textId="77777777">
        <w:tc>
          <w:tcPr>
            <w:tcW w:w="1756" w:type="dxa"/>
          </w:tcPr>
          <w:p w:rsidR="14F76A8C" w:rsidP="14F76A8C" w:rsidRDefault="14F76A8C" w14:paraId="117D09D8" w14:textId="19BD0EBE">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7DD6F4DF" w14:textId="53689007">
            <w:r w:rsidRPr="14F76A8C">
              <w:rPr>
                <w:rFonts w:ascii="Times New Roman" w:hAnsi="Times New Roman" w:eastAsia="Times New Roman" w:cs="Times New Roman"/>
                <w:color w:val="00000A"/>
                <w:sz w:val="28"/>
                <w:szCs w:val="28"/>
              </w:rPr>
              <w:t xml:space="preserve">Mã tài khoản </w:t>
            </w:r>
          </w:p>
        </w:tc>
        <w:tc>
          <w:tcPr>
            <w:tcW w:w="1756" w:type="dxa"/>
          </w:tcPr>
          <w:p w:rsidR="14F76A8C" w:rsidP="14F76A8C" w:rsidRDefault="14F76A8C" w14:paraId="40AE78D5" w14:textId="4E63190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5E778C" w14:textId="1CB05B6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F29813B" w14:textId="1328AAF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42D77F47" w14:textId="71CDB0F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1A8CCA05" w14:textId="77777777">
        <w:tc>
          <w:tcPr>
            <w:tcW w:w="1756" w:type="dxa"/>
          </w:tcPr>
          <w:p w:rsidR="14F76A8C" w:rsidP="14F76A8C" w:rsidRDefault="14F76A8C" w14:paraId="025C57B8" w14:textId="20D1148D">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11D6B81" w14:textId="16FDF785">
            <w:r w:rsidRPr="14F76A8C">
              <w:rPr>
                <w:rFonts w:ascii="Times New Roman" w:hAnsi="Times New Roman" w:eastAsia="Times New Roman" w:cs="Times New Roman"/>
                <w:color w:val="00000A"/>
                <w:sz w:val="28"/>
                <w:szCs w:val="28"/>
              </w:rPr>
              <w:t>BaoCao</w:t>
            </w:r>
          </w:p>
        </w:tc>
        <w:tc>
          <w:tcPr>
            <w:tcW w:w="1756" w:type="dxa"/>
          </w:tcPr>
          <w:p w:rsidR="14F76A8C" w:rsidRDefault="14F76A8C" w14:paraId="590EB91F" w14:textId="51D02EFB"/>
        </w:tc>
        <w:tc>
          <w:tcPr>
            <w:tcW w:w="1756" w:type="dxa"/>
          </w:tcPr>
          <w:p w:rsidR="14F76A8C" w:rsidRDefault="14F76A8C" w14:paraId="7DD4A4BC" w14:textId="2D8D7643"/>
        </w:tc>
        <w:tc>
          <w:tcPr>
            <w:tcW w:w="1756" w:type="dxa"/>
          </w:tcPr>
          <w:p w:rsidR="14F76A8C" w:rsidRDefault="14F76A8C" w14:paraId="3E3921E1" w14:textId="707BB55B"/>
        </w:tc>
      </w:tr>
      <w:tr w:rsidR="14F76A8C" w:rsidTr="14F76A8C" w14:paraId="03C9B8A6" w14:textId="77777777">
        <w:tc>
          <w:tcPr>
            <w:tcW w:w="1756" w:type="dxa"/>
          </w:tcPr>
          <w:p w:rsidR="14F76A8C" w:rsidP="14F76A8C" w:rsidRDefault="14F76A8C" w14:paraId="5A2909AB" w14:textId="3B78AA44">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FF28301" w14:textId="689E5D10">
            <w:r w:rsidRPr="14F76A8C">
              <w:rPr>
                <w:rFonts w:ascii="Times New Roman" w:hAnsi="Times New Roman" w:eastAsia="Times New Roman" w:cs="Times New Roman"/>
                <w:color w:val="00000A"/>
                <w:sz w:val="28"/>
                <w:szCs w:val="28"/>
              </w:rPr>
              <w:t>Danh sách báo cáo về truyện lỗi, tài khoản vi phạm.</w:t>
            </w:r>
          </w:p>
        </w:tc>
        <w:tc>
          <w:tcPr>
            <w:tcW w:w="1756" w:type="dxa"/>
          </w:tcPr>
          <w:p w:rsidR="14F76A8C" w:rsidRDefault="14F76A8C" w14:paraId="1712DB14" w14:textId="3E0FA4F8"/>
        </w:tc>
        <w:tc>
          <w:tcPr>
            <w:tcW w:w="1756" w:type="dxa"/>
          </w:tcPr>
          <w:p w:rsidR="14F76A8C" w:rsidRDefault="14F76A8C" w14:paraId="6F4497E5" w14:textId="1FAE7EA7"/>
        </w:tc>
        <w:tc>
          <w:tcPr>
            <w:tcW w:w="1756" w:type="dxa"/>
          </w:tcPr>
          <w:p w:rsidR="14F76A8C" w:rsidRDefault="14F76A8C" w14:paraId="7EA78251" w14:textId="0807647F"/>
        </w:tc>
      </w:tr>
      <w:tr w:rsidR="14F76A8C" w:rsidTr="14F76A8C" w14:paraId="7D95F4C9" w14:textId="77777777">
        <w:tc>
          <w:tcPr>
            <w:tcW w:w="1756" w:type="dxa"/>
          </w:tcPr>
          <w:p w:rsidR="14F76A8C" w:rsidP="14F76A8C" w:rsidRDefault="14F76A8C" w14:paraId="28A30277" w14:textId="7F631736">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267A392" w14:textId="4EDFB406"/>
        </w:tc>
        <w:tc>
          <w:tcPr>
            <w:tcW w:w="1756" w:type="dxa"/>
          </w:tcPr>
          <w:p w:rsidR="14F76A8C" w:rsidRDefault="14F76A8C" w14:paraId="61ECC1E7" w14:textId="7B29F58C"/>
        </w:tc>
        <w:tc>
          <w:tcPr>
            <w:tcW w:w="1756" w:type="dxa"/>
          </w:tcPr>
          <w:p w:rsidR="14F76A8C" w:rsidRDefault="14F76A8C" w14:paraId="2DE7F0CD" w14:textId="3D232441"/>
        </w:tc>
        <w:tc>
          <w:tcPr>
            <w:tcW w:w="1756" w:type="dxa"/>
          </w:tcPr>
          <w:p w:rsidR="14F76A8C" w:rsidRDefault="14F76A8C" w14:paraId="5877A163" w14:textId="0C92F202"/>
        </w:tc>
      </w:tr>
      <w:tr w:rsidR="14F76A8C" w:rsidTr="14F76A8C" w14:paraId="69DD332F" w14:textId="77777777">
        <w:tc>
          <w:tcPr>
            <w:tcW w:w="1756" w:type="dxa"/>
          </w:tcPr>
          <w:p w:rsidR="14F76A8C" w:rsidP="14F76A8C" w:rsidRDefault="14F76A8C" w14:paraId="2C5DA2E5" w14:textId="7A5D984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5C5250A" w14:textId="0445E2EC">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A593810" w14:textId="6A6715E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B1D8398" w14:textId="73190F6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E92974F" w14:textId="448039B3">
            <w:pPr>
              <w:jc w:val="center"/>
            </w:pPr>
            <w:r w:rsidRPr="14F76A8C">
              <w:rPr>
                <w:rFonts w:ascii="Times New Roman" w:hAnsi="Times New Roman" w:eastAsia="Times New Roman" w:cs="Times New Roman"/>
                <w:b/>
                <w:bCs/>
                <w:color w:val="00000A"/>
                <w:sz w:val="28"/>
                <w:szCs w:val="28"/>
              </w:rPr>
              <w:t>Nullable</w:t>
            </w:r>
          </w:p>
        </w:tc>
      </w:tr>
      <w:tr w:rsidR="14F76A8C" w:rsidTr="14F76A8C" w14:paraId="00B0572A" w14:textId="77777777">
        <w:tc>
          <w:tcPr>
            <w:tcW w:w="1756" w:type="dxa"/>
          </w:tcPr>
          <w:p w:rsidR="14F76A8C" w:rsidP="14F76A8C" w:rsidRDefault="14F76A8C" w14:paraId="5205E924" w14:textId="1D5CF955">
            <w:r w:rsidRPr="14F76A8C">
              <w:rPr>
                <w:rFonts w:ascii="Times New Roman" w:hAnsi="Times New Roman" w:eastAsia="Times New Roman" w:cs="Times New Roman"/>
                <w:color w:val="00000A"/>
                <w:sz w:val="28"/>
                <w:szCs w:val="28"/>
              </w:rPr>
              <w:t>maBC</w:t>
            </w:r>
          </w:p>
        </w:tc>
        <w:tc>
          <w:tcPr>
            <w:tcW w:w="1756" w:type="dxa"/>
          </w:tcPr>
          <w:p w:rsidR="14F76A8C" w:rsidP="14F76A8C" w:rsidRDefault="14F76A8C" w14:paraId="6D0BD6C4" w14:textId="543F37CE">
            <w:r w:rsidRPr="14F76A8C">
              <w:rPr>
                <w:rFonts w:ascii="Times New Roman" w:hAnsi="Times New Roman" w:eastAsia="Times New Roman" w:cs="Times New Roman"/>
                <w:color w:val="00000A"/>
                <w:sz w:val="28"/>
                <w:szCs w:val="28"/>
              </w:rPr>
              <w:t>Mã báo cáo</w:t>
            </w:r>
          </w:p>
        </w:tc>
        <w:tc>
          <w:tcPr>
            <w:tcW w:w="1756" w:type="dxa"/>
          </w:tcPr>
          <w:p w:rsidR="14F76A8C" w:rsidP="14F76A8C" w:rsidRDefault="14F76A8C" w14:paraId="39F7A39C" w14:textId="1E56B183">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855B58C" w14:textId="1E4978A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EAA00BD" w14:textId="4F9DA26B">
            <w:pPr>
              <w:jc w:val="center"/>
            </w:pPr>
            <w:r w:rsidRPr="14F76A8C">
              <w:rPr>
                <w:rFonts w:ascii="Times New Roman" w:hAnsi="Times New Roman" w:eastAsia="Times New Roman" w:cs="Times New Roman"/>
                <w:color w:val="00000A"/>
                <w:sz w:val="28"/>
                <w:szCs w:val="28"/>
              </w:rPr>
              <w:t>Không</w:t>
            </w:r>
          </w:p>
        </w:tc>
      </w:tr>
      <w:tr w:rsidR="14F76A8C" w:rsidTr="14F76A8C" w14:paraId="0CC7ECCC" w14:textId="77777777">
        <w:tc>
          <w:tcPr>
            <w:tcW w:w="1756" w:type="dxa"/>
          </w:tcPr>
          <w:p w:rsidR="14F76A8C" w:rsidP="14F76A8C" w:rsidRDefault="14F76A8C" w14:paraId="2587B728" w14:textId="76AA377C">
            <w:r w:rsidRPr="14F76A8C">
              <w:rPr>
                <w:rFonts w:ascii="Times New Roman" w:hAnsi="Times New Roman" w:eastAsia="Times New Roman" w:cs="Times New Roman"/>
                <w:color w:val="00000A"/>
                <w:sz w:val="28"/>
                <w:szCs w:val="28"/>
              </w:rPr>
              <w:t>tieuDe</w:t>
            </w:r>
          </w:p>
        </w:tc>
        <w:tc>
          <w:tcPr>
            <w:tcW w:w="1756" w:type="dxa"/>
          </w:tcPr>
          <w:p w:rsidR="14F76A8C" w:rsidP="14F76A8C" w:rsidRDefault="14F76A8C" w14:paraId="4C8F41A2" w14:textId="1D6EAD01">
            <w:r w:rsidRPr="14F76A8C">
              <w:rPr>
                <w:rFonts w:ascii="Times New Roman" w:hAnsi="Times New Roman" w:eastAsia="Times New Roman" w:cs="Times New Roman"/>
                <w:color w:val="00000A"/>
                <w:sz w:val="28"/>
                <w:szCs w:val="28"/>
              </w:rPr>
              <w:t>Tiêu đề</w:t>
            </w:r>
          </w:p>
        </w:tc>
        <w:tc>
          <w:tcPr>
            <w:tcW w:w="1756" w:type="dxa"/>
          </w:tcPr>
          <w:p w:rsidR="14F76A8C" w:rsidP="14F76A8C" w:rsidRDefault="14F76A8C" w14:paraId="27477700" w14:textId="59B42969">
            <w:r w:rsidRPr="14F76A8C">
              <w:rPr>
                <w:rFonts w:ascii="Times New Roman" w:hAnsi="Times New Roman" w:eastAsia="Times New Roman" w:cs="Times New Roman"/>
                <w:color w:val="00000A"/>
                <w:sz w:val="28"/>
                <w:szCs w:val="28"/>
              </w:rPr>
              <w:t>nvarchar(50)</w:t>
            </w:r>
          </w:p>
        </w:tc>
        <w:tc>
          <w:tcPr>
            <w:tcW w:w="1756" w:type="dxa"/>
          </w:tcPr>
          <w:p w:rsidR="14F76A8C" w:rsidP="14F76A8C" w:rsidRDefault="14F76A8C" w14:paraId="4F33CD26" w14:textId="600E414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AD15CF7" w14:textId="7D858DD5">
            <w:pPr>
              <w:jc w:val="center"/>
            </w:pPr>
            <w:r w:rsidRPr="14F76A8C">
              <w:rPr>
                <w:rFonts w:ascii="Times New Roman" w:hAnsi="Times New Roman" w:eastAsia="Times New Roman" w:cs="Times New Roman"/>
                <w:color w:val="00000A"/>
                <w:sz w:val="28"/>
                <w:szCs w:val="28"/>
              </w:rPr>
              <w:t>Không</w:t>
            </w:r>
          </w:p>
        </w:tc>
      </w:tr>
      <w:tr w:rsidR="14F76A8C" w:rsidTr="14F76A8C" w14:paraId="21BCF05C" w14:textId="77777777">
        <w:tc>
          <w:tcPr>
            <w:tcW w:w="1756" w:type="dxa"/>
          </w:tcPr>
          <w:p w:rsidR="14F76A8C" w:rsidP="14F76A8C" w:rsidRDefault="14F76A8C" w14:paraId="3F161D7F" w14:textId="60651217">
            <w:r w:rsidRPr="14F76A8C">
              <w:rPr>
                <w:rFonts w:ascii="Times New Roman" w:hAnsi="Times New Roman" w:eastAsia="Times New Roman" w:cs="Times New Roman"/>
                <w:color w:val="00000A"/>
                <w:sz w:val="28"/>
                <w:szCs w:val="28"/>
              </w:rPr>
              <w:t>noiDung</w:t>
            </w:r>
          </w:p>
        </w:tc>
        <w:tc>
          <w:tcPr>
            <w:tcW w:w="1756" w:type="dxa"/>
          </w:tcPr>
          <w:p w:rsidR="14F76A8C" w:rsidP="14F76A8C" w:rsidRDefault="14F76A8C" w14:paraId="1B9538B7" w14:textId="319952DC">
            <w:r w:rsidRPr="14F76A8C">
              <w:rPr>
                <w:rFonts w:ascii="Times New Roman" w:hAnsi="Times New Roman" w:eastAsia="Times New Roman" w:cs="Times New Roman"/>
                <w:color w:val="00000A"/>
                <w:sz w:val="28"/>
                <w:szCs w:val="28"/>
              </w:rPr>
              <w:t>Nội dung</w:t>
            </w:r>
          </w:p>
        </w:tc>
        <w:tc>
          <w:tcPr>
            <w:tcW w:w="1756" w:type="dxa"/>
          </w:tcPr>
          <w:p w:rsidR="14F76A8C" w:rsidP="14F76A8C" w:rsidRDefault="14F76A8C" w14:paraId="72FBC771" w14:textId="4B564EF7">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7B61137D" w14:textId="770F601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AB89858" w14:textId="405897FC">
            <w:pPr>
              <w:jc w:val="center"/>
            </w:pPr>
            <w:r w:rsidRPr="14F76A8C">
              <w:rPr>
                <w:rFonts w:ascii="Times New Roman" w:hAnsi="Times New Roman" w:eastAsia="Times New Roman" w:cs="Times New Roman"/>
                <w:color w:val="00000A"/>
                <w:sz w:val="28"/>
                <w:szCs w:val="28"/>
              </w:rPr>
              <w:t>Không</w:t>
            </w:r>
          </w:p>
        </w:tc>
      </w:tr>
      <w:tr w:rsidR="14F76A8C" w:rsidTr="14F76A8C" w14:paraId="62108C9F" w14:textId="77777777">
        <w:tc>
          <w:tcPr>
            <w:tcW w:w="1756" w:type="dxa"/>
          </w:tcPr>
          <w:p w:rsidR="14F76A8C" w:rsidP="14F76A8C" w:rsidRDefault="14F76A8C" w14:paraId="73ABDE91" w14:textId="7B208358">
            <w:r w:rsidRPr="14F76A8C">
              <w:rPr>
                <w:rFonts w:ascii="Times New Roman" w:hAnsi="Times New Roman" w:eastAsia="Times New Roman" w:cs="Times New Roman"/>
                <w:color w:val="00000A"/>
                <w:sz w:val="28"/>
                <w:szCs w:val="28"/>
              </w:rPr>
              <w:t>ngayGui</w:t>
            </w:r>
          </w:p>
        </w:tc>
        <w:tc>
          <w:tcPr>
            <w:tcW w:w="1756" w:type="dxa"/>
          </w:tcPr>
          <w:p w:rsidR="14F76A8C" w:rsidP="14F76A8C" w:rsidRDefault="14F76A8C" w14:paraId="7C8880DB" w14:textId="135D3A1A">
            <w:r w:rsidRPr="14F76A8C">
              <w:rPr>
                <w:rFonts w:ascii="Times New Roman" w:hAnsi="Times New Roman" w:eastAsia="Times New Roman" w:cs="Times New Roman"/>
                <w:color w:val="00000A"/>
                <w:sz w:val="28"/>
                <w:szCs w:val="28"/>
              </w:rPr>
              <w:t>Ngày gửi</w:t>
            </w:r>
          </w:p>
        </w:tc>
        <w:tc>
          <w:tcPr>
            <w:tcW w:w="1756" w:type="dxa"/>
          </w:tcPr>
          <w:p w:rsidR="14F76A8C" w:rsidP="14F76A8C" w:rsidRDefault="14F76A8C" w14:paraId="32B434FF" w14:textId="0072DEBC">
            <w:r w:rsidRPr="14F76A8C">
              <w:rPr>
                <w:rFonts w:ascii="Times New Roman" w:hAnsi="Times New Roman" w:eastAsia="Times New Roman" w:cs="Times New Roman"/>
                <w:color w:val="00000A"/>
                <w:sz w:val="28"/>
                <w:szCs w:val="28"/>
              </w:rPr>
              <w:t>date</w:t>
            </w:r>
          </w:p>
        </w:tc>
        <w:tc>
          <w:tcPr>
            <w:tcW w:w="1756" w:type="dxa"/>
          </w:tcPr>
          <w:p w:rsidR="14F76A8C" w:rsidP="14F76A8C" w:rsidRDefault="14F76A8C" w14:paraId="3F58C59B" w14:textId="1D358E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8B3E0F5" w14:textId="6D6C7C70">
            <w:pPr>
              <w:jc w:val="center"/>
            </w:pPr>
            <w:r w:rsidRPr="14F76A8C">
              <w:rPr>
                <w:rFonts w:ascii="Times New Roman" w:hAnsi="Times New Roman" w:eastAsia="Times New Roman" w:cs="Times New Roman"/>
                <w:color w:val="00000A"/>
                <w:sz w:val="28"/>
                <w:szCs w:val="28"/>
              </w:rPr>
              <w:t>Không</w:t>
            </w:r>
          </w:p>
        </w:tc>
      </w:tr>
      <w:tr w:rsidR="14F76A8C" w:rsidTr="14F76A8C" w14:paraId="6FC32558" w14:textId="77777777">
        <w:tc>
          <w:tcPr>
            <w:tcW w:w="1756" w:type="dxa"/>
          </w:tcPr>
          <w:p w:rsidR="14F76A8C" w:rsidP="14F76A8C" w:rsidRDefault="14F76A8C" w14:paraId="4043441C" w14:textId="26FC41B7">
            <w:r w:rsidRPr="14F76A8C">
              <w:rPr>
                <w:rFonts w:ascii="Times New Roman" w:hAnsi="Times New Roman" w:eastAsia="Times New Roman" w:cs="Times New Roman"/>
                <w:color w:val="00000A"/>
                <w:sz w:val="28"/>
                <w:szCs w:val="28"/>
              </w:rPr>
              <w:t>trangThai</w:t>
            </w:r>
          </w:p>
        </w:tc>
        <w:tc>
          <w:tcPr>
            <w:tcW w:w="1756" w:type="dxa"/>
          </w:tcPr>
          <w:p w:rsidR="14F76A8C" w:rsidP="14F76A8C" w:rsidRDefault="14F76A8C" w14:paraId="274F7CD6" w14:textId="5327BAE3">
            <w:r w:rsidRPr="14F76A8C">
              <w:rPr>
                <w:rFonts w:ascii="Times New Roman" w:hAnsi="Times New Roman" w:eastAsia="Times New Roman" w:cs="Times New Roman"/>
                <w:color w:val="00000A"/>
                <w:sz w:val="28"/>
                <w:szCs w:val="28"/>
              </w:rPr>
              <w:t>Trạng thái</w:t>
            </w:r>
          </w:p>
        </w:tc>
        <w:tc>
          <w:tcPr>
            <w:tcW w:w="1756" w:type="dxa"/>
          </w:tcPr>
          <w:p w:rsidR="14F76A8C" w:rsidP="14F76A8C" w:rsidRDefault="14F76A8C" w14:paraId="1130A786" w14:textId="17DD42B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6C5B2183" w14:textId="277304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658AD97" w14:textId="58E870EF">
            <w:pPr>
              <w:jc w:val="center"/>
            </w:pPr>
            <w:r w:rsidRPr="14F76A8C">
              <w:rPr>
                <w:rFonts w:ascii="Times New Roman" w:hAnsi="Times New Roman" w:eastAsia="Times New Roman" w:cs="Times New Roman"/>
                <w:color w:val="00000A"/>
                <w:sz w:val="28"/>
                <w:szCs w:val="28"/>
              </w:rPr>
              <w:t>Không</w:t>
            </w:r>
          </w:p>
        </w:tc>
      </w:tr>
      <w:tr w:rsidR="14F76A8C" w:rsidTr="14F76A8C" w14:paraId="33F9587C" w14:textId="77777777">
        <w:tc>
          <w:tcPr>
            <w:tcW w:w="1756" w:type="dxa"/>
          </w:tcPr>
          <w:p w:rsidR="14F76A8C" w:rsidP="14F76A8C" w:rsidRDefault="14F76A8C" w14:paraId="0B9C7166" w14:textId="30B9DD9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1D773C0B" w14:textId="4557474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5AAD4ABB" w14:textId="45A2CDF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7711F7D" w14:textId="5D4DCD79">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20E4721A" w14:textId="7137E54C">
            <w:pPr>
              <w:jc w:val="center"/>
            </w:pPr>
            <w:r w:rsidRPr="14F76A8C">
              <w:rPr>
                <w:rFonts w:ascii="Times New Roman" w:hAnsi="Times New Roman" w:eastAsia="Times New Roman" w:cs="Times New Roman"/>
                <w:color w:val="00000A"/>
                <w:sz w:val="28"/>
                <w:szCs w:val="28"/>
              </w:rPr>
              <w:t>Có</w:t>
            </w:r>
          </w:p>
        </w:tc>
      </w:tr>
      <w:tr w:rsidR="14F76A8C" w:rsidTr="14F76A8C" w14:paraId="676C7A76" w14:textId="77777777">
        <w:tc>
          <w:tcPr>
            <w:tcW w:w="1756" w:type="dxa"/>
          </w:tcPr>
          <w:p w:rsidR="14F76A8C" w:rsidP="14F76A8C" w:rsidRDefault="14F76A8C" w14:paraId="5E446FEB" w14:textId="481A08C3">
            <w:r w:rsidRPr="14F76A8C">
              <w:rPr>
                <w:rFonts w:ascii="Times New Roman" w:hAnsi="Times New Roman" w:eastAsia="Times New Roman" w:cs="Times New Roman"/>
                <w:color w:val="00000A"/>
                <w:sz w:val="28"/>
                <w:szCs w:val="28"/>
              </w:rPr>
              <w:t>maTK1</w:t>
            </w:r>
          </w:p>
        </w:tc>
        <w:tc>
          <w:tcPr>
            <w:tcW w:w="1756" w:type="dxa"/>
          </w:tcPr>
          <w:p w:rsidR="14F76A8C" w:rsidP="14F76A8C" w:rsidRDefault="14F76A8C" w14:paraId="04DB8950" w14:textId="4709FA3C">
            <w:r w:rsidRPr="14F76A8C">
              <w:rPr>
                <w:rFonts w:ascii="Times New Roman" w:hAnsi="Times New Roman" w:eastAsia="Times New Roman" w:cs="Times New Roman"/>
                <w:color w:val="00000A"/>
                <w:sz w:val="28"/>
                <w:szCs w:val="28"/>
              </w:rPr>
              <w:t>Mã tài khoản báo cáo</w:t>
            </w:r>
          </w:p>
        </w:tc>
        <w:tc>
          <w:tcPr>
            <w:tcW w:w="1756" w:type="dxa"/>
          </w:tcPr>
          <w:p w:rsidR="14F76A8C" w:rsidP="14F76A8C" w:rsidRDefault="14F76A8C" w14:paraId="31D49B81" w14:textId="3171DBE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EA58898" w14:textId="7E466320">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33D80BC" w14:textId="530A4D7A">
            <w:pPr>
              <w:jc w:val="center"/>
            </w:pPr>
            <w:r w:rsidRPr="14F76A8C">
              <w:rPr>
                <w:rFonts w:ascii="Times New Roman" w:hAnsi="Times New Roman" w:eastAsia="Times New Roman" w:cs="Times New Roman"/>
                <w:color w:val="00000A"/>
                <w:sz w:val="28"/>
                <w:szCs w:val="28"/>
              </w:rPr>
              <w:t>Không</w:t>
            </w:r>
          </w:p>
        </w:tc>
      </w:tr>
      <w:tr w:rsidR="14F76A8C" w:rsidTr="14F76A8C" w14:paraId="6E38AF75" w14:textId="77777777">
        <w:tc>
          <w:tcPr>
            <w:tcW w:w="1756" w:type="dxa"/>
          </w:tcPr>
          <w:p w:rsidR="14F76A8C" w:rsidP="14F76A8C" w:rsidRDefault="14F76A8C" w14:paraId="6966BBF9" w14:textId="29194FED">
            <w:r w:rsidRPr="14F76A8C">
              <w:rPr>
                <w:rFonts w:ascii="Times New Roman" w:hAnsi="Times New Roman" w:eastAsia="Times New Roman" w:cs="Times New Roman"/>
                <w:color w:val="00000A"/>
                <w:sz w:val="28"/>
                <w:szCs w:val="28"/>
              </w:rPr>
              <w:t>maTK2</w:t>
            </w:r>
          </w:p>
        </w:tc>
        <w:tc>
          <w:tcPr>
            <w:tcW w:w="1756" w:type="dxa"/>
          </w:tcPr>
          <w:p w:rsidR="14F76A8C" w:rsidP="14F76A8C" w:rsidRDefault="14F76A8C" w14:paraId="73E04726" w14:textId="244250C7">
            <w:r w:rsidRPr="14F76A8C">
              <w:rPr>
                <w:rFonts w:ascii="Times New Roman" w:hAnsi="Times New Roman" w:eastAsia="Times New Roman" w:cs="Times New Roman"/>
                <w:color w:val="00000A"/>
                <w:sz w:val="28"/>
                <w:szCs w:val="28"/>
              </w:rPr>
              <w:t>Mã tài khoản bị báo cáo</w:t>
            </w:r>
          </w:p>
        </w:tc>
        <w:tc>
          <w:tcPr>
            <w:tcW w:w="1756" w:type="dxa"/>
          </w:tcPr>
          <w:p w:rsidR="14F76A8C" w:rsidP="14F76A8C" w:rsidRDefault="14F76A8C" w14:paraId="2313AB79" w14:textId="01D8C5D3">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7A6459" w14:textId="3E7F102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15417D95" w14:textId="0CF346B5">
            <w:pPr>
              <w:jc w:val="center"/>
            </w:pPr>
            <w:r w:rsidRPr="14F76A8C">
              <w:rPr>
                <w:rFonts w:ascii="Times New Roman" w:hAnsi="Times New Roman" w:eastAsia="Times New Roman" w:cs="Times New Roman"/>
                <w:color w:val="00000A"/>
                <w:sz w:val="28"/>
                <w:szCs w:val="28"/>
              </w:rPr>
              <w:t>Có</w:t>
            </w:r>
          </w:p>
        </w:tc>
      </w:tr>
    </w:tbl>
    <w:p w:rsidR="14F76A8C" w:rsidP="14F76A8C" w:rsidRDefault="14F76A8C" w14:paraId="41B424CC" w14:textId="2963CE9B">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6BFF43F4" w14:textId="77777777">
        <w:tc>
          <w:tcPr>
            <w:tcW w:w="1756" w:type="dxa"/>
          </w:tcPr>
          <w:p w:rsidR="14F76A8C" w:rsidP="14F76A8C" w:rsidRDefault="14F76A8C" w14:paraId="5A79A0E3" w14:textId="38445A19">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4FE0D111" w14:textId="543E6E2B">
            <w:r w:rsidRPr="14F76A8C">
              <w:rPr>
                <w:rFonts w:ascii="Times New Roman" w:hAnsi="Times New Roman" w:eastAsia="Times New Roman" w:cs="Times New Roman"/>
                <w:color w:val="00000A"/>
                <w:sz w:val="28"/>
                <w:szCs w:val="28"/>
              </w:rPr>
              <w:t>Truyen</w:t>
            </w:r>
          </w:p>
        </w:tc>
        <w:tc>
          <w:tcPr>
            <w:tcW w:w="1756" w:type="dxa"/>
          </w:tcPr>
          <w:p w:rsidR="14F76A8C" w:rsidRDefault="14F76A8C" w14:paraId="4A2676AA" w14:textId="0A8602E9"/>
        </w:tc>
        <w:tc>
          <w:tcPr>
            <w:tcW w:w="1756" w:type="dxa"/>
          </w:tcPr>
          <w:p w:rsidR="14F76A8C" w:rsidRDefault="14F76A8C" w14:paraId="78CD168B" w14:textId="276B0AD1"/>
        </w:tc>
        <w:tc>
          <w:tcPr>
            <w:tcW w:w="1756" w:type="dxa"/>
          </w:tcPr>
          <w:p w:rsidR="14F76A8C" w:rsidRDefault="14F76A8C" w14:paraId="10C96244" w14:textId="36DCAE61"/>
        </w:tc>
      </w:tr>
      <w:tr w:rsidR="14F76A8C" w:rsidTr="14F76A8C" w14:paraId="175804B9" w14:textId="77777777">
        <w:tc>
          <w:tcPr>
            <w:tcW w:w="1756" w:type="dxa"/>
          </w:tcPr>
          <w:p w:rsidR="14F76A8C" w:rsidP="14F76A8C" w:rsidRDefault="14F76A8C" w14:paraId="53187926" w14:textId="5584D3A5">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0E9D784" w14:textId="4DDEBDA6">
            <w:r w:rsidRPr="14F76A8C">
              <w:rPr>
                <w:rFonts w:ascii="Times New Roman" w:hAnsi="Times New Roman" w:eastAsia="Times New Roman" w:cs="Times New Roman"/>
                <w:color w:val="00000A"/>
                <w:sz w:val="28"/>
                <w:szCs w:val="28"/>
              </w:rPr>
              <w:t>Danh sách lưu các thông tin cơ bản của từng truyện</w:t>
            </w:r>
          </w:p>
        </w:tc>
        <w:tc>
          <w:tcPr>
            <w:tcW w:w="1756" w:type="dxa"/>
          </w:tcPr>
          <w:p w:rsidR="14F76A8C" w:rsidRDefault="14F76A8C" w14:paraId="74EAB231" w14:textId="751CD519"/>
        </w:tc>
        <w:tc>
          <w:tcPr>
            <w:tcW w:w="1756" w:type="dxa"/>
          </w:tcPr>
          <w:p w:rsidR="14F76A8C" w:rsidRDefault="14F76A8C" w14:paraId="3246F984" w14:textId="4B00BDFF"/>
        </w:tc>
        <w:tc>
          <w:tcPr>
            <w:tcW w:w="1756" w:type="dxa"/>
          </w:tcPr>
          <w:p w:rsidR="14F76A8C" w:rsidRDefault="14F76A8C" w14:paraId="011E3524" w14:textId="4FEBFF2B"/>
        </w:tc>
      </w:tr>
      <w:tr w:rsidR="14F76A8C" w:rsidTr="14F76A8C" w14:paraId="7B77190F" w14:textId="77777777">
        <w:tc>
          <w:tcPr>
            <w:tcW w:w="1756" w:type="dxa"/>
          </w:tcPr>
          <w:p w:rsidR="14F76A8C" w:rsidP="14F76A8C" w:rsidRDefault="14F76A8C" w14:paraId="31524840" w14:textId="5DC7914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E00BB06" w14:textId="03C8CD23"/>
        </w:tc>
        <w:tc>
          <w:tcPr>
            <w:tcW w:w="1756" w:type="dxa"/>
          </w:tcPr>
          <w:p w:rsidR="14F76A8C" w:rsidRDefault="14F76A8C" w14:paraId="7BCA12A4" w14:textId="759C7548"/>
        </w:tc>
        <w:tc>
          <w:tcPr>
            <w:tcW w:w="1756" w:type="dxa"/>
          </w:tcPr>
          <w:p w:rsidR="14F76A8C" w:rsidRDefault="14F76A8C" w14:paraId="6FF34C9B" w14:textId="3CF12809"/>
        </w:tc>
        <w:tc>
          <w:tcPr>
            <w:tcW w:w="1756" w:type="dxa"/>
          </w:tcPr>
          <w:p w:rsidR="14F76A8C" w:rsidRDefault="14F76A8C" w14:paraId="03F17D8E" w14:textId="735C1913"/>
        </w:tc>
      </w:tr>
      <w:tr w:rsidR="14F76A8C" w:rsidTr="14F76A8C" w14:paraId="6C983001" w14:textId="77777777">
        <w:tc>
          <w:tcPr>
            <w:tcW w:w="1756" w:type="dxa"/>
          </w:tcPr>
          <w:p w:rsidR="14F76A8C" w:rsidP="14F76A8C" w:rsidRDefault="14F76A8C" w14:paraId="008AD559" w14:textId="22521BA6">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AF23030" w14:textId="7C9E74D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442E2A4" w14:textId="618F3247">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C5E45A5" w14:textId="6097256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61A3F77D" w14:textId="034B65B8">
            <w:pPr>
              <w:jc w:val="center"/>
            </w:pPr>
            <w:r w:rsidRPr="14F76A8C">
              <w:rPr>
                <w:rFonts w:ascii="Times New Roman" w:hAnsi="Times New Roman" w:eastAsia="Times New Roman" w:cs="Times New Roman"/>
                <w:b/>
                <w:bCs/>
                <w:color w:val="00000A"/>
                <w:sz w:val="28"/>
                <w:szCs w:val="28"/>
              </w:rPr>
              <w:t>Nullable</w:t>
            </w:r>
          </w:p>
        </w:tc>
      </w:tr>
      <w:tr w:rsidR="14F76A8C" w:rsidTr="14F76A8C" w14:paraId="7F2F27D1" w14:textId="77777777">
        <w:tc>
          <w:tcPr>
            <w:tcW w:w="1756" w:type="dxa"/>
          </w:tcPr>
          <w:p w:rsidR="14F76A8C" w:rsidP="14F76A8C" w:rsidRDefault="14F76A8C" w14:paraId="0B69CC47" w14:textId="1303DB4D">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A09F699" w14:textId="4AB8BFD0">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561E117" w14:textId="5BE83A5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29C17D" w14:textId="3F187E01">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FE0DEA2" w14:textId="0ADF46B4">
            <w:pPr>
              <w:jc w:val="center"/>
            </w:pPr>
            <w:r w:rsidRPr="14F76A8C">
              <w:rPr>
                <w:rFonts w:ascii="Times New Roman" w:hAnsi="Times New Roman" w:eastAsia="Times New Roman" w:cs="Times New Roman"/>
                <w:color w:val="00000A"/>
                <w:sz w:val="28"/>
                <w:szCs w:val="28"/>
              </w:rPr>
              <w:t>Không</w:t>
            </w:r>
          </w:p>
        </w:tc>
      </w:tr>
      <w:tr w:rsidR="14F76A8C" w:rsidTr="14F76A8C" w14:paraId="37E4E149" w14:textId="77777777">
        <w:tc>
          <w:tcPr>
            <w:tcW w:w="1756" w:type="dxa"/>
          </w:tcPr>
          <w:p w:rsidR="14F76A8C" w:rsidP="14F76A8C" w:rsidRDefault="14F76A8C" w14:paraId="2A73B288" w14:textId="7E19B01B">
            <w:r w:rsidRPr="14F76A8C">
              <w:rPr>
                <w:rFonts w:ascii="Times New Roman" w:hAnsi="Times New Roman" w:eastAsia="Times New Roman" w:cs="Times New Roman"/>
                <w:color w:val="00000A"/>
                <w:sz w:val="28"/>
                <w:szCs w:val="28"/>
              </w:rPr>
              <w:t>tenTruyen</w:t>
            </w:r>
          </w:p>
        </w:tc>
        <w:tc>
          <w:tcPr>
            <w:tcW w:w="1756" w:type="dxa"/>
          </w:tcPr>
          <w:p w:rsidR="14F76A8C" w:rsidP="14F76A8C" w:rsidRDefault="14F76A8C" w14:paraId="795907E1" w14:textId="58DBCB23">
            <w:r w:rsidRPr="14F76A8C">
              <w:rPr>
                <w:rFonts w:ascii="Times New Roman" w:hAnsi="Times New Roman" w:eastAsia="Times New Roman" w:cs="Times New Roman"/>
                <w:color w:val="00000A"/>
                <w:sz w:val="28"/>
                <w:szCs w:val="28"/>
              </w:rPr>
              <w:t>Tên truyện</w:t>
            </w:r>
          </w:p>
        </w:tc>
        <w:tc>
          <w:tcPr>
            <w:tcW w:w="1756" w:type="dxa"/>
          </w:tcPr>
          <w:p w:rsidR="14F76A8C" w:rsidP="14F76A8C" w:rsidRDefault="14F76A8C" w14:paraId="505072BD" w14:textId="6D9428C0">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42B4200C" w14:textId="47A9B44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F1E560" w14:textId="00845297">
            <w:pPr>
              <w:jc w:val="center"/>
            </w:pPr>
            <w:r w:rsidRPr="14F76A8C">
              <w:rPr>
                <w:rFonts w:ascii="Times New Roman" w:hAnsi="Times New Roman" w:eastAsia="Times New Roman" w:cs="Times New Roman"/>
                <w:color w:val="00000A"/>
                <w:sz w:val="28"/>
                <w:szCs w:val="28"/>
              </w:rPr>
              <w:t>Không</w:t>
            </w:r>
          </w:p>
        </w:tc>
      </w:tr>
      <w:tr w:rsidR="14F76A8C" w:rsidTr="14F76A8C" w14:paraId="36DA98FC" w14:textId="77777777">
        <w:tc>
          <w:tcPr>
            <w:tcW w:w="1756" w:type="dxa"/>
          </w:tcPr>
          <w:p w:rsidR="14F76A8C" w:rsidP="14F76A8C" w:rsidRDefault="14F76A8C" w14:paraId="07775B00" w14:textId="583ADAFB">
            <w:r w:rsidRPr="14F76A8C">
              <w:rPr>
                <w:rFonts w:ascii="Times New Roman" w:hAnsi="Times New Roman" w:eastAsia="Times New Roman" w:cs="Times New Roman"/>
                <w:color w:val="00000A"/>
                <w:sz w:val="28"/>
                <w:szCs w:val="28"/>
              </w:rPr>
              <w:t>tacGia</w:t>
            </w:r>
          </w:p>
        </w:tc>
        <w:tc>
          <w:tcPr>
            <w:tcW w:w="1756" w:type="dxa"/>
          </w:tcPr>
          <w:p w:rsidR="14F76A8C" w:rsidP="14F76A8C" w:rsidRDefault="14F76A8C" w14:paraId="0664E32A" w14:textId="1BA733E9">
            <w:r w:rsidRPr="14F76A8C">
              <w:rPr>
                <w:rFonts w:ascii="Times New Roman" w:hAnsi="Times New Roman" w:eastAsia="Times New Roman" w:cs="Times New Roman"/>
                <w:color w:val="00000A"/>
                <w:sz w:val="28"/>
                <w:szCs w:val="28"/>
              </w:rPr>
              <w:t>Tác giả</w:t>
            </w:r>
          </w:p>
        </w:tc>
        <w:tc>
          <w:tcPr>
            <w:tcW w:w="1756" w:type="dxa"/>
          </w:tcPr>
          <w:p w:rsidR="14F76A8C" w:rsidP="14F76A8C" w:rsidRDefault="14F76A8C" w14:paraId="48D4712A" w14:textId="447CE9E8">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704EC88" w14:textId="373743D5">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9F45C7" w14:textId="22188278">
            <w:pPr>
              <w:jc w:val="center"/>
            </w:pPr>
            <w:r w:rsidRPr="14F76A8C">
              <w:rPr>
                <w:rFonts w:ascii="Times New Roman" w:hAnsi="Times New Roman" w:eastAsia="Times New Roman" w:cs="Times New Roman"/>
                <w:color w:val="00000A"/>
                <w:sz w:val="28"/>
                <w:szCs w:val="28"/>
              </w:rPr>
              <w:t>Không</w:t>
            </w:r>
          </w:p>
        </w:tc>
      </w:tr>
      <w:tr w:rsidR="14F76A8C" w:rsidTr="14F76A8C" w14:paraId="749C06EB" w14:textId="77777777">
        <w:tc>
          <w:tcPr>
            <w:tcW w:w="1756" w:type="dxa"/>
          </w:tcPr>
          <w:p w:rsidR="14F76A8C" w:rsidP="14F76A8C" w:rsidRDefault="14F76A8C" w14:paraId="0C032997" w14:textId="539E25E0">
            <w:r w:rsidRPr="14F76A8C">
              <w:rPr>
                <w:rFonts w:ascii="Times New Roman" w:hAnsi="Times New Roman" w:eastAsia="Times New Roman" w:cs="Times New Roman"/>
                <w:color w:val="00000A"/>
                <w:sz w:val="28"/>
                <w:szCs w:val="28"/>
              </w:rPr>
              <w:t>gioiThieu</w:t>
            </w:r>
          </w:p>
        </w:tc>
        <w:tc>
          <w:tcPr>
            <w:tcW w:w="1756" w:type="dxa"/>
          </w:tcPr>
          <w:p w:rsidR="14F76A8C" w:rsidP="14F76A8C" w:rsidRDefault="14F76A8C" w14:paraId="27110AF6" w14:textId="5C4250F6">
            <w:r w:rsidRPr="14F76A8C">
              <w:rPr>
                <w:rFonts w:ascii="Times New Roman" w:hAnsi="Times New Roman" w:eastAsia="Times New Roman" w:cs="Times New Roman"/>
                <w:color w:val="00000A"/>
                <w:sz w:val="28"/>
                <w:szCs w:val="28"/>
              </w:rPr>
              <w:t>giới thiệu</w:t>
            </w:r>
          </w:p>
        </w:tc>
        <w:tc>
          <w:tcPr>
            <w:tcW w:w="1756" w:type="dxa"/>
          </w:tcPr>
          <w:p w:rsidR="14F76A8C" w:rsidP="14F76A8C" w:rsidRDefault="14F76A8C" w14:paraId="25744962" w14:textId="0185C48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4AC4989E" w14:textId="09A9952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9D7614" w14:textId="1E5BE7C0">
            <w:pPr>
              <w:jc w:val="center"/>
            </w:pPr>
            <w:r w:rsidRPr="14F76A8C">
              <w:rPr>
                <w:rFonts w:ascii="Times New Roman" w:hAnsi="Times New Roman" w:eastAsia="Times New Roman" w:cs="Times New Roman"/>
                <w:color w:val="00000A"/>
                <w:sz w:val="28"/>
                <w:szCs w:val="28"/>
              </w:rPr>
              <w:t>Có</w:t>
            </w:r>
          </w:p>
        </w:tc>
      </w:tr>
      <w:tr w:rsidR="14F76A8C" w:rsidTr="14F76A8C" w14:paraId="7B8D3073" w14:textId="77777777">
        <w:tc>
          <w:tcPr>
            <w:tcW w:w="1756" w:type="dxa"/>
          </w:tcPr>
          <w:p w:rsidR="14F76A8C" w:rsidP="14F76A8C" w:rsidRDefault="14F76A8C" w14:paraId="4D4E0DD6" w14:textId="5250283A">
            <w:r w:rsidRPr="14F76A8C">
              <w:rPr>
                <w:rFonts w:ascii="Times New Roman" w:hAnsi="Times New Roman" w:eastAsia="Times New Roman" w:cs="Times New Roman"/>
                <w:color w:val="00000A"/>
                <w:sz w:val="28"/>
                <w:szCs w:val="28"/>
              </w:rPr>
              <w:t>linkAnh</w:t>
            </w:r>
          </w:p>
        </w:tc>
        <w:tc>
          <w:tcPr>
            <w:tcW w:w="1756" w:type="dxa"/>
          </w:tcPr>
          <w:p w:rsidR="14F76A8C" w:rsidP="14F76A8C" w:rsidRDefault="14F76A8C" w14:paraId="266A0FA4" w14:textId="35D693F9">
            <w:r w:rsidRPr="14F76A8C">
              <w:rPr>
                <w:rFonts w:ascii="Times New Roman" w:hAnsi="Times New Roman" w:eastAsia="Times New Roman" w:cs="Times New Roman"/>
                <w:color w:val="00000A"/>
                <w:sz w:val="28"/>
                <w:szCs w:val="28"/>
              </w:rPr>
              <w:t>avatar truyện</w:t>
            </w:r>
          </w:p>
        </w:tc>
        <w:tc>
          <w:tcPr>
            <w:tcW w:w="1756" w:type="dxa"/>
          </w:tcPr>
          <w:p w:rsidR="14F76A8C" w:rsidP="14F76A8C" w:rsidRDefault="14F76A8C" w14:paraId="16DA00B7" w14:textId="6494FC97">
            <w:r w:rsidRPr="14F76A8C">
              <w:rPr>
                <w:rFonts w:ascii="Times New Roman" w:hAnsi="Times New Roman" w:eastAsia="Times New Roman" w:cs="Times New Roman"/>
                <w:color w:val="00000A"/>
                <w:sz w:val="28"/>
                <w:szCs w:val="28"/>
              </w:rPr>
              <w:t>string</w:t>
            </w:r>
          </w:p>
        </w:tc>
        <w:tc>
          <w:tcPr>
            <w:tcW w:w="1756" w:type="dxa"/>
          </w:tcPr>
          <w:p w:rsidR="14F76A8C" w:rsidP="14F76A8C" w:rsidRDefault="14F76A8C" w14:paraId="31AEB13D" w14:textId="7E1DEEBF">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FC80684" w14:textId="322DB3F2">
            <w:pPr>
              <w:jc w:val="center"/>
            </w:pPr>
            <w:r w:rsidRPr="14F76A8C">
              <w:rPr>
                <w:rFonts w:ascii="Times New Roman" w:hAnsi="Times New Roman" w:eastAsia="Times New Roman" w:cs="Times New Roman"/>
                <w:color w:val="00000A"/>
                <w:sz w:val="28"/>
                <w:szCs w:val="28"/>
              </w:rPr>
              <w:t>không</w:t>
            </w:r>
          </w:p>
        </w:tc>
      </w:tr>
      <w:tr w:rsidR="14F76A8C" w:rsidTr="14F76A8C" w14:paraId="1198243D" w14:textId="77777777">
        <w:tc>
          <w:tcPr>
            <w:tcW w:w="1756" w:type="dxa"/>
          </w:tcPr>
          <w:p w:rsidR="14F76A8C" w:rsidP="14F76A8C" w:rsidRDefault="14F76A8C" w14:paraId="44CCF9CA" w14:textId="57A8E2F3">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7E900379" w14:textId="03157738">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233325A8" w14:textId="52259690">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0AFC953E" w14:textId="107521D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04EC524" w14:textId="473F10D1">
            <w:pPr>
              <w:jc w:val="center"/>
            </w:pPr>
            <w:r w:rsidRPr="14F76A8C">
              <w:rPr>
                <w:rFonts w:ascii="Times New Roman" w:hAnsi="Times New Roman" w:eastAsia="Times New Roman" w:cs="Times New Roman"/>
                <w:color w:val="00000A"/>
                <w:sz w:val="28"/>
                <w:szCs w:val="28"/>
              </w:rPr>
              <w:t>Không</w:t>
            </w:r>
          </w:p>
        </w:tc>
      </w:tr>
      <w:tr w:rsidR="14F76A8C" w:rsidTr="14F76A8C" w14:paraId="3317AFB2" w14:textId="77777777">
        <w:tc>
          <w:tcPr>
            <w:tcW w:w="1756" w:type="dxa"/>
          </w:tcPr>
          <w:p w:rsidR="14F76A8C" w:rsidP="14F76A8C" w:rsidRDefault="14F76A8C" w14:paraId="01C5E8BA" w14:textId="45FA4898">
            <w:r w:rsidRPr="14F76A8C">
              <w:rPr>
                <w:rFonts w:ascii="Times New Roman" w:hAnsi="Times New Roman" w:eastAsia="Times New Roman" w:cs="Times New Roman"/>
                <w:color w:val="00000A"/>
                <w:sz w:val="28"/>
                <w:szCs w:val="28"/>
              </w:rPr>
              <w:t>luotXem</w:t>
            </w:r>
          </w:p>
        </w:tc>
        <w:tc>
          <w:tcPr>
            <w:tcW w:w="1756" w:type="dxa"/>
          </w:tcPr>
          <w:p w:rsidR="14F76A8C" w:rsidP="14F76A8C" w:rsidRDefault="14F76A8C" w14:paraId="2928F29B" w14:textId="0F7E8486">
            <w:r w:rsidRPr="14F76A8C">
              <w:rPr>
                <w:rFonts w:ascii="Times New Roman" w:hAnsi="Times New Roman" w:eastAsia="Times New Roman" w:cs="Times New Roman"/>
                <w:color w:val="00000A"/>
                <w:sz w:val="28"/>
                <w:szCs w:val="28"/>
              </w:rPr>
              <w:t>Lượt xem</w:t>
            </w:r>
          </w:p>
        </w:tc>
        <w:tc>
          <w:tcPr>
            <w:tcW w:w="1756" w:type="dxa"/>
          </w:tcPr>
          <w:p w:rsidR="14F76A8C" w:rsidP="14F76A8C" w:rsidRDefault="14F76A8C" w14:paraId="6A58784E" w14:textId="2F0C174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2C08492" w14:textId="4A2419E7">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E45AB03" w14:textId="6D8F9700">
            <w:pPr>
              <w:jc w:val="center"/>
            </w:pPr>
            <w:r w:rsidRPr="14F76A8C">
              <w:rPr>
                <w:rFonts w:ascii="Times New Roman" w:hAnsi="Times New Roman" w:eastAsia="Times New Roman" w:cs="Times New Roman"/>
                <w:color w:val="00000A"/>
                <w:sz w:val="28"/>
                <w:szCs w:val="28"/>
              </w:rPr>
              <w:t>Không</w:t>
            </w:r>
          </w:p>
        </w:tc>
      </w:tr>
      <w:tr w:rsidR="14F76A8C" w:rsidTr="14F76A8C" w14:paraId="58B185F4" w14:textId="77777777">
        <w:tc>
          <w:tcPr>
            <w:tcW w:w="1756" w:type="dxa"/>
          </w:tcPr>
          <w:p w:rsidR="14F76A8C" w:rsidP="14F76A8C" w:rsidRDefault="14F76A8C" w14:paraId="3DCDAE27" w14:textId="173AA463">
            <w:r w:rsidRPr="14F76A8C">
              <w:rPr>
                <w:rFonts w:ascii="Times New Roman" w:hAnsi="Times New Roman" w:eastAsia="Times New Roman" w:cs="Times New Roman"/>
                <w:color w:val="00000A"/>
                <w:sz w:val="28"/>
                <w:szCs w:val="28"/>
              </w:rPr>
              <w:t>diemDG</w:t>
            </w:r>
          </w:p>
        </w:tc>
        <w:tc>
          <w:tcPr>
            <w:tcW w:w="1756" w:type="dxa"/>
          </w:tcPr>
          <w:p w:rsidR="14F76A8C" w:rsidP="14F76A8C" w:rsidRDefault="14F76A8C" w14:paraId="08042F99" w14:textId="6394341F">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B7C7BEF" w14:textId="675146EF">
            <w:r w:rsidRPr="14F76A8C">
              <w:rPr>
                <w:rFonts w:ascii="Times New Roman" w:hAnsi="Times New Roman" w:eastAsia="Times New Roman" w:cs="Times New Roman"/>
                <w:color w:val="00000A"/>
                <w:sz w:val="28"/>
                <w:szCs w:val="28"/>
              </w:rPr>
              <w:t>float</w:t>
            </w:r>
          </w:p>
        </w:tc>
        <w:tc>
          <w:tcPr>
            <w:tcW w:w="1756" w:type="dxa"/>
          </w:tcPr>
          <w:p w:rsidR="14F76A8C" w:rsidP="14F76A8C" w:rsidRDefault="14F76A8C" w14:paraId="3F3AA15E" w14:textId="3F62264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98D0E16" w14:textId="051FE7D8">
            <w:pPr>
              <w:jc w:val="center"/>
            </w:pPr>
            <w:r w:rsidRPr="14F76A8C">
              <w:rPr>
                <w:rFonts w:ascii="Times New Roman" w:hAnsi="Times New Roman" w:eastAsia="Times New Roman" w:cs="Times New Roman"/>
                <w:color w:val="00000A"/>
                <w:sz w:val="28"/>
                <w:szCs w:val="28"/>
              </w:rPr>
              <w:t>Không</w:t>
            </w:r>
          </w:p>
        </w:tc>
      </w:tr>
      <w:tr w:rsidR="14F76A8C" w:rsidTr="14F76A8C" w14:paraId="7F167E29" w14:textId="77777777">
        <w:tc>
          <w:tcPr>
            <w:tcW w:w="1756" w:type="dxa"/>
          </w:tcPr>
          <w:p w:rsidR="14F76A8C" w:rsidP="14F76A8C" w:rsidRDefault="14F76A8C" w14:paraId="451AB53C" w14:textId="6B360F25">
            <w:r w:rsidRPr="14F76A8C">
              <w:rPr>
                <w:rFonts w:ascii="Times New Roman" w:hAnsi="Times New Roman" w:eastAsia="Times New Roman" w:cs="Times New Roman"/>
                <w:color w:val="00000A"/>
                <w:sz w:val="28"/>
                <w:szCs w:val="28"/>
              </w:rPr>
              <w:t>duyet</w:t>
            </w:r>
          </w:p>
        </w:tc>
        <w:tc>
          <w:tcPr>
            <w:tcW w:w="1756" w:type="dxa"/>
          </w:tcPr>
          <w:p w:rsidR="14F76A8C" w:rsidP="14F76A8C" w:rsidRDefault="14F76A8C" w14:paraId="1DC5094D" w14:textId="74C9FC6A">
            <w:r w:rsidRPr="14F76A8C">
              <w:rPr>
                <w:rFonts w:ascii="Times New Roman" w:hAnsi="Times New Roman" w:eastAsia="Times New Roman" w:cs="Times New Roman"/>
                <w:color w:val="00000A"/>
                <w:sz w:val="28"/>
                <w:szCs w:val="28"/>
              </w:rPr>
              <w:t>trang thái duyệt của truyện</w:t>
            </w:r>
          </w:p>
        </w:tc>
        <w:tc>
          <w:tcPr>
            <w:tcW w:w="1756" w:type="dxa"/>
          </w:tcPr>
          <w:p w:rsidR="14F76A8C" w:rsidP="14F76A8C" w:rsidRDefault="14F76A8C" w14:paraId="1C6685AB" w14:textId="42599D8E">
            <w:r w:rsidRPr="14F76A8C">
              <w:rPr>
                <w:rFonts w:ascii="Times New Roman" w:hAnsi="Times New Roman" w:eastAsia="Times New Roman" w:cs="Times New Roman"/>
                <w:color w:val="00000A"/>
                <w:sz w:val="28"/>
                <w:szCs w:val="28"/>
              </w:rPr>
              <w:t>boolean</w:t>
            </w:r>
          </w:p>
        </w:tc>
        <w:tc>
          <w:tcPr>
            <w:tcW w:w="1756" w:type="dxa"/>
          </w:tcPr>
          <w:p w:rsidR="14F76A8C" w:rsidP="14F76A8C" w:rsidRDefault="14F76A8C" w14:paraId="04F33ACD" w14:textId="139959C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639BA1" w14:textId="2A03488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368CD373" w14:textId="60EC4A7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3CC6B99" w14:textId="77777777">
        <w:tc>
          <w:tcPr>
            <w:tcW w:w="1756" w:type="dxa"/>
          </w:tcPr>
          <w:p w:rsidR="14F76A8C" w:rsidP="14F76A8C" w:rsidRDefault="14F76A8C" w14:paraId="282346C7" w14:textId="0D97E5E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A0F25F0" w14:textId="318B2394">
            <w:r w:rsidRPr="14F76A8C">
              <w:rPr>
                <w:rFonts w:ascii="Times New Roman" w:hAnsi="Times New Roman" w:eastAsia="Times New Roman" w:cs="Times New Roman"/>
                <w:color w:val="00000A"/>
                <w:sz w:val="28"/>
                <w:szCs w:val="28"/>
              </w:rPr>
              <w:t>ChuongTruyen</w:t>
            </w:r>
          </w:p>
        </w:tc>
        <w:tc>
          <w:tcPr>
            <w:tcW w:w="1756" w:type="dxa"/>
          </w:tcPr>
          <w:p w:rsidR="14F76A8C" w:rsidRDefault="14F76A8C" w14:paraId="4186A7FF" w14:textId="5A1888AC"/>
        </w:tc>
        <w:tc>
          <w:tcPr>
            <w:tcW w:w="1756" w:type="dxa"/>
          </w:tcPr>
          <w:p w:rsidR="14F76A8C" w:rsidRDefault="14F76A8C" w14:paraId="715D697A" w14:textId="741D6926"/>
        </w:tc>
        <w:tc>
          <w:tcPr>
            <w:tcW w:w="1756" w:type="dxa"/>
          </w:tcPr>
          <w:p w:rsidR="14F76A8C" w:rsidRDefault="14F76A8C" w14:paraId="4BA243C5" w14:textId="4A653DB9"/>
        </w:tc>
      </w:tr>
      <w:tr w:rsidR="14F76A8C" w:rsidTr="14F76A8C" w14:paraId="3463A698" w14:textId="77777777">
        <w:tc>
          <w:tcPr>
            <w:tcW w:w="1756" w:type="dxa"/>
          </w:tcPr>
          <w:p w:rsidR="14F76A8C" w:rsidP="14F76A8C" w:rsidRDefault="14F76A8C" w14:paraId="6F2BD324" w14:textId="3CFFCDE8">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7F35946" w14:textId="7DCFEFDF">
            <w:r w:rsidRPr="14F76A8C">
              <w:rPr>
                <w:rFonts w:ascii="Times New Roman" w:hAnsi="Times New Roman" w:eastAsia="Times New Roman" w:cs="Times New Roman"/>
                <w:color w:val="00000A"/>
                <w:sz w:val="28"/>
                <w:szCs w:val="28"/>
              </w:rPr>
              <w:t>Danh sách các chương truyện của các truyện</w:t>
            </w:r>
          </w:p>
        </w:tc>
        <w:tc>
          <w:tcPr>
            <w:tcW w:w="1756" w:type="dxa"/>
          </w:tcPr>
          <w:p w:rsidR="14F76A8C" w:rsidRDefault="14F76A8C" w14:paraId="76097B07" w14:textId="7B8663A4"/>
        </w:tc>
        <w:tc>
          <w:tcPr>
            <w:tcW w:w="1756" w:type="dxa"/>
          </w:tcPr>
          <w:p w:rsidR="14F76A8C" w:rsidRDefault="14F76A8C" w14:paraId="4D6FF041" w14:textId="295E8CE5"/>
        </w:tc>
        <w:tc>
          <w:tcPr>
            <w:tcW w:w="1756" w:type="dxa"/>
          </w:tcPr>
          <w:p w:rsidR="14F76A8C" w:rsidRDefault="14F76A8C" w14:paraId="4F275CE0" w14:textId="75B3593B"/>
        </w:tc>
      </w:tr>
      <w:tr w:rsidR="14F76A8C" w:rsidTr="14F76A8C" w14:paraId="78E4C19E" w14:textId="77777777">
        <w:tc>
          <w:tcPr>
            <w:tcW w:w="1756" w:type="dxa"/>
          </w:tcPr>
          <w:p w:rsidR="14F76A8C" w:rsidP="14F76A8C" w:rsidRDefault="14F76A8C" w14:paraId="3F2B53EA" w14:textId="289FFC2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7507FAA" w14:textId="197CA6E2"/>
        </w:tc>
        <w:tc>
          <w:tcPr>
            <w:tcW w:w="1756" w:type="dxa"/>
          </w:tcPr>
          <w:p w:rsidR="14F76A8C" w:rsidRDefault="14F76A8C" w14:paraId="664E7788" w14:textId="1F4EC38C"/>
        </w:tc>
        <w:tc>
          <w:tcPr>
            <w:tcW w:w="1756" w:type="dxa"/>
          </w:tcPr>
          <w:p w:rsidR="14F76A8C" w:rsidRDefault="14F76A8C" w14:paraId="3169A64E" w14:textId="01EF3A71"/>
        </w:tc>
        <w:tc>
          <w:tcPr>
            <w:tcW w:w="1756" w:type="dxa"/>
          </w:tcPr>
          <w:p w:rsidR="14F76A8C" w:rsidRDefault="14F76A8C" w14:paraId="4109EFA9" w14:textId="5860FB1B"/>
        </w:tc>
      </w:tr>
      <w:tr w:rsidR="14F76A8C" w:rsidTr="14F76A8C" w14:paraId="53F2EE3F" w14:textId="77777777">
        <w:tc>
          <w:tcPr>
            <w:tcW w:w="1756" w:type="dxa"/>
          </w:tcPr>
          <w:p w:rsidR="14F76A8C" w:rsidP="14F76A8C" w:rsidRDefault="14F76A8C" w14:paraId="4C88B864" w14:textId="0B457B0C">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1DA9AFA" w14:textId="66B10C02">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5118C126" w14:textId="37F95B9E">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D66E933" w14:textId="3300C03F">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F6A864E" w14:textId="28435E06">
            <w:pPr>
              <w:jc w:val="center"/>
            </w:pPr>
            <w:r w:rsidRPr="14F76A8C">
              <w:rPr>
                <w:rFonts w:ascii="Times New Roman" w:hAnsi="Times New Roman" w:eastAsia="Times New Roman" w:cs="Times New Roman"/>
                <w:b/>
                <w:bCs/>
                <w:color w:val="00000A"/>
                <w:sz w:val="28"/>
                <w:szCs w:val="28"/>
              </w:rPr>
              <w:t>Nullable</w:t>
            </w:r>
          </w:p>
        </w:tc>
      </w:tr>
      <w:tr w:rsidR="14F76A8C" w:rsidTr="14F76A8C" w14:paraId="343D103E" w14:textId="77777777">
        <w:tc>
          <w:tcPr>
            <w:tcW w:w="1756" w:type="dxa"/>
          </w:tcPr>
          <w:p w:rsidR="14F76A8C" w:rsidP="14F76A8C" w:rsidRDefault="14F76A8C" w14:paraId="23E02693" w14:textId="38B84D78">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2A085627" w14:textId="472A1CD3">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F5F16" w14:textId="66C4C8FC">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B53B31" w14:textId="20D7B6DA">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FB7885" w14:textId="64ABF5FC">
            <w:pPr>
              <w:jc w:val="center"/>
            </w:pPr>
            <w:r w:rsidRPr="14F76A8C">
              <w:rPr>
                <w:rFonts w:ascii="Times New Roman" w:hAnsi="Times New Roman" w:eastAsia="Times New Roman" w:cs="Times New Roman"/>
                <w:color w:val="00000A"/>
                <w:sz w:val="28"/>
                <w:szCs w:val="28"/>
              </w:rPr>
              <w:t>Không</w:t>
            </w:r>
          </w:p>
        </w:tc>
      </w:tr>
      <w:tr w:rsidR="14F76A8C" w:rsidTr="14F76A8C" w14:paraId="6E767013" w14:textId="77777777">
        <w:tc>
          <w:tcPr>
            <w:tcW w:w="1756" w:type="dxa"/>
          </w:tcPr>
          <w:p w:rsidR="14F76A8C" w:rsidP="14F76A8C" w:rsidRDefault="14F76A8C" w14:paraId="75BEE25F" w14:textId="7FEFC3D6">
            <w:r w:rsidRPr="14F76A8C">
              <w:rPr>
                <w:rFonts w:ascii="Times New Roman" w:hAnsi="Times New Roman" w:eastAsia="Times New Roman" w:cs="Times New Roman"/>
                <w:color w:val="00000A"/>
                <w:sz w:val="28"/>
                <w:szCs w:val="28"/>
              </w:rPr>
              <w:t>tenChuong</w:t>
            </w:r>
          </w:p>
        </w:tc>
        <w:tc>
          <w:tcPr>
            <w:tcW w:w="1756" w:type="dxa"/>
          </w:tcPr>
          <w:p w:rsidR="14F76A8C" w:rsidP="14F76A8C" w:rsidRDefault="14F76A8C" w14:paraId="11D56702" w14:textId="64208EAC">
            <w:r w:rsidRPr="14F76A8C">
              <w:rPr>
                <w:rFonts w:ascii="Times New Roman" w:hAnsi="Times New Roman" w:eastAsia="Times New Roman" w:cs="Times New Roman"/>
                <w:color w:val="00000A"/>
                <w:sz w:val="28"/>
                <w:szCs w:val="28"/>
              </w:rPr>
              <w:t>Tên chương</w:t>
            </w:r>
          </w:p>
        </w:tc>
        <w:tc>
          <w:tcPr>
            <w:tcW w:w="1756" w:type="dxa"/>
          </w:tcPr>
          <w:p w:rsidR="14F76A8C" w:rsidP="14F76A8C" w:rsidRDefault="14F76A8C" w14:paraId="680EE50F" w14:textId="6E9C11D1">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02DBCB23" w14:textId="20B39E90">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B31560" w14:textId="32275EF0">
            <w:pPr>
              <w:jc w:val="center"/>
            </w:pPr>
            <w:r w:rsidRPr="14F76A8C">
              <w:rPr>
                <w:rFonts w:ascii="Times New Roman" w:hAnsi="Times New Roman" w:eastAsia="Times New Roman" w:cs="Times New Roman"/>
                <w:color w:val="00000A"/>
                <w:sz w:val="28"/>
                <w:szCs w:val="28"/>
              </w:rPr>
              <w:t>Không</w:t>
            </w:r>
          </w:p>
        </w:tc>
      </w:tr>
      <w:tr w:rsidR="14F76A8C" w:rsidTr="14F76A8C" w14:paraId="4D42902E" w14:textId="77777777">
        <w:tc>
          <w:tcPr>
            <w:tcW w:w="1756" w:type="dxa"/>
          </w:tcPr>
          <w:p w:rsidR="14F76A8C" w:rsidP="14F76A8C" w:rsidRDefault="14F76A8C" w14:paraId="3BEAC3D3" w14:textId="73D21ED5">
            <w:r w:rsidRPr="14F76A8C">
              <w:rPr>
                <w:rFonts w:ascii="Times New Roman" w:hAnsi="Times New Roman" w:eastAsia="Times New Roman" w:cs="Times New Roman"/>
                <w:color w:val="00000A"/>
                <w:sz w:val="28"/>
                <w:szCs w:val="28"/>
              </w:rPr>
              <w:t>ngayDang</w:t>
            </w:r>
          </w:p>
        </w:tc>
        <w:tc>
          <w:tcPr>
            <w:tcW w:w="1756" w:type="dxa"/>
          </w:tcPr>
          <w:p w:rsidR="14F76A8C" w:rsidP="14F76A8C" w:rsidRDefault="14F76A8C" w14:paraId="110365EB" w14:textId="26B25244">
            <w:r w:rsidRPr="14F76A8C">
              <w:rPr>
                <w:rFonts w:ascii="Times New Roman" w:hAnsi="Times New Roman" w:eastAsia="Times New Roman" w:cs="Times New Roman"/>
                <w:color w:val="00000A"/>
                <w:sz w:val="28"/>
                <w:szCs w:val="28"/>
              </w:rPr>
              <w:t>Ngày đăng</w:t>
            </w:r>
          </w:p>
        </w:tc>
        <w:tc>
          <w:tcPr>
            <w:tcW w:w="1756" w:type="dxa"/>
          </w:tcPr>
          <w:p w:rsidR="14F76A8C" w:rsidP="14F76A8C" w:rsidRDefault="14F76A8C" w14:paraId="66852B09" w14:textId="080C90B5">
            <w:r w:rsidRPr="14F76A8C">
              <w:rPr>
                <w:rFonts w:ascii="Times New Roman" w:hAnsi="Times New Roman" w:eastAsia="Times New Roman" w:cs="Times New Roman"/>
                <w:color w:val="00000A"/>
                <w:sz w:val="28"/>
                <w:szCs w:val="28"/>
              </w:rPr>
              <w:t>datetime</w:t>
            </w:r>
          </w:p>
        </w:tc>
        <w:tc>
          <w:tcPr>
            <w:tcW w:w="1756" w:type="dxa"/>
          </w:tcPr>
          <w:p w:rsidR="14F76A8C" w:rsidP="14F76A8C" w:rsidRDefault="14F76A8C" w14:paraId="7F905A29" w14:textId="0DF0AD7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BB27752" w14:textId="74039869">
            <w:pPr>
              <w:jc w:val="center"/>
            </w:pPr>
            <w:r w:rsidRPr="14F76A8C">
              <w:rPr>
                <w:rFonts w:ascii="Times New Roman" w:hAnsi="Times New Roman" w:eastAsia="Times New Roman" w:cs="Times New Roman"/>
                <w:color w:val="00000A"/>
                <w:sz w:val="28"/>
                <w:szCs w:val="28"/>
              </w:rPr>
              <w:t>Không</w:t>
            </w:r>
          </w:p>
        </w:tc>
      </w:tr>
      <w:tr w:rsidR="14F76A8C" w:rsidTr="14F76A8C" w14:paraId="10F34E68" w14:textId="77777777">
        <w:tc>
          <w:tcPr>
            <w:tcW w:w="1756" w:type="dxa"/>
          </w:tcPr>
          <w:p w:rsidR="14F76A8C" w:rsidP="14F76A8C" w:rsidRDefault="14F76A8C" w14:paraId="00585ACC" w14:textId="441F8678">
            <w:r w:rsidRPr="14F76A8C">
              <w:rPr>
                <w:rFonts w:ascii="Times New Roman" w:hAnsi="Times New Roman" w:eastAsia="Times New Roman" w:cs="Times New Roman"/>
                <w:color w:val="00000A"/>
                <w:sz w:val="28"/>
                <w:szCs w:val="28"/>
              </w:rPr>
              <w:lastRenderedPageBreak/>
              <w:t>maTruyen</w:t>
            </w:r>
          </w:p>
        </w:tc>
        <w:tc>
          <w:tcPr>
            <w:tcW w:w="1756" w:type="dxa"/>
          </w:tcPr>
          <w:p w:rsidR="14F76A8C" w:rsidP="14F76A8C" w:rsidRDefault="14F76A8C" w14:paraId="6B8FA71C" w14:textId="23D3636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D7FDE96" w14:textId="4F153B9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E8E9C06" w14:textId="4B795C3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79A6A2D7" w14:textId="590E7A1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5CCB94A9" w14:textId="0AE9C58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664367E" w14:textId="77777777">
        <w:tc>
          <w:tcPr>
            <w:tcW w:w="1756" w:type="dxa"/>
          </w:tcPr>
          <w:p w:rsidR="14F76A8C" w:rsidP="14F76A8C" w:rsidRDefault="14F76A8C" w14:paraId="1B3F848B" w14:textId="44A5B477">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0BA2ACB3" w14:textId="172DC86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3C5729DA" w14:textId="76098448"/>
        </w:tc>
        <w:tc>
          <w:tcPr>
            <w:tcW w:w="1756" w:type="dxa"/>
          </w:tcPr>
          <w:p w:rsidR="14F76A8C" w:rsidRDefault="14F76A8C" w14:paraId="7E150C3F" w14:textId="0E2E05D0"/>
        </w:tc>
        <w:tc>
          <w:tcPr>
            <w:tcW w:w="1756" w:type="dxa"/>
          </w:tcPr>
          <w:p w:rsidR="14F76A8C" w:rsidRDefault="14F76A8C" w14:paraId="6B2ED279" w14:textId="4BBE00F2"/>
        </w:tc>
      </w:tr>
      <w:tr w:rsidR="14F76A8C" w:rsidTr="14F76A8C" w14:paraId="1C806BDA" w14:textId="77777777">
        <w:tc>
          <w:tcPr>
            <w:tcW w:w="1756" w:type="dxa"/>
          </w:tcPr>
          <w:p w:rsidR="14F76A8C" w:rsidP="14F76A8C" w:rsidRDefault="14F76A8C" w14:paraId="68A15940" w14:textId="05DA70D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74F5E31" w14:textId="0579D6AF">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76FF29B" w14:textId="26B8EDCC"/>
        </w:tc>
        <w:tc>
          <w:tcPr>
            <w:tcW w:w="1756" w:type="dxa"/>
          </w:tcPr>
          <w:p w:rsidR="14F76A8C" w:rsidRDefault="14F76A8C" w14:paraId="44D05AD4" w14:textId="2E731A98"/>
        </w:tc>
        <w:tc>
          <w:tcPr>
            <w:tcW w:w="1756" w:type="dxa"/>
          </w:tcPr>
          <w:p w:rsidR="14F76A8C" w:rsidRDefault="14F76A8C" w14:paraId="2C92D86F" w14:textId="307CAD52"/>
        </w:tc>
      </w:tr>
      <w:tr w:rsidR="14F76A8C" w:rsidTr="14F76A8C" w14:paraId="7349D153" w14:textId="77777777">
        <w:tc>
          <w:tcPr>
            <w:tcW w:w="1756" w:type="dxa"/>
          </w:tcPr>
          <w:p w:rsidR="14F76A8C" w:rsidP="14F76A8C" w:rsidRDefault="14F76A8C" w14:paraId="0D304161" w14:textId="353893CE">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712C7B4A" w14:textId="2D4108BB"/>
        </w:tc>
        <w:tc>
          <w:tcPr>
            <w:tcW w:w="1756" w:type="dxa"/>
          </w:tcPr>
          <w:p w:rsidR="14F76A8C" w:rsidRDefault="14F76A8C" w14:paraId="65C0957F" w14:textId="674575EB"/>
        </w:tc>
        <w:tc>
          <w:tcPr>
            <w:tcW w:w="1756" w:type="dxa"/>
          </w:tcPr>
          <w:p w:rsidR="14F76A8C" w:rsidRDefault="14F76A8C" w14:paraId="3270B503" w14:textId="38C13CBC"/>
        </w:tc>
        <w:tc>
          <w:tcPr>
            <w:tcW w:w="1756" w:type="dxa"/>
          </w:tcPr>
          <w:p w:rsidR="14F76A8C" w:rsidRDefault="14F76A8C" w14:paraId="6B609A67" w14:textId="1B8CF121"/>
        </w:tc>
      </w:tr>
      <w:tr w:rsidR="14F76A8C" w:rsidTr="14F76A8C" w14:paraId="7F36B222" w14:textId="77777777">
        <w:tc>
          <w:tcPr>
            <w:tcW w:w="1756" w:type="dxa"/>
          </w:tcPr>
          <w:p w:rsidR="14F76A8C" w:rsidP="14F76A8C" w:rsidRDefault="14F76A8C" w14:paraId="5ECCBFFD" w14:textId="21833DC5">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98017E0" w14:textId="11162DF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3D4558D9" w14:textId="050A3073">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68A429B1" w14:textId="32C03591">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27E051A" w14:textId="3AB234E9">
            <w:pPr>
              <w:jc w:val="center"/>
            </w:pPr>
            <w:r w:rsidRPr="14F76A8C">
              <w:rPr>
                <w:rFonts w:ascii="Times New Roman" w:hAnsi="Times New Roman" w:eastAsia="Times New Roman" w:cs="Times New Roman"/>
                <w:b/>
                <w:bCs/>
                <w:color w:val="00000A"/>
                <w:sz w:val="28"/>
                <w:szCs w:val="28"/>
              </w:rPr>
              <w:t>Nullable</w:t>
            </w:r>
          </w:p>
        </w:tc>
      </w:tr>
      <w:tr w:rsidR="14F76A8C" w:rsidTr="14F76A8C" w14:paraId="34DFD971" w14:textId="77777777">
        <w:tc>
          <w:tcPr>
            <w:tcW w:w="1756" w:type="dxa"/>
          </w:tcPr>
          <w:p w:rsidR="14F76A8C" w:rsidP="14F76A8C" w:rsidRDefault="14F76A8C" w14:paraId="1A7A523A" w14:textId="16ADE2DB">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48C17790" w14:textId="7B7C9636">
            <w:r w:rsidRPr="14F76A8C">
              <w:rPr>
                <w:rFonts w:ascii="Times New Roman" w:hAnsi="Times New Roman" w:eastAsia="Times New Roman" w:cs="Times New Roman"/>
                <w:color w:val="00000A"/>
                <w:sz w:val="28"/>
                <w:szCs w:val="28"/>
              </w:rPr>
              <w:t>mã trang</w:t>
            </w:r>
          </w:p>
        </w:tc>
        <w:tc>
          <w:tcPr>
            <w:tcW w:w="1756" w:type="dxa"/>
          </w:tcPr>
          <w:p w:rsidR="14F76A8C" w:rsidP="14F76A8C" w:rsidRDefault="14F76A8C" w14:paraId="0E01AA88" w14:textId="07C748BA">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10CD704" w14:textId="67CAFDA6">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5626366E" w14:textId="69A2FFB4">
            <w:pPr>
              <w:jc w:val="center"/>
            </w:pPr>
            <w:r w:rsidRPr="14F76A8C">
              <w:rPr>
                <w:rFonts w:ascii="Times New Roman" w:hAnsi="Times New Roman" w:eastAsia="Times New Roman" w:cs="Times New Roman"/>
                <w:color w:val="00000A"/>
                <w:sz w:val="28"/>
                <w:szCs w:val="28"/>
              </w:rPr>
              <w:t>Không</w:t>
            </w:r>
          </w:p>
        </w:tc>
      </w:tr>
      <w:tr w:rsidR="14F76A8C" w:rsidTr="14F76A8C" w14:paraId="141D1CC0" w14:textId="77777777">
        <w:tc>
          <w:tcPr>
            <w:tcW w:w="1756" w:type="dxa"/>
          </w:tcPr>
          <w:p w:rsidR="14F76A8C" w:rsidP="14F76A8C" w:rsidRDefault="14F76A8C" w14:paraId="583B80D3" w14:textId="7FB3CFC6">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4207A38F" w14:textId="4C546C17">
            <w:r w:rsidRPr="14F76A8C">
              <w:rPr>
                <w:rFonts w:ascii="Times New Roman" w:hAnsi="Times New Roman" w:eastAsia="Times New Roman" w:cs="Times New Roman"/>
                <w:color w:val="00000A"/>
                <w:sz w:val="28"/>
                <w:szCs w:val="28"/>
              </w:rPr>
              <w:t>địa chỉ lưu trữ</w:t>
            </w:r>
          </w:p>
        </w:tc>
        <w:tc>
          <w:tcPr>
            <w:tcW w:w="1756" w:type="dxa"/>
          </w:tcPr>
          <w:p w:rsidR="14F76A8C" w:rsidP="14F76A8C" w:rsidRDefault="14F76A8C" w14:paraId="2C2C6893" w14:textId="3DAD8068">
            <w:r w:rsidRPr="14F76A8C">
              <w:rPr>
                <w:rFonts w:ascii="Times New Roman" w:hAnsi="Times New Roman" w:eastAsia="Times New Roman" w:cs="Times New Roman"/>
                <w:color w:val="00000A"/>
                <w:sz w:val="28"/>
                <w:szCs w:val="28"/>
              </w:rPr>
              <w:t>varchar(100)</w:t>
            </w:r>
          </w:p>
        </w:tc>
        <w:tc>
          <w:tcPr>
            <w:tcW w:w="1756" w:type="dxa"/>
          </w:tcPr>
          <w:p w:rsidR="14F76A8C" w:rsidP="14F76A8C" w:rsidRDefault="14F76A8C" w14:paraId="104104FE" w14:textId="7B156DF6">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03C7687" w14:textId="77AE7FAB">
            <w:pPr>
              <w:jc w:val="center"/>
            </w:pPr>
            <w:r w:rsidRPr="14F76A8C">
              <w:rPr>
                <w:rFonts w:ascii="Times New Roman" w:hAnsi="Times New Roman" w:eastAsia="Times New Roman" w:cs="Times New Roman"/>
                <w:color w:val="00000A"/>
                <w:sz w:val="28"/>
                <w:szCs w:val="28"/>
              </w:rPr>
              <w:t>Không</w:t>
            </w:r>
          </w:p>
        </w:tc>
      </w:tr>
      <w:tr w:rsidR="14F76A8C" w:rsidTr="14F76A8C" w14:paraId="7C7992B9" w14:textId="77777777">
        <w:tc>
          <w:tcPr>
            <w:tcW w:w="1756" w:type="dxa"/>
          </w:tcPr>
          <w:p w:rsidR="14F76A8C" w:rsidP="14F76A8C" w:rsidRDefault="14F76A8C" w14:paraId="781D9097" w14:textId="345BBDE0">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1984C981" w14:textId="489ED724">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63E63441" w14:textId="5D54F36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A3E9F59" w14:textId="70FDF28E">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57ECB39E" w14:textId="469A7B9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9871FE8" w14:textId="73486232">
      <w:r w:rsidRPr="14F76A8C">
        <w:rPr>
          <w:rFonts w:ascii="Calibri" w:hAnsi="Calibri" w:eastAsia="Calibri"/>
          <w:color w:val="00000A"/>
          <w:sz w:val="22"/>
          <w:szCs w:val="22"/>
        </w:rPr>
        <w:t xml:space="preserve"> </w:t>
      </w:r>
    </w:p>
    <w:p w:rsidR="14F76A8C" w:rsidP="14F76A8C" w:rsidRDefault="14F76A8C" w14:paraId="4C7A6786" w14:textId="54A7145A">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3F7C215A" w14:textId="77777777">
        <w:tc>
          <w:tcPr>
            <w:tcW w:w="1756" w:type="dxa"/>
          </w:tcPr>
          <w:p w:rsidR="14F76A8C" w:rsidP="14F76A8C" w:rsidRDefault="14F76A8C" w14:paraId="50EE043B" w14:textId="36F4B99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146102AD" w14:textId="21A4B002">
            <w:r w:rsidRPr="14F76A8C">
              <w:rPr>
                <w:rFonts w:ascii="Times New Roman" w:hAnsi="Times New Roman" w:eastAsia="Times New Roman" w:cs="Times New Roman"/>
                <w:color w:val="00000A"/>
                <w:sz w:val="28"/>
                <w:szCs w:val="28"/>
              </w:rPr>
              <w:t>TheLoai</w:t>
            </w:r>
          </w:p>
        </w:tc>
        <w:tc>
          <w:tcPr>
            <w:tcW w:w="1756" w:type="dxa"/>
          </w:tcPr>
          <w:p w:rsidR="14F76A8C" w:rsidRDefault="14F76A8C" w14:paraId="6E81CC71" w14:textId="5D6D322E"/>
        </w:tc>
        <w:tc>
          <w:tcPr>
            <w:tcW w:w="1756" w:type="dxa"/>
          </w:tcPr>
          <w:p w:rsidR="14F76A8C" w:rsidRDefault="14F76A8C" w14:paraId="5CCBEE7B" w14:textId="748BC028"/>
        </w:tc>
        <w:tc>
          <w:tcPr>
            <w:tcW w:w="1756" w:type="dxa"/>
          </w:tcPr>
          <w:p w:rsidR="14F76A8C" w:rsidRDefault="14F76A8C" w14:paraId="6DEB5978" w14:textId="3036F2F2"/>
        </w:tc>
      </w:tr>
      <w:tr w:rsidR="14F76A8C" w:rsidTr="14F76A8C" w14:paraId="3B9E6E9B" w14:textId="77777777">
        <w:tc>
          <w:tcPr>
            <w:tcW w:w="1756" w:type="dxa"/>
          </w:tcPr>
          <w:p w:rsidR="14F76A8C" w:rsidP="14F76A8C" w:rsidRDefault="14F76A8C" w14:paraId="0995FD9D" w14:textId="62685296">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4F0819C" w14:textId="7D472985">
            <w:r w:rsidRPr="14F76A8C">
              <w:rPr>
                <w:rFonts w:ascii="Times New Roman" w:hAnsi="Times New Roman" w:eastAsia="Times New Roman" w:cs="Times New Roman"/>
                <w:color w:val="00000A"/>
                <w:sz w:val="28"/>
                <w:szCs w:val="28"/>
              </w:rPr>
              <w:t>Danh sách các thể loại truyện</w:t>
            </w:r>
          </w:p>
        </w:tc>
        <w:tc>
          <w:tcPr>
            <w:tcW w:w="1756" w:type="dxa"/>
          </w:tcPr>
          <w:p w:rsidR="14F76A8C" w:rsidRDefault="14F76A8C" w14:paraId="065E6F6B" w14:textId="7E87C4CD"/>
        </w:tc>
        <w:tc>
          <w:tcPr>
            <w:tcW w:w="1756" w:type="dxa"/>
          </w:tcPr>
          <w:p w:rsidR="14F76A8C" w:rsidRDefault="14F76A8C" w14:paraId="72A05D78" w14:textId="5A8C6530"/>
        </w:tc>
        <w:tc>
          <w:tcPr>
            <w:tcW w:w="1756" w:type="dxa"/>
          </w:tcPr>
          <w:p w:rsidR="14F76A8C" w:rsidRDefault="14F76A8C" w14:paraId="5A6E8869" w14:textId="25A3F997"/>
        </w:tc>
      </w:tr>
      <w:tr w:rsidR="14F76A8C" w:rsidTr="14F76A8C" w14:paraId="1EC54C35" w14:textId="77777777">
        <w:tc>
          <w:tcPr>
            <w:tcW w:w="1756" w:type="dxa"/>
          </w:tcPr>
          <w:p w:rsidR="14F76A8C" w:rsidP="14F76A8C" w:rsidRDefault="14F76A8C" w14:paraId="4F82E311" w14:textId="42A94CDD">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337B6F97" w14:textId="68203D44"/>
        </w:tc>
        <w:tc>
          <w:tcPr>
            <w:tcW w:w="1756" w:type="dxa"/>
          </w:tcPr>
          <w:p w:rsidR="14F76A8C" w:rsidRDefault="14F76A8C" w14:paraId="34BED07B" w14:textId="4EB14A36"/>
        </w:tc>
        <w:tc>
          <w:tcPr>
            <w:tcW w:w="1756" w:type="dxa"/>
          </w:tcPr>
          <w:p w:rsidR="14F76A8C" w:rsidRDefault="14F76A8C" w14:paraId="60CC54C8" w14:textId="353C0240"/>
        </w:tc>
        <w:tc>
          <w:tcPr>
            <w:tcW w:w="1756" w:type="dxa"/>
          </w:tcPr>
          <w:p w:rsidR="14F76A8C" w:rsidRDefault="14F76A8C" w14:paraId="5E58BCA0" w14:textId="610EBC37"/>
        </w:tc>
      </w:tr>
      <w:tr w:rsidR="14F76A8C" w:rsidTr="14F76A8C" w14:paraId="47C259C5" w14:textId="77777777">
        <w:tc>
          <w:tcPr>
            <w:tcW w:w="1756" w:type="dxa"/>
          </w:tcPr>
          <w:p w:rsidR="14F76A8C" w:rsidP="14F76A8C" w:rsidRDefault="14F76A8C" w14:paraId="22FE5BBF" w14:textId="786EEACD">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12BDABB" w14:textId="6EF4B643">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9FBFAAD" w14:textId="3658C0FB">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3990F4C" w14:textId="08928DA4">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E475031" w14:textId="48DDB41F">
            <w:pPr>
              <w:jc w:val="center"/>
            </w:pPr>
            <w:r w:rsidRPr="14F76A8C">
              <w:rPr>
                <w:rFonts w:ascii="Times New Roman" w:hAnsi="Times New Roman" w:eastAsia="Times New Roman" w:cs="Times New Roman"/>
                <w:b/>
                <w:bCs/>
                <w:color w:val="00000A"/>
                <w:sz w:val="28"/>
                <w:szCs w:val="28"/>
              </w:rPr>
              <w:t>Nullable</w:t>
            </w:r>
          </w:p>
        </w:tc>
      </w:tr>
      <w:tr w:rsidR="14F76A8C" w:rsidTr="14F76A8C" w14:paraId="338F02D5" w14:textId="77777777">
        <w:tc>
          <w:tcPr>
            <w:tcW w:w="1756" w:type="dxa"/>
          </w:tcPr>
          <w:p w:rsidR="14F76A8C" w:rsidP="14F76A8C" w:rsidRDefault="14F76A8C" w14:paraId="2AABFCE0" w14:textId="5C8C7F19">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1B68E88A" w14:textId="59A7672C">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4A90846D" w14:textId="6697EC85">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20D55242" w14:textId="222ABC1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26AF8A2" w14:textId="52D7E5F6">
            <w:pPr>
              <w:jc w:val="center"/>
            </w:pPr>
            <w:r w:rsidRPr="14F76A8C">
              <w:rPr>
                <w:rFonts w:ascii="Times New Roman" w:hAnsi="Times New Roman" w:eastAsia="Times New Roman" w:cs="Times New Roman"/>
                <w:color w:val="00000A"/>
                <w:sz w:val="28"/>
                <w:szCs w:val="28"/>
              </w:rPr>
              <w:t>Không</w:t>
            </w:r>
          </w:p>
        </w:tc>
      </w:tr>
      <w:tr w:rsidR="14F76A8C" w:rsidTr="14F76A8C" w14:paraId="31F6FD8C" w14:textId="77777777">
        <w:tc>
          <w:tcPr>
            <w:tcW w:w="1756" w:type="dxa"/>
          </w:tcPr>
          <w:p w:rsidR="14F76A8C" w:rsidP="14F76A8C" w:rsidRDefault="14F76A8C" w14:paraId="275038FF" w14:textId="3E0C51D2">
            <w:r w:rsidRPr="14F76A8C">
              <w:rPr>
                <w:rFonts w:ascii="Times New Roman" w:hAnsi="Times New Roman" w:eastAsia="Times New Roman" w:cs="Times New Roman"/>
                <w:color w:val="00000A"/>
                <w:sz w:val="28"/>
                <w:szCs w:val="28"/>
              </w:rPr>
              <w:t>tenTL</w:t>
            </w:r>
          </w:p>
        </w:tc>
        <w:tc>
          <w:tcPr>
            <w:tcW w:w="1756" w:type="dxa"/>
          </w:tcPr>
          <w:p w:rsidR="14F76A8C" w:rsidP="14F76A8C" w:rsidRDefault="14F76A8C" w14:paraId="6473FA8B" w14:textId="26B1DADA">
            <w:r w:rsidRPr="14F76A8C">
              <w:rPr>
                <w:rFonts w:ascii="Times New Roman" w:hAnsi="Times New Roman" w:eastAsia="Times New Roman" w:cs="Times New Roman"/>
                <w:color w:val="00000A"/>
                <w:sz w:val="28"/>
                <w:szCs w:val="28"/>
              </w:rPr>
              <w:t>Tên thể loại</w:t>
            </w:r>
          </w:p>
        </w:tc>
        <w:tc>
          <w:tcPr>
            <w:tcW w:w="1756" w:type="dxa"/>
          </w:tcPr>
          <w:p w:rsidR="14F76A8C" w:rsidP="14F76A8C" w:rsidRDefault="14F76A8C" w14:paraId="46A423C0" w14:textId="1778EC19">
            <w:r w:rsidRPr="14F76A8C">
              <w:rPr>
                <w:rFonts w:ascii="Times New Roman" w:hAnsi="Times New Roman" w:eastAsia="Times New Roman" w:cs="Times New Roman"/>
                <w:color w:val="00000A"/>
                <w:sz w:val="28"/>
                <w:szCs w:val="28"/>
              </w:rPr>
              <w:t>varchar(50)</w:t>
            </w:r>
          </w:p>
        </w:tc>
        <w:tc>
          <w:tcPr>
            <w:tcW w:w="1756" w:type="dxa"/>
          </w:tcPr>
          <w:p w:rsidR="14F76A8C" w:rsidP="14F76A8C" w:rsidRDefault="14F76A8C" w14:paraId="2FEDB8B2" w14:textId="54CFBA8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7EB124C" w14:textId="5E368BCD">
            <w:pPr>
              <w:jc w:val="center"/>
            </w:pPr>
            <w:r w:rsidRPr="14F76A8C">
              <w:rPr>
                <w:rFonts w:ascii="Times New Roman" w:hAnsi="Times New Roman" w:eastAsia="Times New Roman" w:cs="Times New Roman"/>
                <w:color w:val="00000A"/>
                <w:sz w:val="28"/>
                <w:szCs w:val="28"/>
              </w:rPr>
              <w:t>Không</w:t>
            </w:r>
          </w:p>
        </w:tc>
      </w:tr>
      <w:tr w:rsidR="14F76A8C" w:rsidTr="14F76A8C" w14:paraId="32879D62" w14:textId="77777777">
        <w:tc>
          <w:tcPr>
            <w:tcW w:w="1756" w:type="dxa"/>
          </w:tcPr>
          <w:p w:rsidR="14F76A8C" w:rsidP="14F76A8C" w:rsidRDefault="14F76A8C" w14:paraId="2DFD03C2" w14:textId="14FD730B">
            <w:r w:rsidRPr="14F76A8C">
              <w:rPr>
                <w:rFonts w:ascii="Times New Roman" w:hAnsi="Times New Roman" w:eastAsia="Times New Roman" w:cs="Times New Roman"/>
                <w:color w:val="00000A"/>
                <w:sz w:val="28"/>
                <w:szCs w:val="28"/>
              </w:rPr>
              <w:t>moTa</w:t>
            </w:r>
          </w:p>
        </w:tc>
        <w:tc>
          <w:tcPr>
            <w:tcW w:w="1756" w:type="dxa"/>
          </w:tcPr>
          <w:p w:rsidR="14F76A8C" w:rsidP="14F76A8C" w:rsidRDefault="14F76A8C" w14:paraId="60410EAB" w14:textId="42869FA3">
            <w:r w:rsidRPr="14F76A8C">
              <w:rPr>
                <w:rFonts w:ascii="Times New Roman" w:hAnsi="Times New Roman" w:eastAsia="Times New Roman" w:cs="Times New Roman"/>
                <w:color w:val="00000A"/>
                <w:sz w:val="28"/>
                <w:szCs w:val="28"/>
              </w:rPr>
              <w:t>Mô tả</w:t>
            </w:r>
          </w:p>
        </w:tc>
        <w:tc>
          <w:tcPr>
            <w:tcW w:w="1756" w:type="dxa"/>
          </w:tcPr>
          <w:p w:rsidR="14F76A8C" w:rsidP="14F76A8C" w:rsidRDefault="14F76A8C" w14:paraId="492DD919" w14:textId="73400619">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01D977B6" w14:textId="14D61E1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883AB11" w14:textId="1E6DAA0D">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A14BBCE" w14:textId="15845265">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rsidTr="14F76A8C" w14:paraId="02BE3FF9" w14:textId="77777777">
        <w:tc>
          <w:tcPr>
            <w:tcW w:w="1463" w:type="dxa"/>
          </w:tcPr>
          <w:p w:rsidR="14F76A8C" w:rsidP="14F76A8C" w:rsidRDefault="14F76A8C" w14:paraId="710C8C11" w14:textId="42AA1AEB">
            <w:r w:rsidRPr="14F76A8C">
              <w:rPr>
                <w:rFonts w:ascii="Times New Roman" w:hAnsi="Times New Roman" w:eastAsia="Times New Roman" w:cs="Times New Roman"/>
                <w:b/>
                <w:bCs/>
                <w:color w:val="00000A"/>
                <w:sz w:val="28"/>
                <w:szCs w:val="28"/>
              </w:rPr>
              <w:t>Tên bảng</w:t>
            </w:r>
          </w:p>
        </w:tc>
        <w:tc>
          <w:tcPr>
            <w:tcW w:w="1463" w:type="dxa"/>
          </w:tcPr>
          <w:p w:rsidR="14F76A8C" w:rsidP="14F76A8C" w:rsidRDefault="14F76A8C" w14:paraId="7B125798" w14:textId="569942B0">
            <w:r w:rsidRPr="14F76A8C">
              <w:rPr>
                <w:rFonts w:ascii="Times New Roman" w:hAnsi="Times New Roman" w:eastAsia="Times New Roman" w:cs="Times New Roman"/>
                <w:color w:val="00000A"/>
                <w:sz w:val="28"/>
                <w:szCs w:val="28"/>
              </w:rPr>
              <w:t>Nhom</w:t>
            </w:r>
          </w:p>
        </w:tc>
        <w:tc>
          <w:tcPr>
            <w:tcW w:w="1463" w:type="dxa"/>
          </w:tcPr>
          <w:p w:rsidR="14F76A8C" w:rsidRDefault="14F76A8C" w14:paraId="22F05F67" w14:textId="5081C8C5"/>
        </w:tc>
        <w:tc>
          <w:tcPr>
            <w:tcW w:w="1463" w:type="dxa"/>
          </w:tcPr>
          <w:p w:rsidR="14F76A8C" w:rsidRDefault="14F76A8C" w14:paraId="23C1EC33" w14:textId="68784F42"/>
        </w:tc>
        <w:tc>
          <w:tcPr>
            <w:tcW w:w="1463" w:type="dxa"/>
          </w:tcPr>
          <w:p w:rsidR="14F76A8C" w:rsidRDefault="14F76A8C" w14:paraId="3ABA1094" w14:textId="728524A6"/>
        </w:tc>
        <w:tc>
          <w:tcPr>
            <w:tcW w:w="1463" w:type="dxa"/>
          </w:tcPr>
          <w:p w:rsidR="14F76A8C" w:rsidRDefault="14F76A8C" w14:paraId="6584C625" w14:textId="3A9E70B5"/>
        </w:tc>
      </w:tr>
      <w:tr w:rsidR="14F76A8C" w:rsidTr="14F76A8C" w14:paraId="1992646C" w14:textId="77777777">
        <w:tc>
          <w:tcPr>
            <w:tcW w:w="1463" w:type="dxa"/>
          </w:tcPr>
          <w:p w:rsidR="14F76A8C" w:rsidP="14F76A8C" w:rsidRDefault="14F76A8C" w14:paraId="3859E311" w14:textId="65F8810B">
            <w:r w:rsidRPr="14F76A8C">
              <w:rPr>
                <w:rFonts w:ascii="Times New Roman" w:hAnsi="Times New Roman" w:eastAsia="Times New Roman" w:cs="Times New Roman"/>
                <w:b/>
                <w:bCs/>
                <w:color w:val="00000A"/>
                <w:sz w:val="28"/>
                <w:szCs w:val="28"/>
              </w:rPr>
              <w:t>Ý nghĩa bảng</w:t>
            </w:r>
          </w:p>
        </w:tc>
        <w:tc>
          <w:tcPr>
            <w:tcW w:w="1463" w:type="dxa"/>
          </w:tcPr>
          <w:p w:rsidR="14F76A8C" w:rsidP="14F76A8C" w:rsidRDefault="14F76A8C" w14:paraId="1BDF5B05" w14:textId="0E46CB8D">
            <w:r w:rsidRPr="14F76A8C">
              <w:rPr>
                <w:rFonts w:ascii="Times New Roman" w:hAnsi="Times New Roman" w:eastAsia="Times New Roman" w:cs="Times New Roman"/>
                <w:color w:val="00000A"/>
                <w:sz w:val="28"/>
                <w:szCs w:val="28"/>
              </w:rPr>
              <w:t>Danh sách các nhóm dịch</w:t>
            </w:r>
          </w:p>
        </w:tc>
        <w:tc>
          <w:tcPr>
            <w:tcW w:w="1463" w:type="dxa"/>
          </w:tcPr>
          <w:p w:rsidR="14F76A8C" w:rsidRDefault="14F76A8C" w14:paraId="068DE49C" w14:textId="192FA171"/>
        </w:tc>
        <w:tc>
          <w:tcPr>
            <w:tcW w:w="1463" w:type="dxa"/>
          </w:tcPr>
          <w:p w:rsidR="14F76A8C" w:rsidRDefault="14F76A8C" w14:paraId="5A91A489" w14:textId="1A4CC890"/>
        </w:tc>
        <w:tc>
          <w:tcPr>
            <w:tcW w:w="1463" w:type="dxa"/>
          </w:tcPr>
          <w:p w:rsidR="14F76A8C" w:rsidRDefault="14F76A8C" w14:paraId="4D5648DB" w14:textId="0EFC31F2"/>
        </w:tc>
        <w:tc>
          <w:tcPr>
            <w:tcW w:w="1463" w:type="dxa"/>
          </w:tcPr>
          <w:p w:rsidR="14F76A8C" w:rsidRDefault="14F76A8C" w14:paraId="65368080" w14:textId="65DE1B57"/>
        </w:tc>
      </w:tr>
      <w:tr w:rsidR="14F76A8C" w:rsidTr="14F76A8C" w14:paraId="57172798" w14:textId="77777777">
        <w:tc>
          <w:tcPr>
            <w:tcW w:w="1463" w:type="dxa"/>
          </w:tcPr>
          <w:p w:rsidR="14F76A8C" w:rsidP="14F76A8C" w:rsidRDefault="14F76A8C" w14:paraId="7E506942" w14:textId="70F7CFA6">
            <w:r w:rsidRPr="14F76A8C">
              <w:rPr>
                <w:rFonts w:ascii="Times New Roman" w:hAnsi="Times New Roman" w:eastAsia="Times New Roman" w:cs="Times New Roman"/>
                <w:color w:val="00000A"/>
                <w:sz w:val="28"/>
                <w:szCs w:val="28"/>
              </w:rPr>
              <w:t xml:space="preserve"> </w:t>
            </w:r>
          </w:p>
        </w:tc>
        <w:tc>
          <w:tcPr>
            <w:tcW w:w="1463" w:type="dxa"/>
          </w:tcPr>
          <w:p w:rsidR="14F76A8C" w:rsidRDefault="14F76A8C" w14:paraId="1B998671" w14:textId="0E51BC9C"/>
        </w:tc>
        <w:tc>
          <w:tcPr>
            <w:tcW w:w="1463" w:type="dxa"/>
          </w:tcPr>
          <w:p w:rsidR="14F76A8C" w:rsidRDefault="14F76A8C" w14:paraId="38E128CB" w14:textId="52C14B72"/>
        </w:tc>
        <w:tc>
          <w:tcPr>
            <w:tcW w:w="1463" w:type="dxa"/>
          </w:tcPr>
          <w:p w:rsidR="14F76A8C" w:rsidRDefault="14F76A8C" w14:paraId="40A307E7" w14:textId="5AA585F6"/>
        </w:tc>
        <w:tc>
          <w:tcPr>
            <w:tcW w:w="1463" w:type="dxa"/>
          </w:tcPr>
          <w:p w:rsidR="14F76A8C" w:rsidRDefault="14F76A8C" w14:paraId="4AAECC5B" w14:textId="2257C3AB"/>
        </w:tc>
        <w:tc>
          <w:tcPr>
            <w:tcW w:w="1463" w:type="dxa"/>
          </w:tcPr>
          <w:p w:rsidR="14F76A8C" w:rsidRDefault="14F76A8C" w14:paraId="4A87BECF" w14:textId="10E0C8AB"/>
        </w:tc>
      </w:tr>
      <w:tr w:rsidR="14F76A8C" w:rsidTr="14F76A8C" w14:paraId="58F1472D" w14:textId="77777777">
        <w:tc>
          <w:tcPr>
            <w:tcW w:w="1463" w:type="dxa"/>
          </w:tcPr>
          <w:p w:rsidR="14F76A8C" w:rsidP="14F76A8C" w:rsidRDefault="14F76A8C" w14:paraId="0743051C" w14:textId="57DBA804">
            <w:r w:rsidRPr="14F76A8C">
              <w:rPr>
                <w:rFonts w:ascii="Times New Roman" w:hAnsi="Times New Roman" w:eastAsia="Times New Roman" w:cs="Times New Roman"/>
                <w:b/>
                <w:bCs/>
                <w:color w:val="00000A"/>
                <w:sz w:val="28"/>
                <w:szCs w:val="28"/>
              </w:rPr>
              <w:t>Tên cột</w:t>
            </w:r>
          </w:p>
        </w:tc>
        <w:tc>
          <w:tcPr>
            <w:tcW w:w="1463" w:type="dxa"/>
          </w:tcPr>
          <w:p w:rsidR="14F76A8C" w:rsidP="14F76A8C" w:rsidRDefault="14F76A8C" w14:paraId="531777F5" w14:textId="2940B923">
            <w:r w:rsidRPr="14F76A8C">
              <w:rPr>
                <w:rFonts w:ascii="Times New Roman" w:hAnsi="Times New Roman" w:eastAsia="Times New Roman" w:cs="Times New Roman"/>
                <w:b/>
                <w:bCs/>
                <w:color w:val="00000A"/>
                <w:sz w:val="28"/>
                <w:szCs w:val="28"/>
              </w:rPr>
              <w:t>Ý nghĩa</w:t>
            </w:r>
          </w:p>
        </w:tc>
        <w:tc>
          <w:tcPr>
            <w:tcW w:w="1463" w:type="dxa"/>
          </w:tcPr>
          <w:p w:rsidR="14F76A8C" w:rsidP="14F76A8C" w:rsidRDefault="14F76A8C" w14:paraId="719B1D3F" w14:textId="637303A4">
            <w:r w:rsidRPr="14F76A8C">
              <w:rPr>
                <w:rFonts w:ascii="Times New Roman" w:hAnsi="Times New Roman" w:eastAsia="Times New Roman" w:cs="Times New Roman"/>
                <w:b/>
                <w:bCs/>
                <w:color w:val="00000A"/>
                <w:sz w:val="28"/>
                <w:szCs w:val="28"/>
              </w:rPr>
              <w:t>Kiểu dữ liệu</w:t>
            </w:r>
          </w:p>
        </w:tc>
        <w:tc>
          <w:tcPr>
            <w:tcW w:w="1463" w:type="dxa"/>
          </w:tcPr>
          <w:p w:rsidR="14F76A8C" w:rsidP="14F76A8C" w:rsidRDefault="14F76A8C" w14:paraId="6753A802" w14:textId="15D926FA">
            <w:r w:rsidRPr="14F76A8C">
              <w:rPr>
                <w:rFonts w:ascii="Times New Roman" w:hAnsi="Times New Roman" w:eastAsia="Times New Roman" w:cs="Times New Roman"/>
                <w:b/>
                <w:bCs/>
                <w:color w:val="00000A"/>
                <w:sz w:val="28"/>
                <w:szCs w:val="28"/>
              </w:rPr>
              <w:t>Ràng buộc</w:t>
            </w:r>
          </w:p>
        </w:tc>
        <w:tc>
          <w:tcPr>
            <w:tcW w:w="1463" w:type="dxa"/>
          </w:tcPr>
          <w:p w:rsidR="14F76A8C" w:rsidP="14F76A8C" w:rsidRDefault="14F76A8C" w14:paraId="7A7507D1" w14:textId="3E6259E4">
            <w:pPr>
              <w:jc w:val="center"/>
            </w:pPr>
            <w:r w:rsidRPr="14F76A8C">
              <w:rPr>
                <w:rFonts w:ascii="Times New Roman" w:hAnsi="Times New Roman" w:eastAsia="Times New Roman" w:cs="Times New Roman"/>
                <w:b/>
                <w:bCs/>
                <w:color w:val="00000A"/>
                <w:sz w:val="28"/>
                <w:szCs w:val="28"/>
              </w:rPr>
              <w:t>Nullable</w:t>
            </w:r>
          </w:p>
        </w:tc>
        <w:tc>
          <w:tcPr>
            <w:tcW w:w="1463" w:type="dxa"/>
          </w:tcPr>
          <w:p w:rsidR="14F76A8C" w:rsidRDefault="14F76A8C" w14:paraId="2A6148A0" w14:textId="00692183"/>
        </w:tc>
      </w:tr>
      <w:tr w:rsidR="14F76A8C" w:rsidTr="14F76A8C" w14:paraId="6E5EA9C3" w14:textId="77777777">
        <w:tc>
          <w:tcPr>
            <w:tcW w:w="1463" w:type="dxa"/>
          </w:tcPr>
          <w:p w:rsidR="14F76A8C" w:rsidP="14F76A8C" w:rsidRDefault="14F76A8C" w14:paraId="4BCC4644" w14:textId="214A16AE">
            <w:r w:rsidRPr="14F76A8C">
              <w:rPr>
                <w:rFonts w:ascii="Times New Roman" w:hAnsi="Times New Roman" w:eastAsia="Times New Roman" w:cs="Times New Roman"/>
                <w:color w:val="00000A"/>
                <w:sz w:val="28"/>
                <w:szCs w:val="28"/>
              </w:rPr>
              <w:lastRenderedPageBreak/>
              <w:t>maNhom</w:t>
            </w:r>
          </w:p>
        </w:tc>
        <w:tc>
          <w:tcPr>
            <w:tcW w:w="1463" w:type="dxa"/>
          </w:tcPr>
          <w:p w:rsidR="14F76A8C" w:rsidP="14F76A8C" w:rsidRDefault="14F76A8C" w14:paraId="30B8F494" w14:textId="1FF755AB">
            <w:r w:rsidRPr="14F76A8C">
              <w:rPr>
                <w:rFonts w:ascii="Times New Roman" w:hAnsi="Times New Roman" w:eastAsia="Times New Roman" w:cs="Times New Roman"/>
                <w:color w:val="00000A"/>
                <w:sz w:val="28"/>
                <w:szCs w:val="28"/>
              </w:rPr>
              <w:t>Mã nhóm</w:t>
            </w:r>
          </w:p>
        </w:tc>
        <w:tc>
          <w:tcPr>
            <w:tcW w:w="1463" w:type="dxa"/>
          </w:tcPr>
          <w:p w:rsidR="14F76A8C" w:rsidP="14F76A8C" w:rsidRDefault="14F76A8C" w14:paraId="4A5267D2" w14:textId="5339F3CD">
            <w:r w:rsidRPr="14F76A8C">
              <w:rPr>
                <w:rFonts w:ascii="Times New Roman" w:hAnsi="Times New Roman" w:eastAsia="Times New Roman" w:cs="Times New Roman"/>
                <w:color w:val="00000A"/>
                <w:sz w:val="28"/>
                <w:szCs w:val="28"/>
              </w:rPr>
              <w:t>bigInt</w:t>
            </w:r>
          </w:p>
        </w:tc>
        <w:tc>
          <w:tcPr>
            <w:tcW w:w="1463" w:type="dxa"/>
          </w:tcPr>
          <w:p w:rsidR="14F76A8C" w:rsidP="14F76A8C" w:rsidRDefault="14F76A8C" w14:paraId="77EA870A" w14:textId="5ABADADD">
            <w:r w:rsidRPr="14F76A8C">
              <w:rPr>
                <w:rFonts w:ascii="Times New Roman" w:hAnsi="Times New Roman" w:eastAsia="Times New Roman" w:cs="Times New Roman"/>
                <w:color w:val="00000A"/>
                <w:sz w:val="28"/>
                <w:szCs w:val="28"/>
              </w:rPr>
              <w:t>Khóa chính</w:t>
            </w:r>
          </w:p>
        </w:tc>
        <w:tc>
          <w:tcPr>
            <w:tcW w:w="1463" w:type="dxa"/>
          </w:tcPr>
          <w:p w:rsidR="14F76A8C" w:rsidP="14F76A8C" w:rsidRDefault="14F76A8C" w14:paraId="7C15F3D0" w14:textId="5CAE92A1">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2DB43A8E" w14:textId="2C051019"/>
        </w:tc>
      </w:tr>
      <w:tr w:rsidR="14F76A8C" w:rsidTr="14F76A8C" w14:paraId="08BD457D" w14:textId="77777777">
        <w:tc>
          <w:tcPr>
            <w:tcW w:w="1463" w:type="dxa"/>
          </w:tcPr>
          <w:p w:rsidR="14F76A8C" w:rsidP="14F76A8C" w:rsidRDefault="14F76A8C" w14:paraId="5A2FB07F" w14:textId="27A6DEE6">
            <w:r w:rsidRPr="14F76A8C">
              <w:rPr>
                <w:rFonts w:ascii="Times New Roman" w:hAnsi="Times New Roman" w:eastAsia="Times New Roman" w:cs="Times New Roman"/>
                <w:color w:val="00000A"/>
                <w:sz w:val="28"/>
                <w:szCs w:val="28"/>
              </w:rPr>
              <w:t>tenNhom</w:t>
            </w:r>
          </w:p>
        </w:tc>
        <w:tc>
          <w:tcPr>
            <w:tcW w:w="1463" w:type="dxa"/>
          </w:tcPr>
          <w:p w:rsidR="14F76A8C" w:rsidP="14F76A8C" w:rsidRDefault="14F76A8C" w14:paraId="1498B2C2" w14:textId="26350E1A">
            <w:r w:rsidRPr="14F76A8C">
              <w:rPr>
                <w:rFonts w:ascii="Times New Roman" w:hAnsi="Times New Roman" w:eastAsia="Times New Roman" w:cs="Times New Roman"/>
                <w:color w:val="00000A"/>
                <w:sz w:val="28"/>
                <w:szCs w:val="28"/>
              </w:rPr>
              <w:t>Tên nhóm</w:t>
            </w:r>
          </w:p>
        </w:tc>
        <w:tc>
          <w:tcPr>
            <w:tcW w:w="1463" w:type="dxa"/>
          </w:tcPr>
          <w:p w:rsidR="14F76A8C" w:rsidP="14F76A8C" w:rsidRDefault="14F76A8C" w14:paraId="72FCCBB8" w14:textId="148372A8">
            <w:r w:rsidRPr="14F76A8C">
              <w:rPr>
                <w:rFonts w:ascii="Times New Roman" w:hAnsi="Times New Roman" w:eastAsia="Times New Roman" w:cs="Times New Roman"/>
                <w:color w:val="00000A"/>
                <w:sz w:val="28"/>
                <w:szCs w:val="28"/>
              </w:rPr>
              <w:t>varchar(50)</w:t>
            </w:r>
          </w:p>
        </w:tc>
        <w:tc>
          <w:tcPr>
            <w:tcW w:w="1463" w:type="dxa"/>
          </w:tcPr>
          <w:p w:rsidR="14F76A8C" w:rsidP="14F76A8C" w:rsidRDefault="14F76A8C" w14:paraId="2EE4C616" w14:textId="438451AF">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1B2465D8" w14:textId="72FCF39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62347AB" w14:textId="2927852A"/>
        </w:tc>
      </w:tr>
      <w:tr w:rsidR="14F76A8C" w:rsidTr="14F76A8C" w14:paraId="637A5A0B" w14:textId="77777777">
        <w:tc>
          <w:tcPr>
            <w:tcW w:w="1463" w:type="dxa"/>
          </w:tcPr>
          <w:p w:rsidR="14F76A8C" w:rsidP="14F76A8C" w:rsidRDefault="14F76A8C" w14:paraId="7C87C45C" w14:textId="6F660A93">
            <w:r w:rsidRPr="14F76A8C">
              <w:rPr>
                <w:rFonts w:ascii="Times New Roman" w:hAnsi="Times New Roman" w:eastAsia="Times New Roman" w:cs="Times New Roman"/>
                <w:color w:val="00000A"/>
                <w:sz w:val="28"/>
                <w:szCs w:val="28"/>
              </w:rPr>
              <w:t>ngayLap</w:t>
            </w:r>
          </w:p>
        </w:tc>
        <w:tc>
          <w:tcPr>
            <w:tcW w:w="1463" w:type="dxa"/>
          </w:tcPr>
          <w:p w:rsidR="14F76A8C" w:rsidP="14F76A8C" w:rsidRDefault="14F76A8C" w14:paraId="1493AB9D" w14:textId="5382E3E3">
            <w:r w:rsidRPr="14F76A8C">
              <w:rPr>
                <w:rFonts w:ascii="Times New Roman" w:hAnsi="Times New Roman" w:eastAsia="Times New Roman" w:cs="Times New Roman"/>
                <w:color w:val="00000A"/>
                <w:sz w:val="28"/>
                <w:szCs w:val="28"/>
              </w:rPr>
              <w:t>Ngày lập</w:t>
            </w:r>
          </w:p>
        </w:tc>
        <w:tc>
          <w:tcPr>
            <w:tcW w:w="1463" w:type="dxa"/>
          </w:tcPr>
          <w:p w:rsidR="14F76A8C" w:rsidP="14F76A8C" w:rsidRDefault="14F76A8C" w14:paraId="1466860E" w14:textId="0D847B51">
            <w:r w:rsidRPr="14F76A8C">
              <w:rPr>
                <w:rFonts w:ascii="Times New Roman" w:hAnsi="Times New Roman" w:eastAsia="Times New Roman" w:cs="Times New Roman"/>
                <w:color w:val="00000A"/>
                <w:sz w:val="28"/>
                <w:szCs w:val="28"/>
              </w:rPr>
              <w:t>date</w:t>
            </w:r>
          </w:p>
        </w:tc>
        <w:tc>
          <w:tcPr>
            <w:tcW w:w="1463" w:type="dxa"/>
          </w:tcPr>
          <w:p w:rsidR="14F76A8C" w:rsidP="14F76A8C" w:rsidRDefault="14F76A8C" w14:paraId="3D0BA27B" w14:textId="54DD7CB5">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2F0F6F1F" w14:textId="542C2B7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54CA8B55" w14:textId="64887D6C"/>
        </w:tc>
      </w:tr>
      <w:tr w:rsidR="14F76A8C" w:rsidTr="14F76A8C" w14:paraId="0AD6D7C3" w14:textId="77777777">
        <w:tc>
          <w:tcPr>
            <w:tcW w:w="1463" w:type="dxa"/>
          </w:tcPr>
          <w:p w:rsidR="14F76A8C" w:rsidP="14F76A8C" w:rsidRDefault="14F76A8C" w14:paraId="2CB0E547" w14:textId="43CD0D48">
            <w:r w:rsidRPr="14F76A8C">
              <w:rPr>
                <w:rFonts w:ascii="Times New Roman" w:hAnsi="Times New Roman" w:eastAsia="Times New Roman" w:cs="Times New Roman"/>
                <w:color w:val="00000A"/>
                <w:sz w:val="28"/>
                <w:szCs w:val="28"/>
              </w:rPr>
              <w:t>gioiThieu</w:t>
            </w:r>
          </w:p>
        </w:tc>
        <w:tc>
          <w:tcPr>
            <w:tcW w:w="1463" w:type="dxa"/>
          </w:tcPr>
          <w:p w:rsidR="14F76A8C" w:rsidP="14F76A8C" w:rsidRDefault="14F76A8C" w14:paraId="6E35FC79" w14:textId="691BC010">
            <w:r w:rsidRPr="14F76A8C">
              <w:rPr>
                <w:rFonts w:ascii="Times New Roman" w:hAnsi="Times New Roman" w:eastAsia="Times New Roman" w:cs="Times New Roman"/>
                <w:color w:val="00000A"/>
                <w:sz w:val="28"/>
                <w:szCs w:val="28"/>
              </w:rPr>
              <w:t>Giới thiệu</w:t>
            </w:r>
          </w:p>
        </w:tc>
        <w:tc>
          <w:tcPr>
            <w:tcW w:w="1463" w:type="dxa"/>
          </w:tcPr>
          <w:p w:rsidR="14F76A8C" w:rsidP="14F76A8C" w:rsidRDefault="14F76A8C" w14:paraId="6EBDF7A2" w14:textId="57F0E8EF">
            <w:r w:rsidRPr="14F76A8C">
              <w:rPr>
                <w:rFonts w:ascii="Times New Roman" w:hAnsi="Times New Roman" w:eastAsia="Times New Roman" w:cs="Times New Roman"/>
                <w:color w:val="00000A"/>
                <w:sz w:val="28"/>
                <w:szCs w:val="28"/>
              </w:rPr>
              <w:t>varchar(200)</w:t>
            </w:r>
          </w:p>
        </w:tc>
        <w:tc>
          <w:tcPr>
            <w:tcW w:w="1463" w:type="dxa"/>
          </w:tcPr>
          <w:p w:rsidR="14F76A8C" w:rsidP="14F76A8C" w:rsidRDefault="14F76A8C" w14:paraId="7DB18AF2" w14:textId="24FCB02C">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320DC2B0" w14:textId="759FA374">
            <w:pPr>
              <w:jc w:val="center"/>
            </w:pPr>
            <w:r w:rsidRPr="14F76A8C">
              <w:rPr>
                <w:rFonts w:ascii="Times New Roman" w:hAnsi="Times New Roman" w:eastAsia="Times New Roman" w:cs="Times New Roman"/>
                <w:color w:val="00000A"/>
                <w:sz w:val="28"/>
                <w:szCs w:val="28"/>
              </w:rPr>
              <w:t>Có</w:t>
            </w:r>
          </w:p>
        </w:tc>
        <w:tc>
          <w:tcPr>
            <w:tcW w:w="1463" w:type="dxa"/>
          </w:tcPr>
          <w:p w:rsidR="14F76A8C" w:rsidRDefault="14F76A8C" w14:paraId="6B7F82B3" w14:textId="76ABAC6B"/>
        </w:tc>
      </w:tr>
      <w:tr w:rsidR="14F76A8C" w:rsidTr="14F76A8C" w14:paraId="60A7BC12" w14:textId="77777777">
        <w:tc>
          <w:tcPr>
            <w:tcW w:w="1463" w:type="dxa"/>
          </w:tcPr>
          <w:p w:rsidR="14F76A8C" w:rsidP="14F76A8C" w:rsidRDefault="14F76A8C" w14:paraId="68E64758" w14:textId="305C3597">
            <w:r w:rsidRPr="14F76A8C">
              <w:rPr>
                <w:rFonts w:ascii="Times New Roman" w:hAnsi="Times New Roman" w:eastAsia="Times New Roman" w:cs="Times New Roman"/>
                <w:color w:val="00000A"/>
                <w:sz w:val="28"/>
                <w:szCs w:val="28"/>
              </w:rPr>
              <w:t>linkAnh</w:t>
            </w:r>
          </w:p>
        </w:tc>
        <w:tc>
          <w:tcPr>
            <w:tcW w:w="1463" w:type="dxa"/>
          </w:tcPr>
          <w:p w:rsidR="14F76A8C" w:rsidP="14F76A8C" w:rsidRDefault="14F76A8C" w14:paraId="6219079F" w14:textId="6B50B40D">
            <w:r w:rsidRPr="14F76A8C">
              <w:rPr>
                <w:rFonts w:ascii="Times New Roman" w:hAnsi="Times New Roman" w:eastAsia="Times New Roman" w:cs="Times New Roman"/>
                <w:color w:val="00000A"/>
                <w:sz w:val="28"/>
                <w:szCs w:val="28"/>
              </w:rPr>
              <w:t>Ảnh đại diện nhóm</w:t>
            </w:r>
          </w:p>
        </w:tc>
        <w:tc>
          <w:tcPr>
            <w:tcW w:w="1463" w:type="dxa"/>
          </w:tcPr>
          <w:p w:rsidR="14F76A8C" w:rsidP="14F76A8C" w:rsidRDefault="14F76A8C" w14:paraId="77CDF144" w14:textId="65ED0613">
            <w:r w:rsidRPr="14F76A8C">
              <w:rPr>
                <w:rFonts w:ascii="Times New Roman" w:hAnsi="Times New Roman" w:eastAsia="Times New Roman" w:cs="Times New Roman"/>
                <w:color w:val="00000A"/>
                <w:sz w:val="28"/>
                <w:szCs w:val="28"/>
              </w:rPr>
              <w:t>Varchar</w:t>
            </w:r>
          </w:p>
        </w:tc>
        <w:tc>
          <w:tcPr>
            <w:tcW w:w="1463" w:type="dxa"/>
          </w:tcPr>
          <w:p w:rsidR="14F76A8C" w:rsidP="14F76A8C" w:rsidRDefault="14F76A8C" w14:paraId="27FCB8A0" w14:textId="1CCF0FA6">
            <w:r w:rsidRPr="14F76A8C">
              <w:rPr>
                <w:rFonts w:ascii="Times New Roman" w:hAnsi="Times New Roman" w:eastAsia="Times New Roman" w:cs="Times New Roman"/>
                <w:color w:val="00000A"/>
                <w:sz w:val="28"/>
                <w:szCs w:val="28"/>
              </w:rPr>
              <w:t xml:space="preserve"> </w:t>
            </w:r>
          </w:p>
        </w:tc>
        <w:tc>
          <w:tcPr>
            <w:tcW w:w="1463" w:type="dxa"/>
          </w:tcPr>
          <w:p w:rsidR="14F76A8C" w:rsidP="14F76A8C" w:rsidRDefault="14F76A8C" w14:paraId="4F520F1A" w14:textId="09E88E57">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035FAA28" w14:textId="3A43A4C7"/>
        </w:tc>
      </w:tr>
      <w:tr w:rsidR="14F76A8C" w:rsidTr="14F76A8C" w14:paraId="65ADAD1F" w14:textId="77777777">
        <w:tc>
          <w:tcPr>
            <w:tcW w:w="1463" w:type="dxa"/>
          </w:tcPr>
          <w:p w:rsidR="14F76A8C" w:rsidP="14F76A8C" w:rsidRDefault="14F76A8C" w14:paraId="1A67C975" w14:textId="3119E2F4">
            <w:r w:rsidRPr="14F76A8C">
              <w:rPr>
                <w:rFonts w:ascii="Times New Roman" w:hAnsi="Times New Roman" w:eastAsia="Times New Roman" w:cs="Times New Roman"/>
                <w:color w:val="00000A"/>
                <w:sz w:val="28"/>
                <w:szCs w:val="28"/>
              </w:rPr>
              <w:t>maTruongNhom</w:t>
            </w:r>
          </w:p>
        </w:tc>
        <w:tc>
          <w:tcPr>
            <w:tcW w:w="1463" w:type="dxa"/>
          </w:tcPr>
          <w:p w:rsidR="14F76A8C" w:rsidP="14F76A8C" w:rsidRDefault="14F76A8C" w14:paraId="59F084EE" w14:textId="52D6F9EE">
            <w:r w:rsidRPr="14F76A8C">
              <w:rPr>
                <w:rFonts w:ascii="Times New Roman" w:hAnsi="Times New Roman" w:eastAsia="Times New Roman" w:cs="Times New Roman"/>
                <w:color w:val="00000A"/>
                <w:sz w:val="28"/>
                <w:szCs w:val="28"/>
              </w:rPr>
              <w:t>Mã TK lập</w:t>
            </w:r>
          </w:p>
        </w:tc>
        <w:tc>
          <w:tcPr>
            <w:tcW w:w="1463" w:type="dxa"/>
          </w:tcPr>
          <w:p w:rsidR="14F76A8C" w:rsidP="14F76A8C" w:rsidRDefault="14F76A8C" w14:paraId="53B164D4" w14:textId="2BD26359">
            <w:r w:rsidRPr="14F76A8C">
              <w:rPr>
                <w:rFonts w:ascii="Times New Roman" w:hAnsi="Times New Roman" w:eastAsia="Times New Roman" w:cs="Times New Roman"/>
                <w:color w:val="00000A"/>
                <w:sz w:val="28"/>
                <w:szCs w:val="28"/>
              </w:rPr>
              <w:t>integer</w:t>
            </w:r>
          </w:p>
        </w:tc>
        <w:tc>
          <w:tcPr>
            <w:tcW w:w="1463" w:type="dxa"/>
          </w:tcPr>
          <w:p w:rsidR="14F76A8C" w:rsidP="14F76A8C" w:rsidRDefault="14F76A8C" w14:paraId="5D8CE00A" w14:textId="1D669DDB">
            <w:r w:rsidRPr="14F76A8C">
              <w:rPr>
                <w:rFonts w:ascii="Times New Roman" w:hAnsi="Times New Roman" w:eastAsia="Times New Roman" w:cs="Times New Roman"/>
                <w:color w:val="00000A"/>
                <w:sz w:val="28"/>
                <w:szCs w:val="28"/>
              </w:rPr>
              <w:t>Khóa phụ</w:t>
            </w:r>
          </w:p>
        </w:tc>
        <w:tc>
          <w:tcPr>
            <w:tcW w:w="1463" w:type="dxa"/>
          </w:tcPr>
          <w:p w:rsidR="14F76A8C" w:rsidP="14F76A8C" w:rsidRDefault="14F76A8C" w14:paraId="210DB0C9" w14:textId="55365350">
            <w:pPr>
              <w:jc w:val="center"/>
            </w:pPr>
            <w:r w:rsidRPr="14F76A8C">
              <w:rPr>
                <w:rFonts w:ascii="Times New Roman" w:hAnsi="Times New Roman" w:eastAsia="Times New Roman" w:cs="Times New Roman"/>
                <w:color w:val="00000A"/>
                <w:sz w:val="28"/>
                <w:szCs w:val="28"/>
              </w:rPr>
              <w:t>Không</w:t>
            </w:r>
          </w:p>
        </w:tc>
        <w:tc>
          <w:tcPr>
            <w:tcW w:w="1463" w:type="dxa"/>
          </w:tcPr>
          <w:p w:rsidR="14F76A8C" w:rsidRDefault="14F76A8C" w14:paraId="7E5AEB85" w14:textId="43C618C8"/>
        </w:tc>
      </w:tr>
    </w:tbl>
    <w:p w:rsidR="14F76A8C" w:rsidP="14F76A8C" w:rsidRDefault="14F76A8C" w14:paraId="527AE3C7" w14:textId="15039EA9">
      <w:r w:rsidRPr="14F76A8C">
        <w:rPr>
          <w:rFonts w:ascii="Calibri" w:hAnsi="Calibri" w:eastAsia="Calibri"/>
          <w:color w:val="00000A"/>
          <w:sz w:val="22"/>
          <w:szCs w:val="22"/>
        </w:rPr>
        <w:t xml:space="preserve"> </w:t>
      </w:r>
    </w:p>
    <w:p w:rsidR="14F76A8C" w:rsidP="14F76A8C" w:rsidRDefault="14F76A8C" w14:paraId="10037417" w14:textId="1F757240">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FC15808" w14:textId="77777777">
        <w:tc>
          <w:tcPr>
            <w:tcW w:w="1756" w:type="dxa"/>
          </w:tcPr>
          <w:p w:rsidR="14F76A8C" w:rsidP="14F76A8C" w:rsidRDefault="14F76A8C" w14:paraId="29C69D1A" w14:textId="1092836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56DE918" w14:textId="44C62268">
            <w:r w:rsidRPr="14F76A8C">
              <w:rPr>
                <w:rFonts w:ascii="Times New Roman" w:hAnsi="Times New Roman" w:eastAsia="Times New Roman" w:cs="Times New Roman"/>
                <w:color w:val="00000A"/>
                <w:sz w:val="28"/>
                <w:szCs w:val="28"/>
              </w:rPr>
              <w:t>truyen_theloai</w:t>
            </w:r>
          </w:p>
        </w:tc>
        <w:tc>
          <w:tcPr>
            <w:tcW w:w="1756" w:type="dxa"/>
          </w:tcPr>
          <w:p w:rsidR="14F76A8C" w:rsidRDefault="14F76A8C" w14:paraId="527BF40C" w14:textId="0D351DFE"/>
        </w:tc>
        <w:tc>
          <w:tcPr>
            <w:tcW w:w="1756" w:type="dxa"/>
          </w:tcPr>
          <w:p w:rsidR="14F76A8C" w:rsidRDefault="14F76A8C" w14:paraId="1CB13563" w14:textId="3ABC040E"/>
        </w:tc>
        <w:tc>
          <w:tcPr>
            <w:tcW w:w="1756" w:type="dxa"/>
          </w:tcPr>
          <w:p w:rsidR="14F76A8C" w:rsidRDefault="14F76A8C" w14:paraId="05C13423" w14:textId="14364980"/>
        </w:tc>
      </w:tr>
      <w:tr w:rsidR="14F76A8C" w:rsidTr="14F76A8C" w14:paraId="59BF4125" w14:textId="77777777">
        <w:tc>
          <w:tcPr>
            <w:tcW w:w="1756" w:type="dxa"/>
          </w:tcPr>
          <w:p w:rsidR="14F76A8C" w:rsidP="14F76A8C" w:rsidRDefault="14F76A8C" w14:paraId="309B5500" w14:textId="5BE3F827">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BDFBF5" w14:textId="5C67F0B9">
            <w:r w:rsidRPr="14F76A8C">
              <w:rPr>
                <w:rFonts w:ascii="Times New Roman" w:hAnsi="Times New Roman" w:eastAsia="Times New Roman" w:cs="Times New Roman"/>
                <w:color w:val="00000A"/>
                <w:sz w:val="28"/>
                <w:szCs w:val="28"/>
              </w:rPr>
              <w:t>Mối liên kết nhiều nhiều giữa truyện – thể loại</w:t>
            </w:r>
          </w:p>
        </w:tc>
        <w:tc>
          <w:tcPr>
            <w:tcW w:w="1756" w:type="dxa"/>
          </w:tcPr>
          <w:p w:rsidR="14F76A8C" w:rsidRDefault="14F76A8C" w14:paraId="112E1EF6" w14:textId="2FDE8CF0"/>
        </w:tc>
        <w:tc>
          <w:tcPr>
            <w:tcW w:w="1756" w:type="dxa"/>
          </w:tcPr>
          <w:p w:rsidR="14F76A8C" w:rsidRDefault="14F76A8C" w14:paraId="29A6439D" w14:textId="0056FEC4"/>
        </w:tc>
        <w:tc>
          <w:tcPr>
            <w:tcW w:w="1756" w:type="dxa"/>
          </w:tcPr>
          <w:p w:rsidR="14F76A8C" w:rsidRDefault="14F76A8C" w14:paraId="4148DD6D" w14:textId="60248FAD"/>
        </w:tc>
      </w:tr>
      <w:tr w:rsidR="14F76A8C" w:rsidTr="14F76A8C" w14:paraId="541A1085" w14:textId="77777777">
        <w:tc>
          <w:tcPr>
            <w:tcW w:w="1756" w:type="dxa"/>
          </w:tcPr>
          <w:p w:rsidR="14F76A8C" w:rsidP="14F76A8C" w:rsidRDefault="14F76A8C" w14:paraId="3035C8AD" w14:textId="5D8120F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347E028" w14:textId="13149C29"/>
        </w:tc>
        <w:tc>
          <w:tcPr>
            <w:tcW w:w="1756" w:type="dxa"/>
          </w:tcPr>
          <w:p w:rsidR="14F76A8C" w:rsidRDefault="14F76A8C" w14:paraId="55F4A6AC" w14:textId="7AF06078"/>
        </w:tc>
        <w:tc>
          <w:tcPr>
            <w:tcW w:w="1756" w:type="dxa"/>
          </w:tcPr>
          <w:p w:rsidR="14F76A8C" w:rsidRDefault="14F76A8C" w14:paraId="178C5D48" w14:textId="213343C6"/>
        </w:tc>
        <w:tc>
          <w:tcPr>
            <w:tcW w:w="1756" w:type="dxa"/>
          </w:tcPr>
          <w:p w:rsidR="14F76A8C" w:rsidRDefault="14F76A8C" w14:paraId="2D471951" w14:textId="37B70F7C"/>
        </w:tc>
      </w:tr>
      <w:tr w:rsidR="14F76A8C" w:rsidTr="14F76A8C" w14:paraId="048F8A13" w14:textId="77777777">
        <w:tc>
          <w:tcPr>
            <w:tcW w:w="1756" w:type="dxa"/>
          </w:tcPr>
          <w:p w:rsidR="14F76A8C" w:rsidP="14F76A8C" w:rsidRDefault="14F76A8C" w14:paraId="18B22624" w14:textId="45794B4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70C54DCD" w14:textId="45137F46">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C1D2240" w14:textId="2892468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B8AC204" w14:textId="35969E8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77EC87CC" w14:textId="49F68A61">
            <w:pPr>
              <w:jc w:val="center"/>
            </w:pPr>
            <w:r w:rsidRPr="14F76A8C">
              <w:rPr>
                <w:rFonts w:ascii="Times New Roman" w:hAnsi="Times New Roman" w:eastAsia="Times New Roman" w:cs="Times New Roman"/>
                <w:b/>
                <w:bCs/>
                <w:color w:val="00000A"/>
                <w:sz w:val="28"/>
                <w:szCs w:val="28"/>
              </w:rPr>
              <w:t>Nullable</w:t>
            </w:r>
          </w:p>
        </w:tc>
      </w:tr>
      <w:tr w:rsidR="14F76A8C" w:rsidTr="14F76A8C" w14:paraId="49E64B33" w14:textId="77777777">
        <w:tc>
          <w:tcPr>
            <w:tcW w:w="1756" w:type="dxa"/>
          </w:tcPr>
          <w:p w:rsidR="14F76A8C" w:rsidP="14F76A8C" w:rsidRDefault="14F76A8C" w14:paraId="38AF2029" w14:textId="59FA454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2A69128" w14:textId="1DDEDC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5A7C216" w14:textId="48BEB8A9">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44437B66" w14:textId="529CD6EF">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01203E55" w14:textId="18AB0492">
            <w:pPr>
              <w:jc w:val="center"/>
            </w:pPr>
            <w:r w:rsidRPr="14F76A8C">
              <w:rPr>
                <w:rFonts w:ascii="Times New Roman" w:hAnsi="Times New Roman" w:eastAsia="Times New Roman" w:cs="Times New Roman"/>
                <w:color w:val="00000A"/>
                <w:sz w:val="28"/>
                <w:szCs w:val="28"/>
              </w:rPr>
              <w:t>Không</w:t>
            </w:r>
          </w:p>
        </w:tc>
      </w:tr>
      <w:tr w:rsidR="14F76A8C" w:rsidTr="14F76A8C" w14:paraId="37B72BF6" w14:textId="77777777">
        <w:tc>
          <w:tcPr>
            <w:tcW w:w="1756" w:type="dxa"/>
          </w:tcPr>
          <w:p w:rsidR="14F76A8C" w:rsidP="14F76A8C" w:rsidRDefault="14F76A8C" w14:paraId="61E2A7F0" w14:textId="16CE7B69">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250C27C2" w14:textId="4FFD2177">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6FF98688" w14:textId="19A0B29E">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C8F471D" w14:textId="0821AEC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B239184" w14:textId="12F31F9A">
            <w:pPr>
              <w:jc w:val="center"/>
            </w:pPr>
            <w:r w:rsidRPr="14F76A8C">
              <w:rPr>
                <w:rFonts w:ascii="Times New Roman" w:hAnsi="Times New Roman" w:eastAsia="Times New Roman" w:cs="Times New Roman"/>
                <w:color w:val="00000A"/>
                <w:sz w:val="28"/>
                <w:szCs w:val="28"/>
              </w:rPr>
              <w:t>Không</w:t>
            </w:r>
          </w:p>
        </w:tc>
      </w:tr>
      <w:tr w:rsidR="14F76A8C" w:rsidTr="14F76A8C" w14:paraId="3D0E1787" w14:textId="77777777">
        <w:tc>
          <w:tcPr>
            <w:tcW w:w="1756" w:type="dxa"/>
          </w:tcPr>
          <w:p w:rsidR="14F76A8C" w:rsidP="14F76A8C" w:rsidRDefault="14F76A8C" w14:paraId="1B68E883" w14:textId="408C31B6">
            <w:r w:rsidRPr="14F76A8C">
              <w:rPr>
                <w:rFonts w:ascii="Times New Roman" w:hAnsi="Times New Roman" w:eastAsia="Times New Roman" w:cs="Times New Roman"/>
                <w:color w:val="00000A"/>
                <w:sz w:val="28"/>
                <w:szCs w:val="28"/>
              </w:rPr>
              <w:t>maTL</w:t>
            </w:r>
          </w:p>
        </w:tc>
        <w:tc>
          <w:tcPr>
            <w:tcW w:w="1756" w:type="dxa"/>
          </w:tcPr>
          <w:p w:rsidR="14F76A8C" w:rsidP="14F76A8C" w:rsidRDefault="14F76A8C" w14:paraId="268F3A74" w14:textId="1F86F4AF">
            <w:r w:rsidRPr="14F76A8C">
              <w:rPr>
                <w:rFonts w:ascii="Times New Roman" w:hAnsi="Times New Roman" w:eastAsia="Times New Roman" w:cs="Times New Roman"/>
                <w:color w:val="00000A"/>
                <w:sz w:val="28"/>
                <w:szCs w:val="28"/>
              </w:rPr>
              <w:t>Mã thể loại</w:t>
            </w:r>
          </w:p>
        </w:tc>
        <w:tc>
          <w:tcPr>
            <w:tcW w:w="1756" w:type="dxa"/>
          </w:tcPr>
          <w:p w:rsidR="14F76A8C" w:rsidP="14F76A8C" w:rsidRDefault="14F76A8C" w14:paraId="3C11547A" w14:textId="4851B27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8B42163" w14:textId="264A029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EDB79E7" w14:textId="3F7A750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F257AD1" w14:textId="4660EB98">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E0DBDCE" w14:textId="77777777">
        <w:tc>
          <w:tcPr>
            <w:tcW w:w="1756" w:type="dxa"/>
          </w:tcPr>
          <w:p w:rsidR="14F76A8C" w:rsidP="14F76A8C" w:rsidRDefault="14F76A8C" w14:paraId="30E206F8" w14:textId="3C341F01">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4DA9F05" w14:textId="6F8742DE">
            <w:r w:rsidRPr="14F76A8C">
              <w:rPr>
                <w:rFonts w:ascii="Times New Roman" w:hAnsi="Times New Roman" w:eastAsia="Times New Roman" w:cs="Times New Roman"/>
                <w:color w:val="00000A"/>
                <w:sz w:val="28"/>
                <w:szCs w:val="28"/>
              </w:rPr>
              <w:t>thanhvien_truyenyeuthich</w:t>
            </w:r>
          </w:p>
        </w:tc>
        <w:tc>
          <w:tcPr>
            <w:tcW w:w="1756" w:type="dxa"/>
          </w:tcPr>
          <w:p w:rsidR="14F76A8C" w:rsidRDefault="14F76A8C" w14:paraId="4385AAC7" w14:textId="3B1978A5"/>
        </w:tc>
        <w:tc>
          <w:tcPr>
            <w:tcW w:w="1756" w:type="dxa"/>
          </w:tcPr>
          <w:p w:rsidR="14F76A8C" w:rsidRDefault="14F76A8C" w14:paraId="4DA92B79" w14:textId="241F7947"/>
        </w:tc>
        <w:tc>
          <w:tcPr>
            <w:tcW w:w="1756" w:type="dxa"/>
          </w:tcPr>
          <w:p w:rsidR="14F76A8C" w:rsidRDefault="14F76A8C" w14:paraId="49552379" w14:textId="45E8A0F1"/>
        </w:tc>
      </w:tr>
      <w:tr w:rsidR="14F76A8C" w:rsidTr="14F76A8C" w14:paraId="438B6281" w14:textId="77777777">
        <w:tc>
          <w:tcPr>
            <w:tcW w:w="1756" w:type="dxa"/>
          </w:tcPr>
          <w:p w:rsidR="14F76A8C" w:rsidP="14F76A8C" w:rsidRDefault="14F76A8C" w14:paraId="034EC8D9" w14:textId="32C69C52">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A0F17F4" w14:textId="176AE63D">
            <w:r w:rsidRPr="14F76A8C">
              <w:rPr>
                <w:rFonts w:ascii="Times New Roman" w:hAnsi="Times New Roman" w:eastAsia="Times New Roman" w:cs="Times New Roman"/>
                <w:color w:val="00000A"/>
                <w:sz w:val="28"/>
                <w:szCs w:val="28"/>
              </w:rPr>
              <w:t>Mối liên kết nhiều nhiều giữa truyện - nhóm</w:t>
            </w:r>
          </w:p>
        </w:tc>
        <w:tc>
          <w:tcPr>
            <w:tcW w:w="1756" w:type="dxa"/>
          </w:tcPr>
          <w:p w:rsidR="14F76A8C" w:rsidRDefault="14F76A8C" w14:paraId="0AB06549" w14:textId="6E53448B"/>
        </w:tc>
        <w:tc>
          <w:tcPr>
            <w:tcW w:w="1756" w:type="dxa"/>
          </w:tcPr>
          <w:p w:rsidR="14F76A8C" w:rsidRDefault="14F76A8C" w14:paraId="32CC0C6A" w14:textId="1BE5D481"/>
        </w:tc>
        <w:tc>
          <w:tcPr>
            <w:tcW w:w="1756" w:type="dxa"/>
          </w:tcPr>
          <w:p w:rsidR="14F76A8C" w:rsidRDefault="14F76A8C" w14:paraId="03C05585" w14:textId="37396FDE"/>
        </w:tc>
      </w:tr>
      <w:tr w:rsidR="14F76A8C" w:rsidTr="14F76A8C" w14:paraId="2722CE75" w14:textId="77777777">
        <w:tc>
          <w:tcPr>
            <w:tcW w:w="1756" w:type="dxa"/>
          </w:tcPr>
          <w:p w:rsidR="14F76A8C" w:rsidP="14F76A8C" w:rsidRDefault="14F76A8C" w14:paraId="271DA64E" w14:textId="14DC4755">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4A2BF75" w14:textId="1DCE5CDA"/>
        </w:tc>
        <w:tc>
          <w:tcPr>
            <w:tcW w:w="1756" w:type="dxa"/>
          </w:tcPr>
          <w:p w:rsidR="14F76A8C" w:rsidRDefault="14F76A8C" w14:paraId="59C96746" w14:textId="3172F71D"/>
        </w:tc>
        <w:tc>
          <w:tcPr>
            <w:tcW w:w="1756" w:type="dxa"/>
          </w:tcPr>
          <w:p w:rsidR="14F76A8C" w:rsidRDefault="14F76A8C" w14:paraId="13FD368C" w14:textId="459C8562"/>
        </w:tc>
        <w:tc>
          <w:tcPr>
            <w:tcW w:w="1756" w:type="dxa"/>
          </w:tcPr>
          <w:p w:rsidR="14F76A8C" w:rsidRDefault="14F76A8C" w14:paraId="37B5E215" w14:textId="4C6BD707"/>
        </w:tc>
      </w:tr>
      <w:tr w:rsidR="14F76A8C" w:rsidTr="14F76A8C" w14:paraId="3A0A1ABD" w14:textId="77777777">
        <w:tc>
          <w:tcPr>
            <w:tcW w:w="1756" w:type="dxa"/>
          </w:tcPr>
          <w:p w:rsidR="14F76A8C" w:rsidP="14F76A8C" w:rsidRDefault="14F76A8C" w14:paraId="635511F9" w14:textId="2A73A69F">
            <w:r w:rsidRPr="14F76A8C">
              <w:rPr>
                <w:rFonts w:ascii="Times New Roman" w:hAnsi="Times New Roman" w:eastAsia="Times New Roman" w:cs="Times New Roman"/>
                <w:b/>
                <w:bCs/>
                <w:color w:val="00000A"/>
                <w:sz w:val="28"/>
                <w:szCs w:val="28"/>
              </w:rPr>
              <w:lastRenderedPageBreak/>
              <w:t>Tên cột</w:t>
            </w:r>
          </w:p>
        </w:tc>
        <w:tc>
          <w:tcPr>
            <w:tcW w:w="1756" w:type="dxa"/>
          </w:tcPr>
          <w:p w:rsidR="14F76A8C" w:rsidP="14F76A8C" w:rsidRDefault="14F76A8C" w14:paraId="51462AB5" w14:textId="26175924">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297B9D9E" w14:textId="1C911165">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0754BED" w14:textId="56FDB65C">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F6E4728" w14:textId="76258310">
            <w:pPr>
              <w:jc w:val="center"/>
            </w:pPr>
            <w:r w:rsidRPr="14F76A8C">
              <w:rPr>
                <w:rFonts w:ascii="Times New Roman" w:hAnsi="Times New Roman" w:eastAsia="Times New Roman" w:cs="Times New Roman"/>
                <w:b/>
                <w:bCs/>
                <w:color w:val="00000A"/>
                <w:sz w:val="28"/>
                <w:szCs w:val="28"/>
              </w:rPr>
              <w:t>Nullable</w:t>
            </w:r>
          </w:p>
        </w:tc>
      </w:tr>
      <w:tr w:rsidR="14F76A8C" w:rsidTr="14F76A8C" w14:paraId="3D6F9641" w14:textId="77777777">
        <w:tc>
          <w:tcPr>
            <w:tcW w:w="1756" w:type="dxa"/>
          </w:tcPr>
          <w:p w:rsidR="14F76A8C" w:rsidP="14F76A8C" w:rsidRDefault="14F76A8C" w14:paraId="34899F84" w14:textId="4547FF7F">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38BB2F3" w14:textId="14E28AF2">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7127631B" w14:textId="545B4EE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7379EF50" w14:textId="27A57299">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D3435B1" w14:textId="7D7F0F42">
            <w:pPr>
              <w:jc w:val="center"/>
            </w:pPr>
            <w:r w:rsidRPr="14F76A8C">
              <w:rPr>
                <w:rFonts w:ascii="Times New Roman" w:hAnsi="Times New Roman" w:eastAsia="Times New Roman" w:cs="Times New Roman"/>
                <w:color w:val="00000A"/>
                <w:sz w:val="28"/>
                <w:szCs w:val="28"/>
              </w:rPr>
              <w:t>Không</w:t>
            </w:r>
          </w:p>
        </w:tc>
      </w:tr>
      <w:tr w:rsidR="14F76A8C" w:rsidTr="14F76A8C" w14:paraId="4AF5C59B" w14:textId="77777777">
        <w:tc>
          <w:tcPr>
            <w:tcW w:w="1756" w:type="dxa"/>
          </w:tcPr>
          <w:p w:rsidR="14F76A8C" w:rsidP="14F76A8C" w:rsidRDefault="14F76A8C" w14:paraId="075DE7A2" w14:textId="1B0102D4">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6A466146" w14:textId="1115573C">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33372DB6" w14:textId="5F218E0C">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0D93A45" w14:textId="74A4DFD3">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01BE196" w14:textId="3A124705">
            <w:pPr>
              <w:jc w:val="center"/>
            </w:pPr>
            <w:r w:rsidRPr="14F76A8C">
              <w:rPr>
                <w:rFonts w:ascii="Times New Roman" w:hAnsi="Times New Roman" w:eastAsia="Times New Roman" w:cs="Times New Roman"/>
                <w:color w:val="00000A"/>
                <w:sz w:val="28"/>
                <w:szCs w:val="28"/>
              </w:rPr>
              <w:t>Không</w:t>
            </w:r>
          </w:p>
        </w:tc>
      </w:tr>
      <w:tr w:rsidR="14F76A8C" w:rsidTr="14F76A8C" w14:paraId="4C59B777" w14:textId="77777777">
        <w:tc>
          <w:tcPr>
            <w:tcW w:w="1756" w:type="dxa"/>
          </w:tcPr>
          <w:p w:rsidR="14F76A8C" w:rsidP="14F76A8C" w:rsidRDefault="14F76A8C" w14:paraId="0D06BEF9" w14:textId="2BC9F051">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A3A8EAE" w14:textId="499ADFB1">
            <w:r w:rsidRPr="14F76A8C">
              <w:rPr>
                <w:rFonts w:ascii="Times New Roman" w:hAnsi="Times New Roman" w:eastAsia="Times New Roman" w:cs="Times New Roman"/>
                <w:color w:val="00000A"/>
                <w:sz w:val="28"/>
                <w:szCs w:val="28"/>
              </w:rPr>
              <w:t>Mã Thanh viên</w:t>
            </w:r>
          </w:p>
        </w:tc>
        <w:tc>
          <w:tcPr>
            <w:tcW w:w="1756" w:type="dxa"/>
          </w:tcPr>
          <w:p w:rsidR="14F76A8C" w:rsidP="14F76A8C" w:rsidRDefault="14F76A8C" w14:paraId="5718B280" w14:textId="7873C3B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6AAFBEE8" w14:textId="3AB78513">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6793A11C" w14:textId="0F064317">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764BA48" w14:textId="2CD39BEC">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4407B864" w14:textId="77777777">
        <w:tc>
          <w:tcPr>
            <w:tcW w:w="1756" w:type="dxa"/>
          </w:tcPr>
          <w:p w:rsidR="14F76A8C" w:rsidP="14F76A8C" w:rsidRDefault="14F76A8C" w14:paraId="321ADBE8" w14:textId="2928A7C2">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6651C505" w14:textId="7AA4B80E">
            <w:r w:rsidRPr="14F76A8C">
              <w:rPr>
                <w:rFonts w:ascii="Times New Roman" w:hAnsi="Times New Roman" w:eastAsia="Times New Roman" w:cs="Times New Roman"/>
                <w:color w:val="00000A"/>
                <w:sz w:val="28"/>
                <w:szCs w:val="28"/>
              </w:rPr>
              <w:t>doimatkhau</w:t>
            </w:r>
          </w:p>
        </w:tc>
        <w:tc>
          <w:tcPr>
            <w:tcW w:w="1756" w:type="dxa"/>
          </w:tcPr>
          <w:p w:rsidR="14F76A8C" w:rsidRDefault="14F76A8C" w14:paraId="6D1F7A91" w14:textId="039E5492"/>
        </w:tc>
        <w:tc>
          <w:tcPr>
            <w:tcW w:w="1756" w:type="dxa"/>
          </w:tcPr>
          <w:p w:rsidR="14F76A8C" w:rsidRDefault="14F76A8C" w14:paraId="66035911" w14:textId="2A878744"/>
        </w:tc>
        <w:tc>
          <w:tcPr>
            <w:tcW w:w="1756" w:type="dxa"/>
          </w:tcPr>
          <w:p w:rsidR="14F76A8C" w:rsidRDefault="14F76A8C" w14:paraId="106FDBBB" w14:textId="57A76C41"/>
        </w:tc>
      </w:tr>
      <w:tr w:rsidR="14F76A8C" w:rsidTr="14F76A8C" w14:paraId="14C07BA7" w14:textId="77777777">
        <w:tc>
          <w:tcPr>
            <w:tcW w:w="1756" w:type="dxa"/>
          </w:tcPr>
          <w:p w:rsidR="14F76A8C" w:rsidP="14F76A8C" w:rsidRDefault="14F76A8C" w14:paraId="7BE87B50" w14:textId="61E2107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681F49D6" w14:textId="62554A89">
            <w:r w:rsidRPr="14F76A8C">
              <w:rPr>
                <w:rFonts w:ascii="Times New Roman" w:hAnsi="Times New Roman" w:eastAsia="Times New Roman" w:cs="Times New Roman"/>
                <w:color w:val="00000A"/>
                <w:sz w:val="28"/>
                <w:szCs w:val="28"/>
              </w:rPr>
              <w:t>Đổi mật khẩu</w:t>
            </w:r>
          </w:p>
        </w:tc>
        <w:tc>
          <w:tcPr>
            <w:tcW w:w="1756" w:type="dxa"/>
          </w:tcPr>
          <w:p w:rsidR="14F76A8C" w:rsidRDefault="14F76A8C" w14:paraId="0A40B72A" w14:textId="53D08955"/>
        </w:tc>
        <w:tc>
          <w:tcPr>
            <w:tcW w:w="1756" w:type="dxa"/>
          </w:tcPr>
          <w:p w:rsidR="14F76A8C" w:rsidRDefault="14F76A8C" w14:paraId="4A5E65BD" w14:textId="46AA3B96"/>
        </w:tc>
        <w:tc>
          <w:tcPr>
            <w:tcW w:w="1756" w:type="dxa"/>
          </w:tcPr>
          <w:p w:rsidR="14F76A8C" w:rsidRDefault="14F76A8C" w14:paraId="18669DCE" w14:textId="723769A4"/>
        </w:tc>
      </w:tr>
      <w:tr w:rsidR="14F76A8C" w:rsidTr="14F76A8C" w14:paraId="17321790" w14:textId="77777777">
        <w:tc>
          <w:tcPr>
            <w:tcW w:w="1756" w:type="dxa"/>
          </w:tcPr>
          <w:p w:rsidR="14F76A8C" w:rsidP="14F76A8C" w:rsidRDefault="14F76A8C" w14:paraId="10B056B8" w14:textId="535D89E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65478083" w14:textId="30705065"/>
        </w:tc>
        <w:tc>
          <w:tcPr>
            <w:tcW w:w="1756" w:type="dxa"/>
          </w:tcPr>
          <w:p w:rsidR="14F76A8C" w:rsidRDefault="14F76A8C" w14:paraId="7E68CFF8" w14:textId="1BD5DEB0"/>
        </w:tc>
        <w:tc>
          <w:tcPr>
            <w:tcW w:w="1756" w:type="dxa"/>
          </w:tcPr>
          <w:p w:rsidR="14F76A8C" w:rsidRDefault="14F76A8C" w14:paraId="34E83DD1" w14:textId="4769EF6A"/>
        </w:tc>
        <w:tc>
          <w:tcPr>
            <w:tcW w:w="1756" w:type="dxa"/>
          </w:tcPr>
          <w:p w:rsidR="14F76A8C" w:rsidRDefault="14F76A8C" w14:paraId="3157F4DF" w14:textId="16AF747D"/>
        </w:tc>
      </w:tr>
      <w:tr w:rsidR="14F76A8C" w:rsidTr="14F76A8C" w14:paraId="4B8E7191" w14:textId="77777777">
        <w:tc>
          <w:tcPr>
            <w:tcW w:w="1756" w:type="dxa"/>
          </w:tcPr>
          <w:p w:rsidR="14F76A8C" w:rsidP="14F76A8C" w:rsidRDefault="14F76A8C" w14:paraId="152A87C2" w14:textId="71C1E11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317EDEC" w14:textId="6E416E91">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BF44174" w14:textId="4117F05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069A9309" w14:textId="37492E2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163794CD" w14:textId="40EBCB7D">
            <w:pPr>
              <w:jc w:val="center"/>
            </w:pPr>
            <w:r w:rsidRPr="14F76A8C">
              <w:rPr>
                <w:rFonts w:ascii="Times New Roman" w:hAnsi="Times New Roman" w:eastAsia="Times New Roman" w:cs="Times New Roman"/>
                <w:b/>
                <w:bCs/>
                <w:color w:val="00000A"/>
                <w:sz w:val="28"/>
                <w:szCs w:val="28"/>
              </w:rPr>
              <w:t>Nullable</w:t>
            </w:r>
          </w:p>
        </w:tc>
      </w:tr>
      <w:tr w:rsidR="14F76A8C" w:rsidTr="14F76A8C" w14:paraId="2191B2FB" w14:textId="77777777">
        <w:tc>
          <w:tcPr>
            <w:tcW w:w="1756" w:type="dxa"/>
          </w:tcPr>
          <w:p w:rsidR="14F76A8C" w:rsidP="14F76A8C" w:rsidRDefault="14F76A8C" w14:paraId="54F8EACE" w14:textId="7B22122B">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0381334C" w14:textId="7BB3BF89">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1849BE17" w14:textId="4C7D52A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4CEC0E24" w14:textId="6CA1B6A5">
            <w:r w:rsidRPr="14F76A8C">
              <w:rPr>
                <w:rFonts w:ascii="Times New Roman" w:hAnsi="Times New Roman" w:eastAsia="Times New Roman" w:cs="Times New Roman"/>
                <w:color w:val="00000A"/>
                <w:sz w:val="28"/>
                <w:szCs w:val="28"/>
              </w:rPr>
              <w:t>Khóa ngoại</w:t>
            </w:r>
          </w:p>
        </w:tc>
        <w:tc>
          <w:tcPr>
            <w:tcW w:w="1756" w:type="dxa"/>
          </w:tcPr>
          <w:p w:rsidR="14F76A8C" w:rsidP="14F76A8C" w:rsidRDefault="14F76A8C" w14:paraId="0AFFA1EF" w14:textId="2D4E84FA">
            <w:pPr>
              <w:jc w:val="center"/>
            </w:pPr>
            <w:r w:rsidRPr="14F76A8C">
              <w:rPr>
                <w:rFonts w:ascii="Times New Roman" w:hAnsi="Times New Roman" w:eastAsia="Times New Roman" w:cs="Times New Roman"/>
                <w:color w:val="00000A"/>
                <w:sz w:val="28"/>
                <w:szCs w:val="28"/>
              </w:rPr>
              <w:t>Không</w:t>
            </w:r>
          </w:p>
        </w:tc>
      </w:tr>
      <w:tr w:rsidR="14F76A8C" w:rsidTr="14F76A8C" w14:paraId="22A51D92" w14:textId="77777777">
        <w:tc>
          <w:tcPr>
            <w:tcW w:w="1756" w:type="dxa"/>
          </w:tcPr>
          <w:p w:rsidR="14F76A8C" w:rsidP="14F76A8C" w:rsidRDefault="14F76A8C" w14:paraId="30FA81E7" w14:textId="42AD5F63">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3A167F7" w14:textId="19A94356">
            <w:r w:rsidRPr="14F76A8C">
              <w:rPr>
                <w:rFonts w:ascii="Times New Roman" w:hAnsi="Times New Roman" w:eastAsia="Times New Roman" w:cs="Times New Roman"/>
                <w:color w:val="00000A"/>
                <w:sz w:val="28"/>
                <w:szCs w:val="28"/>
              </w:rPr>
              <w:t>Token</w:t>
            </w:r>
          </w:p>
        </w:tc>
        <w:tc>
          <w:tcPr>
            <w:tcW w:w="1756" w:type="dxa"/>
          </w:tcPr>
          <w:p w:rsidR="14F76A8C" w:rsidP="14F76A8C" w:rsidRDefault="14F76A8C" w14:paraId="549D78E9" w14:textId="3CA7786D">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31129E3E" w14:textId="215A143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04E9E00" w14:textId="6280724F">
            <w:pPr>
              <w:jc w:val="center"/>
            </w:pPr>
            <w:r w:rsidRPr="14F76A8C">
              <w:rPr>
                <w:rFonts w:ascii="Times New Roman" w:hAnsi="Times New Roman" w:eastAsia="Times New Roman" w:cs="Times New Roman"/>
                <w:color w:val="00000A"/>
                <w:sz w:val="28"/>
                <w:szCs w:val="28"/>
              </w:rPr>
              <w:t>không</w:t>
            </w:r>
          </w:p>
        </w:tc>
      </w:tr>
      <w:tr w:rsidR="14F76A8C" w:rsidTr="14F76A8C" w14:paraId="362BA26A" w14:textId="77777777">
        <w:tc>
          <w:tcPr>
            <w:tcW w:w="1756" w:type="dxa"/>
          </w:tcPr>
          <w:p w:rsidR="14F76A8C" w:rsidP="14F76A8C" w:rsidRDefault="14F76A8C" w14:paraId="63858182" w14:textId="2707228B">
            <w:r w:rsidRPr="14F76A8C">
              <w:rPr>
                <w:rFonts w:ascii="Times New Roman" w:hAnsi="Times New Roman" w:eastAsia="Times New Roman" w:cs="Times New Roman"/>
                <w:color w:val="00000A"/>
                <w:sz w:val="28"/>
                <w:szCs w:val="28"/>
              </w:rPr>
              <w:t>Matkhaumoi</w:t>
            </w:r>
          </w:p>
        </w:tc>
        <w:tc>
          <w:tcPr>
            <w:tcW w:w="1756" w:type="dxa"/>
          </w:tcPr>
          <w:p w:rsidR="14F76A8C" w:rsidP="14F76A8C" w:rsidRDefault="14F76A8C" w14:paraId="5281730C" w14:textId="6D58F460">
            <w:r w:rsidRPr="14F76A8C">
              <w:rPr>
                <w:rFonts w:ascii="Times New Roman" w:hAnsi="Times New Roman" w:eastAsia="Times New Roman" w:cs="Times New Roman"/>
                <w:color w:val="00000A"/>
                <w:sz w:val="28"/>
                <w:szCs w:val="28"/>
              </w:rPr>
              <w:t>Mật khẩu mới</w:t>
            </w:r>
          </w:p>
        </w:tc>
        <w:tc>
          <w:tcPr>
            <w:tcW w:w="1756" w:type="dxa"/>
          </w:tcPr>
          <w:p w:rsidR="14F76A8C" w:rsidP="14F76A8C" w:rsidRDefault="14F76A8C" w14:paraId="375898F4" w14:textId="6839A62B">
            <w:r w:rsidRPr="14F76A8C">
              <w:rPr>
                <w:rFonts w:ascii="Times New Roman" w:hAnsi="Times New Roman" w:eastAsia="Times New Roman" w:cs="Times New Roman"/>
                <w:color w:val="00000A"/>
                <w:sz w:val="28"/>
                <w:szCs w:val="28"/>
              </w:rPr>
              <w:t>Nvarchar</w:t>
            </w:r>
          </w:p>
        </w:tc>
        <w:tc>
          <w:tcPr>
            <w:tcW w:w="1756" w:type="dxa"/>
          </w:tcPr>
          <w:p w:rsidR="14F76A8C" w:rsidP="14F76A8C" w:rsidRDefault="14F76A8C" w14:paraId="1918C0A1" w14:textId="3D61920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3D3739B" w14:textId="1F763199">
            <w:pPr>
              <w:jc w:val="center"/>
            </w:pPr>
            <w:r w:rsidRPr="14F76A8C">
              <w:rPr>
                <w:rFonts w:ascii="Times New Roman" w:hAnsi="Times New Roman" w:eastAsia="Times New Roman" w:cs="Times New Roman"/>
                <w:color w:val="00000A"/>
                <w:sz w:val="28"/>
                <w:szCs w:val="28"/>
              </w:rPr>
              <w:t>không</w:t>
            </w:r>
          </w:p>
        </w:tc>
      </w:tr>
      <w:tr w:rsidR="14F76A8C" w:rsidTr="14F76A8C" w14:paraId="6E4CCAF5" w14:textId="77777777">
        <w:tc>
          <w:tcPr>
            <w:tcW w:w="1756" w:type="dxa"/>
          </w:tcPr>
          <w:p w:rsidR="14F76A8C" w:rsidP="14F76A8C" w:rsidRDefault="14F76A8C" w14:paraId="3CE08AE6" w14:textId="2E1DBAF1">
            <w:r w:rsidRPr="14F76A8C">
              <w:rPr>
                <w:rFonts w:ascii="Times New Roman" w:hAnsi="Times New Roman" w:eastAsia="Times New Roman" w:cs="Times New Roman"/>
                <w:color w:val="00000A"/>
                <w:sz w:val="28"/>
                <w:szCs w:val="28"/>
              </w:rPr>
              <w:t>Ngay_doi</w:t>
            </w:r>
          </w:p>
        </w:tc>
        <w:tc>
          <w:tcPr>
            <w:tcW w:w="1756" w:type="dxa"/>
          </w:tcPr>
          <w:p w:rsidR="14F76A8C" w:rsidP="14F76A8C" w:rsidRDefault="14F76A8C" w14:paraId="4E9AD573" w14:textId="3CBF0268">
            <w:r w:rsidRPr="14F76A8C">
              <w:rPr>
                <w:rFonts w:ascii="Times New Roman" w:hAnsi="Times New Roman" w:eastAsia="Times New Roman" w:cs="Times New Roman"/>
                <w:color w:val="00000A"/>
                <w:sz w:val="28"/>
                <w:szCs w:val="28"/>
              </w:rPr>
              <w:t>Ngày đổi</w:t>
            </w:r>
          </w:p>
        </w:tc>
        <w:tc>
          <w:tcPr>
            <w:tcW w:w="1756" w:type="dxa"/>
          </w:tcPr>
          <w:p w:rsidR="14F76A8C" w:rsidP="14F76A8C" w:rsidRDefault="14F76A8C" w14:paraId="13E2888B" w14:textId="69C62061">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322254BA" w14:textId="773270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3CF6E75" w14:textId="5649D7B0">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B217E36" w14:textId="104632F6">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771AA87" w14:textId="77777777">
        <w:tc>
          <w:tcPr>
            <w:tcW w:w="1756" w:type="dxa"/>
          </w:tcPr>
          <w:p w:rsidR="14F76A8C" w:rsidP="14F76A8C" w:rsidRDefault="14F76A8C" w14:paraId="67A0FE7E" w14:textId="14528F4F">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794DA2E5" w14:textId="121F9900">
            <w:r w:rsidRPr="14F76A8C">
              <w:rPr>
                <w:rFonts w:ascii="Times New Roman" w:hAnsi="Times New Roman" w:eastAsia="Times New Roman" w:cs="Times New Roman"/>
                <w:color w:val="00000A"/>
                <w:sz w:val="28"/>
                <w:szCs w:val="28"/>
              </w:rPr>
              <w:t>Rate_tv</w:t>
            </w:r>
          </w:p>
        </w:tc>
        <w:tc>
          <w:tcPr>
            <w:tcW w:w="1756" w:type="dxa"/>
          </w:tcPr>
          <w:p w:rsidR="14F76A8C" w:rsidRDefault="14F76A8C" w14:paraId="421905FF" w14:textId="583E305A"/>
        </w:tc>
        <w:tc>
          <w:tcPr>
            <w:tcW w:w="1756" w:type="dxa"/>
          </w:tcPr>
          <w:p w:rsidR="14F76A8C" w:rsidRDefault="14F76A8C" w14:paraId="5BD0046C" w14:textId="070CE3D3"/>
        </w:tc>
        <w:tc>
          <w:tcPr>
            <w:tcW w:w="1756" w:type="dxa"/>
          </w:tcPr>
          <w:p w:rsidR="14F76A8C" w:rsidRDefault="14F76A8C" w14:paraId="574F05A5" w14:textId="5808E61B"/>
        </w:tc>
      </w:tr>
      <w:tr w:rsidR="14F76A8C" w:rsidTr="14F76A8C" w14:paraId="7248907E" w14:textId="77777777">
        <w:tc>
          <w:tcPr>
            <w:tcW w:w="1756" w:type="dxa"/>
          </w:tcPr>
          <w:p w:rsidR="14F76A8C" w:rsidP="14F76A8C" w:rsidRDefault="14F76A8C" w14:paraId="5E84A15E" w14:textId="6F0DAF6D">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13BDBC43" w14:textId="4F7E6094">
            <w:r w:rsidRPr="14F76A8C">
              <w:rPr>
                <w:rFonts w:ascii="Times New Roman" w:hAnsi="Times New Roman" w:eastAsia="Times New Roman" w:cs="Times New Roman"/>
                <w:color w:val="00000A"/>
                <w:sz w:val="28"/>
                <w:szCs w:val="28"/>
              </w:rPr>
              <w:t>Đánh giá thành viên</w:t>
            </w:r>
          </w:p>
        </w:tc>
        <w:tc>
          <w:tcPr>
            <w:tcW w:w="1756" w:type="dxa"/>
          </w:tcPr>
          <w:p w:rsidR="14F76A8C" w:rsidRDefault="14F76A8C" w14:paraId="0063A868" w14:textId="0A6F5723"/>
        </w:tc>
        <w:tc>
          <w:tcPr>
            <w:tcW w:w="1756" w:type="dxa"/>
          </w:tcPr>
          <w:p w:rsidR="14F76A8C" w:rsidRDefault="14F76A8C" w14:paraId="5820AE60" w14:textId="0F4A1A6B"/>
        </w:tc>
        <w:tc>
          <w:tcPr>
            <w:tcW w:w="1756" w:type="dxa"/>
          </w:tcPr>
          <w:p w:rsidR="14F76A8C" w:rsidRDefault="14F76A8C" w14:paraId="193D2A28" w14:textId="76834AD4"/>
        </w:tc>
      </w:tr>
      <w:tr w:rsidR="14F76A8C" w:rsidTr="14F76A8C" w14:paraId="6ADFAC3F" w14:textId="77777777">
        <w:tc>
          <w:tcPr>
            <w:tcW w:w="1756" w:type="dxa"/>
          </w:tcPr>
          <w:p w:rsidR="14F76A8C" w:rsidP="14F76A8C" w:rsidRDefault="14F76A8C" w14:paraId="43A648A8" w14:textId="24AB3BCA">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D654D7C" w14:textId="4E6CC258"/>
        </w:tc>
        <w:tc>
          <w:tcPr>
            <w:tcW w:w="1756" w:type="dxa"/>
          </w:tcPr>
          <w:p w:rsidR="14F76A8C" w:rsidRDefault="14F76A8C" w14:paraId="513F13FD" w14:textId="553EC6CB"/>
        </w:tc>
        <w:tc>
          <w:tcPr>
            <w:tcW w:w="1756" w:type="dxa"/>
          </w:tcPr>
          <w:p w:rsidR="14F76A8C" w:rsidRDefault="14F76A8C" w14:paraId="733A0948" w14:textId="5DF05359"/>
        </w:tc>
        <w:tc>
          <w:tcPr>
            <w:tcW w:w="1756" w:type="dxa"/>
          </w:tcPr>
          <w:p w:rsidR="14F76A8C" w:rsidRDefault="14F76A8C" w14:paraId="5AF2B627" w14:textId="434F301C"/>
        </w:tc>
      </w:tr>
      <w:tr w:rsidR="14F76A8C" w:rsidTr="14F76A8C" w14:paraId="0DAE0F2B" w14:textId="77777777">
        <w:tc>
          <w:tcPr>
            <w:tcW w:w="1756" w:type="dxa"/>
          </w:tcPr>
          <w:p w:rsidR="14F76A8C" w:rsidP="14F76A8C" w:rsidRDefault="14F76A8C" w14:paraId="0284AD3D" w14:textId="2BC19F81">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11A94BB8" w14:textId="4BFAADE5">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C32BB34" w14:textId="58678966">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7AFDC6E5" w14:textId="35D7200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0BE465EA" w14:textId="44320FC2">
            <w:pPr>
              <w:jc w:val="center"/>
            </w:pPr>
            <w:r w:rsidRPr="14F76A8C">
              <w:rPr>
                <w:rFonts w:ascii="Times New Roman" w:hAnsi="Times New Roman" w:eastAsia="Times New Roman" w:cs="Times New Roman"/>
                <w:b/>
                <w:bCs/>
                <w:color w:val="00000A"/>
                <w:sz w:val="28"/>
                <w:szCs w:val="28"/>
              </w:rPr>
              <w:t>Nullable</w:t>
            </w:r>
          </w:p>
        </w:tc>
      </w:tr>
      <w:tr w:rsidR="14F76A8C" w:rsidTr="14F76A8C" w14:paraId="3F9BA9B2" w14:textId="77777777">
        <w:tc>
          <w:tcPr>
            <w:tcW w:w="1756" w:type="dxa"/>
          </w:tcPr>
          <w:p w:rsidR="14F76A8C" w:rsidP="14F76A8C" w:rsidRDefault="14F76A8C" w14:paraId="5C5E6AC9" w14:textId="2F5AD59C">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6EE41F75" w14:textId="09839753">
            <w:r w:rsidRPr="14F76A8C">
              <w:rPr>
                <w:rFonts w:ascii="Times New Roman" w:hAnsi="Times New Roman" w:eastAsia="Times New Roman" w:cs="Times New Roman"/>
                <w:color w:val="00000A"/>
                <w:sz w:val="28"/>
                <w:szCs w:val="28"/>
              </w:rPr>
              <w:t>Id thành viên</w:t>
            </w:r>
          </w:p>
        </w:tc>
        <w:tc>
          <w:tcPr>
            <w:tcW w:w="1756" w:type="dxa"/>
          </w:tcPr>
          <w:p w:rsidR="14F76A8C" w:rsidP="14F76A8C" w:rsidRDefault="14F76A8C" w14:paraId="7D933F9B" w14:textId="11EBE230">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3C4324CE" w14:textId="0C0FF42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4E949CE9" w14:textId="13AC8BE4">
            <w:pPr>
              <w:jc w:val="center"/>
            </w:pPr>
            <w:r w:rsidRPr="14F76A8C">
              <w:rPr>
                <w:rFonts w:ascii="Times New Roman" w:hAnsi="Times New Roman" w:eastAsia="Times New Roman" w:cs="Times New Roman"/>
                <w:color w:val="00000A"/>
                <w:sz w:val="28"/>
                <w:szCs w:val="28"/>
              </w:rPr>
              <w:t>Không</w:t>
            </w:r>
          </w:p>
        </w:tc>
      </w:tr>
      <w:tr w:rsidR="14F76A8C" w:rsidTr="14F76A8C" w14:paraId="2F1DAF3A" w14:textId="77777777">
        <w:tc>
          <w:tcPr>
            <w:tcW w:w="1756" w:type="dxa"/>
          </w:tcPr>
          <w:p w:rsidR="14F76A8C" w:rsidP="14F76A8C" w:rsidRDefault="14F76A8C" w14:paraId="4F35A8D7" w14:textId="0855DA15">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75147659" w14:textId="1103E63E">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454452E5" w14:textId="387EA2B1">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3FCEA415" w14:textId="0F47245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4366165" w14:textId="3B762E70">
            <w:pPr>
              <w:jc w:val="center"/>
            </w:pPr>
            <w:r w:rsidRPr="14F76A8C">
              <w:rPr>
                <w:rFonts w:ascii="Times New Roman" w:hAnsi="Times New Roman" w:eastAsia="Times New Roman" w:cs="Times New Roman"/>
                <w:color w:val="00000A"/>
                <w:sz w:val="28"/>
                <w:szCs w:val="28"/>
              </w:rPr>
              <w:t>không</w:t>
            </w:r>
          </w:p>
        </w:tc>
      </w:tr>
      <w:tr w:rsidR="14F76A8C" w:rsidTr="14F76A8C" w14:paraId="3F89C25E" w14:textId="77777777">
        <w:tc>
          <w:tcPr>
            <w:tcW w:w="1756" w:type="dxa"/>
          </w:tcPr>
          <w:p w:rsidR="14F76A8C" w:rsidP="14F76A8C" w:rsidRDefault="14F76A8C" w14:paraId="334EF433" w14:textId="5B27CBA8">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6F54DB8" w14:textId="7BF668F4">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646552BB" w14:textId="6E3907A0">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256B361E" w14:textId="52A097C4">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AEF3DDC" w14:textId="6D7DA815">
            <w:pPr>
              <w:jc w:val="center"/>
            </w:pPr>
            <w:r w:rsidRPr="14F76A8C">
              <w:rPr>
                <w:rFonts w:ascii="Times New Roman" w:hAnsi="Times New Roman" w:eastAsia="Times New Roman" w:cs="Times New Roman"/>
                <w:color w:val="00000A"/>
                <w:sz w:val="28"/>
                <w:szCs w:val="28"/>
              </w:rPr>
              <w:t>không</w:t>
            </w:r>
          </w:p>
        </w:tc>
      </w:tr>
      <w:tr w:rsidR="14F76A8C" w:rsidTr="14F76A8C" w14:paraId="029B4925" w14:textId="77777777">
        <w:tc>
          <w:tcPr>
            <w:tcW w:w="1756" w:type="dxa"/>
          </w:tcPr>
          <w:p w:rsidR="14F76A8C" w:rsidP="14F76A8C" w:rsidRDefault="14F76A8C" w14:paraId="414B3B80" w14:textId="5C59B7B7">
            <w:r w:rsidRPr="14F76A8C">
              <w:rPr>
                <w:rFonts w:ascii="Times New Roman" w:hAnsi="Times New Roman" w:eastAsia="Times New Roman" w:cs="Times New Roman"/>
                <w:color w:val="00000A"/>
                <w:sz w:val="28"/>
                <w:szCs w:val="28"/>
              </w:rPr>
              <w:t>diem</w:t>
            </w:r>
          </w:p>
        </w:tc>
        <w:tc>
          <w:tcPr>
            <w:tcW w:w="1756" w:type="dxa"/>
          </w:tcPr>
          <w:p w:rsidR="14F76A8C" w:rsidP="14F76A8C" w:rsidRDefault="14F76A8C" w14:paraId="3815AFA9" w14:textId="06D18B0A">
            <w:r w:rsidRPr="14F76A8C">
              <w:rPr>
                <w:rFonts w:ascii="Times New Roman" w:hAnsi="Times New Roman" w:eastAsia="Times New Roman" w:cs="Times New Roman"/>
                <w:color w:val="00000A"/>
                <w:sz w:val="28"/>
                <w:szCs w:val="28"/>
              </w:rPr>
              <w:t>Điểm đánh giá</w:t>
            </w:r>
          </w:p>
        </w:tc>
        <w:tc>
          <w:tcPr>
            <w:tcW w:w="1756" w:type="dxa"/>
          </w:tcPr>
          <w:p w:rsidR="14F76A8C" w:rsidP="14F76A8C" w:rsidRDefault="14F76A8C" w14:paraId="2C0F03FE" w14:textId="13DB091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D3BC143" w14:textId="1448B5EC">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16FF4AC" w14:textId="284EDB46">
            <w:pPr>
              <w:jc w:val="center"/>
            </w:pPr>
            <w:r w:rsidRPr="14F76A8C">
              <w:rPr>
                <w:rFonts w:ascii="Times New Roman" w:hAnsi="Times New Roman" w:eastAsia="Times New Roman" w:cs="Times New Roman"/>
                <w:color w:val="00000A"/>
                <w:sz w:val="28"/>
                <w:szCs w:val="28"/>
              </w:rPr>
              <w:t>Không</w:t>
            </w:r>
          </w:p>
        </w:tc>
      </w:tr>
      <w:tr w:rsidR="14F76A8C" w:rsidTr="14F76A8C" w14:paraId="6775A0B4" w14:textId="77777777">
        <w:tc>
          <w:tcPr>
            <w:tcW w:w="1756" w:type="dxa"/>
          </w:tcPr>
          <w:p w:rsidR="14F76A8C" w:rsidP="14F76A8C" w:rsidRDefault="14F76A8C" w14:paraId="784761D7" w14:textId="6D31FD9D">
            <w:r w:rsidRPr="14F76A8C">
              <w:rPr>
                <w:rFonts w:ascii="Times New Roman" w:hAnsi="Times New Roman" w:eastAsia="Times New Roman" w:cs="Times New Roman"/>
                <w:color w:val="00000A"/>
                <w:sz w:val="28"/>
                <w:szCs w:val="28"/>
              </w:rPr>
              <w:t>rateTime</w:t>
            </w:r>
          </w:p>
        </w:tc>
        <w:tc>
          <w:tcPr>
            <w:tcW w:w="1756" w:type="dxa"/>
          </w:tcPr>
          <w:p w:rsidR="14F76A8C" w:rsidP="14F76A8C" w:rsidRDefault="14F76A8C" w14:paraId="65C271ED" w14:textId="33A762E8">
            <w:r w:rsidRPr="14F76A8C">
              <w:rPr>
                <w:rFonts w:ascii="Times New Roman" w:hAnsi="Times New Roman" w:eastAsia="Times New Roman" w:cs="Times New Roman"/>
                <w:color w:val="00000A"/>
                <w:sz w:val="28"/>
                <w:szCs w:val="28"/>
              </w:rPr>
              <w:t>Time đánh giá</w:t>
            </w:r>
          </w:p>
        </w:tc>
        <w:tc>
          <w:tcPr>
            <w:tcW w:w="1756" w:type="dxa"/>
          </w:tcPr>
          <w:p w:rsidR="14F76A8C" w:rsidP="14F76A8C" w:rsidRDefault="14F76A8C" w14:paraId="314E411F" w14:textId="153ACF0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49FFBFF0" w14:textId="30A35C39">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27646362" w14:textId="57D55C49">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2429880C" w14:textId="2FE23C27">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5075B9FC" w14:textId="77777777">
        <w:tc>
          <w:tcPr>
            <w:tcW w:w="1756" w:type="dxa"/>
          </w:tcPr>
          <w:p w:rsidR="14F76A8C" w:rsidP="14F76A8C" w:rsidRDefault="14F76A8C" w14:paraId="2E3FA8F4" w14:textId="47670ED0">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4456F690" w14:textId="239850DB">
            <w:r w:rsidRPr="14F76A8C">
              <w:rPr>
                <w:rFonts w:ascii="Times New Roman" w:hAnsi="Times New Roman" w:eastAsia="Times New Roman" w:cs="Times New Roman"/>
                <w:color w:val="00000A"/>
                <w:sz w:val="28"/>
                <w:szCs w:val="28"/>
              </w:rPr>
              <w:t>Log_Read</w:t>
            </w:r>
          </w:p>
        </w:tc>
        <w:tc>
          <w:tcPr>
            <w:tcW w:w="1756" w:type="dxa"/>
          </w:tcPr>
          <w:p w:rsidR="14F76A8C" w:rsidRDefault="14F76A8C" w14:paraId="5B867151" w14:textId="571E2FAB"/>
        </w:tc>
        <w:tc>
          <w:tcPr>
            <w:tcW w:w="1756" w:type="dxa"/>
          </w:tcPr>
          <w:p w:rsidR="14F76A8C" w:rsidRDefault="14F76A8C" w14:paraId="4AE20E77" w14:textId="7194BD3A"/>
        </w:tc>
        <w:tc>
          <w:tcPr>
            <w:tcW w:w="1756" w:type="dxa"/>
          </w:tcPr>
          <w:p w:rsidR="14F76A8C" w:rsidRDefault="14F76A8C" w14:paraId="1316DD04" w14:textId="20C70AA2"/>
        </w:tc>
      </w:tr>
      <w:tr w:rsidR="14F76A8C" w:rsidTr="14F76A8C" w14:paraId="1B8086D9" w14:textId="77777777">
        <w:tc>
          <w:tcPr>
            <w:tcW w:w="1756" w:type="dxa"/>
          </w:tcPr>
          <w:p w:rsidR="14F76A8C" w:rsidP="14F76A8C" w:rsidRDefault="14F76A8C" w14:paraId="588192C9" w14:textId="0844DBF0">
            <w:r w:rsidRPr="14F76A8C">
              <w:rPr>
                <w:rFonts w:ascii="Times New Roman" w:hAnsi="Times New Roman" w:eastAsia="Times New Roman" w:cs="Times New Roman"/>
                <w:b/>
                <w:bCs/>
                <w:color w:val="00000A"/>
                <w:sz w:val="28"/>
                <w:szCs w:val="28"/>
              </w:rPr>
              <w:lastRenderedPageBreak/>
              <w:t>Ý nghĩa bảng</w:t>
            </w:r>
          </w:p>
        </w:tc>
        <w:tc>
          <w:tcPr>
            <w:tcW w:w="1756" w:type="dxa"/>
          </w:tcPr>
          <w:p w:rsidR="14F76A8C" w:rsidP="14F76A8C" w:rsidRDefault="14F76A8C" w14:paraId="64C0AA59" w14:textId="04B41813">
            <w:r w:rsidRPr="14F76A8C">
              <w:rPr>
                <w:rFonts w:ascii="Times New Roman" w:hAnsi="Times New Roman" w:eastAsia="Times New Roman" w:cs="Times New Roman"/>
                <w:color w:val="00000A"/>
                <w:sz w:val="28"/>
                <w:szCs w:val="28"/>
              </w:rPr>
              <w:t>Ghi lại thông truyện đã được đọc</w:t>
            </w:r>
          </w:p>
        </w:tc>
        <w:tc>
          <w:tcPr>
            <w:tcW w:w="1756" w:type="dxa"/>
          </w:tcPr>
          <w:p w:rsidR="14F76A8C" w:rsidRDefault="14F76A8C" w14:paraId="7C7EDA23" w14:textId="072B4F89"/>
        </w:tc>
        <w:tc>
          <w:tcPr>
            <w:tcW w:w="1756" w:type="dxa"/>
          </w:tcPr>
          <w:p w:rsidR="14F76A8C" w:rsidRDefault="14F76A8C" w14:paraId="49466FD4" w14:textId="09E3C8CA"/>
        </w:tc>
        <w:tc>
          <w:tcPr>
            <w:tcW w:w="1756" w:type="dxa"/>
          </w:tcPr>
          <w:p w:rsidR="14F76A8C" w:rsidRDefault="14F76A8C" w14:paraId="03C6E8E8" w14:textId="30E3F195"/>
        </w:tc>
      </w:tr>
      <w:tr w:rsidR="14F76A8C" w:rsidTr="14F76A8C" w14:paraId="31F93FF4" w14:textId="77777777">
        <w:tc>
          <w:tcPr>
            <w:tcW w:w="1756" w:type="dxa"/>
          </w:tcPr>
          <w:p w:rsidR="14F76A8C" w:rsidP="14F76A8C" w:rsidRDefault="14F76A8C" w14:paraId="0DC5F833" w14:textId="4E36ED04">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E90CC02" w14:textId="76C6CB5B"/>
        </w:tc>
        <w:tc>
          <w:tcPr>
            <w:tcW w:w="1756" w:type="dxa"/>
          </w:tcPr>
          <w:p w:rsidR="14F76A8C" w:rsidRDefault="14F76A8C" w14:paraId="61C6D802" w14:textId="486E3B7D"/>
        </w:tc>
        <w:tc>
          <w:tcPr>
            <w:tcW w:w="1756" w:type="dxa"/>
          </w:tcPr>
          <w:p w:rsidR="14F76A8C" w:rsidRDefault="14F76A8C" w14:paraId="67DB2DAE" w14:textId="723057DB"/>
        </w:tc>
        <w:tc>
          <w:tcPr>
            <w:tcW w:w="1756" w:type="dxa"/>
          </w:tcPr>
          <w:p w:rsidR="14F76A8C" w:rsidRDefault="14F76A8C" w14:paraId="65F39B7B" w14:textId="3500E1F6"/>
        </w:tc>
      </w:tr>
      <w:tr w:rsidR="14F76A8C" w:rsidTr="14F76A8C" w14:paraId="4AE987C1" w14:textId="77777777">
        <w:tc>
          <w:tcPr>
            <w:tcW w:w="1756" w:type="dxa"/>
          </w:tcPr>
          <w:p w:rsidR="14F76A8C" w:rsidP="14F76A8C" w:rsidRDefault="14F76A8C" w14:paraId="4A328C92" w14:textId="75F09084">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3485335E" w14:textId="2ECBBDA0">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17EC47AA" w14:textId="047FBAD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4CDFEF5F" w14:textId="5EBE6309">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5759E8A0" w14:textId="4D2C6133">
            <w:pPr>
              <w:jc w:val="center"/>
            </w:pPr>
            <w:r w:rsidRPr="14F76A8C">
              <w:rPr>
                <w:rFonts w:ascii="Times New Roman" w:hAnsi="Times New Roman" w:eastAsia="Times New Roman" w:cs="Times New Roman"/>
                <w:b/>
                <w:bCs/>
                <w:color w:val="00000A"/>
                <w:sz w:val="28"/>
                <w:szCs w:val="28"/>
              </w:rPr>
              <w:t>Nullable</w:t>
            </w:r>
          </w:p>
        </w:tc>
      </w:tr>
      <w:tr w:rsidR="14F76A8C" w:rsidTr="14F76A8C" w14:paraId="53E85052" w14:textId="77777777">
        <w:tc>
          <w:tcPr>
            <w:tcW w:w="1756" w:type="dxa"/>
          </w:tcPr>
          <w:p w:rsidR="14F76A8C" w:rsidP="14F76A8C" w:rsidRDefault="14F76A8C" w14:paraId="2EFF4167" w14:textId="3F16679A">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3859B22C" w14:textId="3561B2C7">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002F7269" w14:textId="2400E2E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1310BD3B" w14:textId="72DF0DD2">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13FBA675" w14:textId="11DA7F67">
            <w:pPr>
              <w:jc w:val="center"/>
            </w:pPr>
            <w:r w:rsidRPr="14F76A8C">
              <w:rPr>
                <w:rFonts w:ascii="Times New Roman" w:hAnsi="Times New Roman" w:eastAsia="Times New Roman" w:cs="Times New Roman"/>
                <w:color w:val="00000A"/>
                <w:sz w:val="28"/>
                <w:szCs w:val="28"/>
              </w:rPr>
              <w:t>Không</w:t>
            </w:r>
          </w:p>
        </w:tc>
      </w:tr>
      <w:tr w:rsidR="14F76A8C" w:rsidTr="14F76A8C" w14:paraId="173C4E1D" w14:textId="77777777">
        <w:tc>
          <w:tcPr>
            <w:tcW w:w="1756" w:type="dxa"/>
          </w:tcPr>
          <w:p w:rsidR="14F76A8C" w:rsidP="14F76A8C" w:rsidRDefault="14F76A8C" w14:paraId="17649BDC" w14:textId="0D713D0A">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0AF24AED" w14:textId="6297C16A">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21570051" w14:textId="0CF8F852">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10649EE4" w14:textId="13FFD258">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4954EAF3" w14:textId="7418EAA6">
            <w:pPr>
              <w:jc w:val="center"/>
            </w:pPr>
            <w:r w:rsidRPr="14F76A8C">
              <w:rPr>
                <w:rFonts w:ascii="Times New Roman" w:hAnsi="Times New Roman" w:eastAsia="Times New Roman" w:cs="Times New Roman"/>
                <w:color w:val="00000A"/>
                <w:sz w:val="28"/>
                <w:szCs w:val="28"/>
              </w:rPr>
              <w:t>không</w:t>
            </w:r>
          </w:p>
        </w:tc>
      </w:tr>
      <w:tr w:rsidR="14F76A8C" w:rsidTr="14F76A8C" w14:paraId="0C081D92" w14:textId="77777777">
        <w:tc>
          <w:tcPr>
            <w:tcW w:w="1756" w:type="dxa"/>
          </w:tcPr>
          <w:p w:rsidR="14F76A8C" w:rsidP="14F76A8C" w:rsidRDefault="14F76A8C" w14:paraId="52601F58" w14:textId="56A01B97">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362CFC25" w14:textId="2E566C1C">
            <w:r w:rsidRPr="14F76A8C">
              <w:rPr>
                <w:rFonts w:ascii="Times New Roman" w:hAnsi="Times New Roman" w:eastAsia="Times New Roman" w:cs="Times New Roman"/>
                <w:color w:val="00000A"/>
                <w:sz w:val="28"/>
                <w:szCs w:val="28"/>
              </w:rPr>
              <w:t>Read_at</w:t>
            </w:r>
          </w:p>
        </w:tc>
        <w:tc>
          <w:tcPr>
            <w:tcW w:w="1756" w:type="dxa"/>
          </w:tcPr>
          <w:p w:rsidR="14F76A8C" w:rsidP="14F76A8C" w:rsidRDefault="14F76A8C" w14:paraId="2015F2E7" w14:textId="2C9AD126">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3F6C06C" w14:textId="253588E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198DEBF" w14:textId="6269419F">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0727FB4E" w14:textId="7741C891">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918F843" w14:textId="77777777">
        <w:tc>
          <w:tcPr>
            <w:tcW w:w="1756" w:type="dxa"/>
          </w:tcPr>
          <w:p w:rsidR="14F76A8C" w:rsidP="14F76A8C" w:rsidRDefault="14F76A8C" w14:paraId="4A9440C9" w14:textId="64DCA5AA">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24C2D78E" w14:textId="401402DC">
            <w:r w:rsidRPr="14F76A8C">
              <w:rPr>
                <w:rFonts w:ascii="Times New Roman" w:hAnsi="Times New Roman" w:eastAsia="Times New Roman" w:cs="Times New Roman"/>
                <w:color w:val="00000A"/>
                <w:sz w:val="28"/>
                <w:szCs w:val="28"/>
              </w:rPr>
              <w:t>Trangtruyen</w:t>
            </w:r>
          </w:p>
        </w:tc>
        <w:tc>
          <w:tcPr>
            <w:tcW w:w="1756" w:type="dxa"/>
          </w:tcPr>
          <w:p w:rsidR="14F76A8C" w:rsidRDefault="14F76A8C" w14:paraId="0A512376" w14:textId="71A80C12"/>
        </w:tc>
        <w:tc>
          <w:tcPr>
            <w:tcW w:w="1756" w:type="dxa"/>
          </w:tcPr>
          <w:p w:rsidR="14F76A8C" w:rsidRDefault="14F76A8C" w14:paraId="3C9A123E" w14:textId="3807A5AD"/>
        </w:tc>
        <w:tc>
          <w:tcPr>
            <w:tcW w:w="1756" w:type="dxa"/>
          </w:tcPr>
          <w:p w:rsidR="14F76A8C" w:rsidRDefault="14F76A8C" w14:paraId="364D32AF" w14:textId="50711C80"/>
        </w:tc>
      </w:tr>
      <w:tr w:rsidR="14F76A8C" w:rsidTr="14F76A8C" w14:paraId="4A18A7AF" w14:textId="77777777">
        <w:tc>
          <w:tcPr>
            <w:tcW w:w="1756" w:type="dxa"/>
          </w:tcPr>
          <w:p w:rsidR="14F76A8C" w:rsidP="14F76A8C" w:rsidRDefault="14F76A8C" w14:paraId="7F29D66D" w14:textId="2A72379C">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072F3875" w14:textId="261AB150">
            <w:r w:rsidRPr="14F76A8C">
              <w:rPr>
                <w:rFonts w:ascii="Times New Roman" w:hAnsi="Times New Roman" w:eastAsia="Times New Roman" w:cs="Times New Roman"/>
                <w:color w:val="00000A"/>
                <w:sz w:val="28"/>
                <w:szCs w:val="28"/>
              </w:rPr>
              <w:t>Link trang của mỗi chương truyện</w:t>
            </w:r>
          </w:p>
        </w:tc>
        <w:tc>
          <w:tcPr>
            <w:tcW w:w="1756" w:type="dxa"/>
          </w:tcPr>
          <w:p w:rsidR="14F76A8C" w:rsidRDefault="14F76A8C" w14:paraId="0C0C658C" w14:textId="7AF98673"/>
        </w:tc>
        <w:tc>
          <w:tcPr>
            <w:tcW w:w="1756" w:type="dxa"/>
          </w:tcPr>
          <w:p w:rsidR="14F76A8C" w:rsidRDefault="14F76A8C" w14:paraId="2186AC1F" w14:textId="47560A66"/>
        </w:tc>
        <w:tc>
          <w:tcPr>
            <w:tcW w:w="1756" w:type="dxa"/>
          </w:tcPr>
          <w:p w:rsidR="14F76A8C" w:rsidRDefault="14F76A8C" w14:paraId="133AE630" w14:textId="06F6DAAC"/>
        </w:tc>
      </w:tr>
      <w:tr w:rsidR="14F76A8C" w:rsidTr="14F76A8C" w14:paraId="6A88C245" w14:textId="77777777">
        <w:tc>
          <w:tcPr>
            <w:tcW w:w="1756" w:type="dxa"/>
          </w:tcPr>
          <w:p w:rsidR="14F76A8C" w:rsidP="14F76A8C" w:rsidRDefault="14F76A8C" w14:paraId="2F2D129F" w14:textId="7574DDC0">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11D4E354" w14:textId="14B1BE03"/>
        </w:tc>
        <w:tc>
          <w:tcPr>
            <w:tcW w:w="1756" w:type="dxa"/>
          </w:tcPr>
          <w:p w:rsidR="14F76A8C" w:rsidRDefault="14F76A8C" w14:paraId="283F6D36" w14:textId="6B6FA9CA"/>
        </w:tc>
        <w:tc>
          <w:tcPr>
            <w:tcW w:w="1756" w:type="dxa"/>
          </w:tcPr>
          <w:p w:rsidR="14F76A8C" w:rsidRDefault="14F76A8C" w14:paraId="0D83C6F7" w14:textId="6E7755FC"/>
        </w:tc>
        <w:tc>
          <w:tcPr>
            <w:tcW w:w="1756" w:type="dxa"/>
          </w:tcPr>
          <w:p w:rsidR="14F76A8C" w:rsidRDefault="14F76A8C" w14:paraId="587E9145" w14:textId="7FE04D67"/>
        </w:tc>
      </w:tr>
      <w:tr w:rsidR="14F76A8C" w:rsidTr="14F76A8C" w14:paraId="1DCBC321" w14:textId="77777777">
        <w:tc>
          <w:tcPr>
            <w:tcW w:w="1756" w:type="dxa"/>
          </w:tcPr>
          <w:p w:rsidR="14F76A8C" w:rsidP="14F76A8C" w:rsidRDefault="14F76A8C" w14:paraId="09374BCF" w14:textId="043D86F2">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5174B143" w14:textId="38CCD0E7">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07211B50" w14:textId="4B3E4AF1">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13B4BDEC" w14:textId="7BA38460">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68EFDF0" w14:textId="72DE9A27">
            <w:pPr>
              <w:jc w:val="center"/>
            </w:pPr>
            <w:r w:rsidRPr="14F76A8C">
              <w:rPr>
                <w:rFonts w:ascii="Times New Roman" w:hAnsi="Times New Roman" w:eastAsia="Times New Roman" w:cs="Times New Roman"/>
                <w:b/>
                <w:bCs/>
                <w:color w:val="00000A"/>
                <w:sz w:val="28"/>
                <w:szCs w:val="28"/>
              </w:rPr>
              <w:t>Nullable</w:t>
            </w:r>
          </w:p>
        </w:tc>
      </w:tr>
      <w:tr w:rsidR="14F76A8C" w:rsidTr="14F76A8C" w14:paraId="77402100" w14:textId="77777777">
        <w:tc>
          <w:tcPr>
            <w:tcW w:w="1756" w:type="dxa"/>
          </w:tcPr>
          <w:p w:rsidR="14F76A8C" w:rsidP="14F76A8C" w:rsidRDefault="14F76A8C" w14:paraId="2F7537B3" w14:textId="310606A4">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05C09B23" w14:textId="3AA291DA">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5D059674" w14:textId="382B1ACD">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037E453" w14:textId="0B54B338">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7752C82B" w14:textId="58025B69">
            <w:pPr>
              <w:jc w:val="center"/>
            </w:pPr>
            <w:r w:rsidRPr="14F76A8C">
              <w:rPr>
                <w:rFonts w:ascii="Times New Roman" w:hAnsi="Times New Roman" w:eastAsia="Times New Roman" w:cs="Times New Roman"/>
                <w:color w:val="00000A"/>
                <w:sz w:val="28"/>
                <w:szCs w:val="28"/>
              </w:rPr>
              <w:t>Không</w:t>
            </w:r>
          </w:p>
        </w:tc>
      </w:tr>
      <w:tr w:rsidR="14F76A8C" w:rsidTr="14F76A8C" w14:paraId="0384ABD3" w14:textId="77777777">
        <w:tc>
          <w:tcPr>
            <w:tcW w:w="1756" w:type="dxa"/>
          </w:tcPr>
          <w:p w:rsidR="14F76A8C" w:rsidP="14F76A8C" w:rsidRDefault="14F76A8C" w14:paraId="295A11CC" w14:textId="4CE6C6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68EEDF73" w14:textId="403BCC9A">
            <w:r w:rsidRPr="14F76A8C">
              <w:rPr>
                <w:rFonts w:ascii="Times New Roman" w:hAnsi="Times New Roman" w:eastAsia="Times New Roman" w:cs="Times New Roman"/>
                <w:color w:val="00000A"/>
                <w:sz w:val="28"/>
                <w:szCs w:val="28"/>
              </w:rPr>
              <w:t>Link</w:t>
            </w:r>
          </w:p>
        </w:tc>
        <w:tc>
          <w:tcPr>
            <w:tcW w:w="1756" w:type="dxa"/>
          </w:tcPr>
          <w:p w:rsidR="14F76A8C" w:rsidP="14F76A8C" w:rsidRDefault="14F76A8C" w14:paraId="5887FD4C" w14:textId="31659CC8">
            <w:r w:rsidRPr="14F76A8C">
              <w:rPr>
                <w:rFonts w:ascii="Times New Roman" w:hAnsi="Times New Roman" w:eastAsia="Times New Roman" w:cs="Times New Roman"/>
                <w:color w:val="00000A"/>
                <w:sz w:val="28"/>
                <w:szCs w:val="28"/>
              </w:rPr>
              <w:t>Text</w:t>
            </w:r>
          </w:p>
        </w:tc>
        <w:tc>
          <w:tcPr>
            <w:tcW w:w="1756" w:type="dxa"/>
          </w:tcPr>
          <w:p w:rsidR="14F76A8C" w:rsidP="14F76A8C" w:rsidRDefault="14F76A8C" w14:paraId="2BBB83BB" w14:textId="514D868D">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46451B5" w14:textId="2D696FA8">
            <w:pPr>
              <w:jc w:val="center"/>
            </w:pPr>
            <w:r w:rsidRPr="14F76A8C">
              <w:rPr>
                <w:rFonts w:ascii="Times New Roman" w:hAnsi="Times New Roman" w:eastAsia="Times New Roman" w:cs="Times New Roman"/>
                <w:color w:val="00000A"/>
                <w:sz w:val="28"/>
                <w:szCs w:val="28"/>
              </w:rPr>
              <w:t>không</w:t>
            </w:r>
          </w:p>
        </w:tc>
      </w:tr>
      <w:tr w:rsidR="14F76A8C" w:rsidTr="14F76A8C" w14:paraId="31788E8C" w14:textId="77777777">
        <w:tc>
          <w:tcPr>
            <w:tcW w:w="1756" w:type="dxa"/>
          </w:tcPr>
          <w:p w:rsidR="14F76A8C" w:rsidP="14F76A8C" w:rsidRDefault="14F76A8C" w14:paraId="11410FFA" w14:textId="72B1DF94">
            <w:r w:rsidRPr="14F76A8C">
              <w:rPr>
                <w:rFonts w:ascii="Times New Roman" w:hAnsi="Times New Roman" w:eastAsia="Times New Roman" w:cs="Times New Roman"/>
                <w:color w:val="00000A"/>
                <w:sz w:val="28"/>
                <w:szCs w:val="28"/>
              </w:rPr>
              <w:t>maChuong</w:t>
            </w:r>
          </w:p>
        </w:tc>
        <w:tc>
          <w:tcPr>
            <w:tcW w:w="1756" w:type="dxa"/>
          </w:tcPr>
          <w:p w:rsidR="14F76A8C" w:rsidP="14F76A8C" w:rsidRDefault="14F76A8C" w14:paraId="7B1346DC" w14:textId="1C85165D">
            <w:r w:rsidRPr="14F76A8C">
              <w:rPr>
                <w:rFonts w:ascii="Times New Roman" w:hAnsi="Times New Roman" w:eastAsia="Times New Roman" w:cs="Times New Roman"/>
                <w:color w:val="00000A"/>
                <w:sz w:val="28"/>
                <w:szCs w:val="28"/>
              </w:rPr>
              <w:t>Mã chương</w:t>
            </w:r>
          </w:p>
        </w:tc>
        <w:tc>
          <w:tcPr>
            <w:tcW w:w="1756" w:type="dxa"/>
          </w:tcPr>
          <w:p w:rsidR="14F76A8C" w:rsidP="14F76A8C" w:rsidRDefault="14F76A8C" w14:paraId="73B40134" w14:textId="0D02B6D7">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59A87944" w14:textId="599146AA">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706BF42C" w14:textId="3D80BF0B">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7434B206" w14:textId="39988DC3">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0570BF3E" w14:textId="77777777">
        <w:tc>
          <w:tcPr>
            <w:tcW w:w="1756" w:type="dxa"/>
          </w:tcPr>
          <w:p w:rsidR="14F76A8C" w:rsidP="14F76A8C" w:rsidRDefault="14F76A8C" w14:paraId="6CBA2921" w14:textId="7DB984A8">
            <w:r w:rsidRPr="14F76A8C">
              <w:rPr>
                <w:rFonts w:ascii="Times New Roman" w:hAnsi="Times New Roman" w:eastAsia="Times New Roman" w:cs="Times New Roman"/>
                <w:b/>
                <w:bCs/>
                <w:color w:val="00000A"/>
                <w:sz w:val="28"/>
                <w:szCs w:val="28"/>
              </w:rPr>
              <w:t>Tên bảng</w:t>
            </w:r>
          </w:p>
        </w:tc>
        <w:tc>
          <w:tcPr>
            <w:tcW w:w="1756" w:type="dxa"/>
          </w:tcPr>
          <w:p w:rsidR="14F76A8C" w:rsidP="14F76A8C" w:rsidRDefault="14F76A8C" w14:paraId="5D5934D5" w14:textId="5564839A">
            <w:r w:rsidRPr="14F76A8C">
              <w:rPr>
                <w:rFonts w:ascii="Times New Roman" w:hAnsi="Times New Roman" w:eastAsia="Times New Roman" w:cs="Times New Roman"/>
                <w:color w:val="00000A"/>
                <w:sz w:val="28"/>
                <w:szCs w:val="28"/>
              </w:rPr>
              <w:t>Taikhoan_truyenyeuthich</w:t>
            </w:r>
          </w:p>
        </w:tc>
        <w:tc>
          <w:tcPr>
            <w:tcW w:w="1756" w:type="dxa"/>
          </w:tcPr>
          <w:p w:rsidR="14F76A8C" w:rsidRDefault="14F76A8C" w14:paraId="69940E7D" w14:textId="5D5D1AFF"/>
        </w:tc>
        <w:tc>
          <w:tcPr>
            <w:tcW w:w="1756" w:type="dxa"/>
          </w:tcPr>
          <w:p w:rsidR="14F76A8C" w:rsidRDefault="14F76A8C" w14:paraId="32F0853E" w14:textId="3C841CFE"/>
        </w:tc>
        <w:tc>
          <w:tcPr>
            <w:tcW w:w="1756" w:type="dxa"/>
          </w:tcPr>
          <w:p w:rsidR="14F76A8C" w:rsidRDefault="14F76A8C" w14:paraId="3881770E" w14:textId="719AD498"/>
        </w:tc>
      </w:tr>
      <w:tr w:rsidR="14F76A8C" w:rsidTr="14F76A8C" w14:paraId="61BD35FB" w14:textId="77777777">
        <w:tc>
          <w:tcPr>
            <w:tcW w:w="1756" w:type="dxa"/>
          </w:tcPr>
          <w:p w:rsidR="14F76A8C" w:rsidP="14F76A8C" w:rsidRDefault="14F76A8C" w14:paraId="229A2B7A" w14:textId="2EC7996B">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3876F512" w14:textId="16FA41A1">
            <w:r w:rsidRPr="14F76A8C">
              <w:rPr>
                <w:rFonts w:ascii="Times New Roman" w:hAnsi="Times New Roman" w:eastAsia="Times New Roman" w:cs="Times New Roman"/>
                <w:color w:val="00000A"/>
                <w:sz w:val="28"/>
                <w:szCs w:val="28"/>
              </w:rPr>
              <w:t>Thông tin truyện yêu thích của thành viên</w:t>
            </w:r>
          </w:p>
        </w:tc>
        <w:tc>
          <w:tcPr>
            <w:tcW w:w="1756" w:type="dxa"/>
          </w:tcPr>
          <w:p w:rsidR="14F76A8C" w:rsidRDefault="14F76A8C" w14:paraId="786B7FAC" w14:textId="7B580DED"/>
        </w:tc>
        <w:tc>
          <w:tcPr>
            <w:tcW w:w="1756" w:type="dxa"/>
          </w:tcPr>
          <w:p w:rsidR="14F76A8C" w:rsidRDefault="14F76A8C" w14:paraId="09FEDB38" w14:textId="59938673"/>
        </w:tc>
        <w:tc>
          <w:tcPr>
            <w:tcW w:w="1756" w:type="dxa"/>
          </w:tcPr>
          <w:p w:rsidR="14F76A8C" w:rsidRDefault="14F76A8C" w14:paraId="49F908AE" w14:textId="35F17876"/>
        </w:tc>
      </w:tr>
      <w:tr w:rsidR="14F76A8C" w:rsidTr="14F76A8C" w14:paraId="202AA48A" w14:textId="77777777">
        <w:tc>
          <w:tcPr>
            <w:tcW w:w="1756" w:type="dxa"/>
          </w:tcPr>
          <w:p w:rsidR="14F76A8C" w:rsidP="14F76A8C" w:rsidRDefault="14F76A8C" w14:paraId="201BDF4C" w14:textId="001853CC">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0E320BAE" w14:textId="6DD4ECE8"/>
        </w:tc>
        <w:tc>
          <w:tcPr>
            <w:tcW w:w="1756" w:type="dxa"/>
          </w:tcPr>
          <w:p w:rsidR="14F76A8C" w:rsidRDefault="14F76A8C" w14:paraId="4703AA0D" w14:textId="187E66E6"/>
        </w:tc>
        <w:tc>
          <w:tcPr>
            <w:tcW w:w="1756" w:type="dxa"/>
          </w:tcPr>
          <w:p w:rsidR="14F76A8C" w:rsidRDefault="14F76A8C" w14:paraId="17F9E7C0" w14:textId="6FFC6A50"/>
        </w:tc>
        <w:tc>
          <w:tcPr>
            <w:tcW w:w="1756" w:type="dxa"/>
          </w:tcPr>
          <w:p w:rsidR="14F76A8C" w:rsidRDefault="14F76A8C" w14:paraId="0F91BB61" w14:textId="0F4F82A1"/>
        </w:tc>
      </w:tr>
      <w:tr w:rsidR="14F76A8C" w:rsidTr="14F76A8C" w14:paraId="171493AD" w14:textId="77777777">
        <w:tc>
          <w:tcPr>
            <w:tcW w:w="1756" w:type="dxa"/>
          </w:tcPr>
          <w:p w:rsidR="14F76A8C" w:rsidP="14F76A8C" w:rsidRDefault="14F76A8C" w14:paraId="0D6E964C" w14:textId="1EDF4E03">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0CB695F3" w14:textId="00C32BB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72A7A3DB" w14:textId="468F2F4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405FB26" w14:textId="5D928F15">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4EF7670" w14:textId="6617C144">
            <w:pPr>
              <w:jc w:val="center"/>
            </w:pPr>
            <w:r w:rsidRPr="14F76A8C">
              <w:rPr>
                <w:rFonts w:ascii="Times New Roman" w:hAnsi="Times New Roman" w:eastAsia="Times New Roman" w:cs="Times New Roman"/>
                <w:b/>
                <w:bCs/>
                <w:color w:val="00000A"/>
                <w:sz w:val="28"/>
                <w:szCs w:val="28"/>
              </w:rPr>
              <w:t>Nullable</w:t>
            </w:r>
          </w:p>
        </w:tc>
      </w:tr>
      <w:tr w:rsidR="14F76A8C" w:rsidTr="14F76A8C" w14:paraId="07132F61" w14:textId="77777777">
        <w:tc>
          <w:tcPr>
            <w:tcW w:w="1756" w:type="dxa"/>
          </w:tcPr>
          <w:p w:rsidR="14F76A8C" w:rsidP="14F76A8C" w:rsidRDefault="14F76A8C" w14:paraId="3AA68317" w14:textId="7682EE16">
            <w:r w:rsidRPr="14F76A8C">
              <w:rPr>
                <w:rFonts w:ascii="Times New Roman" w:hAnsi="Times New Roman" w:eastAsia="Times New Roman" w:cs="Times New Roman"/>
                <w:color w:val="00000A"/>
                <w:sz w:val="28"/>
                <w:szCs w:val="28"/>
              </w:rPr>
              <w:t>Id</w:t>
            </w:r>
          </w:p>
        </w:tc>
        <w:tc>
          <w:tcPr>
            <w:tcW w:w="1756" w:type="dxa"/>
          </w:tcPr>
          <w:p w:rsidR="14F76A8C" w:rsidP="14F76A8C" w:rsidRDefault="14F76A8C" w14:paraId="11E660FB" w14:textId="620C0EDF">
            <w:r w:rsidRPr="14F76A8C">
              <w:rPr>
                <w:rFonts w:ascii="Times New Roman" w:hAnsi="Times New Roman" w:eastAsia="Times New Roman" w:cs="Times New Roman"/>
                <w:color w:val="00000A"/>
                <w:sz w:val="28"/>
                <w:szCs w:val="28"/>
              </w:rPr>
              <w:t>Mã id</w:t>
            </w:r>
          </w:p>
        </w:tc>
        <w:tc>
          <w:tcPr>
            <w:tcW w:w="1756" w:type="dxa"/>
          </w:tcPr>
          <w:p w:rsidR="14F76A8C" w:rsidP="14F76A8C" w:rsidRDefault="14F76A8C" w14:paraId="73F2F81F" w14:textId="45821491">
            <w:r w:rsidRPr="14F76A8C">
              <w:rPr>
                <w:rFonts w:ascii="Times New Roman" w:hAnsi="Times New Roman" w:eastAsia="Times New Roman" w:cs="Times New Roman"/>
                <w:color w:val="00000A"/>
                <w:sz w:val="28"/>
                <w:szCs w:val="28"/>
              </w:rPr>
              <w:t>bigint</w:t>
            </w:r>
          </w:p>
        </w:tc>
        <w:tc>
          <w:tcPr>
            <w:tcW w:w="1756" w:type="dxa"/>
          </w:tcPr>
          <w:p w:rsidR="14F76A8C" w:rsidP="14F76A8C" w:rsidRDefault="14F76A8C" w14:paraId="0F1AC47C" w14:textId="232D6A04">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3AC513CA" w14:textId="3863E38D">
            <w:pPr>
              <w:jc w:val="center"/>
            </w:pPr>
            <w:r w:rsidRPr="14F76A8C">
              <w:rPr>
                <w:rFonts w:ascii="Times New Roman" w:hAnsi="Times New Roman" w:eastAsia="Times New Roman" w:cs="Times New Roman"/>
                <w:color w:val="00000A"/>
                <w:sz w:val="28"/>
                <w:szCs w:val="28"/>
              </w:rPr>
              <w:t>Không</w:t>
            </w:r>
          </w:p>
        </w:tc>
      </w:tr>
      <w:tr w:rsidR="14F76A8C" w:rsidTr="14F76A8C" w14:paraId="0827E331" w14:textId="77777777">
        <w:tc>
          <w:tcPr>
            <w:tcW w:w="1756" w:type="dxa"/>
          </w:tcPr>
          <w:p w:rsidR="14F76A8C" w:rsidP="14F76A8C" w:rsidRDefault="14F76A8C" w14:paraId="77E299D7" w14:textId="23E8D426">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527482D" w14:textId="631F48E5">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5691D71C" w14:textId="22C2906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8FB2ED1" w14:textId="20B3E3E1">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521DDBC1" w14:textId="3B0889B1">
            <w:pPr>
              <w:jc w:val="center"/>
            </w:pPr>
            <w:r w:rsidRPr="14F76A8C">
              <w:rPr>
                <w:rFonts w:ascii="Times New Roman" w:hAnsi="Times New Roman" w:eastAsia="Times New Roman" w:cs="Times New Roman"/>
                <w:color w:val="00000A"/>
                <w:sz w:val="28"/>
                <w:szCs w:val="28"/>
              </w:rPr>
              <w:t>không</w:t>
            </w:r>
          </w:p>
        </w:tc>
      </w:tr>
      <w:tr w:rsidR="14F76A8C" w:rsidTr="14F76A8C" w14:paraId="467CB193" w14:textId="77777777">
        <w:tc>
          <w:tcPr>
            <w:tcW w:w="1756" w:type="dxa"/>
          </w:tcPr>
          <w:p w:rsidR="14F76A8C" w:rsidP="14F76A8C" w:rsidRDefault="14F76A8C" w14:paraId="0F0D16FB" w14:textId="3666746B">
            <w:r w:rsidRPr="14F76A8C">
              <w:rPr>
                <w:rFonts w:ascii="Times New Roman" w:hAnsi="Times New Roman" w:eastAsia="Times New Roman" w:cs="Times New Roman"/>
                <w:color w:val="00000A"/>
                <w:sz w:val="28"/>
                <w:szCs w:val="28"/>
              </w:rPr>
              <w:t>maTruyen</w:t>
            </w:r>
          </w:p>
        </w:tc>
        <w:tc>
          <w:tcPr>
            <w:tcW w:w="1756" w:type="dxa"/>
          </w:tcPr>
          <w:p w:rsidR="14F76A8C" w:rsidP="14F76A8C" w:rsidRDefault="14F76A8C" w14:paraId="31F7FFE1" w14:textId="46801865">
            <w:r w:rsidRPr="14F76A8C">
              <w:rPr>
                <w:rFonts w:ascii="Times New Roman" w:hAnsi="Times New Roman" w:eastAsia="Times New Roman" w:cs="Times New Roman"/>
                <w:color w:val="00000A"/>
                <w:sz w:val="28"/>
                <w:szCs w:val="28"/>
              </w:rPr>
              <w:t>Mã truyện</w:t>
            </w:r>
          </w:p>
        </w:tc>
        <w:tc>
          <w:tcPr>
            <w:tcW w:w="1756" w:type="dxa"/>
          </w:tcPr>
          <w:p w:rsidR="14F76A8C" w:rsidP="14F76A8C" w:rsidRDefault="14F76A8C" w14:paraId="7658E7A3" w14:textId="300B547F">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055E26CD" w14:textId="69697E6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6F21ED49" w14:textId="49DDB803">
            <w:pPr>
              <w:jc w:val="center"/>
            </w:pPr>
            <w:r w:rsidRPr="14F76A8C">
              <w:rPr>
                <w:rFonts w:ascii="Times New Roman" w:hAnsi="Times New Roman" w:eastAsia="Times New Roman" w:cs="Times New Roman"/>
                <w:color w:val="00000A"/>
                <w:sz w:val="28"/>
                <w:szCs w:val="28"/>
              </w:rPr>
              <w:t>không</w:t>
            </w:r>
          </w:p>
        </w:tc>
      </w:tr>
    </w:tbl>
    <w:p w:rsidR="14F76A8C" w:rsidP="14F76A8C" w:rsidRDefault="14F76A8C" w14:paraId="6523A279" w14:textId="769C6459">
      <w:r w:rsidRPr="14F76A8C">
        <w:rPr>
          <w:rFonts w:ascii="Calibri" w:hAnsi="Calibri" w:eastAsia="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rsidTr="14F76A8C" w14:paraId="759FAC1B" w14:textId="77777777">
        <w:tc>
          <w:tcPr>
            <w:tcW w:w="1756" w:type="dxa"/>
          </w:tcPr>
          <w:p w:rsidR="14F76A8C" w:rsidP="14F76A8C" w:rsidRDefault="14F76A8C" w14:paraId="7788E132" w14:textId="357BD13F">
            <w:r w:rsidRPr="14F76A8C">
              <w:rPr>
                <w:rFonts w:ascii="Times New Roman" w:hAnsi="Times New Roman" w:eastAsia="Times New Roman" w:cs="Times New Roman"/>
                <w:b/>
                <w:bCs/>
                <w:color w:val="00000A"/>
                <w:sz w:val="28"/>
                <w:szCs w:val="28"/>
              </w:rPr>
              <w:lastRenderedPageBreak/>
              <w:t>Tên bảng</w:t>
            </w:r>
          </w:p>
        </w:tc>
        <w:tc>
          <w:tcPr>
            <w:tcW w:w="1756" w:type="dxa"/>
          </w:tcPr>
          <w:p w:rsidR="14F76A8C" w:rsidP="14F76A8C" w:rsidRDefault="14F76A8C" w14:paraId="28FAFBFD" w14:textId="2DE17570">
            <w:r w:rsidRPr="14F76A8C">
              <w:rPr>
                <w:rFonts w:ascii="Times New Roman" w:hAnsi="Times New Roman" w:eastAsia="Times New Roman" w:cs="Times New Roman"/>
                <w:color w:val="00000A"/>
                <w:sz w:val="28"/>
                <w:szCs w:val="28"/>
              </w:rPr>
              <w:t>UserActivation</w:t>
            </w:r>
          </w:p>
        </w:tc>
        <w:tc>
          <w:tcPr>
            <w:tcW w:w="1756" w:type="dxa"/>
          </w:tcPr>
          <w:p w:rsidR="14F76A8C" w:rsidRDefault="14F76A8C" w14:paraId="0F3633A8" w14:textId="2C0C2025"/>
        </w:tc>
        <w:tc>
          <w:tcPr>
            <w:tcW w:w="1756" w:type="dxa"/>
          </w:tcPr>
          <w:p w:rsidR="14F76A8C" w:rsidRDefault="14F76A8C" w14:paraId="353DA485" w14:textId="4E366341"/>
        </w:tc>
        <w:tc>
          <w:tcPr>
            <w:tcW w:w="1756" w:type="dxa"/>
          </w:tcPr>
          <w:p w:rsidR="14F76A8C" w:rsidRDefault="14F76A8C" w14:paraId="477943B8" w14:textId="7B4C2BD2"/>
        </w:tc>
      </w:tr>
      <w:tr w:rsidR="14F76A8C" w:rsidTr="14F76A8C" w14:paraId="5BA2967D" w14:textId="77777777">
        <w:tc>
          <w:tcPr>
            <w:tcW w:w="1756" w:type="dxa"/>
          </w:tcPr>
          <w:p w:rsidR="14F76A8C" w:rsidP="14F76A8C" w:rsidRDefault="14F76A8C" w14:paraId="3863E425" w14:textId="30356E89">
            <w:r w:rsidRPr="14F76A8C">
              <w:rPr>
                <w:rFonts w:ascii="Times New Roman" w:hAnsi="Times New Roman" w:eastAsia="Times New Roman" w:cs="Times New Roman"/>
                <w:b/>
                <w:bCs/>
                <w:color w:val="00000A"/>
                <w:sz w:val="28"/>
                <w:szCs w:val="28"/>
              </w:rPr>
              <w:t>Ý nghĩa bảng</w:t>
            </w:r>
          </w:p>
        </w:tc>
        <w:tc>
          <w:tcPr>
            <w:tcW w:w="1756" w:type="dxa"/>
          </w:tcPr>
          <w:p w:rsidR="14F76A8C" w:rsidP="14F76A8C" w:rsidRDefault="14F76A8C" w14:paraId="425AF355" w14:textId="38B0255D">
            <w:r w:rsidRPr="14F76A8C">
              <w:rPr>
                <w:rFonts w:ascii="Times New Roman" w:hAnsi="Times New Roman" w:eastAsia="Times New Roman" w:cs="Times New Roman"/>
                <w:color w:val="00000A"/>
                <w:sz w:val="28"/>
                <w:szCs w:val="28"/>
              </w:rPr>
              <w:t>Lưu trữ thông tin xác nhận tài khoản của thành viên</w:t>
            </w:r>
          </w:p>
        </w:tc>
        <w:tc>
          <w:tcPr>
            <w:tcW w:w="1756" w:type="dxa"/>
          </w:tcPr>
          <w:p w:rsidR="14F76A8C" w:rsidRDefault="14F76A8C" w14:paraId="545BFB2A" w14:textId="3A07ED3B"/>
        </w:tc>
        <w:tc>
          <w:tcPr>
            <w:tcW w:w="1756" w:type="dxa"/>
          </w:tcPr>
          <w:p w:rsidR="14F76A8C" w:rsidRDefault="14F76A8C" w14:paraId="2CD33E3D" w14:textId="10F1C069"/>
        </w:tc>
        <w:tc>
          <w:tcPr>
            <w:tcW w:w="1756" w:type="dxa"/>
          </w:tcPr>
          <w:p w:rsidR="14F76A8C" w:rsidRDefault="14F76A8C" w14:paraId="0BBC8A1C" w14:textId="0A4E032F"/>
        </w:tc>
      </w:tr>
      <w:tr w:rsidR="14F76A8C" w:rsidTr="14F76A8C" w14:paraId="65BF3997" w14:textId="77777777">
        <w:tc>
          <w:tcPr>
            <w:tcW w:w="1756" w:type="dxa"/>
          </w:tcPr>
          <w:p w:rsidR="14F76A8C" w:rsidP="14F76A8C" w:rsidRDefault="14F76A8C" w14:paraId="2C51A851" w14:textId="7F96F4BF">
            <w:r w:rsidRPr="14F76A8C">
              <w:rPr>
                <w:rFonts w:ascii="Times New Roman" w:hAnsi="Times New Roman" w:eastAsia="Times New Roman" w:cs="Times New Roman"/>
                <w:color w:val="00000A"/>
                <w:sz w:val="28"/>
                <w:szCs w:val="28"/>
              </w:rPr>
              <w:t xml:space="preserve"> </w:t>
            </w:r>
          </w:p>
        </w:tc>
        <w:tc>
          <w:tcPr>
            <w:tcW w:w="1756" w:type="dxa"/>
          </w:tcPr>
          <w:p w:rsidR="14F76A8C" w:rsidRDefault="14F76A8C" w14:paraId="257AD8ED" w14:textId="0DB98E65"/>
        </w:tc>
        <w:tc>
          <w:tcPr>
            <w:tcW w:w="1756" w:type="dxa"/>
          </w:tcPr>
          <w:p w:rsidR="14F76A8C" w:rsidRDefault="14F76A8C" w14:paraId="5E69C20D" w14:textId="4390EF92"/>
        </w:tc>
        <w:tc>
          <w:tcPr>
            <w:tcW w:w="1756" w:type="dxa"/>
          </w:tcPr>
          <w:p w:rsidR="14F76A8C" w:rsidRDefault="14F76A8C" w14:paraId="3D4EB253" w14:textId="0AD5A6C1"/>
        </w:tc>
        <w:tc>
          <w:tcPr>
            <w:tcW w:w="1756" w:type="dxa"/>
          </w:tcPr>
          <w:p w:rsidR="14F76A8C" w:rsidRDefault="14F76A8C" w14:paraId="2ED854E9" w14:textId="25D7B7B7"/>
        </w:tc>
      </w:tr>
      <w:tr w:rsidR="14F76A8C" w:rsidTr="14F76A8C" w14:paraId="32741719" w14:textId="77777777">
        <w:tc>
          <w:tcPr>
            <w:tcW w:w="1756" w:type="dxa"/>
          </w:tcPr>
          <w:p w:rsidR="14F76A8C" w:rsidP="14F76A8C" w:rsidRDefault="14F76A8C" w14:paraId="4449C208" w14:textId="786CCEF9">
            <w:r w:rsidRPr="14F76A8C">
              <w:rPr>
                <w:rFonts w:ascii="Times New Roman" w:hAnsi="Times New Roman" w:eastAsia="Times New Roman" w:cs="Times New Roman"/>
                <w:b/>
                <w:bCs/>
                <w:color w:val="00000A"/>
                <w:sz w:val="28"/>
                <w:szCs w:val="28"/>
              </w:rPr>
              <w:t>Tên cột</w:t>
            </w:r>
          </w:p>
        </w:tc>
        <w:tc>
          <w:tcPr>
            <w:tcW w:w="1756" w:type="dxa"/>
          </w:tcPr>
          <w:p w:rsidR="14F76A8C" w:rsidP="14F76A8C" w:rsidRDefault="14F76A8C" w14:paraId="4D44E453" w14:textId="59D6A94B">
            <w:r w:rsidRPr="14F76A8C">
              <w:rPr>
                <w:rFonts w:ascii="Times New Roman" w:hAnsi="Times New Roman" w:eastAsia="Times New Roman" w:cs="Times New Roman"/>
                <w:b/>
                <w:bCs/>
                <w:color w:val="00000A"/>
                <w:sz w:val="28"/>
                <w:szCs w:val="28"/>
              </w:rPr>
              <w:t>Ý nghĩa</w:t>
            </w:r>
          </w:p>
        </w:tc>
        <w:tc>
          <w:tcPr>
            <w:tcW w:w="1756" w:type="dxa"/>
          </w:tcPr>
          <w:p w:rsidR="14F76A8C" w:rsidP="14F76A8C" w:rsidRDefault="14F76A8C" w14:paraId="404C334E" w14:textId="69DA909D">
            <w:r w:rsidRPr="14F76A8C">
              <w:rPr>
                <w:rFonts w:ascii="Times New Roman" w:hAnsi="Times New Roman" w:eastAsia="Times New Roman" w:cs="Times New Roman"/>
                <w:b/>
                <w:bCs/>
                <w:color w:val="00000A"/>
                <w:sz w:val="28"/>
                <w:szCs w:val="28"/>
              </w:rPr>
              <w:t>Kiểu dữ liệu</w:t>
            </w:r>
          </w:p>
        </w:tc>
        <w:tc>
          <w:tcPr>
            <w:tcW w:w="1756" w:type="dxa"/>
          </w:tcPr>
          <w:p w:rsidR="14F76A8C" w:rsidP="14F76A8C" w:rsidRDefault="14F76A8C" w14:paraId="22F90B7B" w14:textId="54C39016">
            <w:r w:rsidRPr="14F76A8C">
              <w:rPr>
                <w:rFonts w:ascii="Times New Roman" w:hAnsi="Times New Roman" w:eastAsia="Times New Roman" w:cs="Times New Roman"/>
                <w:b/>
                <w:bCs/>
                <w:color w:val="00000A"/>
                <w:sz w:val="28"/>
                <w:szCs w:val="28"/>
              </w:rPr>
              <w:t>Ràng buộc</w:t>
            </w:r>
          </w:p>
        </w:tc>
        <w:tc>
          <w:tcPr>
            <w:tcW w:w="1756" w:type="dxa"/>
          </w:tcPr>
          <w:p w:rsidR="14F76A8C" w:rsidP="14F76A8C" w:rsidRDefault="14F76A8C" w14:paraId="20D56DF6" w14:textId="301A25D2">
            <w:pPr>
              <w:jc w:val="center"/>
            </w:pPr>
            <w:r w:rsidRPr="14F76A8C">
              <w:rPr>
                <w:rFonts w:ascii="Times New Roman" w:hAnsi="Times New Roman" w:eastAsia="Times New Roman" w:cs="Times New Roman"/>
                <w:b/>
                <w:bCs/>
                <w:color w:val="00000A"/>
                <w:sz w:val="28"/>
                <w:szCs w:val="28"/>
              </w:rPr>
              <w:t>Nullable</w:t>
            </w:r>
          </w:p>
        </w:tc>
      </w:tr>
      <w:tr w:rsidR="14F76A8C" w:rsidTr="14F76A8C" w14:paraId="4236ED2C" w14:textId="77777777">
        <w:tc>
          <w:tcPr>
            <w:tcW w:w="1756" w:type="dxa"/>
          </w:tcPr>
          <w:p w:rsidR="14F76A8C" w:rsidP="14F76A8C" w:rsidRDefault="14F76A8C" w14:paraId="33BA330A" w14:textId="39AB78EF">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3B5ADE41" w14:textId="02B5DF4F">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70BC97DB" w14:textId="4D076BAA">
            <w:r w:rsidRPr="14F76A8C">
              <w:rPr>
                <w:rFonts w:ascii="Times New Roman" w:hAnsi="Times New Roman" w:eastAsia="Times New Roman" w:cs="Times New Roman"/>
                <w:color w:val="00000A"/>
                <w:sz w:val="28"/>
                <w:szCs w:val="28"/>
              </w:rPr>
              <w:t>Integer</w:t>
            </w:r>
          </w:p>
        </w:tc>
        <w:tc>
          <w:tcPr>
            <w:tcW w:w="1756" w:type="dxa"/>
          </w:tcPr>
          <w:p w:rsidR="14F76A8C" w:rsidP="14F76A8C" w:rsidRDefault="14F76A8C" w14:paraId="7D7A794E" w14:textId="466B803D">
            <w:r w:rsidRPr="14F76A8C">
              <w:rPr>
                <w:rFonts w:ascii="Times New Roman" w:hAnsi="Times New Roman" w:eastAsia="Times New Roman" w:cs="Times New Roman"/>
                <w:color w:val="00000A"/>
                <w:sz w:val="28"/>
                <w:szCs w:val="28"/>
              </w:rPr>
              <w:t>Khóa chính</w:t>
            </w:r>
          </w:p>
        </w:tc>
        <w:tc>
          <w:tcPr>
            <w:tcW w:w="1756" w:type="dxa"/>
          </w:tcPr>
          <w:p w:rsidR="14F76A8C" w:rsidP="14F76A8C" w:rsidRDefault="14F76A8C" w14:paraId="60A39A9C" w14:textId="6C9D01D4">
            <w:pPr>
              <w:jc w:val="center"/>
            </w:pPr>
            <w:r w:rsidRPr="14F76A8C">
              <w:rPr>
                <w:rFonts w:ascii="Times New Roman" w:hAnsi="Times New Roman" w:eastAsia="Times New Roman" w:cs="Times New Roman"/>
                <w:color w:val="00000A"/>
                <w:sz w:val="28"/>
                <w:szCs w:val="28"/>
              </w:rPr>
              <w:t>Không</w:t>
            </w:r>
          </w:p>
        </w:tc>
      </w:tr>
      <w:tr w:rsidR="14F76A8C" w:rsidTr="14F76A8C" w14:paraId="2F6890BE" w14:textId="77777777">
        <w:tc>
          <w:tcPr>
            <w:tcW w:w="1756" w:type="dxa"/>
          </w:tcPr>
          <w:p w:rsidR="14F76A8C" w:rsidP="14F76A8C" w:rsidRDefault="14F76A8C" w14:paraId="6B977B38" w14:textId="194F0E2D">
            <w:r w:rsidRPr="14F76A8C">
              <w:rPr>
                <w:rFonts w:ascii="Times New Roman" w:hAnsi="Times New Roman" w:eastAsia="Times New Roman" w:cs="Times New Roman"/>
                <w:color w:val="00000A"/>
                <w:sz w:val="28"/>
                <w:szCs w:val="28"/>
              </w:rPr>
              <w:t>Activation_code</w:t>
            </w:r>
          </w:p>
        </w:tc>
        <w:tc>
          <w:tcPr>
            <w:tcW w:w="1756" w:type="dxa"/>
          </w:tcPr>
          <w:p w:rsidR="14F76A8C" w:rsidP="14F76A8C" w:rsidRDefault="14F76A8C" w14:paraId="1C0E8F2E" w14:textId="49B3882C">
            <w:r w:rsidRPr="14F76A8C">
              <w:rPr>
                <w:rFonts w:ascii="Times New Roman" w:hAnsi="Times New Roman" w:eastAsia="Times New Roman" w:cs="Times New Roman"/>
                <w:color w:val="00000A"/>
                <w:sz w:val="28"/>
                <w:szCs w:val="28"/>
              </w:rPr>
              <w:t>Code kích hoạt</w:t>
            </w:r>
          </w:p>
        </w:tc>
        <w:tc>
          <w:tcPr>
            <w:tcW w:w="1756" w:type="dxa"/>
          </w:tcPr>
          <w:p w:rsidR="14F76A8C" w:rsidP="14F76A8C" w:rsidRDefault="14F76A8C" w14:paraId="0BC5BE3E" w14:textId="614DE0A7">
            <w:r w:rsidRPr="14F76A8C">
              <w:rPr>
                <w:rFonts w:ascii="Times New Roman" w:hAnsi="Times New Roman" w:eastAsia="Times New Roman" w:cs="Times New Roman"/>
                <w:color w:val="00000A"/>
                <w:sz w:val="28"/>
                <w:szCs w:val="28"/>
              </w:rPr>
              <w:t>Nvarchả</w:t>
            </w:r>
          </w:p>
        </w:tc>
        <w:tc>
          <w:tcPr>
            <w:tcW w:w="1756" w:type="dxa"/>
          </w:tcPr>
          <w:p w:rsidR="14F76A8C" w:rsidP="14F76A8C" w:rsidRDefault="14F76A8C" w14:paraId="3A5B02CB" w14:textId="4DA4247E">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17AD7E44" w14:textId="15F8E440">
            <w:pPr>
              <w:jc w:val="center"/>
            </w:pPr>
            <w:r w:rsidRPr="14F76A8C">
              <w:rPr>
                <w:rFonts w:ascii="Times New Roman" w:hAnsi="Times New Roman" w:eastAsia="Times New Roman" w:cs="Times New Roman"/>
                <w:color w:val="00000A"/>
                <w:sz w:val="28"/>
                <w:szCs w:val="28"/>
              </w:rPr>
              <w:t>không</w:t>
            </w:r>
          </w:p>
        </w:tc>
      </w:tr>
      <w:tr w:rsidR="14F76A8C" w:rsidTr="14F76A8C" w14:paraId="2CDB8F83" w14:textId="77777777">
        <w:tc>
          <w:tcPr>
            <w:tcW w:w="1756" w:type="dxa"/>
          </w:tcPr>
          <w:p w:rsidR="14F76A8C" w:rsidP="14F76A8C" w:rsidRDefault="14F76A8C" w14:paraId="123C630C" w14:textId="4C911009">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692EE6" w14:textId="5538DF57">
            <w:r w:rsidRPr="14F76A8C">
              <w:rPr>
                <w:rFonts w:ascii="Times New Roman" w:hAnsi="Times New Roman" w:eastAsia="Times New Roman" w:cs="Times New Roman"/>
                <w:color w:val="00000A"/>
                <w:sz w:val="28"/>
                <w:szCs w:val="28"/>
              </w:rPr>
              <w:t>Created_at</w:t>
            </w:r>
          </w:p>
        </w:tc>
        <w:tc>
          <w:tcPr>
            <w:tcW w:w="1756" w:type="dxa"/>
          </w:tcPr>
          <w:p w:rsidR="14F76A8C" w:rsidP="14F76A8C" w:rsidRDefault="14F76A8C" w14:paraId="5496C00E" w14:textId="56D06442">
            <w:r w:rsidRPr="14F76A8C">
              <w:rPr>
                <w:rFonts w:ascii="Times New Roman" w:hAnsi="Times New Roman" w:eastAsia="Times New Roman" w:cs="Times New Roman"/>
                <w:color w:val="00000A"/>
                <w:sz w:val="28"/>
                <w:szCs w:val="28"/>
              </w:rPr>
              <w:t>Timestamp</w:t>
            </w:r>
          </w:p>
        </w:tc>
        <w:tc>
          <w:tcPr>
            <w:tcW w:w="1756" w:type="dxa"/>
          </w:tcPr>
          <w:p w:rsidR="14F76A8C" w:rsidP="14F76A8C" w:rsidRDefault="14F76A8C" w14:paraId="00D9EC5D" w14:textId="6B878922">
            <w:r w:rsidRPr="14F76A8C">
              <w:rPr>
                <w:rFonts w:ascii="Times New Roman" w:hAnsi="Times New Roman" w:eastAsia="Times New Roman" w:cs="Times New Roman"/>
                <w:color w:val="00000A"/>
                <w:sz w:val="28"/>
                <w:szCs w:val="28"/>
              </w:rPr>
              <w:t xml:space="preserve"> </w:t>
            </w:r>
          </w:p>
        </w:tc>
        <w:tc>
          <w:tcPr>
            <w:tcW w:w="1756" w:type="dxa"/>
          </w:tcPr>
          <w:p w:rsidR="14F76A8C" w:rsidP="14F76A8C" w:rsidRDefault="14F76A8C" w14:paraId="06F8E268" w14:textId="4FF3ACB0">
            <w:pPr>
              <w:jc w:val="center"/>
            </w:pPr>
            <w:r w:rsidRPr="14F76A8C">
              <w:rPr>
                <w:rFonts w:ascii="Times New Roman" w:hAnsi="Times New Roman" w:eastAsia="Times New Roman" w:cs="Times New Roman"/>
                <w:color w:val="00000A"/>
                <w:sz w:val="28"/>
                <w:szCs w:val="28"/>
              </w:rPr>
              <w:t>không</w:t>
            </w:r>
          </w:p>
        </w:tc>
      </w:tr>
      <w:tr w:rsidR="14F76A8C" w:rsidTr="14F76A8C" w14:paraId="77C202E8" w14:textId="77777777">
        <w:tc>
          <w:tcPr>
            <w:tcW w:w="1756" w:type="dxa"/>
          </w:tcPr>
          <w:p w:rsidR="14F76A8C" w:rsidP="14F76A8C" w:rsidRDefault="14F76A8C" w14:paraId="4032F3E8" w14:textId="411EFDB3">
            <w:r w:rsidRPr="14F76A8C">
              <w:rPr>
                <w:rFonts w:ascii="Times New Roman" w:hAnsi="Times New Roman" w:eastAsia="Times New Roman" w:cs="Times New Roman"/>
                <w:color w:val="00000A"/>
                <w:sz w:val="28"/>
                <w:szCs w:val="28"/>
              </w:rPr>
              <w:t>maTK</w:t>
            </w:r>
          </w:p>
        </w:tc>
        <w:tc>
          <w:tcPr>
            <w:tcW w:w="1756" w:type="dxa"/>
          </w:tcPr>
          <w:p w:rsidR="14F76A8C" w:rsidP="14F76A8C" w:rsidRDefault="14F76A8C" w14:paraId="5B46A4E1" w14:textId="491193ED">
            <w:r w:rsidRPr="14F76A8C">
              <w:rPr>
                <w:rFonts w:ascii="Times New Roman" w:hAnsi="Times New Roman" w:eastAsia="Times New Roman" w:cs="Times New Roman"/>
                <w:color w:val="00000A"/>
                <w:sz w:val="28"/>
                <w:szCs w:val="28"/>
              </w:rPr>
              <w:t>Mã tài khoản</w:t>
            </w:r>
          </w:p>
        </w:tc>
        <w:tc>
          <w:tcPr>
            <w:tcW w:w="1756" w:type="dxa"/>
          </w:tcPr>
          <w:p w:rsidR="14F76A8C" w:rsidP="14F76A8C" w:rsidRDefault="14F76A8C" w14:paraId="4A61C93C" w14:textId="765A4F8C">
            <w:r w:rsidRPr="14F76A8C">
              <w:rPr>
                <w:rFonts w:ascii="Times New Roman" w:hAnsi="Times New Roman" w:eastAsia="Times New Roman" w:cs="Times New Roman"/>
                <w:color w:val="00000A"/>
                <w:sz w:val="28"/>
                <w:szCs w:val="28"/>
              </w:rPr>
              <w:t>Primary</w:t>
            </w:r>
          </w:p>
        </w:tc>
        <w:tc>
          <w:tcPr>
            <w:tcW w:w="1756" w:type="dxa"/>
          </w:tcPr>
          <w:p w:rsidR="14F76A8C" w:rsidP="14F76A8C" w:rsidRDefault="14F76A8C" w14:paraId="3AF418E9" w14:textId="620C792C">
            <w:r w:rsidRPr="14F76A8C">
              <w:rPr>
                <w:rFonts w:ascii="Times New Roman" w:hAnsi="Times New Roman" w:eastAsia="Times New Roman" w:cs="Times New Roman"/>
                <w:color w:val="00000A"/>
                <w:sz w:val="28"/>
                <w:szCs w:val="28"/>
              </w:rPr>
              <w:t>Khóa phụ</w:t>
            </w:r>
          </w:p>
        </w:tc>
        <w:tc>
          <w:tcPr>
            <w:tcW w:w="1756" w:type="dxa"/>
          </w:tcPr>
          <w:p w:rsidR="14F76A8C" w:rsidP="14F76A8C" w:rsidRDefault="14F76A8C" w14:paraId="35DD9526" w14:textId="1FF90865">
            <w:pPr>
              <w:jc w:val="center"/>
            </w:pPr>
            <w:r w:rsidRPr="14F76A8C">
              <w:rPr>
                <w:rFonts w:ascii="Times New Roman" w:hAnsi="Times New Roman" w:eastAsia="Times New Roman" w:cs="Times New Roman"/>
                <w:color w:val="00000A"/>
                <w:sz w:val="28"/>
                <w:szCs w:val="28"/>
              </w:rPr>
              <w:t xml:space="preserve"> không</w:t>
            </w:r>
          </w:p>
        </w:tc>
      </w:tr>
    </w:tbl>
    <w:p w:rsidR="14F76A8C" w:rsidP="6003E338" w:rsidRDefault="14F76A8C" w14:paraId="270F8FA8" w14:textId="7F9B18EC">
      <w:pPr>
        <w:rPr>
          <w:rFonts w:ascii="Calibri" w:hAnsi="Calibri" w:eastAsia="Calibri"/>
          <w:color w:val="00000A"/>
          <w:sz w:val="22"/>
          <w:szCs w:val="22"/>
        </w:rPr>
      </w:pPr>
    </w:p>
    <w:p w:rsidRPr="003F1120" w:rsidR="003F1120" w:rsidP="14F76A8C" w:rsidRDefault="6003E338" w14:paraId="09ACA236" w14:textId="77777777">
      <w:pPr>
        <w:pStyle w:val="Heading2"/>
        <w:rPr>
          <w:lang w:eastAsia="en-US" w:bidi="ar-SA"/>
        </w:rPr>
      </w:pPr>
      <w:bookmarkStart w:name="_Toc28101674" w:id="38"/>
      <w:r w:rsidRPr="6003E338">
        <w:rPr>
          <w:lang w:eastAsia="en-US" w:bidi="ar-SA"/>
        </w:rPr>
        <w:t>Mạng</w:t>
      </w:r>
      <w:bookmarkEnd w:id="38"/>
    </w:p>
    <w:p w:rsidR="00BA61C8" w:rsidP="14F76A8C" w:rsidRDefault="14F76A8C" w14:paraId="77ACDE4E" w14:textId="127FEFC1">
      <w:pPr>
        <w:ind w:firstLine="720"/>
        <w:rPr>
          <w:rFonts w:ascii="Times New Roman" w:hAnsi="Times New Roman" w:eastAsia="Times New Roman" w:cs="Times New Roman"/>
          <w:color w:val="00000A"/>
          <w:sz w:val="24"/>
          <w:szCs w:val="24"/>
        </w:rPr>
      </w:pPr>
      <w:r w:rsidRPr="14F76A8C">
        <w:rPr>
          <w:rFonts w:ascii="Times New Roman" w:hAnsi="Times New Roman" w:eastAsia="Times New Roman" w:cs="Times New Roman"/>
          <w:color w:val="00000A"/>
          <w:sz w:val="24"/>
          <w:szCs w:val="24"/>
        </w:rPr>
        <w:t>Máy tính  hoặc điện thoại cần có trình duyệt web, có kết nối internet để truy cập hệ thống website.</w:t>
      </w:r>
    </w:p>
    <w:p w:rsidR="00BA61C8" w:rsidRDefault="00BA61C8" w14:paraId="511D846C" w14:textId="77777777">
      <w:pPr>
        <w:widowControl/>
        <w:suppressAutoHyphens w:val="0"/>
        <w:spacing w:after="0" w:line="240" w:lineRule="auto"/>
        <w:jc w:val="left"/>
        <w:rPr>
          <w:rFonts w:ascii="Times New Roman" w:hAnsi="Times New Roman" w:eastAsia="Times New Roman" w:cs="Times New Roman"/>
          <w:color w:val="00000A"/>
          <w:sz w:val="24"/>
          <w:szCs w:val="24"/>
        </w:rPr>
      </w:pPr>
      <w:r>
        <w:rPr>
          <w:rFonts w:ascii="Times New Roman" w:hAnsi="Times New Roman" w:eastAsia="Times New Roman" w:cs="Times New Roman"/>
          <w:color w:val="00000A"/>
          <w:sz w:val="24"/>
          <w:szCs w:val="24"/>
        </w:rPr>
        <w:br w:type="page"/>
      </w:r>
    </w:p>
    <w:p w:rsidR="009D290A" w:rsidP="005E2D65" w:rsidRDefault="6003E338" w14:paraId="732EE1EB" w14:textId="4D6340C4">
      <w:pPr>
        <w:pStyle w:val="Heading1"/>
      </w:pPr>
      <w:bookmarkStart w:name="_Toc28101675" w:id="39"/>
      <w:r>
        <w:lastRenderedPageBreak/>
        <w:t>Giám sát dự án</w:t>
      </w:r>
      <w:bookmarkEnd w:id="39"/>
    </w:p>
    <w:p w:rsidR="00F45E06" w:rsidP="00F45E06" w:rsidRDefault="6003E338" w14:paraId="36610AD8" w14:textId="10D1CC69">
      <w:pPr>
        <w:pStyle w:val="Heading2"/>
      </w:pPr>
      <w:bookmarkStart w:name="_Toc28101676" w:id="40"/>
      <w:r>
        <w:t>Trả lời câu hỏi</w:t>
      </w:r>
      <w:bookmarkEnd w:id="40"/>
    </w:p>
    <w:p w:rsidR="00667DD5" w:rsidP="00667DD5" w:rsidRDefault="6003E338" w14:paraId="2708B202" w14:textId="77777777">
      <w:pPr>
        <w:pStyle w:val="ListParagraph"/>
        <w:numPr>
          <w:ilvl w:val="0"/>
          <w:numId w:val="46"/>
        </w:numPr>
        <w:rPr/>
      </w:pP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trực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tiếp</w:t>
      </w:r>
      <w:proofErr w:type="spellEnd"/>
      <w:r w:rsidRPr="1E14686C" w:rsidR="1E14686C">
        <w:rPr>
          <w:rFonts w:ascii="Times New Roman" w:hAnsi="Times New Roman" w:eastAsia="Times New Roman" w:cs="Times New Roman"/>
        </w:rPr>
        <w:t xml:space="preserve"> ở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ty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đổi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lỗi</w:t>
      </w:r>
      <w:proofErr w:type="spellEnd"/>
      <w:r w:rsidRPr="1E14686C" w:rsidR="1E14686C">
        <w:rPr>
          <w:rFonts w:ascii="Times New Roman" w:hAnsi="Times New Roman" w:eastAsia="Times New Roman" w:cs="Times New Roman"/>
        </w:rPr>
        <w:t>?”.</w:t>
      </w:r>
    </w:p>
    <w:p w:rsidR="00667DD5" w:rsidP="1E14686C" w:rsidRDefault="6003E338" w14:paraId="7230C2C9" w14:textId="240DB136">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b w:val="1"/>
          <w:bCs w:val="1"/>
        </w:rPr>
        <w:t>Trả</w:t>
      </w:r>
      <w:proofErr w:type="spellEnd"/>
      <w:r w:rsidRPr="1E14686C" w:rsidR="1E14686C">
        <w:rPr>
          <w:rFonts w:ascii="Times New Roman" w:hAnsi="Times New Roman" w:eastAsia="Times New Roman" w:cs="Times New Roman"/>
          <w:b w:val="1"/>
          <w:bCs w:val="1"/>
        </w:rPr>
        <w:t xml:space="preserve"> </w:t>
      </w:r>
      <w:proofErr w:type="spellStart"/>
      <w:r w:rsidRPr="1E14686C" w:rsidR="1E14686C">
        <w:rPr>
          <w:rFonts w:ascii="Times New Roman" w:hAnsi="Times New Roman" w:eastAsia="Times New Roman" w:cs="Times New Roman"/>
          <w:b w:val="1"/>
          <w:bCs w:val="1"/>
        </w:rPr>
        <w:t>lời</w:t>
      </w:r>
      <w:proofErr w:type="spellEnd"/>
      <w:r w:rsidRPr="1E14686C" w:rsidR="1E14686C">
        <w:rPr>
          <w:rFonts w:ascii="Times New Roman" w:hAnsi="Times New Roman" w:eastAsia="Times New Roman" w:cs="Times New Roman"/>
          <w:b w:val="1"/>
          <w:bCs w:val="1"/>
        </w:rPr>
        <w:t xml:space="preserve">: </w:t>
      </w:r>
      <w:proofErr w:type="spellStart"/>
      <w:r w:rsidRPr="1E14686C" w:rsidR="1E14686C">
        <w:rPr>
          <w:rFonts w:ascii="Times New Roman" w:hAnsi="Times New Roman" w:eastAsia="Times New Roman" w:cs="Times New Roman"/>
        </w:rPr>
        <w:t>Mọi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rõ</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ghi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chép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đổi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buổi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họp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chung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độ</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cập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đầy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đủ</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theo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thoả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trước</w:t>
      </w:r>
      <w:proofErr w:type="spellEnd"/>
      <w:r w:rsidRPr="1E14686C" w:rsidR="1E14686C">
        <w:rPr>
          <w:rFonts w:ascii="Times New Roman" w:hAnsi="Times New Roman" w:eastAsia="Times New Roman" w:cs="Times New Roman"/>
        </w:rPr>
        <w:t>.</w:t>
      </w:r>
    </w:p>
    <w:p w:rsidR="00667DD5" w:rsidP="1E14686C" w:rsidRDefault="6003E338" w14:paraId="64DA09C9" w14:textId="25318F66">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Mọi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sinh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ghi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ngay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lập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tức</w:t>
      </w:r>
      <w:proofErr w:type="spellEnd"/>
      <w:r w:rsidRPr="1E14686C" w:rsidR="1E14686C">
        <w:rPr>
          <w:rFonts w:ascii="Times New Roman" w:hAnsi="Times New Roman" w:eastAsia="Times New Roman" w:cs="Times New Roman"/>
        </w:rPr>
        <w:t xml:space="preserve"> qua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trao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đổi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thức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trên</w:t>
      </w:r>
      <w:proofErr w:type="spellEnd"/>
      <w:r w:rsidRPr="1E14686C" w:rsidR="1E14686C">
        <w:rPr>
          <w:rFonts w:ascii="Times New Roman" w:hAnsi="Times New Roman" w:eastAsia="Times New Roman" w:cs="Times New Roman"/>
        </w:rPr>
        <w:t xml:space="preserve"> mail.</w:t>
      </w:r>
    </w:p>
    <w:p w:rsidR="00667DD5" w:rsidP="1E14686C" w:rsidRDefault="6003E338" w14:paraId="57262EE3" w14:textId="4D5F04D8">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Vì</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bố</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nhân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riêng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trực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tại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ty </w:t>
      </w:r>
      <w:proofErr w:type="spellStart"/>
      <w:r w:rsidRPr="1E14686C" w:rsidR="1E14686C">
        <w:rPr>
          <w:rFonts w:ascii="Times New Roman" w:hAnsi="Times New Roman" w:eastAsia="Times New Roman" w:cs="Times New Roman"/>
        </w:rPr>
        <w:t>là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thiết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khiến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kéo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thủ</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tục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lạc</w:t>
      </w:r>
      <w:proofErr w:type="spellEnd"/>
      <w:r w:rsidRPr="1E14686C" w:rsidR="1E14686C">
        <w:rPr>
          <w:rFonts w:ascii="Times New Roman" w:hAnsi="Times New Roman" w:eastAsia="Times New Roman" w:cs="Times New Roman"/>
        </w:rPr>
        <w:t>.</w:t>
      </w:r>
    </w:p>
    <w:p w:rsidR="00667DD5" w:rsidP="00460E60" w:rsidRDefault="6003E338" w14:paraId="78D2041A" w14:textId="5602E2F1">
      <w:pPr>
        <w:pStyle w:val="ListParagraph"/>
        <w:numPr>
          <w:ilvl w:val="0"/>
          <w:numId w:val="46"/>
        </w:numPr>
        <w:rPr/>
      </w:pP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xml:space="preserve">: “Oh. </w:t>
      </w:r>
      <w:proofErr w:type="spellStart"/>
      <w:r w:rsidRPr="1E14686C" w:rsidR="1E14686C">
        <w:rPr>
          <w:rFonts w:ascii="Times New Roman" w:hAnsi="Times New Roman" w:eastAsia="Times New Roman" w:cs="Times New Roman"/>
        </w:rPr>
        <w:t>Xếp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máy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điều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hành</w:t>
      </w:r>
      <w:proofErr w:type="spellEnd"/>
      <w:r w:rsidRPr="1E14686C" w:rsidR="1E14686C">
        <w:rPr>
          <w:rFonts w:ascii="Times New Roman" w:hAnsi="Times New Roman" w:eastAsia="Times New Roman" w:cs="Times New Roman"/>
        </w:rPr>
        <w:t xml:space="preserve"> Windows 95 </w:t>
      </w:r>
      <w:proofErr w:type="spellStart"/>
      <w:r w:rsidRPr="1E14686C" w:rsidR="1E14686C">
        <w:rPr>
          <w:rFonts w:ascii="Times New Roman" w:hAnsi="Times New Roman" w:eastAsia="Times New Roman" w:cs="Times New Roman"/>
        </w:rPr>
        <w:t>cơ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Liệu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chạy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được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đấy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nhé</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người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duyệt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đấy</w:t>
      </w:r>
      <w:proofErr w:type="spellEnd"/>
      <w:r w:rsidRPr="1E14686C" w:rsidR="1E14686C">
        <w:rPr>
          <w:rFonts w:ascii="Times New Roman" w:hAnsi="Times New Roman" w:eastAsia="Times New Roman" w:cs="Times New Roman"/>
        </w:rPr>
        <w:t>”.</w:t>
      </w:r>
    </w:p>
    <w:p w:rsidR="00667DD5" w:rsidP="1E14686C" w:rsidRDefault="6003E338" w14:paraId="03CC2475" w14:textId="285A3B34">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b w:val="1"/>
          <w:bCs w:val="1"/>
        </w:rPr>
        <w:t>Trả</w:t>
      </w:r>
      <w:proofErr w:type="spellEnd"/>
      <w:r w:rsidRPr="1E14686C" w:rsidR="1E14686C">
        <w:rPr>
          <w:rFonts w:ascii="Times New Roman" w:hAnsi="Times New Roman" w:eastAsia="Times New Roman" w:cs="Times New Roman"/>
          <w:b w:val="1"/>
          <w:bCs w:val="1"/>
        </w:rPr>
        <w:t xml:space="preserve"> </w:t>
      </w:r>
      <w:proofErr w:type="spellStart"/>
      <w:r w:rsidRPr="1E14686C" w:rsidR="1E14686C">
        <w:rPr>
          <w:rFonts w:ascii="Times New Roman" w:hAnsi="Times New Roman" w:eastAsia="Times New Roman" w:cs="Times New Roman"/>
          <w:b w:val="1"/>
          <w:bCs w:val="1"/>
        </w:rPr>
        <w:t>lời</w:t>
      </w:r>
      <w:proofErr w:type="spellEnd"/>
      <w:r w:rsidRPr="1E14686C" w:rsidR="1E14686C">
        <w:rPr>
          <w:rFonts w:ascii="Times New Roman" w:hAnsi="Times New Roman" w:eastAsia="Times New Roman" w:cs="Times New Roman"/>
          <w:b w:val="1"/>
          <w:bCs w:val="1"/>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lập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trình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nhằm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đảm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nghiệm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tốt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duy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trì</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cân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bằng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đường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truyền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ưu</w:t>
      </w:r>
      <w:proofErr w:type="spellEnd"/>
      <w:r w:rsidRPr="1E14686C" w:rsidR="1E14686C">
        <w:rPr>
          <w:rFonts w:ascii="Times New Roman" w:hAnsi="Times New Roman" w:eastAsia="Times New Roman" w:cs="Times New Roman"/>
        </w:rPr>
        <w:t>.</w:t>
      </w:r>
    </w:p>
    <w:p w:rsidR="00667DD5" w:rsidP="1E14686C" w:rsidRDefault="6003E338" w14:paraId="3F49791A" w14:textId="69496664">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triển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cũ</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tạo</w:t>
      </w:r>
      <w:proofErr w:type="spellEnd"/>
      <w:r w:rsidRPr="1E14686C" w:rsidR="1E14686C">
        <w:rPr>
          <w:rFonts w:ascii="Times New Roman" w:hAnsi="Times New Roman" w:eastAsia="Times New Roman" w:cs="Times New Roman"/>
        </w:rPr>
        <w:t xml:space="preserve"> ra </w:t>
      </w:r>
      <w:proofErr w:type="spellStart"/>
      <w:r w:rsidRPr="1E14686C" w:rsidR="1E14686C">
        <w:rPr>
          <w:rFonts w:ascii="Times New Roman" w:hAnsi="Times New Roman" w:eastAsia="Times New Roman" w:cs="Times New Roman"/>
        </w:rPr>
        <w:t>những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rủi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ro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tới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tương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thích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thiếu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hỗ</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trợ</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cập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thức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từ</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xuất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gây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tượng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giật</w:t>
      </w:r>
      <w:proofErr w:type="spellEnd"/>
      <w:r w:rsidRPr="1E14686C" w:rsidR="1E14686C">
        <w:rPr>
          <w:rFonts w:ascii="Times New Roman" w:hAnsi="Times New Roman" w:eastAsia="Times New Roman" w:cs="Times New Roman"/>
        </w:rPr>
        <w:t xml:space="preserve"> lag, load </w:t>
      </w:r>
      <w:proofErr w:type="spellStart"/>
      <w:r w:rsidRPr="1E14686C" w:rsidR="1E14686C">
        <w:rPr>
          <w:rFonts w:ascii="Times New Roman" w:hAnsi="Times New Roman" w:eastAsia="Times New Roman" w:cs="Times New Roman"/>
        </w:rPr>
        <w:t>chậm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Điều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ảnh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hưởng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trực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tiếp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trải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nghiệm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ty.</w:t>
      </w:r>
    </w:p>
    <w:p w:rsidR="00667DD5" w:rsidP="1E14686C" w:rsidRDefault="6003E338" w14:paraId="65D94067" w14:textId="42C37EFE">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Mặt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việc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nền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tảng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cũ</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tạo</w:t>
      </w:r>
      <w:proofErr w:type="spellEnd"/>
      <w:r w:rsidRPr="1E14686C" w:rsidR="1E14686C">
        <w:rPr>
          <w:rFonts w:ascii="Times New Roman" w:hAnsi="Times New Roman" w:eastAsia="Times New Roman" w:cs="Times New Roman"/>
        </w:rPr>
        <w:t xml:space="preserve"> ra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nguy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hiểm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về</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bảo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mật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lường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trước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Kẻ</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tấn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sử</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dụng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lỗ</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hổng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Windows 95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xâm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nhập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hệ</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nhằm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đánh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cắp</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hoại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dữ</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liệu</w:t>
      </w:r>
      <w:proofErr w:type="spellEnd"/>
      <w:r w:rsidRPr="1E14686C" w:rsidR="1E14686C">
        <w:rPr>
          <w:rFonts w:ascii="Times New Roman" w:hAnsi="Times New Roman" w:eastAsia="Times New Roman" w:cs="Times New Roman"/>
        </w:rPr>
        <w:t>.</w:t>
      </w:r>
    </w:p>
    <w:p w:rsidR="00460E60" w:rsidP="00460E60" w:rsidRDefault="6003E338" w14:paraId="576C666E" w14:textId="47A3D4E1">
      <w:pPr>
        <w:pStyle w:val="ListParagraph"/>
        <w:numPr>
          <w:ilvl w:val="0"/>
          <w:numId w:val="46"/>
        </w:numPr>
        <w:rPr/>
      </w:pP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yêu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cầu</w:t>
      </w:r>
      <w:proofErr w:type="spellEnd"/>
      <w:r w:rsidRPr="1E14686C" w:rsidR="1E14686C">
        <w:rPr>
          <w:rFonts w:ascii="Times New Roman" w:hAnsi="Times New Roman" w:eastAsia="Times New Roman" w:cs="Times New Roman"/>
        </w:rPr>
        <w:t>: “</w:t>
      </w:r>
      <w:proofErr w:type="spellStart"/>
      <w:r w:rsidRPr="1E14686C" w:rsidR="1E14686C">
        <w:rPr>
          <w:rFonts w:ascii="Times New Roman" w:hAnsi="Times New Roman" w:eastAsia="Times New Roman" w:cs="Times New Roman"/>
        </w:rPr>
        <w:t>Dự</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án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phát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triển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giá</w:t>
      </w:r>
      <w:proofErr w:type="spellEnd"/>
      <w:r w:rsidRPr="1E14686C" w:rsidR="1E14686C">
        <w:rPr>
          <w:rFonts w:ascii="Times New Roman" w:hAnsi="Times New Roman" w:eastAsia="Times New Roman" w:cs="Times New Roman"/>
        </w:rPr>
        <w:t xml:space="preserve"> 100 </w:t>
      </w:r>
      <w:proofErr w:type="spellStart"/>
      <w:r w:rsidRPr="1E14686C" w:rsidR="1E14686C">
        <w:rPr>
          <w:rFonts w:ascii="Times New Roman" w:hAnsi="Times New Roman" w:eastAsia="Times New Roman" w:cs="Times New Roman"/>
        </w:rPr>
        <w:t>triệu</w:t>
      </w:r>
      <w:proofErr w:type="spellEnd"/>
      <w:r w:rsidRPr="1E14686C" w:rsidR="1E14686C">
        <w:rPr>
          <w:rFonts w:ascii="Times New Roman" w:hAnsi="Times New Roman" w:eastAsia="Times New Roman" w:cs="Times New Roman"/>
        </w:rPr>
        <w:t xml:space="preserve">. Giá </w:t>
      </w:r>
      <w:proofErr w:type="spellStart"/>
      <w:r w:rsidRPr="1E14686C" w:rsidR="1E14686C">
        <w:rPr>
          <w:rFonts w:ascii="Times New Roman" w:hAnsi="Times New Roman" w:eastAsia="Times New Roman" w:cs="Times New Roman"/>
        </w:rPr>
        <w:t>này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bao </w:t>
      </w:r>
      <w:proofErr w:type="spellStart"/>
      <w:r w:rsidRPr="1E14686C" w:rsidR="1E14686C">
        <w:rPr>
          <w:rFonts w:ascii="Times New Roman" w:hAnsi="Times New Roman" w:eastAsia="Times New Roman" w:cs="Times New Roman"/>
        </w:rPr>
        <w:t>gồm</w:t>
      </w:r>
      <w:proofErr w:type="spellEnd"/>
      <w:r w:rsidRPr="1E14686C" w:rsidR="1E14686C">
        <w:rPr>
          <w:rFonts w:ascii="Times New Roman" w:hAnsi="Times New Roman" w:eastAsia="Times New Roman" w:cs="Times New Roman"/>
        </w:rPr>
        <w:t xml:space="preserve"> VAT hay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nhỉ</w:t>
      </w:r>
      <w:proofErr w:type="spellEnd"/>
      <w:r w:rsidRPr="1E14686C" w:rsidR="1E14686C">
        <w:rPr>
          <w:rFonts w:ascii="Times New Roman" w:hAnsi="Times New Roman" w:eastAsia="Times New Roman" w:cs="Times New Roman"/>
        </w:rPr>
        <w:t xml:space="preserve">? Giá </w:t>
      </w:r>
      <w:proofErr w:type="spellStart"/>
      <w:r w:rsidRPr="1E14686C" w:rsidR="1E14686C">
        <w:rPr>
          <w:rFonts w:ascii="Times New Roman" w:hAnsi="Times New Roman" w:eastAsia="Times New Roman" w:cs="Times New Roman"/>
        </w:rPr>
        <w:t>cụ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thể</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cho</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tình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huống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có</w:t>
      </w:r>
      <w:proofErr w:type="spellEnd"/>
      <w:r w:rsidRPr="1E14686C" w:rsidR="1E14686C">
        <w:rPr>
          <w:rFonts w:ascii="Times New Roman" w:hAnsi="Times New Roman" w:eastAsia="Times New Roman" w:cs="Times New Roman"/>
        </w:rPr>
        <w:t xml:space="preserve"> VAT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VAT </w:t>
      </w:r>
      <w:proofErr w:type="spellStart"/>
      <w:r w:rsidRPr="1E14686C" w:rsidR="1E14686C">
        <w:rPr>
          <w:rFonts w:ascii="Times New Roman" w:hAnsi="Times New Roman" w:eastAsia="Times New Roman" w:cs="Times New Roman"/>
        </w:rPr>
        <w:t>là</w:t>
      </w:r>
      <w:proofErr w:type="spellEnd"/>
      <w:r w:rsidRPr="1E14686C" w:rsidR="1E14686C">
        <w:rPr>
          <w:rFonts w:ascii="Times New Roman" w:hAnsi="Times New Roman" w:eastAsia="Times New Roman" w:cs="Times New Roman"/>
        </w:rPr>
        <w:t xml:space="preserve"> bao </w:t>
      </w:r>
      <w:proofErr w:type="spellStart"/>
      <w:r w:rsidRPr="1E14686C" w:rsidR="1E14686C">
        <w:rPr>
          <w:rFonts w:ascii="Times New Roman" w:hAnsi="Times New Roman" w:eastAsia="Times New Roman" w:cs="Times New Roman"/>
        </w:rPr>
        <w:t>nhiêu</w:t>
      </w:r>
      <w:proofErr w:type="spellEnd"/>
      <w:r w:rsidRPr="1E14686C" w:rsidR="1E14686C">
        <w:rPr>
          <w:rFonts w:ascii="Times New Roman" w:hAnsi="Times New Roman" w:eastAsia="Times New Roman" w:cs="Times New Roman"/>
        </w:rPr>
        <w:t>?”</w:t>
      </w:r>
    </w:p>
    <w:p w:rsidRPr="003A3FFF" w:rsidR="00460E60" w:rsidP="1E14686C" w:rsidRDefault="6003E338" w14:paraId="42B826F9" w14:textId="540B94E4">
      <w:pPr>
        <w:pStyle w:val="ListParagraph"/>
        <w:tabs>
          <w:tab w:val="right" w:leader="dot" w:pos="8780"/>
        </w:tabs>
        <w:ind w:left="720"/>
        <w:rPr>
          <w:rFonts w:ascii="Times New Roman" w:hAnsi="Times New Roman" w:eastAsia="Times New Roman" w:cs="Times New Roman"/>
          <w:b w:val="1"/>
          <w:bCs w:val="1"/>
        </w:rPr>
      </w:pPr>
      <w:proofErr w:type="spellStart"/>
      <w:r w:rsidRPr="1E14686C" w:rsidR="1E14686C">
        <w:rPr>
          <w:rFonts w:ascii="Times New Roman" w:hAnsi="Times New Roman" w:eastAsia="Times New Roman" w:cs="Times New Roman"/>
          <w:b w:val="1"/>
          <w:bCs w:val="1"/>
        </w:rPr>
        <w:t>Trả</w:t>
      </w:r>
      <w:proofErr w:type="spellEnd"/>
      <w:r w:rsidRPr="1E14686C" w:rsidR="1E14686C">
        <w:rPr>
          <w:rFonts w:ascii="Times New Roman" w:hAnsi="Times New Roman" w:eastAsia="Times New Roman" w:cs="Times New Roman"/>
          <w:b w:val="1"/>
          <w:bCs w:val="1"/>
        </w:rPr>
        <w:t xml:space="preserve"> </w:t>
      </w:r>
      <w:proofErr w:type="spellStart"/>
      <w:r w:rsidRPr="1E14686C" w:rsidR="1E14686C">
        <w:rPr>
          <w:rFonts w:ascii="Times New Roman" w:hAnsi="Times New Roman" w:eastAsia="Times New Roman" w:cs="Times New Roman"/>
          <w:b w:val="1"/>
          <w:bCs w:val="1"/>
        </w:rPr>
        <w:t>lời</w:t>
      </w:r>
      <w:proofErr w:type="spellEnd"/>
      <w:r w:rsidRPr="1E14686C" w:rsidR="1E14686C">
        <w:rPr>
          <w:rFonts w:ascii="Times New Roman" w:hAnsi="Times New Roman" w:eastAsia="Times New Roman" w:cs="Times New Roman"/>
          <w:b w:val="1"/>
          <w:bCs w:val="1"/>
        </w:rPr>
        <w:t xml:space="preserve">: </w:t>
      </w:r>
      <w:r w:rsidRPr="1E14686C" w:rsidR="1E14686C">
        <w:rPr>
          <w:rFonts w:ascii="Times New Roman" w:hAnsi="Times New Roman" w:eastAsia="Times New Roman" w:cs="Times New Roman"/>
        </w:rPr>
        <w:t xml:space="preserve">Theo </w:t>
      </w:r>
      <w:proofErr w:type="spellStart"/>
      <w:r w:rsidRPr="1E14686C" w:rsidR="1E14686C">
        <w:rPr>
          <w:rFonts w:ascii="Times New Roman" w:hAnsi="Times New Roman" w:eastAsia="Times New Roman" w:cs="Times New Roman"/>
        </w:rPr>
        <w:t>quy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định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Bộ</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Tài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chính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các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máy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tính</w:t>
      </w:r>
      <w:proofErr w:type="spellEnd"/>
      <w:r w:rsidRPr="1E14686C" w:rsidR="1E14686C">
        <w:rPr>
          <w:rFonts w:ascii="Times New Roman" w:hAnsi="Times New Roman" w:eastAsia="Times New Roman" w:cs="Times New Roman"/>
        </w:rPr>
        <w:t xml:space="preserve"> bao </w:t>
      </w:r>
      <w:proofErr w:type="spellStart"/>
      <w:r w:rsidRPr="1E14686C" w:rsidR="1E14686C">
        <w:rPr>
          <w:rFonts w:ascii="Times New Roman" w:hAnsi="Times New Roman" w:eastAsia="Times New Roman" w:cs="Times New Roman"/>
        </w:rPr>
        <w:t>gồm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và</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dịch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vụ</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mềm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thuộc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đối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tượng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b w:val="0"/>
          <w:bCs w:val="0"/>
        </w:rPr>
        <w:t>không</w:t>
      </w:r>
      <w:proofErr w:type="spellEnd"/>
      <w:r w:rsidRPr="1E14686C" w:rsidR="1E14686C">
        <w:rPr>
          <w:rFonts w:ascii="Times New Roman" w:hAnsi="Times New Roman" w:eastAsia="Times New Roman" w:cs="Times New Roman"/>
          <w:b w:val="0"/>
          <w:bCs w:val="0"/>
        </w:rPr>
        <w:t xml:space="preserve"> </w:t>
      </w:r>
      <w:proofErr w:type="spellStart"/>
      <w:r w:rsidRPr="1E14686C" w:rsidR="1E14686C">
        <w:rPr>
          <w:rFonts w:ascii="Times New Roman" w:hAnsi="Times New Roman" w:eastAsia="Times New Roman" w:cs="Times New Roman"/>
          <w:b w:val="0"/>
          <w:bCs w:val="0"/>
        </w:rPr>
        <w:t>chịu</w:t>
      </w:r>
      <w:proofErr w:type="spellEnd"/>
      <w:r w:rsidRPr="1E14686C" w:rsidR="1E14686C">
        <w:rPr>
          <w:rFonts w:ascii="Times New Roman" w:hAnsi="Times New Roman" w:eastAsia="Times New Roman" w:cs="Times New Roman"/>
          <w:b w:val="0"/>
          <w:bCs w:val="0"/>
        </w:rPr>
        <w:t xml:space="preserve"> </w:t>
      </w:r>
      <w:proofErr w:type="spellStart"/>
      <w:r w:rsidRPr="1E14686C" w:rsidR="1E14686C">
        <w:rPr>
          <w:rFonts w:ascii="Times New Roman" w:hAnsi="Times New Roman" w:eastAsia="Times New Roman" w:cs="Times New Roman"/>
          <w:b w:val="0"/>
          <w:bCs w:val="0"/>
        </w:rPr>
        <w:t>thuế</w:t>
      </w:r>
      <w:proofErr w:type="spellEnd"/>
      <w:r w:rsidRPr="1E14686C" w:rsidR="1E14686C">
        <w:rPr>
          <w:rFonts w:ascii="Times New Roman" w:hAnsi="Times New Roman" w:eastAsia="Times New Roman" w:cs="Times New Roman"/>
          <w:b w:val="0"/>
          <w:bCs w:val="0"/>
        </w:rPr>
        <w:t xml:space="preserve"> GTGT.</w:t>
      </w:r>
    </w:p>
    <w:p w:rsidR="00BA61C8" w:rsidP="1E14686C" w:rsidRDefault="6003E338" w14:paraId="09CB4D98" w14:textId="0A87DF95">
      <w:pPr>
        <w:pStyle w:val="ListParagraph"/>
        <w:tabs>
          <w:tab w:val="right" w:leader="dot" w:pos="8780"/>
        </w:tabs>
        <w:ind w:left="720"/>
        <w:rPr>
          <w:rFonts w:ascii="Times New Roman" w:hAnsi="Times New Roman" w:eastAsia="Times New Roman" w:cs="Times New Roman"/>
        </w:rPr>
      </w:pPr>
      <w:proofErr w:type="spellStart"/>
      <w:r w:rsidRPr="1E14686C" w:rsidR="1E14686C">
        <w:rPr>
          <w:rFonts w:ascii="Times New Roman" w:hAnsi="Times New Roman" w:eastAsia="Times New Roman" w:cs="Times New Roman"/>
        </w:rPr>
        <w:t>Như</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vậy</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quý</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khách</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hàng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không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cần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bận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tâm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đến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thuế</w:t>
      </w:r>
      <w:proofErr w:type="spellEnd"/>
      <w:r w:rsidRPr="1E14686C" w:rsidR="1E14686C">
        <w:rPr>
          <w:rFonts w:ascii="Times New Roman" w:hAnsi="Times New Roman" w:eastAsia="Times New Roman" w:cs="Times New Roman"/>
        </w:rPr>
        <w:t xml:space="preserve"> GTGT, do </w:t>
      </w:r>
      <w:proofErr w:type="spellStart"/>
      <w:r w:rsidRPr="1E14686C" w:rsidR="1E14686C">
        <w:rPr>
          <w:rFonts w:ascii="Times New Roman" w:hAnsi="Times New Roman" w:eastAsia="Times New Roman" w:cs="Times New Roman"/>
        </w:rPr>
        <w:t>sản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phẩm</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của</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chúng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tôi</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hiện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đang</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thuộc</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diện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ưu</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tiên</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về</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mặt</w:t>
      </w:r>
      <w:proofErr w:type="spellEnd"/>
      <w:r w:rsidRPr="1E14686C" w:rsidR="1E14686C">
        <w:rPr>
          <w:rFonts w:ascii="Times New Roman" w:hAnsi="Times New Roman" w:eastAsia="Times New Roman" w:cs="Times New Roman"/>
        </w:rPr>
        <w:t xml:space="preserve"> </w:t>
      </w:r>
      <w:proofErr w:type="spellStart"/>
      <w:r w:rsidRPr="1E14686C" w:rsidR="1E14686C">
        <w:rPr>
          <w:rFonts w:ascii="Times New Roman" w:hAnsi="Times New Roman" w:eastAsia="Times New Roman" w:cs="Times New Roman"/>
        </w:rPr>
        <w:t>thuế</w:t>
      </w:r>
      <w:proofErr w:type="spellEnd"/>
      <w:r w:rsidRPr="1E14686C" w:rsidR="1E14686C">
        <w:rPr>
          <w:rFonts w:ascii="Times New Roman" w:hAnsi="Times New Roman" w:eastAsia="Times New Roman" w:cs="Times New Roman"/>
        </w:rPr>
        <w:t>.</w:t>
      </w:r>
    </w:p>
    <w:p w:rsidR="00BA61C8" w:rsidRDefault="00BA61C8" w14:paraId="19990F67" w14:textId="77777777">
      <w:pPr>
        <w:widowControl/>
        <w:suppressAutoHyphens w:val="0"/>
        <w:spacing w:after="0" w:line="240" w:lineRule="auto"/>
        <w:jc w:val="left"/>
      </w:pPr>
      <w:r>
        <w:br w:type="page"/>
      </w:r>
    </w:p>
    <w:p w:rsidR="005E2D65" w:rsidP="005E2D65" w:rsidRDefault="6003E338" w14:paraId="46C3CD65" w14:textId="51F65BDC">
      <w:pPr>
        <w:pStyle w:val="Heading1"/>
      </w:pPr>
      <w:bookmarkStart w:name="_Toc28101677" w:id="41"/>
      <w:r>
        <w:lastRenderedPageBreak/>
        <w:t>Đóng dự án</w:t>
      </w:r>
      <w:bookmarkEnd w:id="41"/>
    </w:p>
    <w:p w:rsidRPr="00D1020B" w:rsidR="008E6AE9" w:rsidP="00D1020B" w:rsidRDefault="6003E338" w14:paraId="37A5DC86" w14:textId="03D73393">
      <w:pPr>
        <w:pStyle w:val="Heading2"/>
        <w:rPr/>
      </w:pPr>
      <w:bookmarkStart w:name="_Toc28101678" w:id="42"/>
      <w:r w:rsidR="1E14686C">
        <w:rPr/>
        <w:t>Quản lý mã nguồn</w:t>
      </w:r>
      <w:bookmarkEnd w:id="42"/>
    </w:p>
    <w:p w:rsidR="006A739D" w:rsidP="006A739D" w:rsidRDefault="6003E338" w14:paraId="2E646AEC" w14:textId="38A26059">
      <w:pPr>
        <w:pStyle w:val="ListParagraph"/>
        <w:numPr>
          <w:ilvl w:val="0"/>
          <w:numId w:val="44"/>
        </w:numPr>
      </w:pPr>
      <w:r>
        <w:t>Số commit của mỗi người: 100 commit/người</w:t>
      </w:r>
    </w:p>
    <w:p w:rsidR="6003E338" w:rsidP="6003E338" w:rsidRDefault="6003E338" w14:paraId="499A664C" w14:textId="3A4FABB7">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rsidTr="6003E338" w14:paraId="4F75C829" w14:textId="77777777">
        <w:tc>
          <w:tcPr>
            <w:tcW w:w="2927" w:type="dxa"/>
          </w:tcPr>
          <w:p w:rsidR="6003E338" w:rsidP="6003E338" w:rsidRDefault="6003E338" w14:paraId="79711337" w14:textId="44EDD39C">
            <w:pPr>
              <w:jc w:val="center"/>
            </w:pPr>
            <w:r>
              <w:t xml:space="preserve">Sáng </w:t>
            </w:r>
          </w:p>
          <w:p w:rsidR="6003E338" w:rsidP="6003E338" w:rsidRDefault="6003E338" w14:paraId="48E2CE26" w14:textId="0AACDD24">
            <w:pPr>
              <w:jc w:val="center"/>
            </w:pPr>
            <w:r>
              <w:t>(08h00 - 17h00)</w:t>
            </w:r>
          </w:p>
        </w:tc>
        <w:tc>
          <w:tcPr>
            <w:tcW w:w="2927" w:type="dxa"/>
          </w:tcPr>
          <w:p w:rsidR="6003E338" w:rsidP="6003E338" w:rsidRDefault="6003E338" w14:paraId="14AE189F" w14:textId="40648804">
            <w:pPr>
              <w:jc w:val="center"/>
            </w:pPr>
            <w:r>
              <w:t>Tối</w:t>
            </w:r>
          </w:p>
          <w:p w:rsidR="6003E338" w:rsidP="6003E338" w:rsidRDefault="6003E338" w14:paraId="71A36C27" w14:textId="4351B327">
            <w:pPr>
              <w:jc w:val="center"/>
            </w:pPr>
            <w:r>
              <w:t>(17h00-24h00)</w:t>
            </w:r>
          </w:p>
        </w:tc>
        <w:tc>
          <w:tcPr>
            <w:tcW w:w="2927" w:type="dxa"/>
          </w:tcPr>
          <w:p w:rsidR="6003E338" w:rsidP="6003E338" w:rsidRDefault="6003E338" w14:paraId="711EB0D5" w14:textId="6AA1EC0F">
            <w:pPr>
              <w:jc w:val="center"/>
            </w:pPr>
            <w:r>
              <w:t>Đêm</w:t>
            </w:r>
          </w:p>
          <w:p w:rsidR="6003E338" w:rsidP="6003E338" w:rsidRDefault="6003E338" w14:paraId="1DCD8687" w14:textId="16980803">
            <w:pPr>
              <w:jc w:val="center"/>
            </w:pPr>
            <w:r>
              <w:t>(00h00 -08h00)</w:t>
            </w:r>
          </w:p>
        </w:tc>
      </w:tr>
      <w:tr w:rsidR="6003E338" w:rsidTr="6003E338" w14:paraId="15734C40" w14:textId="77777777">
        <w:tc>
          <w:tcPr>
            <w:tcW w:w="2927" w:type="dxa"/>
          </w:tcPr>
          <w:p w:rsidR="6003E338" w:rsidP="6003E338" w:rsidRDefault="6003E338" w14:paraId="10AEEF27" w14:textId="6AF254EC">
            <w:pPr>
              <w:jc w:val="center"/>
            </w:pPr>
            <w:r>
              <w:t>80%</w:t>
            </w:r>
          </w:p>
        </w:tc>
        <w:tc>
          <w:tcPr>
            <w:tcW w:w="2927" w:type="dxa"/>
          </w:tcPr>
          <w:p w:rsidR="6003E338" w:rsidP="6003E338" w:rsidRDefault="6003E338" w14:paraId="4FBDA786" w14:textId="2A9F8643">
            <w:pPr>
              <w:jc w:val="center"/>
            </w:pPr>
            <w:r>
              <w:t>20%</w:t>
            </w:r>
          </w:p>
        </w:tc>
        <w:tc>
          <w:tcPr>
            <w:tcW w:w="2927" w:type="dxa"/>
          </w:tcPr>
          <w:p w:rsidR="6003E338" w:rsidP="6003E338" w:rsidRDefault="6003E338" w14:paraId="585B4A0E" w14:textId="58C65E34">
            <w:pPr>
              <w:jc w:val="center"/>
            </w:pPr>
            <w:r>
              <w:t>0%</w:t>
            </w:r>
          </w:p>
        </w:tc>
      </w:tr>
    </w:tbl>
    <w:p w:rsidR="6003E338" w:rsidP="6003E338" w:rsidRDefault="6003E338" w14:paraId="2DDF1237" w14:textId="116A242D">
      <w:pPr>
        <w:pStyle w:val="ListParagraph"/>
        <w:numPr>
          <w:ilvl w:val="0"/>
          <w:numId w:val="44"/>
        </w:numPr>
      </w:pPr>
      <w:r>
        <w:t>Số dòng lệnh bị thay đổi: 1122 dòng</w:t>
      </w:r>
    </w:p>
    <w:p w:rsidR="6003E338" w:rsidP="6003E338" w:rsidRDefault="6003E338" w14:paraId="2533064F" w14:textId="4A592EAB">
      <w:pPr>
        <w:pStyle w:val="ListParagraph"/>
        <w:numPr>
          <w:ilvl w:val="0"/>
          <w:numId w:val="44"/>
        </w:numPr>
      </w:pPr>
      <w:r>
        <w:t>Sơ đồ các branch được tạo ra</w:t>
      </w:r>
    </w:p>
    <w:p w:rsidR="6003E338" w:rsidP="6003E338" w:rsidRDefault="6003E338" w14:paraId="469B44DA" w14:textId="4A592EAB">
      <w:pPr>
        <w:ind w:left="360"/>
        <w:jc w:val="center"/>
      </w:pPr>
      <w:r>
        <w:drawing>
          <wp:inline wp14:editId="10D0EE96" wp14:anchorId="0CED719D">
            <wp:extent cx="4371975" cy="828675"/>
            <wp:effectExtent l="0" t="0" r="0" b="0"/>
            <wp:docPr id="2044663015" name="Picture 713011192" title="Inserting image..."/>
            <wp:cNvGraphicFramePr>
              <a:graphicFrameLocks noChangeAspect="1"/>
            </wp:cNvGraphicFramePr>
            <a:graphic>
              <a:graphicData uri="http://schemas.openxmlformats.org/drawingml/2006/picture">
                <pic:pic>
                  <pic:nvPicPr>
                    <pic:cNvPr id="0" name="Picture 713011192"/>
                    <pic:cNvPicPr/>
                  </pic:nvPicPr>
                  <pic:blipFill>
                    <a:blip r:embed="Rabc6df67f9ac47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71975" cy="828675"/>
                    </a:xfrm>
                    <a:prstGeom prst="rect">
                      <a:avLst/>
                    </a:prstGeom>
                  </pic:spPr>
                </pic:pic>
              </a:graphicData>
            </a:graphic>
          </wp:inline>
        </w:drawing>
      </w:r>
    </w:p>
    <w:p w:rsidR="6003E338" w:rsidP="6003E338" w:rsidRDefault="6003E338" w14:paraId="03D0E981" w14:textId="2BEFA4B3">
      <w:pPr>
        <w:ind w:left="360"/>
        <w:jc w:val="center"/>
      </w:pPr>
      <w:r w:rsidR="1E14686C">
        <w:rPr/>
        <w:t>Hình</w:t>
      </w:r>
      <w:r w:rsidR="1E14686C">
        <w:rPr/>
        <w:t xml:space="preserve"> 39</w:t>
      </w:r>
      <w:r w:rsidR="1E14686C">
        <w:rPr/>
        <w:t xml:space="preserve">: </w:t>
      </w:r>
      <w:proofErr w:type="spellStart"/>
      <w:r w:rsidR="1E14686C">
        <w:rPr/>
        <w:t>Sơ</w:t>
      </w:r>
      <w:proofErr w:type="spellEnd"/>
      <w:r w:rsidR="1E14686C">
        <w:rPr/>
        <w:t xml:space="preserve"> </w:t>
      </w:r>
      <w:proofErr w:type="spellStart"/>
      <w:r w:rsidR="1E14686C">
        <w:rPr/>
        <w:t>đồ</w:t>
      </w:r>
      <w:proofErr w:type="spellEnd"/>
      <w:r w:rsidR="1E14686C">
        <w:rPr/>
        <w:t xml:space="preserve"> </w:t>
      </w:r>
      <w:proofErr w:type="spellStart"/>
      <w:r w:rsidR="1E14686C">
        <w:rPr/>
        <w:t>các</w:t>
      </w:r>
      <w:proofErr w:type="spellEnd"/>
      <w:r w:rsidR="1E14686C">
        <w:rPr/>
        <w:t xml:space="preserve"> branch </w:t>
      </w:r>
      <w:proofErr w:type="spellStart"/>
      <w:r w:rsidR="1E14686C">
        <w:rPr/>
        <w:t>được</w:t>
      </w:r>
      <w:proofErr w:type="spellEnd"/>
      <w:r w:rsidR="1E14686C">
        <w:rPr/>
        <w:t xml:space="preserve"> </w:t>
      </w:r>
      <w:proofErr w:type="spellStart"/>
      <w:r w:rsidR="1E14686C">
        <w:rPr/>
        <w:t>tạo</w:t>
      </w:r>
      <w:proofErr w:type="spellEnd"/>
      <w:r w:rsidR="1E14686C">
        <w:rPr/>
        <w:t xml:space="preserve"> ra.</w:t>
      </w:r>
    </w:p>
    <w:p w:rsidRPr="000F7EFC" w:rsidR="000F7EFC" w:rsidP="000F7EFC" w:rsidRDefault="6003E338" w14:paraId="658CE6F7" w14:textId="5B83D65E">
      <w:pPr>
        <w:pStyle w:val="ListParagraph"/>
        <w:numPr>
          <w:ilvl w:val="0"/>
          <w:numId w:val="44"/>
        </w:numPr>
      </w:pPr>
      <w:r>
        <w:t>Số dòng lệnh của dự án: 31405 dòng</w:t>
      </w:r>
    </w:p>
    <w:p w:rsidR="00816042" w:rsidP="6003E338" w:rsidRDefault="6003E338" w14:paraId="35E6B112" w14:textId="1915E004">
      <w:pPr>
        <w:pStyle w:val="Heading2"/>
      </w:pPr>
      <w:bookmarkStart w:name="_Toc28101679" w:id="43"/>
      <w:r>
        <w:t>Quản lý công việc</w:t>
      </w:r>
      <w:bookmarkEnd w:id="43"/>
    </w:p>
    <w:p w:rsidR="00924FA9" w:rsidP="6003E338" w:rsidRDefault="6003E338" w14:paraId="4FB2F80B" w14:textId="5EFAAFCE">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rsidTr="6003E338" w14:paraId="1A79A684" w14:textId="77777777">
        <w:tc>
          <w:tcPr>
            <w:tcW w:w="3720" w:type="dxa"/>
          </w:tcPr>
          <w:p w:rsidR="6003E338" w:rsidP="6003E338" w:rsidRDefault="6003E338" w14:paraId="00799C28" w14:textId="62689978">
            <w:pPr>
              <w:jc w:val="center"/>
              <w:rPr>
                <w:b/>
                <w:bCs/>
              </w:rPr>
            </w:pPr>
            <w:r w:rsidRPr="6003E338">
              <w:rPr>
                <w:b/>
                <w:bCs/>
              </w:rPr>
              <w:t>Trạng thái</w:t>
            </w:r>
          </w:p>
        </w:tc>
        <w:tc>
          <w:tcPr>
            <w:tcW w:w="3810" w:type="dxa"/>
          </w:tcPr>
          <w:p w:rsidR="6003E338" w:rsidP="6003E338" w:rsidRDefault="6003E338" w14:paraId="69284DAC" w14:textId="35D4CE68">
            <w:pPr>
              <w:jc w:val="center"/>
              <w:rPr>
                <w:b/>
                <w:bCs/>
              </w:rPr>
            </w:pPr>
            <w:r w:rsidRPr="6003E338">
              <w:rPr>
                <w:b/>
                <w:bCs/>
              </w:rPr>
              <w:t>Số Task (%)</w:t>
            </w:r>
          </w:p>
        </w:tc>
      </w:tr>
      <w:tr w:rsidR="6003E338" w:rsidTr="6003E338" w14:paraId="641161CD" w14:textId="77777777">
        <w:tc>
          <w:tcPr>
            <w:tcW w:w="3720" w:type="dxa"/>
          </w:tcPr>
          <w:p w:rsidR="6003E338" w:rsidP="6003E338" w:rsidRDefault="6003E338" w14:paraId="6534C7A7" w14:textId="6AA8EED3">
            <w:r>
              <w:t>Hoàn thành đúng hạn</w:t>
            </w:r>
          </w:p>
        </w:tc>
        <w:tc>
          <w:tcPr>
            <w:tcW w:w="3810" w:type="dxa"/>
          </w:tcPr>
          <w:p w:rsidR="6003E338" w:rsidP="6003E338" w:rsidRDefault="6003E338" w14:paraId="6C7AC141" w14:textId="0B5B96E1">
            <w:pPr>
              <w:jc w:val="center"/>
            </w:pPr>
            <w:r>
              <w:t>92%</w:t>
            </w:r>
          </w:p>
        </w:tc>
      </w:tr>
      <w:tr w:rsidR="6003E338" w:rsidTr="6003E338" w14:paraId="4CECC698" w14:textId="77777777">
        <w:tc>
          <w:tcPr>
            <w:tcW w:w="3720" w:type="dxa"/>
          </w:tcPr>
          <w:p w:rsidR="6003E338" w:rsidP="6003E338" w:rsidRDefault="6003E338" w14:paraId="16B90035" w14:textId="0239AFEB">
            <w:r>
              <w:t>Chưa hoàn thành</w:t>
            </w:r>
          </w:p>
        </w:tc>
        <w:tc>
          <w:tcPr>
            <w:tcW w:w="3810" w:type="dxa"/>
          </w:tcPr>
          <w:p w:rsidR="6003E338" w:rsidP="6003E338" w:rsidRDefault="6003E338" w14:paraId="58C5FC4F" w14:textId="608C2A9F">
            <w:pPr>
              <w:jc w:val="center"/>
            </w:pPr>
            <w:r>
              <w:t>0%</w:t>
            </w:r>
          </w:p>
        </w:tc>
      </w:tr>
      <w:tr w:rsidR="6003E338" w:rsidTr="6003E338" w14:paraId="79B021A2" w14:textId="77777777">
        <w:tc>
          <w:tcPr>
            <w:tcW w:w="3720" w:type="dxa"/>
          </w:tcPr>
          <w:p w:rsidR="6003E338" w:rsidP="6003E338" w:rsidRDefault="6003E338" w14:paraId="2E6153C0" w14:textId="59E0ADE9">
            <w:r>
              <w:t>Hoàn thành muộn</w:t>
            </w:r>
          </w:p>
        </w:tc>
        <w:tc>
          <w:tcPr>
            <w:tcW w:w="3810" w:type="dxa"/>
          </w:tcPr>
          <w:p w:rsidR="6003E338" w:rsidP="6003E338" w:rsidRDefault="6003E338" w14:paraId="3B34779B" w14:textId="04C54E1B">
            <w:pPr>
              <w:jc w:val="center"/>
            </w:pPr>
            <w:r>
              <w:t>8%</w:t>
            </w:r>
          </w:p>
        </w:tc>
      </w:tr>
      <w:tr w:rsidR="6003E338" w:rsidTr="6003E338" w14:paraId="4F67CEF4" w14:textId="77777777">
        <w:tc>
          <w:tcPr>
            <w:tcW w:w="3720" w:type="dxa"/>
          </w:tcPr>
          <w:p w:rsidR="6003E338" w:rsidP="6003E338" w:rsidRDefault="6003E338" w14:paraId="14849404" w14:textId="35B498DD">
            <w:r>
              <w:t>Tổng</w:t>
            </w:r>
          </w:p>
        </w:tc>
        <w:tc>
          <w:tcPr>
            <w:tcW w:w="3810" w:type="dxa"/>
          </w:tcPr>
          <w:p w:rsidR="6003E338" w:rsidP="6003E338" w:rsidRDefault="6003E338" w14:paraId="2EDDCE03" w14:textId="6492D33B">
            <w:pPr>
              <w:jc w:val="center"/>
            </w:pPr>
            <w:r>
              <w:t>100%</w:t>
            </w:r>
          </w:p>
        </w:tc>
      </w:tr>
    </w:tbl>
    <w:p w:rsidR="6003E338" w:rsidP="6003E338" w:rsidRDefault="6003E338" w14:paraId="48818F35" w14:textId="24FCD658">
      <w:pPr>
        <w:ind w:left="360" w:hanging="360"/>
      </w:pPr>
    </w:p>
    <w:p w:rsidR="00BA61C8" w:rsidRDefault="00BA61C8" w14:paraId="6CA800F1" w14:textId="72A2386C">
      <w:pPr>
        <w:widowControl/>
        <w:suppressAutoHyphens w:val="0"/>
        <w:spacing w:after="0" w:line="240" w:lineRule="auto"/>
        <w:jc w:val="left"/>
      </w:pPr>
      <w:r>
        <w:br w:type="page"/>
      </w:r>
    </w:p>
    <w:p w:rsidR="00127A55" w:rsidP="00127A55" w:rsidRDefault="6003E338" w14:paraId="01AC2A27" w14:textId="1E92EDB7">
      <w:pPr>
        <w:pStyle w:val="Heading1"/>
        <w:rPr>
          <w:lang w:eastAsia="en-US" w:bidi="ar-SA"/>
        </w:rPr>
      </w:pPr>
      <w:bookmarkStart w:name="_Toc28101680" w:id="44"/>
      <w:r w:rsidRPr="6003E338">
        <w:rPr>
          <w:lang w:eastAsia="en-US" w:bidi="ar-SA"/>
        </w:rPr>
        <w:lastRenderedPageBreak/>
        <w:t>Danh mục tài liệu liên quan</w:t>
      </w:r>
      <w:bookmarkEnd w:id="44"/>
    </w:p>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55"/>
      <w:headerReference w:type="default" r:id="rId56"/>
      <w:footerReference w:type="even" r:id="rId57"/>
      <w:footerReference w:type="default" r:id="rId58"/>
      <w:headerReference w:type="first" r:id="rId59"/>
      <w:footerReference w:type="first" r:id="rId60"/>
      <w:footnotePr>
        <w:pos w:val="beneathText"/>
      </w:footnotePr>
      <w:pgSz w:w="11905" w:h="16837" w:orient="portrait"/>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275C" w:rsidRDefault="00CB275C" w14:paraId="72D34A91" w14:textId="77777777">
      <w:r>
        <w:separator/>
      </w:r>
    </w:p>
    <w:p w:rsidR="00CB275C" w:rsidRDefault="00CB275C" w14:paraId="2EE09F81" w14:textId="77777777"/>
  </w:endnote>
  <w:endnote w:type="continuationSeparator" w:id="0">
    <w:p w:rsidR="00CB275C" w:rsidRDefault="00CB275C" w14:paraId="7C871072" w14:textId="77777777">
      <w:r>
        <w:continuationSeparator/>
      </w:r>
    </w:p>
    <w:p w:rsidR="00CB275C" w:rsidRDefault="00CB275C" w14:paraId="648EDF05"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445936" w:rsidRDefault="00932976" w14:paraId="5EE27ED2" w14:textId="4ADE64D5">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sidR="00A46170">
      <w:rPr>
        <w:i/>
        <w:color w:val="951B13"/>
        <w:lang w:eastAsia="ar-SA" w:bidi="ar-SA"/>
      </w:rPr>
      <w:tab/>
    </w:r>
    <w:r w:rsidRPr="009A57EC" w:rsidR="00A46170">
      <w:rPr>
        <w:i/>
        <w:color w:val="951B13"/>
        <w:lang w:eastAsia="ar-SA" w:bidi="ar-SA"/>
      </w:rPr>
      <w:fldChar w:fldCharType="begin"/>
    </w:r>
    <w:r w:rsidRPr="009A57EC" w:rsidR="00A46170">
      <w:rPr>
        <w:i/>
        <w:color w:val="951B13"/>
        <w:lang w:eastAsia="ar-SA" w:bidi="ar-SA"/>
      </w:rPr>
      <w:instrText xml:space="preserve"> PAGE </w:instrText>
    </w:r>
    <w:r w:rsidRPr="009A57EC" w:rsidR="00A46170">
      <w:rPr>
        <w:i/>
        <w:color w:val="951B13"/>
        <w:lang w:eastAsia="ar-SA" w:bidi="ar-SA"/>
      </w:rPr>
      <w:fldChar w:fldCharType="separate"/>
    </w:r>
    <w:r w:rsidR="00766992">
      <w:rPr>
        <w:i/>
        <w:noProof/>
        <w:color w:val="951B13"/>
        <w:lang w:eastAsia="ar-SA" w:bidi="ar-SA"/>
      </w:rPr>
      <w:t>v</w:t>
    </w:r>
    <w:r w:rsidRPr="009A57EC" w:rsidR="00A46170">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32976" w:rsidR="00033D8B" w:rsidP="00033D8B" w:rsidRDefault="00932976"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Pr="00AA0DD6" w:rsidR="00033D8B">
      <w:rPr>
        <w:i/>
        <w:color w:val="003366"/>
      </w:rPr>
      <w:t xml:space="preserve">uite </w:t>
    </w:r>
    <w:r w:rsidR="00320782">
      <w:rPr>
        <w:i/>
        <w:color w:val="003366"/>
      </w:rPr>
      <w:t>50</w:t>
    </w:r>
    <w:r w:rsidR="00644387">
      <w:rPr>
        <w:i/>
        <w:color w:val="003366"/>
      </w:rPr>
      <w:t>4</w:t>
    </w:r>
    <w:r w:rsidRPr="00AA0DD6" w:rsidR="00033D8B">
      <w:rPr>
        <w:i/>
        <w:color w:val="003366"/>
      </w:rPr>
      <w:t xml:space="preserve">, B1 Building, </w:t>
    </w:r>
    <w:r w:rsidR="00320782">
      <w:rPr>
        <w:i/>
        <w:color w:val="003366"/>
      </w:rPr>
      <w:t>HUST</w:t>
    </w:r>
  </w:p>
  <w:p w:rsidRPr="00932976" w:rsidR="00033D8B" w:rsidP="00033D8B" w:rsidRDefault="00033D8B"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932976" w:rsidP="00932976" w:rsidRDefault="00932976"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sidR="009A2527">
      <w:rPr>
        <w:i/>
        <w:color w:val="003366"/>
      </w:rPr>
      <w:t>soict</w:t>
    </w:r>
    <w:r w:rsidR="00320782">
      <w:rPr>
        <w:i/>
        <w:color w:val="003366"/>
      </w:rPr>
      <w:t>.hust.edu.vn</w:t>
    </w:r>
  </w:p>
  <w:p w:rsidR="00932976" w:rsidRDefault="00932976" w14:paraId="350F690C" w14:textId="77777777">
    <w:pPr>
      <w:pStyle w:val="Footer"/>
      <w:rPr>
        <w:i/>
        <w:color w:val="003366"/>
      </w:rPr>
    </w:pPr>
  </w:p>
  <w:p w:rsidR="00932976" w:rsidRDefault="00932976" w14:paraId="2B3DBBFD" w14:textId="77777777">
    <w:pPr>
      <w:pStyle w:val="Footer"/>
      <w:rPr>
        <w:i/>
        <w:color w:val="003366"/>
      </w:rPr>
    </w:pPr>
  </w:p>
  <w:p w:rsidRPr="00932976" w:rsidR="00932976" w:rsidRDefault="00932976" w14:paraId="7A61AF73" w14:textId="77777777">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5437E45A" w14:textId="77777777"/>
  <w:p w:rsidR="00A46170" w:rsidRDefault="00A46170" w14:paraId="7F403060" w14:textId="77777777"/>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1022FF" w:rsidR="00A46170" w:rsidP="00C659C5" w:rsidRDefault="00BB183C" w14:paraId="21485AEA" w14:textId="0FF9E76B">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sidR="00A46170">
      <w:rPr>
        <w:i/>
        <w:color w:val="C00000"/>
        <w:lang w:eastAsia="ar-SA" w:bidi="ar-SA"/>
      </w:rPr>
      <w:tab/>
    </w:r>
    <w:r w:rsidRPr="001022FF" w:rsidR="00A46170">
      <w:rPr>
        <w:i/>
        <w:color w:val="C00000"/>
        <w:lang w:eastAsia="ar-SA" w:bidi="ar-SA"/>
      </w:rPr>
      <w:fldChar w:fldCharType="begin"/>
    </w:r>
    <w:r w:rsidRPr="001022FF" w:rsidR="00A46170">
      <w:rPr>
        <w:i/>
        <w:color w:val="C00000"/>
        <w:lang w:eastAsia="ar-SA" w:bidi="ar-SA"/>
      </w:rPr>
      <w:instrText xml:space="preserve"> PAGE </w:instrText>
    </w:r>
    <w:r w:rsidRPr="001022FF" w:rsidR="00A46170">
      <w:rPr>
        <w:i/>
        <w:color w:val="C00000"/>
        <w:lang w:eastAsia="ar-SA" w:bidi="ar-SA"/>
      </w:rPr>
      <w:fldChar w:fldCharType="separate"/>
    </w:r>
    <w:r w:rsidR="00766992">
      <w:rPr>
        <w:i/>
        <w:noProof/>
        <w:color w:val="C00000"/>
        <w:lang w:eastAsia="ar-SA" w:bidi="ar-SA"/>
      </w:rPr>
      <w:t>19</w:t>
    </w:r>
    <w:r w:rsidRPr="001022FF" w:rsidR="00A46170">
      <w:rPr>
        <w:i/>
        <w:color w:val="C00000"/>
        <w:lang w:eastAsia="ar-SA" w:bidi="ar-SA"/>
      </w:rPr>
      <w:fldChar w:fldCharType="end"/>
    </w:r>
    <w:r w:rsidRPr="001022FF" w:rsidR="00A46170">
      <w:rPr>
        <w:i/>
        <w:color w:val="C00000"/>
        <w:lang w:eastAsia="ar-SA" w:bidi="ar-SA"/>
      </w:rPr>
      <w:t>/</w:t>
    </w:r>
    <w:r w:rsidRPr="001022FF" w:rsidR="00A46170">
      <w:rPr>
        <w:i/>
        <w:color w:val="C00000"/>
        <w:lang w:eastAsia="ar-SA" w:bidi="ar-SA"/>
      </w:rPr>
      <w:fldChar w:fldCharType="begin"/>
    </w:r>
    <w:r w:rsidRPr="001022FF" w:rsidR="00A46170">
      <w:rPr>
        <w:i/>
        <w:color w:val="C00000"/>
        <w:lang w:eastAsia="ar-SA" w:bidi="ar-SA"/>
      </w:rPr>
      <w:instrText xml:space="preserve"> NUMPAGES \*Arabic </w:instrText>
    </w:r>
    <w:r w:rsidRPr="001022FF" w:rsidR="00A46170">
      <w:rPr>
        <w:i/>
        <w:color w:val="C00000"/>
        <w:lang w:eastAsia="ar-SA" w:bidi="ar-SA"/>
      </w:rPr>
      <w:fldChar w:fldCharType="separate"/>
    </w:r>
    <w:r w:rsidR="00766992">
      <w:rPr>
        <w:i/>
        <w:noProof/>
        <w:color w:val="C00000"/>
        <w:lang w:eastAsia="ar-SA" w:bidi="ar-SA"/>
      </w:rPr>
      <w:t>46</w:t>
    </w:r>
    <w:r w:rsidRPr="001022FF" w:rsidR="00A46170">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0128EB8C" w14:textId="77777777"/>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275C" w:rsidRDefault="00CB275C" w14:paraId="25FBD450" w14:textId="77777777">
      <w:r>
        <w:separator/>
      </w:r>
    </w:p>
    <w:p w:rsidR="00CB275C" w:rsidRDefault="00CB275C" w14:paraId="490CBF1A" w14:textId="77777777"/>
  </w:footnote>
  <w:footnote w:type="continuationSeparator" w:id="0">
    <w:p w:rsidR="00CB275C" w:rsidRDefault="00CB275C" w14:paraId="33D681CF" w14:textId="77777777">
      <w:r>
        <w:continuationSeparator/>
      </w:r>
    </w:p>
    <w:p w:rsidR="00CB275C" w:rsidRDefault="00CB275C" w14:paraId="473EBEE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9A57EC" w:rsidR="00A46170" w:rsidP="002F5F61" w:rsidRDefault="00A46170"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36A77296" w14:textId="7777777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Pr="00AB15C8" w:rsidR="00A46170" w:rsidP="002F5F61" w:rsidRDefault="00766992" w14:paraId="49EA4CFE" w14:textId="52BBBA4C">
    <w:pPr>
      <w:pStyle w:val="Header"/>
      <w:pBdr>
        <w:bottom w:val="single" w:color="365F91" w:sz="8" w:space="1"/>
      </w:pBdr>
      <w:tabs>
        <w:tab w:val="right" w:pos="8784"/>
      </w:tabs>
      <w:ind w:right="27"/>
      <w:rPr>
        <w:i/>
        <w:color w:val="C00000"/>
        <w:lang w:eastAsia="ar-SA" w:bidi="ar-SA"/>
      </w:rPr>
    </w:pPr>
    <w:r>
      <w:rPr>
        <w:i/>
        <w:noProof/>
        <w:color w:val="C00000"/>
        <w:lang w:eastAsia="en-US" w:bidi="ar-SA"/>
      </w:rPr>
      <w:drawing>
        <wp:anchor distT="0" distB="0" distL="114300" distR="114300" simplePos="0" relativeHeight="251660288" behindDoc="0" locked="0" layoutInCell="1" allowOverlap="1" wp14:anchorId="22165EDF" wp14:editId="3B7DDDE8">
          <wp:simplePos x="0" y="0"/>
          <wp:positionH relativeFrom="column">
            <wp:posOffset>-852170</wp:posOffset>
          </wp:positionH>
          <wp:positionV relativeFrom="paragraph">
            <wp:posOffset>-219075</wp:posOffset>
          </wp:positionV>
          <wp:extent cx="582295" cy="447675"/>
          <wp:effectExtent l="0" t="0" r="825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82295" cy="447675"/>
                  </a:xfrm>
                  <a:prstGeom prst="rect">
                    <a:avLst/>
                  </a:prstGeom>
                  <a:noFill/>
                  <a:ln>
                    <a:noFill/>
                  </a:ln>
                </pic:spPr>
              </pic:pic>
            </a:graphicData>
          </a:graphic>
          <wp14:sizeRelH relativeFrom="page">
            <wp14:pctWidth>0</wp14:pctWidth>
          </wp14:sizeRelH>
          <wp14:sizeRelV relativeFrom="page">
            <wp14:pctHeight>0</wp14:pctHeight>
          </wp14:sizeRelV>
        </wp:anchor>
      </w:drawing>
    </w:r>
    <w:r w:rsidRPr="63FE3DAC">
      <w:rPr>
        <w:i w:val="1"/>
        <w:iCs w:val="1"/>
        <w:color w:val="C00000"/>
        <w:lang w:eastAsia="ar-SA" w:bidi="ar-SA"/>
      </w:rPr>
      <w:t>Hệ thống quản lý đọc truyện online</w:t>
    </w:r>
    <w:r w:rsidRPr="00AB15C8" w:rsidR="00A46170">
      <w:rPr>
        <w:i/>
        <w:color w:val="C00000"/>
        <w:lang w:eastAsia="ar-SA" w:bidi="ar-SA"/>
      </w:rPr>
      <w:tab/>
    </w:r>
    <w:r w:rsidRPr="63FE3DAC">
      <w:rPr>
        <w:i w:val="1"/>
        <w:iCs w:val="1"/>
        <w:color w:val="C00000"/>
        <w:lang w:eastAsia="ar-SA" w:bidi="ar-SA"/>
      </w:rPr>
      <w:t>Đặc tả phần mềm</w:t>
    </w:r>
  </w:p>
  <w:p w:rsidR="00A46170" w:rsidRDefault="00A46170" w14:paraId="3C989147" w14:textId="77777777"/>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6170" w:rsidRDefault="00A46170" w14:paraId="4775C654" w14:textId="77777777"/>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hint="default" w:ascii="Symbol" w:hAnsi="Symbol"/>
      </w:rPr>
    </w:lvl>
    <w:lvl w:ilvl="1" w:tplc="D36C5192">
      <w:start w:val="1"/>
      <w:numFmt w:val="bullet"/>
      <w:lvlText w:val="o"/>
      <w:lvlJc w:val="left"/>
      <w:pPr>
        <w:ind w:left="1440" w:hanging="360"/>
      </w:pPr>
      <w:rPr>
        <w:rFonts w:hint="default" w:ascii="Courier New" w:hAnsi="Courier New"/>
      </w:rPr>
    </w:lvl>
    <w:lvl w:ilvl="2" w:tplc="A440DDA0">
      <w:start w:val="1"/>
      <w:numFmt w:val="bullet"/>
      <w:lvlText w:val=""/>
      <w:lvlJc w:val="left"/>
      <w:pPr>
        <w:ind w:left="2160" w:hanging="360"/>
      </w:pPr>
      <w:rPr>
        <w:rFonts w:hint="default" w:ascii="Wingdings" w:hAnsi="Wingdings"/>
      </w:rPr>
    </w:lvl>
    <w:lvl w:ilvl="3" w:tplc="CDB8B934">
      <w:start w:val="1"/>
      <w:numFmt w:val="bullet"/>
      <w:lvlText w:val=""/>
      <w:lvlJc w:val="left"/>
      <w:pPr>
        <w:ind w:left="2880" w:hanging="360"/>
      </w:pPr>
      <w:rPr>
        <w:rFonts w:hint="default" w:ascii="Symbol" w:hAnsi="Symbol"/>
      </w:rPr>
    </w:lvl>
    <w:lvl w:ilvl="4" w:tplc="8F6A6E02">
      <w:start w:val="1"/>
      <w:numFmt w:val="bullet"/>
      <w:lvlText w:val="o"/>
      <w:lvlJc w:val="left"/>
      <w:pPr>
        <w:ind w:left="3600" w:hanging="360"/>
      </w:pPr>
      <w:rPr>
        <w:rFonts w:hint="default" w:ascii="Courier New" w:hAnsi="Courier New"/>
      </w:rPr>
    </w:lvl>
    <w:lvl w:ilvl="5" w:tplc="DB2A6F76">
      <w:start w:val="1"/>
      <w:numFmt w:val="bullet"/>
      <w:lvlText w:val=""/>
      <w:lvlJc w:val="left"/>
      <w:pPr>
        <w:ind w:left="4320" w:hanging="360"/>
      </w:pPr>
      <w:rPr>
        <w:rFonts w:hint="default" w:ascii="Wingdings" w:hAnsi="Wingdings"/>
      </w:rPr>
    </w:lvl>
    <w:lvl w:ilvl="6" w:tplc="7126578C">
      <w:start w:val="1"/>
      <w:numFmt w:val="bullet"/>
      <w:lvlText w:val=""/>
      <w:lvlJc w:val="left"/>
      <w:pPr>
        <w:ind w:left="5040" w:hanging="360"/>
      </w:pPr>
      <w:rPr>
        <w:rFonts w:hint="default" w:ascii="Symbol" w:hAnsi="Symbol"/>
      </w:rPr>
    </w:lvl>
    <w:lvl w:ilvl="7" w:tplc="0BF4E300">
      <w:start w:val="1"/>
      <w:numFmt w:val="bullet"/>
      <w:lvlText w:val="o"/>
      <w:lvlJc w:val="left"/>
      <w:pPr>
        <w:ind w:left="5760" w:hanging="360"/>
      </w:pPr>
      <w:rPr>
        <w:rFonts w:hint="default" w:ascii="Courier New" w:hAnsi="Courier New"/>
      </w:rPr>
    </w:lvl>
    <w:lvl w:ilvl="8" w:tplc="FFB8CDE4">
      <w:start w:val="1"/>
      <w:numFmt w:val="bullet"/>
      <w:lvlText w:val=""/>
      <w:lvlJc w:val="left"/>
      <w:pPr>
        <w:ind w:left="6480" w:hanging="360"/>
      </w:pPr>
      <w:rPr>
        <w:rFonts w:hint="default" w:ascii="Wingdings" w:hAnsi="Wingdings"/>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hint="default" w:ascii="Symbol" w:hAnsi="Symbol"/>
      </w:rPr>
    </w:lvl>
    <w:lvl w:ilvl="1" w:tplc="10DE81EC">
      <w:start w:val="1"/>
      <w:numFmt w:val="bullet"/>
      <w:lvlText w:val="o"/>
      <w:lvlJc w:val="left"/>
      <w:pPr>
        <w:ind w:left="1440" w:hanging="360"/>
      </w:pPr>
      <w:rPr>
        <w:rFonts w:hint="default" w:ascii="Courier New" w:hAnsi="Courier New"/>
      </w:rPr>
    </w:lvl>
    <w:lvl w:ilvl="2" w:tplc="9C887F08">
      <w:start w:val="1"/>
      <w:numFmt w:val="bullet"/>
      <w:lvlText w:val=""/>
      <w:lvlJc w:val="left"/>
      <w:pPr>
        <w:ind w:left="2160" w:hanging="360"/>
      </w:pPr>
      <w:rPr>
        <w:rFonts w:hint="default" w:ascii="Wingdings" w:hAnsi="Wingdings"/>
      </w:rPr>
    </w:lvl>
    <w:lvl w:ilvl="3" w:tplc="DB2CC48C">
      <w:start w:val="1"/>
      <w:numFmt w:val="bullet"/>
      <w:lvlText w:val=""/>
      <w:lvlJc w:val="left"/>
      <w:pPr>
        <w:ind w:left="2880" w:hanging="360"/>
      </w:pPr>
      <w:rPr>
        <w:rFonts w:hint="default" w:ascii="Symbol" w:hAnsi="Symbol"/>
      </w:rPr>
    </w:lvl>
    <w:lvl w:ilvl="4" w:tplc="A06615B4">
      <w:start w:val="1"/>
      <w:numFmt w:val="bullet"/>
      <w:lvlText w:val="o"/>
      <w:lvlJc w:val="left"/>
      <w:pPr>
        <w:ind w:left="3600" w:hanging="360"/>
      </w:pPr>
      <w:rPr>
        <w:rFonts w:hint="default" w:ascii="Courier New" w:hAnsi="Courier New"/>
      </w:rPr>
    </w:lvl>
    <w:lvl w:ilvl="5" w:tplc="22DCB880">
      <w:start w:val="1"/>
      <w:numFmt w:val="bullet"/>
      <w:lvlText w:val=""/>
      <w:lvlJc w:val="left"/>
      <w:pPr>
        <w:ind w:left="4320" w:hanging="360"/>
      </w:pPr>
      <w:rPr>
        <w:rFonts w:hint="default" w:ascii="Wingdings" w:hAnsi="Wingdings"/>
      </w:rPr>
    </w:lvl>
    <w:lvl w:ilvl="6" w:tplc="B7A0F1C0">
      <w:start w:val="1"/>
      <w:numFmt w:val="bullet"/>
      <w:lvlText w:val=""/>
      <w:lvlJc w:val="left"/>
      <w:pPr>
        <w:ind w:left="5040" w:hanging="360"/>
      </w:pPr>
      <w:rPr>
        <w:rFonts w:hint="default" w:ascii="Symbol" w:hAnsi="Symbol"/>
      </w:rPr>
    </w:lvl>
    <w:lvl w:ilvl="7" w:tplc="114275D6">
      <w:start w:val="1"/>
      <w:numFmt w:val="bullet"/>
      <w:lvlText w:val="o"/>
      <w:lvlJc w:val="left"/>
      <w:pPr>
        <w:ind w:left="5760" w:hanging="360"/>
      </w:pPr>
      <w:rPr>
        <w:rFonts w:hint="default" w:ascii="Courier New" w:hAnsi="Courier New"/>
      </w:rPr>
    </w:lvl>
    <w:lvl w:ilvl="8" w:tplc="36C8E45C">
      <w:start w:val="1"/>
      <w:numFmt w:val="bullet"/>
      <w:lvlText w:val=""/>
      <w:lvlJc w:val="left"/>
      <w:pPr>
        <w:ind w:left="6480" w:hanging="360"/>
      </w:pPr>
      <w:rPr>
        <w:rFonts w:hint="default" w:ascii="Wingdings" w:hAnsi="Wingdings"/>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hint="default" w:ascii="Symbol" w:hAnsi="Symbol"/>
      </w:rPr>
    </w:lvl>
    <w:lvl w:ilvl="1" w:tplc="C110234E">
      <w:start w:val="1"/>
      <w:numFmt w:val="bullet"/>
      <w:lvlText w:val="o"/>
      <w:lvlJc w:val="left"/>
      <w:pPr>
        <w:ind w:left="1440" w:hanging="360"/>
      </w:pPr>
      <w:rPr>
        <w:rFonts w:hint="default" w:ascii="Courier New" w:hAnsi="Courier New"/>
      </w:rPr>
    </w:lvl>
    <w:lvl w:ilvl="2" w:tplc="D598D108">
      <w:start w:val="1"/>
      <w:numFmt w:val="bullet"/>
      <w:lvlText w:val=""/>
      <w:lvlJc w:val="left"/>
      <w:pPr>
        <w:ind w:left="2160" w:hanging="360"/>
      </w:pPr>
      <w:rPr>
        <w:rFonts w:hint="default" w:ascii="Wingdings" w:hAnsi="Wingdings"/>
      </w:rPr>
    </w:lvl>
    <w:lvl w:ilvl="3" w:tplc="9F1EAC1A">
      <w:start w:val="1"/>
      <w:numFmt w:val="bullet"/>
      <w:lvlText w:val=""/>
      <w:lvlJc w:val="left"/>
      <w:pPr>
        <w:ind w:left="2880" w:hanging="360"/>
      </w:pPr>
      <w:rPr>
        <w:rFonts w:hint="default" w:ascii="Symbol" w:hAnsi="Symbol"/>
      </w:rPr>
    </w:lvl>
    <w:lvl w:ilvl="4" w:tplc="107E296A">
      <w:start w:val="1"/>
      <w:numFmt w:val="bullet"/>
      <w:lvlText w:val="o"/>
      <w:lvlJc w:val="left"/>
      <w:pPr>
        <w:ind w:left="3600" w:hanging="360"/>
      </w:pPr>
      <w:rPr>
        <w:rFonts w:hint="default" w:ascii="Courier New" w:hAnsi="Courier New"/>
      </w:rPr>
    </w:lvl>
    <w:lvl w:ilvl="5" w:tplc="3788AA4C">
      <w:start w:val="1"/>
      <w:numFmt w:val="bullet"/>
      <w:lvlText w:val=""/>
      <w:lvlJc w:val="left"/>
      <w:pPr>
        <w:ind w:left="4320" w:hanging="360"/>
      </w:pPr>
      <w:rPr>
        <w:rFonts w:hint="default" w:ascii="Wingdings" w:hAnsi="Wingdings"/>
      </w:rPr>
    </w:lvl>
    <w:lvl w:ilvl="6" w:tplc="AC222C1C">
      <w:start w:val="1"/>
      <w:numFmt w:val="bullet"/>
      <w:lvlText w:val=""/>
      <w:lvlJc w:val="left"/>
      <w:pPr>
        <w:ind w:left="5040" w:hanging="360"/>
      </w:pPr>
      <w:rPr>
        <w:rFonts w:hint="default" w:ascii="Symbol" w:hAnsi="Symbol"/>
      </w:rPr>
    </w:lvl>
    <w:lvl w:ilvl="7" w:tplc="79007DF6">
      <w:start w:val="1"/>
      <w:numFmt w:val="bullet"/>
      <w:lvlText w:val="o"/>
      <w:lvlJc w:val="left"/>
      <w:pPr>
        <w:ind w:left="5760" w:hanging="360"/>
      </w:pPr>
      <w:rPr>
        <w:rFonts w:hint="default" w:ascii="Courier New" w:hAnsi="Courier New"/>
      </w:rPr>
    </w:lvl>
    <w:lvl w:ilvl="8" w:tplc="B0E25C9C">
      <w:start w:val="1"/>
      <w:numFmt w:val="bullet"/>
      <w:lvlText w:val=""/>
      <w:lvlJc w:val="left"/>
      <w:pPr>
        <w:ind w:left="6480" w:hanging="360"/>
      </w:pPr>
      <w:rPr>
        <w:rFonts w:hint="default" w:ascii="Wingdings" w:hAnsi="Wingdings"/>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hint="default" w:ascii="Symbol" w:hAnsi="Symbol"/>
      </w:rPr>
    </w:lvl>
    <w:lvl w:ilvl="1" w:tplc="F3661FA2">
      <w:start w:val="1"/>
      <w:numFmt w:val="bullet"/>
      <w:lvlText w:val="o"/>
      <w:lvlJc w:val="left"/>
      <w:pPr>
        <w:ind w:left="1440" w:hanging="360"/>
      </w:pPr>
      <w:rPr>
        <w:rFonts w:hint="default" w:ascii="Courier New" w:hAnsi="Courier New"/>
      </w:rPr>
    </w:lvl>
    <w:lvl w:ilvl="2" w:tplc="112C31AE">
      <w:start w:val="1"/>
      <w:numFmt w:val="bullet"/>
      <w:lvlText w:val=""/>
      <w:lvlJc w:val="left"/>
      <w:pPr>
        <w:ind w:left="2160" w:hanging="360"/>
      </w:pPr>
      <w:rPr>
        <w:rFonts w:hint="default" w:ascii="Wingdings" w:hAnsi="Wingdings"/>
      </w:rPr>
    </w:lvl>
    <w:lvl w:ilvl="3" w:tplc="7166E6F2">
      <w:start w:val="1"/>
      <w:numFmt w:val="bullet"/>
      <w:lvlText w:val=""/>
      <w:lvlJc w:val="left"/>
      <w:pPr>
        <w:ind w:left="2880" w:hanging="360"/>
      </w:pPr>
      <w:rPr>
        <w:rFonts w:hint="default" w:ascii="Symbol" w:hAnsi="Symbol"/>
      </w:rPr>
    </w:lvl>
    <w:lvl w:ilvl="4" w:tplc="63644768">
      <w:start w:val="1"/>
      <w:numFmt w:val="bullet"/>
      <w:lvlText w:val="o"/>
      <w:lvlJc w:val="left"/>
      <w:pPr>
        <w:ind w:left="3600" w:hanging="360"/>
      </w:pPr>
      <w:rPr>
        <w:rFonts w:hint="default" w:ascii="Courier New" w:hAnsi="Courier New"/>
      </w:rPr>
    </w:lvl>
    <w:lvl w:ilvl="5" w:tplc="B936F1B0">
      <w:start w:val="1"/>
      <w:numFmt w:val="bullet"/>
      <w:lvlText w:val=""/>
      <w:lvlJc w:val="left"/>
      <w:pPr>
        <w:ind w:left="4320" w:hanging="360"/>
      </w:pPr>
      <w:rPr>
        <w:rFonts w:hint="default" w:ascii="Wingdings" w:hAnsi="Wingdings"/>
      </w:rPr>
    </w:lvl>
    <w:lvl w:ilvl="6" w:tplc="6D4EC4D6">
      <w:start w:val="1"/>
      <w:numFmt w:val="bullet"/>
      <w:lvlText w:val=""/>
      <w:lvlJc w:val="left"/>
      <w:pPr>
        <w:ind w:left="5040" w:hanging="360"/>
      </w:pPr>
      <w:rPr>
        <w:rFonts w:hint="default" w:ascii="Symbol" w:hAnsi="Symbol"/>
      </w:rPr>
    </w:lvl>
    <w:lvl w:ilvl="7" w:tplc="E49CF03A">
      <w:start w:val="1"/>
      <w:numFmt w:val="bullet"/>
      <w:lvlText w:val="o"/>
      <w:lvlJc w:val="left"/>
      <w:pPr>
        <w:ind w:left="5760" w:hanging="360"/>
      </w:pPr>
      <w:rPr>
        <w:rFonts w:hint="default" w:ascii="Courier New" w:hAnsi="Courier New"/>
      </w:rPr>
    </w:lvl>
    <w:lvl w:ilvl="8" w:tplc="6E84164A">
      <w:start w:val="1"/>
      <w:numFmt w:val="bullet"/>
      <w:lvlText w:val=""/>
      <w:lvlJc w:val="left"/>
      <w:pPr>
        <w:ind w:left="6480" w:hanging="360"/>
      </w:pPr>
      <w:rPr>
        <w:rFonts w:hint="default" w:ascii="Wingdings" w:hAnsi="Wingdings"/>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hint="default" w:ascii="Symbol" w:hAnsi="Symbol"/>
      </w:rPr>
    </w:lvl>
    <w:lvl w:ilvl="1" w:tplc="AC1ADAD4">
      <w:start w:val="1"/>
      <w:numFmt w:val="bullet"/>
      <w:lvlText w:val="o"/>
      <w:lvlJc w:val="left"/>
      <w:pPr>
        <w:ind w:left="1440" w:hanging="360"/>
      </w:pPr>
      <w:rPr>
        <w:rFonts w:hint="default" w:ascii="Courier New" w:hAnsi="Courier New"/>
      </w:rPr>
    </w:lvl>
    <w:lvl w:ilvl="2" w:tplc="B4FCAD06">
      <w:start w:val="1"/>
      <w:numFmt w:val="bullet"/>
      <w:lvlText w:val=""/>
      <w:lvlJc w:val="left"/>
      <w:pPr>
        <w:ind w:left="2160" w:hanging="360"/>
      </w:pPr>
      <w:rPr>
        <w:rFonts w:hint="default" w:ascii="Wingdings" w:hAnsi="Wingdings"/>
      </w:rPr>
    </w:lvl>
    <w:lvl w:ilvl="3" w:tplc="620A7A38">
      <w:start w:val="1"/>
      <w:numFmt w:val="bullet"/>
      <w:lvlText w:val=""/>
      <w:lvlJc w:val="left"/>
      <w:pPr>
        <w:ind w:left="2880" w:hanging="360"/>
      </w:pPr>
      <w:rPr>
        <w:rFonts w:hint="default" w:ascii="Symbol" w:hAnsi="Symbol"/>
      </w:rPr>
    </w:lvl>
    <w:lvl w:ilvl="4" w:tplc="489AB180">
      <w:start w:val="1"/>
      <w:numFmt w:val="bullet"/>
      <w:lvlText w:val="o"/>
      <w:lvlJc w:val="left"/>
      <w:pPr>
        <w:ind w:left="3600" w:hanging="360"/>
      </w:pPr>
      <w:rPr>
        <w:rFonts w:hint="default" w:ascii="Courier New" w:hAnsi="Courier New"/>
      </w:rPr>
    </w:lvl>
    <w:lvl w:ilvl="5" w:tplc="0F2A3F16">
      <w:start w:val="1"/>
      <w:numFmt w:val="bullet"/>
      <w:lvlText w:val=""/>
      <w:lvlJc w:val="left"/>
      <w:pPr>
        <w:ind w:left="4320" w:hanging="360"/>
      </w:pPr>
      <w:rPr>
        <w:rFonts w:hint="default" w:ascii="Wingdings" w:hAnsi="Wingdings"/>
      </w:rPr>
    </w:lvl>
    <w:lvl w:ilvl="6" w:tplc="B4A24E86">
      <w:start w:val="1"/>
      <w:numFmt w:val="bullet"/>
      <w:lvlText w:val=""/>
      <w:lvlJc w:val="left"/>
      <w:pPr>
        <w:ind w:left="5040" w:hanging="360"/>
      </w:pPr>
      <w:rPr>
        <w:rFonts w:hint="default" w:ascii="Symbol" w:hAnsi="Symbol"/>
      </w:rPr>
    </w:lvl>
    <w:lvl w:ilvl="7" w:tplc="FA2021E0">
      <w:start w:val="1"/>
      <w:numFmt w:val="bullet"/>
      <w:lvlText w:val="o"/>
      <w:lvlJc w:val="left"/>
      <w:pPr>
        <w:ind w:left="5760" w:hanging="360"/>
      </w:pPr>
      <w:rPr>
        <w:rFonts w:hint="default" w:ascii="Courier New" w:hAnsi="Courier New"/>
      </w:rPr>
    </w:lvl>
    <w:lvl w:ilvl="8" w:tplc="EAA0C1F8">
      <w:start w:val="1"/>
      <w:numFmt w:val="bullet"/>
      <w:lvlText w:val=""/>
      <w:lvlJc w:val="left"/>
      <w:pPr>
        <w:ind w:left="6480" w:hanging="360"/>
      </w:pPr>
      <w:rPr>
        <w:rFonts w:hint="default" w:ascii="Wingdings" w:hAnsi="Wingdings"/>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hint="default" w:ascii="Symbol" w:hAnsi="Symbol"/>
      </w:rPr>
    </w:lvl>
    <w:lvl w:ilvl="1" w:tplc="57723554">
      <w:start w:val="1"/>
      <w:numFmt w:val="bullet"/>
      <w:lvlText w:val="o"/>
      <w:lvlJc w:val="left"/>
      <w:pPr>
        <w:ind w:left="1440" w:hanging="360"/>
      </w:pPr>
      <w:rPr>
        <w:rFonts w:hint="default" w:ascii="Courier New" w:hAnsi="Courier New"/>
      </w:rPr>
    </w:lvl>
    <w:lvl w:ilvl="2" w:tplc="6778DFE0">
      <w:start w:val="1"/>
      <w:numFmt w:val="bullet"/>
      <w:lvlText w:val=""/>
      <w:lvlJc w:val="left"/>
      <w:pPr>
        <w:ind w:left="2160" w:hanging="360"/>
      </w:pPr>
      <w:rPr>
        <w:rFonts w:hint="default" w:ascii="Wingdings" w:hAnsi="Wingdings"/>
      </w:rPr>
    </w:lvl>
    <w:lvl w:ilvl="3" w:tplc="4B50AC26">
      <w:start w:val="1"/>
      <w:numFmt w:val="bullet"/>
      <w:lvlText w:val=""/>
      <w:lvlJc w:val="left"/>
      <w:pPr>
        <w:ind w:left="2880" w:hanging="360"/>
      </w:pPr>
      <w:rPr>
        <w:rFonts w:hint="default" w:ascii="Symbol" w:hAnsi="Symbol"/>
      </w:rPr>
    </w:lvl>
    <w:lvl w:ilvl="4" w:tplc="AA7A9B90">
      <w:start w:val="1"/>
      <w:numFmt w:val="bullet"/>
      <w:lvlText w:val="o"/>
      <w:lvlJc w:val="left"/>
      <w:pPr>
        <w:ind w:left="3600" w:hanging="360"/>
      </w:pPr>
      <w:rPr>
        <w:rFonts w:hint="default" w:ascii="Courier New" w:hAnsi="Courier New"/>
      </w:rPr>
    </w:lvl>
    <w:lvl w:ilvl="5" w:tplc="54A00646">
      <w:start w:val="1"/>
      <w:numFmt w:val="bullet"/>
      <w:lvlText w:val=""/>
      <w:lvlJc w:val="left"/>
      <w:pPr>
        <w:ind w:left="4320" w:hanging="360"/>
      </w:pPr>
      <w:rPr>
        <w:rFonts w:hint="default" w:ascii="Wingdings" w:hAnsi="Wingdings"/>
      </w:rPr>
    </w:lvl>
    <w:lvl w:ilvl="6" w:tplc="FA5A0380">
      <w:start w:val="1"/>
      <w:numFmt w:val="bullet"/>
      <w:lvlText w:val=""/>
      <w:lvlJc w:val="left"/>
      <w:pPr>
        <w:ind w:left="5040" w:hanging="360"/>
      </w:pPr>
      <w:rPr>
        <w:rFonts w:hint="default" w:ascii="Symbol" w:hAnsi="Symbol"/>
      </w:rPr>
    </w:lvl>
    <w:lvl w:ilvl="7" w:tplc="C0AC3F86">
      <w:start w:val="1"/>
      <w:numFmt w:val="bullet"/>
      <w:lvlText w:val="o"/>
      <w:lvlJc w:val="left"/>
      <w:pPr>
        <w:ind w:left="5760" w:hanging="360"/>
      </w:pPr>
      <w:rPr>
        <w:rFonts w:hint="default" w:ascii="Courier New" w:hAnsi="Courier New"/>
      </w:rPr>
    </w:lvl>
    <w:lvl w:ilvl="8" w:tplc="8572D03A">
      <w:start w:val="1"/>
      <w:numFmt w:val="bullet"/>
      <w:lvlText w:val=""/>
      <w:lvlJc w:val="left"/>
      <w:pPr>
        <w:ind w:left="6480" w:hanging="360"/>
      </w:pPr>
      <w:rPr>
        <w:rFonts w:hint="default" w:ascii="Wingdings" w:hAnsi="Wingdings"/>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hint="default" w:ascii="Symbol" w:hAnsi="Symbol"/>
      </w:rPr>
    </w:lvl>
    <w:lvl w:ilvl="1" w:tplc="682CEC40">
      <w:start w:val="1"/>
      <w:numFmt w:val="bullet"/>
      <w:lvlText w:val="o"/>
      <w:lvlJc w:val="left"/>
      <w:pPr>
        <w:ind w:left="1440" w:hanging="360"/>
      </w:pPr>
      <w:rPr>
        <w:rFonts w:hint="default" w:ascii="Courier New" w:hAnsi="Courier New"/>
      </w:rPr>
    </w:lvl>
    <w:lvl w:ilvl="2" w:tplc="FB743DAA">
      <w:start w:val="1"/>
      <w:numFmt w:val="bullet"/>
      <w:lvlText w:val=""/>
      <w:lvlJc w:val="left"/>
      <w:pPr>
        <w:ind w:left="2160" w:hanging="360"/>
      </w:pPr>
      <w:rPr>
        <w:rFonts w:hint="default" w:ascii="Wingdings" w:hAnsi="Wingdings"/>
      </w:rPr>
    </w:lvl>
    <w:lvl w:ilvl="3" w:tplc="1EE465AC">
      <w:start w:val="1"/>
      <w:numFmt w:val="bullet"/>
      <w:lvlText w:val=""/>
      <w:lvlJc w:val="left"/>
      <w:pPr>
        <w:ind w:left="2880" w:hanging="360"/>
      </w:pPr>
      <w:rPr>
        <w:rFonts w:hint="default" w:ascii="Symbol" w:hAnsi="Symbol"/>
      </w:rPr>
    </w:lvl>
    <w:lvl w:ilvl="4" w:tplc="DB8E52AA">
      <w:start w:val="1"/>
      <w:numFmt w:val="bullet"/>
      <w:lvlText w:val="o"/>
      <w:lvlJc w:val="left"/>
      <w:pPr>
        <w:ind w:left="3600" w:hanging="360"/>
      </w:pPr>
      <w:rPr>
        <w:rFonts w:hint="default" w:ascii="Courier New" w:hAnsi="Courier New"/>
      </w:rPr>
    </w:lvl>
    <w:lvl w:ilvl="5" w:tplc="A2B0AFA8">
      <w:start w:val="1"/>
      <w:numFmt w:val="bullet"/>
      <w:lvlText w:val=""/>
      <w:lvlJc w:val="left"/>
      <w:pPr>
        <w:ind w:left="4320" w:hanging="360"/>
      </w:pPr>
      <w:rPr>
        <w:rFonts w:hint="default" w:ascii="Wingdings" w:hAnsi="Wingdings"/>
      </w:rPr>
    </w:lvl>
    <w:lvl w:ilvl="6" w:tplc="4CD60AC8">
      <w:start w:val="1"/>
      <w:numFmt w:val="bullet"/>
      <w:lvlText w:val=""/>
      <w:lvlJc w:val="left"/>
      <w:pPr>
        <w:ind w:left="5040" w:hanging="360"/>
      </w:pPr>
      <w:rPr>
        <w:rFonts w:hint="default" w:ascii="Symbol" w:hAnsi="Symbol"/>
      </w:rPr>
    </w:lvl>
    <w:lvl w:ilvl="7" w:tplc="EEBE6E34">
      <w:start w:val="1"/>
      <w:numFmt w:val="bullet"/>
      <w:lvlText w:val="o"/>
      <w:lvlJc w:val="left"/>
      <w:pPr>
        <w:ind w:left="5760" w:hanging="360"/>
      </w:pPr>
      <w:rPr>
        <w:rFonts w:hint="default" w:ascii="Courier New" w:hAnsi="Courier New"/>
      </w:rPr>
    </w:lvl>
    <w:lvl w:ilvl="8" w:tplc="4B4ACFA2">
      <w:start w:val="1"/>
      <w:numFmt w:val="bullet"/>
      <w:lvlText w:val=""/>
      <w:lvlJc w:val="left"/>
      <w:pPr>
        <w:ind w:left="6480" w:hanging="360"/>
      </w:pPr>
      <w:rPr>
        <w:rFonts w:hint="default" w:ascii="Wingdings" w:hAnsi="Wingdings"/>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71B4"/>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521E"/>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66992"/>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CF4"/>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61C8"/>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540FE"/>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275C"/>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1E14686C"/>
    <w:rsid w:val="6003E338"/>
    <w:rsid w:val="63FE3DAC"/>
    <w:rsid w:val="6E0B9D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8"/>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left w:w="115"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styleId="UnresolvedMention" w:customStyle="1">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GridTable4-Accent1">
    <w:name w:val="Grid Table 4 Accent 1"/>
    <w:basedOn w:val="TableNormal"/>
    <w:uiPriority w:val="49"/>
    <w:rsid w:val="003E6FB7"/>
    <w:tblPr>
      <w:tblStyleRowBandSize w:val="1"/>
      <w:tblStyleColBandSize w:val="1"/>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&#65279;<?xml version="1.0" encoding="utf-8"?><Relationships xmlns="http://schemas.openxmlformats.org/package/2006/relationships"><Relationship Type="http://schemas.openxmlformats.org/officeDocument/2006/relationships/hyperlink" Target="mailto:duc.pa@devtech.com" TargetMode="External" Id="rId13" /><Relationship Type="http://schemas.openxmlformats.org/officeDocument/2006/relationships/header" Target="header2.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oter" Target="footer2.xml" Id="rId11" /><Relationship Type="http://schemas.openxmlformats.org/officeDocument/2006/relationships/footer" Target="footer4.xml" Id="rId58" /><Relationship Type="http://schemas.openxmlformats.org/officeDocument/2006/relationships/webSettings" Target="webSettings.xml" Id="rId5" /><Relationship Type="http://schemas.openxmlformats.org/officeDocument/2006/relationships/fontTable" Target="fontTable.xml" Id="rId61" /><Relationship Type="http://schemas.openxmlformats.org/officeDocument/2006/relationships/hyperlink" Target="mailto:thao.dt@devtech.com" TargetMode="External" Id="rId14" /><Relationship Type="http://schemas.openxmlformats.org/officeDocument/2006/relationships/header" Target="header3.xml" Id="rId56" /><Relationship Type="http://schemas.openxmlformats.org/officeDocument/2006/relationships/styles" Target="styles.xml" Id="rId3" /><Relationship Type="http://schemas.openxmlformats.org/officeDocument/2006/relationships/hyperlink" Target="https://github.com/ninjaRua070597/Bai_Tap_Lon_QTDA_IT4240" TargetMode="External" Id="rId12" /><Relationship Type="http://schemas.openxmlformats.org/officeDocument/2006/relationships/header" Target="header4.xml" Id="rId59" /><Relationship Type="http://schemas.openxmlformats.org/officeDocument/2006/relationships/theme" Target="theme/theme1.xml" Id="rId6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3.xml" Id="rId57" /><Relationship Type="http://schemas.openxmlformats.org/officeDocument/2006/relationships/footer" Target="footer1.xml" Id="rId10" /><Relationship Type="http://schemas.openxmlformats.org/officeDocument/2006/relationships/footer" Target="footer5.xml" Id="rId60"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image" Target="/media/image2a.png" Id="Rc291ccafb26b4383" /><Relationship Type="http://schemas.openxmlformats.org/officeDocument/2006/relationships/hyperlink" Target="https://vdodata.vn/tim-hieu-ve-mo-hinh-client-server-va-client-server-la-gi/" TargetMode="External" Id="Rf2c746bb45fd4cc2" /><Relationship Type="http://schemas.openxmlformats.org/officeDocument/2006/relationships/image" Target="/media/image2b.png" Id="R9e62cd8be5664c1c" /><Relationship Type="http://schemas.openxmlformats.org/officeDocument/2006/relationships/image" Target="/media/image2d.png" Id="Re48dfc6a7b8943ce" /><Relationship Type="http://schemas.openxmlformats.org/officeDocument/2006/relationships/image" Target="/media/image2e.png" Id="Ra7a67fc2ae614648" /><Relationship Type="http://schemas.openxmlformats.org/officeDocument/2006/relationships/image" Target="/media/image2f.png" Id="Radd23a0692ca462f" /><Relationship Type="http://schemas.openxmlformats.org/officeDocument/2006/relationships/image" Target="/media/image30.png" Id="R668ed88074304504" /><Relationship Type="http://schemas.openxmlformats.org/officeDocument/2006/relationships/image" Target="/media/image31.png" Id="R12a65519a676400d" /><Relationship Type="http://schemas.openxmlformats.org/officeDocument/2006/relationships/image" Target="/media/image32.png" Id="Rf3ad178c428746de" /><Relationship Type="http://schemas.openxmlformats.org/officeDocument/2006/relationships/image" Target="/media/image33.png" Id="Re491a98fed1b4023" /><Relationship Type="http://schemas.openxmlformats.org/officeDocument/2006/relationships/image" Target="/media/image34.png" Id="Ra0d8b934c03f4d2e" /><Relationship Type="http://schemas.openxmlformats.org/officeDocument/2006/relationships/image" Target="/media/image35.png" Id="Rd14ca8c59f964b25" /><Relationship Type="http://schemas.openxmlformats.org/officeDocument/2006/relationships/image" Target="/media/image36.png" Id="R7534c15d6db640c1" /><Relationship Type="http://schemas.openxmlformats.org/officeDocument/2006/relationships/image" Target="/media/image37.png" Id="Rfd5083fb87f24b12" /><Relationship Type="http://schemas.openxmlformats.org/officeDocument/2006/relationships/image" Target="/media/image38.png" Id="Rb9de7b4cbec44bda" /><Relationship Type="http://schemas.openxmlformats.org/officeDocument/2006/relationships/image" Target="/media/image39.png" Id="R4eb2a0e322844678" /><Relationship Type="http://schemas.openxmlformats.org/officeDocument/2006/relationships/image" Target="/media/image3a.png" Id="Re9b8be89bc514217" /><Relationship Type="http://schemas.openxmlformats.org/officeDocument/2006/relationships/image" Target="/media/image3b.png" Id="R2ce8475e3b1c4b30" /><Relationship Type="http://schemas.openxmlformats.org/officeDocument/2006/relationships/image" Target="/media/image3c.png" Id="R00c89eacf2624975" /><Relationship Type="http://schemas.openxmlformats.org/officeDocument/2006/relationships/image" Target="/media/image3d.png" Id="R116bb2ef577a41c1" /><Relationship Type="http://schemas.openxmlformats.org/officeDocument/2006/relationships/image" Target="/media/image3e.png" Id="R20787ca12d924091" /><Relationship Type="http://schemas.openxmlformats.org/officeDocument/2006/relationships/image" Target="/media/image3f.png" Id="R0ff28e87bfde414c" /><Relationship Type="http://schemas.openxmlformats.org/officeDocument/2006/relationships/image" Target="/media/image40.png" Id="Rca0a487f6f2942bc" /><Relationship Type="http://schemas.openxmlformats.org/officeDocument/2006/relationships/image" Target="/media/image41.png" Id="R2bda7b3e468e45f8" /><Relationship Type="http://schemas.openxmlformats.org/officeDocument/2006/relationships/image" Target="/media/image42.png" Id="R01287269a7684cb8" /><Relationship Type="http://schemas.openxmlformats.org/officeDocument/2006/relationships/image" Target="/media/image43.png" Id="Raf55c921fcec43b6" /><Relationship Type="http://schemas.openxmlformats.org/officeDocument/2006/relationships/image" Target="/media/image44.png" Id="Rad04f9e10ff24aa6" /><Relationship Type="http://schemas.openxmlformats.org/officeDocument/2006/relationships/image" Target="/media/image45.png" Id="Rb18cc634ce3b45a0" /><Relationship Type="http://schemas.openxmlformats.org/officeDocument/2006/relationships/image" Target="/media/image46.png" Id="Re32180ed2958441e" /><Relationship Type="http://schemas.openxmlformats.org/officeDocument/2006/relationships/image" Target="/media/image47.png" Id="R379bed90b8454bff" /><Relationship Type="http://schemas.openxmlformats.org/officeDocument/2006/relationships/image" Target="/media/image48.png" Id="R5b60a3a07ca54b66" /><Relationship Type="http://schemas.openxmlformats.org/officeDocument/2006/relationships/image" Target="/media/image49.png" Id="Ra1b3de5bead3444a" /><Relationship Type="http://schemas.openxmlformats.org/officeDocument/2006/relationships/image" Target="/media/image4a.png" Id="Rfb695c5d94624e0c" /><Relationship Type="http://schemas.openxmlformats.org/officeDocument/2006/relationships/image" Target="/media/image4b.png" Id="Rc0a59e1ce686401f" /><Relationship Type="http://schemas.openxmlformats.org/officeDocument/2006/relationships/image" Target="/media/image4c.png" Id="R52eb1aa79f1d458d" /><Relationship Type="http://schemas.openxmlformats.org/officeDocument/2006/relationships/image" Target="/media/image4d.png" Id="Rd646b82879f743ad" /><Relationship Type="http://schemas.openxmlformats.org/officeDocument/2006/relationships/image" Target="/media/image4e.png" Id="R9b7b98dcdd9a49c6" /><Relationship Type="http://schemas.openxmlformats.org/officeDocument/2006/relationships/image" Target="/media/image4f.png" Id="Rca7f88173004491a" /><Relationship Type="http://schemas.openxmlformats.org/officeDocument/2006/relationships/image" Target="/media/image51.png" Id="Rabc6df67f9ac471a" /><Relationship Type="http://schemas.openxmlformats.org/officeDocument/2006/relationships/image" Target="/media/image52.png" Id="R13bbb8cdc34348ad" /><Relationship Type="http://schemas.openxmlformats.org/officeDocument/2006/relationships/image" Target="/media/image53.png" Id="R4a6a08e1355b443b" /></Relationships>
</file>

<file path=word/_rels/header3.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3ACB59-35C6-4F5D-BF02-A9FCA99E222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Techlink Company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Document Title</dc:title>
  <dc:subject>Document Subject</dc:subject>
  <dc:creator>Nguyen Duc Tien</dc:creator>
  <keywords/>
  <dc:description>Version 1.0</dc:description>
  <lastModifiedBy>Pham Anh Duc 20151055</lastModifiedBy>
  <revision>255</revision>
  <lastPrinted>2008-03-13T11:02:00.0000000Z</lastPrinted>
  <dcterms:created xsi:type="dcterms:W3CDTF">2018-10-22T04:18:00.0000000Z</dcterms:created>
  <dcterms:modified xsi:type="dcterms:W3CDTF">2019-12-24T16:45:30.3880791Z</dcterms:modified>
  <category/>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