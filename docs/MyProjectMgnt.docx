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2292145C" w14:textId="638C9B91" w:rsidR="14F76A8C" w:rsidRDefault="14F76A8C" w:rsidP="009A2CD4">
      <w:pPr>
        <w:spacing w:line="240" w:lineRule="auto"/>
      </w:pPr>
      <w:r>
        <w:rPr>
          <w:noProof/>
        </w:rPr>
        <w:drawing>
          <wp:inline distT="0" distB="0" distL="0" distR="0" wp14:anchorId="1ECF846E" wp14:editId="0F218476">
            <wp:extent cx="1323975" cy="1569959"/>
            <wp:effectExtent l="0" t="0" r="0" b="0"/>
            <wp:docPr id="2028978207" name="Picture 2003591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3591009"/>
                    <pic:cNvPicPr/>
                  </pic:nvPicPr>
                  <pic:blipFill>
                    <a:blip r:embed="rId8">
                      <a:extLst>
                        <a:ext uri="{28A0092B-C50C-407E-A947-70E740481C1C}">
                          <a14:useLocalDpi xmlns:a14="http://schemas.microsoft.com/office/drawing/2010/main" val="0"/>
                        </a:ext>
                      </a:extLst>
                    </a:blip>
                    <a:stretch>
                      <a:fillRect/>
                    </a:stretch>
                  </pic:blipFill>
                  <pic:spPr>
                    <a:xfrm>
                      <a:off x="0" y="0"/>
                      <a:ext cx="1323975" cy="1569959"/>
                    </a:xfrm>
                    <a:prstGeom prst="rect">
                      <a:avLst/>
                    </a:prstGeom>
                  </pic:spPr>
                </pic:pic>
              </a:graphicData>
            </a:graphic>
          </wp:inline>
        </w:drawing>
      </w:r>
    </w:p>
    <w:p w14:paraId="73E3CA56" w14:textId="77777777" w:rsidR="00F34A9B" w:rsidRDefault="00F34A9B">
      <w:pPr>
        <w:rPr>
          <w:i/>
          <w:color w:val="548DD4"/>
          <w:sz w:val="32"/>
          <w:szCs w:val="32"/>
        </w:rPr>
      </w:pPr>
    </w:p>
    <w:p w14:paraId="04D64CDE" w14:textId="77777777" w:rsidR="00F34A9B" w:rsidRDefault="00F34A9B">
      <w:pPr>
        <w:rPr>
          <w:i/>
          <w:color w:val="548DD4"/>
          <w:sz w:val="32"/>
          <w:szCs w:val="32"/>
        </w:rPr>
      </w:pPr>
    </w:p>
    <w:p w14:paraId="2C4F8B6F" w14:textId="77777777" w:rsidR="00A367CF" w:rsidRDefault="00A367CF">
      <w:pPr>
        <w:rPr>
          <w:i/>
          <w:color w:val="548DD4"/>
          <w:sz w:val="32"/>
          <w:szCs w:val="32"/>
        </w:rPr>
      </w:pPr>
    </w:p>
    <w:p w14:paraId="02A4F04D" w14:textId="77777777" w:rsidR="00A367CF" w:rsidRDefault="00A367CF">
      <w:pPr>
        <w:rPr>
          <w:i/>
          <w:color w:val="548DD4"/>
          <w:sz w:val="32"/>
          <w:szCs w:val="32"/>
        </w:rPr>
      </w:pPr>
    </w:p>
    <w:p w14:paraId="0CA37EAF" w14:textId="77777777" w:rsidR="00932976" w:rsidRDefault="00932976">
      <w:pPr>
        <w:rPr>
          <w:i/>
          <w:color w:val="548DD4"/>
          <w:sz w:val="32"/>
          <w:szCs w:val="32"/>
        </w:rPr>
      </w:pPr>
    </w:p>
    <w:p w14:paraId="773FC8B4" w14:textId="77777777" w:rsidR="00A367CF" w:rsidRDefault="00A367CF">
      <w:pPr>
        <w:rPr>
          <w:i/>
          <w:color w:val="548DD4"/>
          <w:sz w:val="32"/>
          <w:szCs w:val="32"/>
        </w:rPr>
      </w:pPr>
    </w:p>
    <w:p w14:paraId="65039D03" w14:textId="784A3AB1" w:rsidR="00F34A9B" w:rsidRPr="009A57EC" w:rsidRDefault="000800BD" w:rsidP="6003E338">
      <w:pPr>
        <w:pBdr>
          <w:bottom w:val="single" w:sz="4" w:space="1" w:color="808080"/>
        </w:pBdr>
        <w:rPr>
          <w:rFonts w:cs="Arial"/>
          <w:b/>
          <w:bCs/>
          <w:color w:val="951B13"/>
          <w:sz w:val="58"/>
          <w:szCs w:val="58"/>
        </w:rPr>
      </w:pPr>
      <w:r w:rsidRPr="6003E338">
        <w:fldChar w:fldCharType="begin"/>
      </w:r>
      <w:r>
        <w:rPr>
          <w:rFonts w:cs="Arial"/>
          <w:b/>
          <w:color w:val="951B13"/>
          <w:sz w:val="58"/>
          <w:szCs w:val="48"/>
        </w:rPr>
        <w:instrText xml:space="preserve"> TITLE   \* MERGEFORMAT </w:instrText>
      </w:r>
      <w:r w:rsidRPr="6003E338">
        <w:rPr>
          <w:rFonts w:cs="Arial"/>
          <w:b/>
          <w:color w:val="951B13"/>
          <w:sz w:val="58"/>
          <w:szCs w:val="48"/>
        </w:rPr>
        <w:fldChar w:fldCharType="separate"/>
      </w:r>
      <w:proofErr w:type="spellStart"/>
      <w:r w:rsidR="009A2CD4">
        <w:rPr>
          <w:rFonts w:cs="Arial"/>
          <w:b/>
          <w:color w:val="951B13"/>
          <w:sz w:val="58"/>
          <w:szCs w:val="48"/>
        </w:rPr>
        <w:t>Đặc</w:t>
      </w:r>
      <w:proofErr w:type="spellEnd"/>
      <w:r w:rsidR="009A2CD4">
        <w:rPr>
          <w:rFonts w:cs="Arial"/>
          <w:b/>
          <w:color w:val="951B13"/>
          <w:sz w:val="58"/>
          <w:szCs w:val="48"/>
        </w:rPr>
        <w:t xml:space="preserve"> </w:t>
      </w:r>
      <w:proofErr w:type="spellStart"/>
      <w:r w:rsidR="009A2CD4">
        <w:rPr>
          <w:rFonts w:cs="Arial"/>
          <w:b/>
          <w:color w:val="951B13"/>
          <w:sz w:val="58"/>
          <w:szCs w:val="48"/>
        </w:rPr>
        <w:t>tả</w:t>
      </w:r>
      <w:proofErr w:type="spellEnd"/>
      <w:r w:rsidR="009A2CD4">
        <w:rPr>
          <w:rFonts w:cs="Arial"/>
          <w:b/>
          <w:color w:val="951B13"/>
          <w:sz w:val="58"/>
          <w:szCs w:val="48"/>
        </w:rPr>
        <w:t xml:space="preserve"> </w:t>
      </w:r>
      <w:proofErr w:type="spellStart"/>
      <w:r w:rsidR="009A2CD4">
        <w:rPr>
          <w:rFonts w:cs="Arial"/>
          <w:b/>
          <w:color w:val="951B13"/>
          <w:sz w:val="58"/>
          <w:szCs w:val="48"/>
        </w:rPr>
        <w:t>phần</w:t>
      </w:r>
      <w:proofErr w:type="spellEnd"/>
      <w:r w:rsidR="009A2CD4">
        <w:rPr>
          <w:rFonts w:cs="Arial"/>
          <w:b/>
          <w:color w:val="951B13"/>
          <w:sz w:val="58"/>
          <w:szCs w:val="48"/>
        </w:rPr>
        <w:t xml:space="preserve"> </w:t>
      </w:r>
      <w:proofErr w:type="spellStart"/>
      <w:r w:rsidR="009A2CD4">
        <w:rPr>
          <w:rFonts w:cs="Arial"/>
          <w:b/>
          <w:color w:val="951B13"/>
          <w:sz w:val="58"/>
          <w:szCs w:val="48"/>
        </w:rPr>
        <w:t>mềm</w:t>
      </w:r>
      <w:proofErr w:type="spellEnd"/>
      <w:r w:rsidRPr="6003E338">
        <w:fldChar w:fldCharType="end"/>
      </w:r>
    </w:p>
    <w:p w14:paraId="56AB61EB" w14:textId="694A32C5" w:rsidR="00F34A9B" w:rsidRPr="009A57EC" w:rsidRDefault="000800BD" w:rsidP="6003E338">
      <w:pPr>
        <w:spacing w:after="80"/>
        <w:rPr>
          <w:rFonts w:ascii="Arial" w:hAnsi="Arial" w:cs="Arial"/>
          <w:b/>
          <w:bCs/>
          <w:i/>
          <w:iCs/>
          <w:color w:val="951B13"/>
          <w:sz w:val="42"/>
          <w:szCs w:val="42"/>
          <w:lang w:val="vi-VN"/>
        </w:rPr>
      </w:pPr>
      <w:r w:rsidRPr="6003E338">
        <w:fldChar w:fldCharType="begin"/>
      </w:r>
      <w:r>
        <w:rPr>
          <w:b/>
          <w:i/>
          <w:sz w:val="42"/>
        </w:rPr>
        <w:instrText xml:space="preserve"> SUBJECT   \* MERGEFORMAT </w:instrText>
      </w:r>
      <w:r w:rsidRPr="6003E338">
        <w:rPr>
          <w:b/>
          <w:i/>
          <w:sz w:val="42"/>
        </w:rPr>
        <w:fldChar w:fldCharType="separate"/>
      </w:r>
      <w:proofErr w:type="spellStart"/>
      <w:r w:rsidR="009A2CD4">
        <w:rPr>
          <w:b/>
          <w:bCs/>
          <w:i/>
          <w:iCs/>
          <w:sz w:val="42"/>
          <w:szCs w:val="42"/>
        </w:rPr>
        <w:t>Hệ</w:t>
      </w:r>
      <w:proofErr w:type="spellEnd"/>
      <w:r w:rsidR="009A2CD4">
        <w:rPr>
          <w:b/>
          <w:bCs/>
          <w:i/>
          <w:iCs/>
          <w:sz w:val="42"/>
          <w:szCs w:val="42"/>
        </w:rPr>
        <w:t xml:space="preserve"> </w:t>
      </w:r>
      <w:proofErr w:type="spellStart"/>
      <w:r w:rsidR="009A2CD4">
        <w:rPr>
          <w:b/>
          <w:bCs/>
          <w:i/>
          <w:iCs/>
          <w:sz w:val="42"/>
          <w:szCs w:val="42"/>
        </w:rPr>
        <w:t>thống</w:t>
      </w:r>
      <w:proofErr w:type="spellEnd"/>
      <w:r w:rsidR="009A2CD4">
        <w:rPr>
          <w:b/>
          <w:bCs/>
          <w:i/>
          <w:iCs/>
          <w:sz w:val="42"/>
          <w:szCs w:val="42"/>
        </w:rPr>
        <w:t xml:space="preserve"> </w:t>
      </w:r>
      <w:proofErr w:type="spellStart"/>
      <w:r w:rsidR="009A2CD4">
        <w:rPr>
          <w:b/>
          <w:bCs/>
          <w:i/>
          <w:iCs/>
          <w:sz w:val="42"/>
          <w:szCs w:val="42"/>
        </w:rPr>
        <w:t>đọc</w:t>
      </w:r>
      <w:proofErr w:type="spellEnd"/>
      <w:r w:rsidR="009A2CD4">
        <w:rPr>
          <w:b/>
          <w:bCs/>
          <w:i/>
          <w:iCs/>
          <w:sz w:val="42"/>
          <w:szCs w:val="42"/>
        </w:rPr>
        <w:t xml:space="preserve"> </w:t>
      </w:r>
      <w:proofErr w:type="spellStart"/>
      <w:r w:rsidR="009A2CD4">
        <w:rPr>
          <w:b/>
          <w:bCs/>
          <w:i/>
          <w:iCs/>
          <w:sz w:val="42"/>
          <w:szCs w:val="42"/>
        </w:rPr>
        <w:t>truyện</w:t>
      </w:r>
      <w:proofErr w:type="spellEnd"/>
      <w:r w:rsidR="009A2CD4">
        <w:rPr>
          <w:b/>
          <w:bCs/>
          <w:i/>
          <w:iCs/>
          <w:sz w:val="42"/>
          <w:szCs w:val="42"/>
        </w:rPr>
        <w:t xml:space="preserve"> </w:t>
      </w:r>
      <w:proofErr w:type="spellStart"/>
      <w:r w:rsidR="009A2CD4">
        <w:rPr>
          <w:b/>
          <w:bCs/>
          <w:i/>
          <w:iCs/>
          <w:sz w:val="42"/>
          <w:szCs w:val="42"/>
        </w:rPr>
        <w:t>tranh</w:t>
      </w:r>
      <w:proofErr w:type="spellEnd"/>
      <w:r w:rsidR="009A2CD4">
        <w:rPr>
          <w:b/>
          <w:bCs/>
          <w:i/>
          <w:iCs/>
          <w:sz w:val="42"/>
          <w:szCs w:val="42"/>
        </w:rPr>
        <w:t xml:space="preserve"> online</w:t>
      </w:r>
      <w:r w:rsidRPr="6003E338">
        <w:fldChar w:fldCharType="end"/>
      </w:r>
    </w:p>
    <w:p w14:paraId="3659D6D4" w14:textId="4761D55C" w:rsidR="6003E338" w:rsidRPr="003003B1" w:rsidRDefault="63FE3DAC" w:rsidP="63FE3DAC">
      <w:pPr>
        <w:rPr>
          <w:i/>
          <w:iCs/>
          <w:lang w:val="vi-VN"/>
        </w:rPr>
      </w:pPr>
      <w:r w:rsidRPr="003003B1">
        <w:rPr>
          <w:i/>
          <w:iCs/>
          <w:lang w:val="vi-VN"/>
        </w:rPr>
        <w:t>Tài liệu này được bàn giao cho Công ty Techlink Việt Nam vào ngày 01.01.2020, miêu tả các yêu cầu và đặc tả của phần mềm quản lý trang web đọc truyện online.</w:t>
      </w:r>
    </w:p>
    <w:p w14:paraId="0F5FE940" w14:textId="77777777" w:rsidR="00F34A9B" w:rsidRPr="003003B1" w:rsidRDefault="00F34A9B">
      <w:pPr>
        <w:tabs>
          <w:tab w:val="left" w:pos="6415"/>
        </w:tabs>
        <w:rPr>
          <w:lang w:val="vi-VN"/>
        </w:rPr>
      </w:pPr>
    </w:p>
    <w:p w14:paraId="6D83F9B0" w14:textId="77777777" w:rsidR="00F34A9B" w:rsidRPr="003003B1" w:rsidRDefault="00F34A9B">
      <w:pPr>
        <w:tabs>
          <w:tab w:val="left" w:pos="6415"/>
        </w:tabs>
        <w:rPr>
          <w:lang w:val="vi-VN"/>
        </w:rPr>
      </w:pPr>
    </w:p>
    <w:p w14:paraId="7B0ED30A" w14:textId="77777777" w:rsidR="00F34A9B" w:rsidRPr="003003B1" w:rsidRDefault="00F34A9B">
      <w:pPr>
        <w:tabs>
          <w:tab w:val="left" w:pos="6415"/>
        </w:tabs>
        <w:rPr>
          <w:lang w:val="vi-VN"/>
        </w:rPr>
      </w:pPr>
      <w:r w:rsidRPr="003003B1">
        <w:rPr>
          <w:lang w:val="vi-VN"/>
        </w:rPr>
        <w:tab/>
      </w:r>
    </w:p>
    <w:p w14:paraId="02C31B73" w14:textId="77777777" w:rsidR="00F34A9B" w:rsidRPr="003003B1" w:rsidRDefault="00F34A9B">
      <w:pPr>
        <w:rPr>
          <w:lang w:val="vi-VN"/>
        </w:rPr>
      </w:pPr>
    </w:p>
    <w:p w14:paraId="2696DA3F" w14:textId="77777777" w:rsidR="008B4872" w:rsidRPr="003003B1" w:rsidRDefault="008B4872">
      <w:pPr>
        <w:widowControl/>
        <w:suppressAutoHyphens w:val="0"/>
        <w:spacing w:after="0" w:line="240" w:lineRule="auto"/>
        <w:jc w:val="left"/>
        <w:rPr>
          <w:rFonts w:ascii="Verdana" w:hAnsi="Verdana" w:cs="Tahoma"/>
          <w:b/>
          <w:bCs/>
          <w:caps/>
          <w:color w:val="951B13"/>
          <w:sz w:val="24"/>
          <w:lang w:val="vi-VN" w:eastAsia="ar-SA" w:bidi="ar-SA"/>
        </w:rPr>
      </w:pPr>
      <w:r w:rsidRPr="003003B1">
        <w:rPr>
          <w:color w:val="951B13"/>
          <w:lang w:val="vi-VN"/>
        </w:rPr>
        <w:br w:type="page"/>
      </w:r>
    </w:p>
    <w:p w14:paraId="1200C526" w14:textId="3E1E2C50" w:rsidR="00F34A9B" w:rsidRPr="0017102C" w:rsidRDefault="00F34A9B">
      <w:pPr>
        <w:pStyle w:val="NormalH"/>
        <w:rPr>
          <w:color w:val="951B13"/>
        </w:rPr>
      </w:pPr>
      <w:r w:rsidRPr="0017102C">
        <w:rPr>
          <w:color w:val="951B13"/>
        </w:rPr>
        <w:lastRenderedPageBreak/>
        <w:t>Table of contents</w:t>
      </w:r>
    </w:p>
    <w:p w14:paraId="42980964" w14:textId="77777777" w:rsidR="00F34A9B" w:rsidRDefault="00F34A9B">
      <w:pPr>
        <w:pStyle w:val="TOC2"/>
        <w:tabs>
          <w:tab w:val="clear" w:pos="1540"/>
          <w:tab w:val="left" w:pos="-110"/>
          <w:tab w:val="right" w:leader="dot" w:pos="8467"/>
        </w:tabs>
        <w:ind w:left="990" w:firstLine="0"/>
        <w:rPr>
          <w:b/>
          <w:bCs/>
        </w:rPr>
      </w:pPr>
    </w:p>
    <w:p w14:paraId="5DAD0FDA" w14:textId="77777777" w:rsidR="00F34A9B" w:rsidRDefault="00F34A9B">
      <w:pPr>
        <w:pStyle w:val="TOC3"/>
      </w:pPr>
      <w:r>
        <w:tab/>
      </w:r>
    </w:p>
    <w:p w14:paraId="11F6D14A" w14:textId="021D390E" w:rsidR="005C521E" w:rsidRDefault="00030EB1">
      <w:pPr>
        <w:pStyle w:val="TOC1"/>
        <w:rPr>
          <w:rFonts w:asciiTheme="minorHAnsi" w:eastAsiaTheme="minorEastAsia" w:hAnsiTheme="minorHAnsi" w:cstheme="minorBidi"/>
          <w:b w:val="0"/>
          <w:bCs w:val="0"/>
          <w:caps w:val="0"/>
          <w:noProof/>
          <w:sz w:val="22"/>
          <w:szCs w:val="22"/>
          <w:lang w:eastAsia="en-US" w:bidi="ar-SA"/>
        </w:rPr>
      </w:pPr>
      <w:r>
        <w:rPr>
          <w:u w:val="single"/>
        </w:rPr>
        <w:fldChar w:fldCharType="begin"/>
      </w:r>
      <w:r>
        <w:rPr>
          <w:u w:val="single"/>
        </w:rPr>
        <w:instrText xml:space="preserve"> TOC \o "1-3" \h \z \u </w:instrText>
      </w:r>
      <w:r>
        <w:rPr>
          <w:u w:val="single"/>
        </w:rPr>
        <w:fldChar w:fldCharType="separate"/>
      </w:r>
      <w:hyperlink w:anchor="_Toc28101637" w:history="1">
        <w:r w:rsidR="005C521E" w:rsidRPr="00D45AC1">
          <w:rPr>
            <w:rStyle w:val="Hyperlink"/>
            <w:noProof/>
          </w:rPr>
          <w:t>1.</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Giới thiệu dự án</w:t>
        </w:r>
        <w:r w:rsidR="005C521E">
          <w:rPr>
            <w:noProof/>
            <w:webHidden/>
          </w:rPr>
          <w:tab/>
        </w:r>
        <w:r w:rsidR="005C521E">
          <w:rPr>
            <w:noProof/>
            <w:webHidden/>
          </w:rPr>
          <w:fldChar w:fldCharType="begin"/>
        </w:r>
        <w:r w:rsidR="005C521E">
          <w:rPr>
            <w:noProof/>
            <w:webHidden/>
          </w:rPr>
          <w:instrText xml:space="preserve"> PAGEREF _Toc28101637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14:paraId="44C7B928" w14:textId="51D1026F" w:rsidR="005C521E" w:rsidRDefault="008A5071">
      <w:pPr>
        <w:pStyle w:val="TOC2"/>
        <w:rPr>
          <w:rFonts w:asciiTheme="minorHAnsi" w:eastAsiaTheme="minorEastAsia" w:hAnsiTheme="minorHAnsi" w:cstheme="minorBidi"/>
          <w:noProof/>
          <w:sz w:val="22"/>
          <w:szCs w:val="22"/>
          <w:lang w:eastAsia="en-US" w:bidi="ar-SA"/>
        </w:rPr>
      </w:pPr>
      <w:hyperlink w:anchor="_Toc28101638" w:history="1">
        <w:r w:rsidR="005C521E" w:rsidRPr="00D45AC1">
          <w:rPr>
            <w:rStyle w:val="Hyperlink"/>
            <w:noProof/>
          </w:rPr>
          <w:t>1.1.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Mô tả dự án</w:t>
        </w:r>
        <w:r w:rsidR="005C521E">
          <w:rPr>
            <w:noProof/>
            <w:webHidden/>
          </w:rPr>
          <w:tab/>
        </w:r>
        <w:r w:rsidR="005C521E">
          <w:rPr>
            <w:noProof/>
            <w:webHidden/>
          </w:rPr>
          <w:fldChar w:fldCharType="begin"/>
        </w:r>
        <w:r w:rsidR="005C521E">
          <w:rPr>
            <w:noProof/>
            <w:webHidden/>
          </w:rPr>
          <w:instrText xml:space="preserve"> PAGEREF _Toc28101638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14:paraId="3D1712FE" w14:textId="64276D3B" w:rsidR="005C521E" w:rsidRDefault="008A5071">
      <w:pPr>
        <w:pStyle w:val="TOC2"/>
        <w:rPr>
          <w:rFonts w:asciiTheme="minorHAnsi" w:eastAsiaTheme="minorEastAsia" w:hAnsiTheme="minorHAnsi" w:cstheme="minorBidi"/>
          <w:noProof/>
          <w:sz w:val="22"/>
          <w:szCs w:val="22"/>
          <w:lang w:eastAsia="en-US" w:bidi="ar-SA"/>
        </w:rPr>
      </w:pPr>
      <w:hyperlink w:anchor="_Toc28101639" w:history="1">
        <w:r w:rsidR="005C521E" w:rsidRPr="00D45AC1">
          <w:rPr>
            <w:rStyle w:val="Hyperlink"/>
            <w:noProof/>
          </w:rPr>
          <w:t>1.2.</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Công cụ quản lý</w:t>
        </w:r>
        <w:r w:rsidR="005C521E">
          <w:rPr>
            <w:noProof/>
            <w:webHidden/>
          </w:rPr>
          <w:tab/>
        </w:r>
        <w:r w:rsidR="005C521E">
          <w:rPr>
            <w:noProof/>
            <w:webHidden/>
          </w:rPr>
          <w:fldChar w:fldCharType="begin"/>
        </w:r>
        <w:r w:rsidR="005C521E">
          <w:rPr>
            <w:noProof/>
            <w:webHidden/>
          </w:rPr>
          <w:instrText xml:space="preserve"> PAGEREF _Toc28101639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14:paraId="39405D7C" w14:textId="33420949" w:rsidR="005C521E" w:rsidRDefault="008A5071">
      <w:pPr>
        <w:pStyle w:val="TOC1"/>
        <w:rPr>
          <w:rFonts w:asciiTheme="minorHAnsi" w:eastAsiaTheme="minorEastAsia" w:hAnsiTheme="minorHAnsi" w:cstheme="minorBidi"/>
          <w:b w:val="0"/>
          <w:bCs w:val="0"/>
          <w:caps w:val="0"/>
          <w:noProof/>
          <w:sz w:val="22"/>
          <w:szCs w:val="22"/>
          <w:lang w:eastAsia="en-US" w:bidi="ar-SA"/>
        </w:rPr>
      </w:pPr>
      <w:hyperlink w:anchor="_Toc28101640" w:history="1">
        <w:r w:rsidR="005C521E" w:rsidRPr="00D45AC1">
          <w:rPr>
            <w:rStyle w:val="Hyperlink"/>
            <w:noProof/>
          </w:rPr>
          <w:t>2.</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Các nhân sự tham gia dự án</w:t>
        </w:r>
        <w:r w:rsidR="005C521E">
          <w:rPr>
            <w:noProof/>
            <w:webHidden/>
          </w:rPr>
          <w:tab/>
        </w:r>
        <w:r w:rsidR="005C521E">
          <w:rPr>
            <w:noProof/>
            <w:webHidden/>
          </w:rPr>
          <w:fldChar w:fldCharType="begin"/>
        </w:r>
        <w:r w:rsidR="005C521E">
          <w:rPr>
            <w:noProof/>
            <w:webHidden/>
          </w:rPr>
          <w:instrText xml:space="preserve"> PAGEREF _Toc28101640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14:paraId="754F3543" w14:textId="28EE2997" w:rsidR="005C521E" w:rsidRDefault="008A5071">
      <w:pPr>
        <w:pStyle w:val="TOC2"/>
        <w:rPr>
          <w:rFonts w:asciiTheme="minorHAnsi" w:eastAsiaTheme="minorEastAsia" w:hAnsiTheme="minorHAnsi" w:cstheme="minorBidi"/>
          <w:noProof/>
          <w:sz w:val="22"/>
          <w:szCs w:val="22"/>
          <w:lang w:eastAsia="en-US" w:bidi="ar-SA"/>
        </w:rPr>
      </w:pPr>
      <w:hyperlink w:anchor="_Toc28101641" w:history="1">
        <w:r w:rsidR="005C521E" w:rsidRPr="00D45AC1">
          <w:rPr>
            <w:rStyle w:val="Hyperlink"/>
            <w:noProof/>
          </w:rPr>
          <w:t>2.1.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Thông tin liên hệ phía khách hàng</w:t>
        </w:r>
        <w:r w:rsidR="005C521E">
          <w:rPr>
            <w:noProof/>
            <w:webHidden/>
          </w:rPr>
          <w:tab/>
        </w:r>
        <w:r w:rsidR="005C521E">
          <w:rPr>
            <w:noProof/>
            <w:webHidden/>
          </w:rPr>
          <w:fldChar w:fldCharType="begin"/>
        </w:r>
        <w:r w:rsidR="005C521E">
          <w:rPr>
            <w:noProof/>
            <w:webHidden/>
          </w:rPr>
          <w:instrText xml:space="preserve"> PAGEREF _Toc28101641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14:paraId="7ABB35A9" w14:textId="062F52FA" w:rsidR="005C521E" w:rsidRDefault="008A5071">
      <w:pPr>
        <w:pStyle w:val="TOC2"/>
        <w:rPr>
          <w:rFonts w:asciiTheme="minorHAnsi" w:eastAsiaTheme="minorEastAsia" w:hAnsiTheme="minorHAnsi" w:cstheme="minorBidi"/>
          <w:noProof/>
          <w:sz w:val="22"/>
          <w:szCs w:val="22"/>
          <w:lang w:eastAsia="en-US" w:bidi="ar-SA"/>
        </w:rPr>
      </w:pPr>
      <w:hyperlink w:anchor="_Toc28101642" w:history="1">
        <w:r w:rsidR="005C521E" w:rsidRPr="00D45AC1">
          <w:rPr>
            <w:rStyle w:val="Hyperlink"/>
            <w:noProof/>
          </w:rPr>
          <w:t>2.2.</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Thông tin liên hệ phía công ty</w:t>
        </w:r>
        <w:r w:rsidR="005C521E">
          <w:rPr>
            <w:noProof/>
            <w:webHidden/>
          </w:rPr>
          <w:tab/>
        </w:r>
        <w:r w:rsidR="005C521E">
          <w:rPr>
            <w:noProof/>
            <w:webHidden/>
          </w:rPr>
          <w:fldChar w:fldCharType="begin"/>
        </w:r>
        <w:r w:rsidR="005C521E">
          <w:rPr>
            <w:noProof/>
            <w:webHidden/>
          </w:rPr>
          <w:instrText xml:space="preserve"> PAGEREF _Toc28101642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14:paraId="7B068B01" w14:textId="6CEA2461" w:rsidR="005C521E" w:rsidRDefault="008A5071">
      <w:pPr>
        <w:pStyle w:val="TOC2"/>
        <w:rPr>
          <w:rFonts w:asciiTheme="minorHAnsi" w:eastAsiaTheme="minorEastAsia" w:hAnsiTheme="minorHAnsi" w:cstheme="minorBidi"/>
          <w:noProof/>
          <w:sz w:val="22"/>
          <w:szCs w:val="22"/>
          <w:lang w:eastAsia="en-US" w:bidi="ar-SA"/>
        </w:rPr>
      </w:pPr>
      <w:hyperlink w:anchor="_Toc28101643" w:history="1">
        <w:r w:rsidR="005C521E" w:rsidRPr="00D45AC1">
          <w:rPr>
            <w:rStyle w:val="Hyperlink"/>
            <w:noProof/>
          </w:rPr>
          <w:t>2.3.</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Phân chia vai trò của thành viên dự án và khách hàng</w:t>
        </w:r>
        <w:r w:rsidR="005C521E">
          <w:rPr>
            <w:noProof/>
            <w:webHidden/>
          </w:rPr>
          <w:tab/>
        </w:r>
        <w:r w:rsidR="005C521E">
          <w:rPr>
            <w:noProof/>
            <w:webHidden/>
          </w:rPr>
          <w:fldChar w:fldCharType="begin"/>
        </w:r>
        <w:r w:rsidR="005C521E">
          <w:rPr>
            <w:noProof/>
            <w:webHidden/>
          </w:rPr>
          <w:instrText xml:space="preserve"> PAGEREF _Toc28101643 \h </w:instrText>
        </w:r>
        <w:r w:rsidR="005C521E">
          <w:rPr>
            <w:noProof/>
            <w:webHidden/>
          </w:rPr>
        </w:r>
        <w:r w:rsidR="005C521E">
          <w:rPr>
            <w:noProof/>
            <w:webHidden/>
          </w:rPr>
          <w:fldChar w:fldCharType="separate"/>
        </w:r>
        <w:r w:rsidR="005C521E">
          <w:rPr>
            <w:noProof/>
            <w:webHidden/>
          </w:rPr>
          <w:t>9</w:t>
        </w:r>
        <w:r w:rsidR="005C521E">
          <w:rPr>
            <w:noProof/>
            <w:webHidden/>
          </w:rPr>
          <w:fldChar w:fldCharType="end"/>
        </w:r>
      </w:hyperlink>
    </w:p>
    <w:p w14:paraId="450F93E2" w14:textId="1116A02C" w:rsidR="005C521E" w:rsidRDefault="008A5071">
      <w:pPr>
        <w:pStyle w:val="TOC1"/>
        <w:rPr>
          <w:rFonts w:asciiTheme="minorHAnsi" w:eastAsiaTheme="minorEastAsia" w:hAnsiTheme="minorHAnsi" w:cstheme="minorBidi"/>
          <w:b w:val="0"/>
          <w:bCs w:val="0"/>
          <w:caps w:val="0"/>
          <w:noProof/>
          <w:sz w:val="22"/>
          <w:szCs w:val="22"/>
          <w:lang w:eastAsia="en-US" w:bidi="ar-SA"/>
        </w:rPr>
      </w:pPr>
      <w:hyperlink w:anchor="_Toc28101644" w:history="1">
        <w:r w:rsidR="005C521E" w:rsidRPr="00D45AC1">
          <w:rPr>
            <w:rStyle w:val="Hyperlink"/>
            <w:noProof/>
          </w:rPr>
          <w:t>3.</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Khảo sát dự án</w:t>
        </w:r>
        <w:r w:rsidR="005C521E">
          <w:rPr>
            <w:noProof/>
            <w:webHidden/>
          </w:rPr>
          <w:tab/>
        </w:r>
        <w:r w:rsidR="005C521E">
          <w:rPr>
            <w:noProof/>
            <w:webHidden/>
          </w:rPr>
          <w:fldChar w:fldCharType="begin"/>
        </w:r>
        <w:r w:rsidR="005C521E">
          <w:rPr>
            <w:noProof/>
            <w:webHidden/>
          </w:rPr>
          <w:instrText xml:space="preserve"> PAGEREF _Toc28101644 \h </w:instrText>
        </w:r>
        <w:r w:rsidR="005C521E">
          <w:rPr>
            <w:noProof/>
            <w:webHidden/>
          </w:rPr>
        </w:r>
        <w:r w:rsidR="005C521E">
          <w:rPr>
            <w:noProof/>
            <w:webHidden/>
          </w:rPr>
          <w:fldChar w:fldCharType="separate"/>
        </w:r>
        <w:r w:rsidR="005C521E">
          <w:rPr>
            <w:noProof/>
            <w:webHidden/>
          </w:rPr>
          <w:t>9</w:t>
        </w:r>
        <w:r w:rsidR="005C521E">
          <w:rPr>
            <w:noProof/>
            <w:webHidden/>
          </w:rPr>
          <w:fldChar w:fldCharType="end"/>
        </w:r>
      </w:hyperlink>
    </w:p>
    <w:p w14:paraId="01A91BF3" w14:textId="7FA6121E" w:rsidR="005C521E" w:rsidRDefault="008A5071">
      <w:pPr>
        <w:pStyle w:val="TOC2"/>
        <w:rPr>
          <w:rFonts w:asciiTheme="minorHAnsi" w:eastAsiaTheme="minorEastAsia" w:hAnsiTheme="minorHAnsi" w:cstheme="minorBidi"/>
          <w:noProof/>
          <w:sz w:val="22"/>
          <w:szCs w:val="22"/>
          <w:lang w:eastAsia="en-US" w:bidi="ar-SA"/>
        </w:rPr>
      </w:pPr>
      <w:hyperlink w:anchor="_Toc28101645" w:history="1">
        <w:r w:rsidR="005C521E" w:rsidRPr="00D45AC1">
          <w:rPr>
            <w:rStyle w:val="Hyperlink"/>
            <w:noProof/>
          </w:rPr>
          <w:t>3.1.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Yêu cầu khách hàng</w:t>
        </w:r>
        <w:r w:rsidR="005C521E">
          <w:rPr>
            <w:noProof/>
            <w:webHidden/>
          </w:rPr>
          <w:tab/>
        </w:r>
        <w:r w:rsidR="005C521E">
          <w:rPr>
            <w:noProof/>
            <w:webHidden/>
          </w:rPr>
          <w:fldChar w:fldCharType="begin"/>
        </w:r>
        <w:r w:rsidR="005C521E">
          <w:rPr>
            <w:noProof/>
            <w:webHidden/>
          </w:rPr>
          <w:instrText xml:space="preserve"> PAGEREF _Toc28101645 \h </w:instrText>
        </w:r>
        <w:r w:rsidR="005C521E">
          <w:rPr>
            <w:noProof/>
            <w:webHidden/>
          </w:rPr>
        </w:r>
        <w:r w:rsidR="005C521E">
          <w:rPr>
            <w:noProof/>
            <w:webHidden/>
          </w:rPr>
          <w:fldChar w:fldCharType="separate"/>
        </w:r>
        <w:r w:rsidR="005C521E">
          <w:rPr>
            <w:noProof/>
            <w:webHidden/>
          </w:rPr>
          <w:t>9</w:t>
        </w:r>
        <w:r w:rsidR="005C521E">
          <w:rPr>
            <w:noProof/>
            <w:webHidden/>
          </w:rPr>
          <w:fldChar w:fldCharType="end"/>
        </w:r>
      </w:hyperlink>
    </w:p>
    <w:p w14:paraId="4FA1DA65" w14:textId="105138DC" w:rsidR="005C521E" w:rsidRDefault="008A5071">
      <w:pPr>
        <w:pStyle w:val="TOC2"/>
        <w:rPr>
          <w:rFonts w:asciiTheme="minorHAnsi" w:eastAsiaTheme="minorEastAsia" w:hAnsiTheme="minorHAnsi" w:cstheme="minorBidi"/>
          <w:noProof/>
          <w:sz w:val="22"/>
          <w:szCs w:val="22"/>
          <w:lang w:eastAsia="en-US" w:bidi="ar-SA"/>
        </w:rPr>
      </w:pPr>
      <w:hyperlink w:anchor="_Toc28101646" w:history="1">
        <w:r w:rsidR="005C521E" w:rsidRPr="00D45AC1">
          <w:rPr>
            <w:rStyle w:val="Hyperlink"/>
            <w:noProof/>
          </w:rPr>
          <w:t>3.2.</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Mô hình hoạt động hiện thời – nghiệp vụ</w:t>
        </w:r>
        <w:r w:rsidR="005C521E">
          <w:rPr>
            <w:noProof/>
            <w:webHidden/>
          </w:rPr>
          <w:tab/>
        </w:r>
        <w:r w:rsidR="005C521E">
          <w:rPr>
            <w:noProof/>
            <w:webHidden/>
          </w:rPr>
          <w:fldChar w:fldCharType="begin"/>
        </w:r>
        <w:r w:rsidR="005C521E">
          <w:rPr>
            <w:noProof/>
            <w:webHidden/>
          </w:rPr>
          <w:instrText xml:space="preserve"> PAGEREF _Toc28101646 \h </w:instrText>
        </w:r>
        <w:r w:rsidR="005C521E">
          <w:rPr>
            <w:noProof/>
            <w:webHidden/>
          </w:rPr>
        </w:r>
        <w:r w:rsidR="005C521E">
          <w:rPr>
            <w:noProof/>
            <w:webHidden/>
          </w:rPr>
          <w:fldChar w:fldCharType="separate"/>
        </w:r>
        <w:r w:rsidR="005C521E">
          <w:rPr>
            <w:noProof/>
            <w:webHidden/>
          </w:rPr>
          <w:t>9</w:t>
        </w:r>
        <w:r w:rsidR="005C521E">
          <w:rPr>
            <w:noProof/>
            <w:webHidden/>
          </w:rPr>
          <w:fldChar w:fldCharType="end"/>
        </w:r>
      </w:hyperlink>
    </w:p>
    <w:p w14:paraId="0F443979" w14:textId="4C091340" w:rsidR="005C521E" w:rsidRDefault="008A5071">
      <w:pPr>
        <w:pStyle w:val="TOC2"/>
        <w:rPr>
          <w:rFonts w:asciiTheme="minorHAnsi" w:eastAsiaTheme="minorEastAsia" w:hAnsiTheme="minorHAnsi" w:cstheme="minorBidi"/>
          <w:noProof/>
          <w:sz w:val="22"/>
          <w:szCs w:val="22"/>
          <w:lang w:eastAsia="en-US" w:bidi="ar-SA"/>
        </w:rPr>
      </w:pPr>
      <w:hyperlink w:anchor="_Toc28101647" w:history="1">
        <w:r w:rsidR="005C521E" w:rsidRPr="00D45AC1">
          <w:rPr>
            <w:rStyle w:val="Hyperlink"/>
            <w:noProof/>
          </w:rPr>
          <w:t>3.3.</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Mô hình hoạt động dự kiến sau khi áp dụng sản phẩm mới</w:t>
        </w:r>
        <w:r w:rsidR="005C521E">
          <w:rPr>
            <w:noProof/>
            <w:webHidden/>
          </w:rPr>
          <w:tab/>
        </w:r>
        <w:r w:rsidR="005C521E">
          <w:rPr>
            <w:noProof/>
            <w:webHidden/>
          </w:rPr>
          <w:fldChar w:fldCharType="begin"/>
        </w:r>
        <w:r w:rsidR="005C521E">
          <w:rPr>
            <w:noProof/>
            <w:webHidden/>
          </w:rPr>
          <w:instrText xml:space="preserve"> PAGEREF _Toc28101647 \h </w:instrText>
        </w:r>
        <w:r w:rsidR="005C521E">
          <w:rPr>
            <w:noProof/>
            <w:webHidden/>
          </w:rPr>
        </w:r>
        <w:r w:rsidR="005C521E">
          <w:rPr>
            <w:noProof/>
            <w:webHidden/>
          </w:rPr>
          <w:fldChar w:fldCharType="separate"/>
        </w:r>
        <w:r w:rsidR="005C521E">
          <w:rPr>
            <w:noProof/>
            <w:webHidden/>
          </w:rPr>
          <w:t>10</w:t>
        </w:r>
        <w:r w:rsidR="005C521E">
          <w:rPr>
            <w:noProof/>
            <w:webHidden/>
          </w:rPr>
          <w:fldChar w:fldCharType="end"/>
        </w:r>
      </w:hyperlink>
    </w:p>
    <w:p w14:paraId="475DA1A9" w14:textId="09916689" w:rsidR="005C521E" w:rsidRDefault="008A5071">
      <w:pPr>
        <w:pStyle w:val="TOC2"/>
        <w:rPr>
          <w:rFonts w:asciiTheme="minorHAnsi" w:eastAsiaTheme="minorEastAsia" w:hAnsiTheme="minorHAnsi" w:cstheme="minorBidi"/>
          <w:noProof/>
          <w:sz w:val="22"/>
          <w:szCs w:val="22"/>
          <w:lang w:eastAsia="en-US" w:bidi="ar-SA"/>
        </w:rPr>
      </w:pPr>
      <w:hyperlink w:anchor="_Toc28101648" w:history="1">
        <w:r w:rsidR="005C521E" w:rsidRPr="00D45AC1">
          <w:rPr>
            <w:rStyle w:val="Hyperlink"/>
            <w:noProof/>
          </w:rPr>
          <w:t>3.4.</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Phạm vi dự án</w:t>
        </w:r>
        <w:r w:rsidR="005C521E">
          <w:rPr>
            <w:noProof/>
            <w:webHidden/>
          </w:rPr>
          <w:tab/>
        </w:r>
        <w:r w:rsidR="005C521E">
          <w:rPr>
            <w:noProof/>
            <w:webHidden/>
          </w:rPr>
          <w:fldChar w:fldCharType="begin"/>
        </w:r>
        <w:r w:rsidR="005C521E">
          <w:rPr>
            <w:noProof/>
            <w:webHidden/>
          </w:rPr>
          <w:instrText xml:space="preserve"> PAGEREF _Toc28101648 \h </w:instrText>
        </w:r>
        <w:r w:rsidR="005C521E">
          <w:rPr>
            <w:noProof/>
            <w:webHidden/>
          </w:rPr>
        </w:r>
        <w:r w:rsidR="005C521E">
          <w:rPr>
            <w:noProof/>
            <w:webHidden/>
          </w:rPr>
          <w:fldChar w:fldCharType="separate"/>
        </w:r>
        <w:r w:rsidR="005C521E">
          <w:rPr>
            <w:noProof/>
            <w:webHidden/>
          </w:rPr>
          <w:t>10</w:t>
        </w:r>
        <w:r w:rsidR="005C521E">
          <w:rPr>
            <w:noProof/>
            <w:webHidden/>
          </w:rPr>
          <w:fldChar w:fldCharType="end"/>
        </w:r>
      </w:hyperlink>
    </w:p>
    <w:p w14:paraId="6E0FADE7" w14:textId="1CADC278" w:rsidR="005C521E" w:rsidRDefault="008A5071">
      <w:pPr>
        <w:pStyle w:val="TOC1"/>
        <w:rPr>
          <w:rFonts w:asciiTheme="minorHAnsi" w:eastAsiaTheme="minorEastAsia" w:hAnsiTheme="minorHAnsi" w:cstheme="minorBidi"/>
          <w:b w:val="0"/>
          <w:bCs w:val="0"/>
          <w:caps w:val="0"/>
          <w:noProof/>
          <w:sz w:val="22"/>
          <w:szCs w:val="22"/>
          <w:lang w:eastAsia="en-US" w:bidi="ar-SA"/>
        </w:rPr>
      </w:pPr>
      <w:hyperlink w:anchor="_Toc28101649" w:history="1">
        <w:r w:rsidR="005C521E" w:rsidRPr="00D45AC1">
          <w:rPr>
            <w:rStyle w:val="Hyperlink"/>
            <w:noProof/>
          </w:rPr>
          <w:t>4.</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Giao tiếp/Trao đổi thông tin</w:t>
        </w:r>
        <w:r w:rsidR="005C521E">
          <w:rPr>
            <w:noProof/>
            <w:webHidden/>
          </w:rPr>
          <w:tab/>
        </w:r>
        <w:r w:rsidR="005C521E">
          <w:rPr>
            <w:noProof/>
            <w:webHidden/>
          </w:rPr>
          <w:fldChar w:fldCharType="begin"/>
        </w:r>
        <w:r w:rsidR="005C521E">
          <w:rPr>
            <w:noProof/>
            <w:webHidden/>
          </w:rPr>
          <w:instrText xml:space="preserve"> PAGEREF _Toc28101649 \h </w:instrText>
        </w:r>
        <w:r w:rsidR="005C521E">
          <w:rPr>
            <w:noProof/>
            <w:webHidden/>
          </w:rPr>
        </w:r>
        <w:r w:rsidR="005C521E">
          <w:rPr>
            <w:noProof/>
            <w:webHidden/>
          </w:rPr>
          <w:fldChar w:fldCharType="separate"/>
        </w:r>
        <w:r w:rsidR="005C521E">
          <w:rPr>
            <w:noProof/>
            <w:webHidden/>
          </w:rPr>
          <w:t>10</w:t>
        </w:r>
        <w:r w:rsidR="005C521E">
          <w:rPr>
            <w:noProof/>
            <w:webHidden/>
          </w:rPr>
          <w:fldChar w:fldCharType="end"/>
        </w:r>
      </w:hyperlink>
    </w:p>
    <w:p w14:paraId="6A8F6B21" w14:textId="3A37A735" w:rsidR="005C521E" w:rsidRDefault="008A5071">
      <w:pPr>
        <w:pStyle w:val="TOC2"/>
        <w:rPr>
          <w:rFonts w:asciiTheme="minorHAnsi" w:eastAsiaTheme="minorEastAsia" w:hAnsiTheme="minorHAnsi" w:cstheme="minorBidi"/>
          <w:noProof/>
          <w:sz w:val="22"/>
          <w:szCs w:val="22"/>
          <w:lang w:eastAsia="en-US" w:bidi="ar-SA"/>
        </w:rPr>
      </w:pPr>
      <w:hyperlink w:anchor="_Toc28101650" w:history="1">
        <w:r w:rsidR="005C521E" w:rsidRPr="00D45AC1">
          <w:rPr>
            <w:rStyle w:val="Hyperlink"/>
            <w:noProof/>
          </w:rPr>
          <w:t>4.1.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Các quy định về trao đổi thông tin</w:t>
        </w:r>
        <w:r w:rsidR="005C521E">
          <w:rPr>
            <w:noProof/>
            <w:webHidden/>
          </w:rPr>
          <w:tab/>
        </w:r>
        <w:r w:rsidR="005C521E">
          <w:rPr>
            <w:noProof/>
            <w:webHidden/>
          </w:rPr>
          <w:fldChar w:fldCharType="begin"/>
        </w:r>
        <w:r w:rsidR="005C521E">
          <w:rPr>
            <w:noProof/>
            <w:webHidden/>
          </w:rPr>
          <w:instrText xml:space="preserve"> PAGEREF _Toc28101650 \h </w:instrText>
        </w:r>
        <w:r w:rsidR="005C521E">
          <w:rPr>
            <w:noProof/>
            <w:webHidden/>
          </w:rPr>
        </w:r>
        <w:r w:rsidR="005C521E">
          <w:rPr>
            <w:noProof/>
            <w:webHidden/>
          </w:rPr>
          <w:fldChar w:fldCharType="separate"/>
        </w:r>
        <w:r w:rsidR="005C521E">
          <w:rPr>
            <w:noProof/>
            <w:webHidden/>
          </w:rPr>
          <w:t>10</w:t>
        </w:r>
        <w:r w:rsidR="005C521E">
          <w:rPr>
            <w:noProof/>
            <w:webHidden/>
          </w:rPr>
          <w:fldChar w:fldCharType="end"/>
        </w:r>
      </w:hyperlink>
    </w:p>
    <w:p w14:paraId="1B0DC6B4" w14:textId="44A8C684" w:rsidR="005C521E" w:rsidRDefault="008A5071">
      <w:pPr>
        <w:pStyle w:val="TOC2"/>
        <w:rPr>
          <w:rFonts w:asciiTheme="minorHAnsi" w:eastAsiaTheme="minorEastAsia" w:hAnsiTheme="minorHAnsi" w:cstheme="minorBidi"/>
          <w:noProof/>
          <w:sz w:val="22"/>
          <w:szCs w:val="22"/>
          <w:lang w:eastAsia="en-US" w:bidi="ar-SA"/>
        </w:rPr>
      </w:pPr>
      <w:hyperlink w:anchor="_Toc28101651" w:history="1">
        <w:r w:rsidR="005C521E" w:rsidRPr="00D45AC1">
          <w:rPr>
            <w:rStyle w:val="Hyperlink"/>
            <w:noProof/>
          </w:rPr>
          <w:t>4.2.</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Các quy định về họp nội bộ</w:t>
        </w:r>
        <w:r w:rsidR="005C521E">
          <w:rPr>
            <w:noProof/>
            <w:webHidden/>
          </w:rPr>
          <w:tab/>
        </w:r>
        <w:r w:rsidR="005C521E">
          <w:rPr>
            <w:noProof/>
            <w:webHidden/>
          </w:rPr>
          <w:fldChar w:fldCharType="begin"/>
        </w:r>
        <w:r w:rsidR="005C521E">
          <w:rPr>
            <w:noProof/>
            <w:webHidden/>
          </w:rPr>
          <w:instrText xml:space="preserve"> PAGEREF _Toc28101651 \h </w:instrText>
        </w:r>
        <w:r w:rsidR="005C521E">
          <w:rPr>
            <w:noProof/>
            <w:webHidden/>
          </w:rPr>
        </w:r>
        <w:r w:rsidR="005C521E">
          <w:rPr>
            <w:noProof/>
            <w:webHidden/>
          </w:rPr>
          <w:fldChar w:fldCharType="separate"/>
        </w:r>
        <w:r w:rsidR="005C521E">
          <w:rPr>
            <w:noProof/>
            <w:webHidden/>
          </w:rPr>
          <w:t>11</w:t>
        </w:r>
        <w:r w:rsidR="005C521E">
          <w:rPr>
            <w:noProof/>
            <w:webHidden/>
          </w:rPr>
          <w:fldChar w:fldCharType="end"/>
        </w:r>
      </w:hyperlink>
    </w:p>
    <w:p w14:paraId="7A8CA893" w14:textId="39FBB5ED" w:rsidR="005C521E" w:rsidRDefault="008A5071">
      <w:pPr>
        <w:pStyle w:val="TOC2"/>
        <w:rPr>
          <w:rFonts w:asciiTheme="minorHAnsi" w:eastAsiaTheme="minorEastAsia" w:hAnsiTheme="minorHAnsi" w:cstheme="minorBidi"/>
          <w:noProof/>
          <w:sz w:val="22"/>
          <w:szCs w:val="22"/>
          <w:lang w:eastAsia="en-US" w:bidi="ar-SA"/>
        </w:rPr>
      </w:pPr>
      <w:hyperlink w:anchor="_Toc28101652" w:history="1">
        <w:r w:rsidR="005C521E" w:rsidRPr="00D45AC1">
          <w:rPr>
            <w:rStyle w:val="Hyperlink"/>
            <w:noProof/>
          </w:rPr>
          <w:t>4.3.</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Các quy định về họp với khách hàng</w:t>
        </w:r>
        <w:r w:rsidR="005C521E">
          <w:rPr>
            <w:noProof/>
            <w:webHidden/>
          </w:rPr>
          <w:tab/>
        </w:r>
        <w:r w:rsidR="005C521E">
          <w:rPr>
            <w:noProof/>
            <w:webHidden/>
          </w:rPr>
          <w:fldChar w:fldCharType="begin"/>
        </w:r>
        <w:r w:rsidR="005C521E">
          <w:rPr>
            <w:noProof/>
            <w:webHidden/>
          </w:rPr>
          <w:instrText xml:space="preserve"> PAGEREF _Toc28101652 \h </w:instrText>
        </w:r>
        <w:r w:rsidR="005C521E">
          <w:rPr>
            <w:noProof/>
            <w:webHidden/>
          </w:rPr>
        </w:r>
        <w:r w:rsidR="005C521E">
          <w:rPr>
            <w:noProof/>
            <w:webHidden/>
          </w:rPr>
          <w:fldChar w:fldCharType="separate"/>
        </w:r>
        <w:r w:rsidR="005C521E">
          <w:rPr>
            <w:noProof/>
            <w:webHidden/>
          </w:rPr>
          <w:t>11</w:t>
        </w:r>
        <w:r w:rsidR="005C521E">
          <w:rPr>
            <w:noProof/>
            <w:webHidden/>
          </w:rPr>
          <w:fldChar w:fldCharType="end"/>
        </w:r>
      </w:hyperlink>
    </w:p>
    <w:p w14:paraId="012C10A8" w14:textId="21F27623" w:rsidR="005C521E" w:rsidRDefault="008A5071">
      <w:pPr>
        <w:pStyle w:val="TOC1"/>
        <w:rPr>
          <w:rFonts w:asciiTheme="minorHAnsi" w:eastAsiaTheme="minorEastAsia" w:hAnsiTheme="minorHAnsi" w:cstheme="minorBidi"/>
          <w:b w:val="0"/>
          <w:bCs w:val="0"/>
          <w:caps w:val="0"/>
          <w:noProof/>
          <w:sz w:val="22"/>
          <w:szCs w:val="22"/>
          <w:lang w:eastAsia="en-US" w:bidi="ar-SA"/>
        </w:rPr>
      </w:pPr>
      <w:hyperlink w:anchor="_Toc28101653" w:history="1">
        <w:r w:rsidR="005C521E" w:rsidRPr="00D45AC1">
          <w:rPr>
            <w:rStyle w:val="Hyperlink"/>
            <w:noProof/>
          </w:rPr>
          <w:t>5.</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Ước lượng chung</w:t>
        </w:r>
        <w:r w:rsidR="005C521E">
          <w:rPr>
            <w:noProof/>
            <w:webHidden/>
          </w:rPr>
          <w:tab/>
        </w:r>
        <w:r w:rsidR="005C521E">
          <w:rPr>
            <w:noProof/>
            <w:webHidden/>
          </w:rPr>
          <w:fldChar w:fldCharType="begin"/>
        </w:r>
        <w:r w:rsidR="005C521E">
          <w:rPr>
            <w:noProof/>
            <w:webHidden/>
          </w:rPr>
          <w:instrText xml:space="preserve"> PAGEREF _Toc28101653 \h </w:instrText>
        </w:r>
        <w:r w:rsidR="005C521E">
          <w:rPr>
            <w:noProof/>
            <w:webHidden/>
          </w:rPr>
        </w:r>
        <w:r w:rsidR="005C521E">
          <w:rPr>
            <w:noProof/>
            <w:webHidden/>
          </w:rPr>
          <w:fldChar w:fldCharType="separate"/>
        </w:r>
        <w:r w:rsidR="005C521E">
          <w:rPr>
            <w:noProof/>
            <w:webHidden/>
          </w:rPr>
          <w:t>11</w:t>
        </w:r>
        <w:r w:rsidR="005C521E">
          <w:rPr>
            <w:noProof/>
            <w:webHidden/>
          </w:rPr>
          <w:fldChar w:fldCharType="end"/>
        </w:r>
      </w:hyperlink>
    </w:p>
    <w:p w14:paraId="1287BD3F" w14:textId="1734E5E0" w:rsidR="005C521E" w:rsidRDefault="008A5071">
      <w:pPr>
        <w:pStyle w:val="TOC2"/>
        <w:rPr>
          <w:rFonts w:asciiTheme="minorHAnsi" w:eastAsiaTheme="minorEastAsia" w:hAnsiTheme="minorHAnsi" w:cstheme="minorBidi"/>
          <w:noProof/>
          <w:sz w:val="22"/>
          <w:szCs w:val="22"/>
          <w:lang w:eastAsia="en-US" w:bidi="ar-SA"/>
        </w:rPr>
      </w:pPr>
      <w:hyperlink w:anchor="_Toc28101654" w:history="1">
        <w:r w:rsidR="005C521E" w:rsidRPr="00D45AC1">
          <w:rPr>
            <w:rStyle w:val="Hyperlink"/>
            <w:noProof/>
          </w:rPr>
          <w:t>5.1.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Ước lượng tính năng</w:t>
        </w:r>
        <w:r w:rsidR="005C521E">
          <w:rPr>
            <w:noProof/>
            <w:webHidden/>
          </w:rPr>
          <w:tab/>
        </w:r>
        <w:r w:rsidR="005C521E">
          <w:rPr>
            <w:noProof/>
            <w:webHidden/>
          </w:rPr>
          <w:fldChar w:fldCharType="begin"/>
        </w:r>
        <w:r w:rsidR="005C521E">
          <w:rPr>
            <w:noProof/>
            <w:webHidden/>
          </w:rPr>
          <w:instrText xml:space="preserve"> PAGEREF _Toc28101654 \h </w:instrText>
        </w:r>
        <w:r w:rsidR="005C521E">
          <w:rPr>
            <w:noProof/>
            <w:webHidden/>
          </w:rPr>
        </w:r>
        <w:r w:rsidR="005C521E">
          <w:rPr>
            <w:noProof/>
            <w:webHidden/>
          </w:rPr>
          <w:fldChar w:fldCharType="separate"/>
        </w:r>
        <w:r w:rsidR="005C521E">
          <w:rPr>
            <w:noProof/>
            <w:webHidden/>
          </w:rPr>
          <w:t>11</w:t>
        </w:r>
        <w:r w:rsidR="005C521E">
          <w:rPr>
            <w:noProof/>
            <w:webHidden/>
          </w:rPr>
          <w:fldChar w:fldCharType="end"/>
        </w:r>
      </w:hyperlink>
    </w:p>
    <w:p w14:paraId="7C73E6E9" w14:textId="400E06D4" w:rsidR="005C521E" w:rsidRDefault="008A5071">
      <w:pPr>
        <w:pStyle w:val="TOC2"/>
        <w:rPr>
          <w:rFonts w:asciiTheme="minorHAnsi" w:eastAsiaTheme="minorEastAsia" w:hAnsiTheme="minorHAnsi" w:cstheme="minorBidi"/>
          <w:noProof/>
          <w:sz w:val="22"/>
          <w:szCs w:val="22"/>
          <w:lang w:eastAsia="en-US" w:bidi="ar-SA"/>
        </w:rPr>
      </w:pPr>
      <w:hyperlink w:anchor="_Toc28101655" w:history="1">
        <w:r w:rsidR="005C521E" w:rsidRPr="00D45AC1">
          <w:rPr>
            <w:rStyle w:val="Hyperlink"/>
            <w:noProof/>
          </w:rPr>
          <w:t>5.2.</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Work Breakdown Structure</w:t>
        </w:r>
        <w:r w:rsidR="005C521E">
          <w:rPr>
            <w:noProof/>
            <w:webHidden/>
          </w:rPr>
          <w:tab/>
        </w:r>
        <w:r w:rsidR="005C521E">
          <w:rPr>
            <w:noProof/>
            <w:webHidden/>
          </w:rPr>
          <w:fldChar w:fldCharType="begin"/>
        </w:r>
        <w:r w:rsidR="005C521E">
          <w:rPr>
            <w:noProof/>
            <w:webHidden/>
          </w:rPr>
          <w:instrText xml:space="preserve"> PAGEREF _Toc28101655 \h </w:instrText>
        </w:r>
        <w:r w:rsidR="005C521E">
          <w:rPr>
            <w:noProof/>
            <w:webHidden/>
          </w:rPr>
        </w:r>
        <w:r w:rsidR="005C521E">
          <w:rPr>
            <w:noProof/>
            <w:webHidden/>
          </w:rPr>
          <w:fldChar w:fldCharType="separate"/>
        </w:r>
        <w:r w:rsidR="005C521E">
          <w:rPr>
            <w:noProof/>
            <w:webHidden/>
          </w:rPr>
          <w:t>12</w:t>
        </w:r>
        <w:r w:rsidR="005C521E">
          <w:rPr>
            <w:noProof/>
            <w:webHidden/>
          </w:rPr>
          <w:fldChar w:fldCharType="end"/>
        </w:r>
      </w:hyperlink>
    </w:p>
    <w:p w14:paraId="056E79DD" w14:textId="0E3B51BF" w:rsidR="005C521E" w:rsidRDefault="008A5071">
      <w:pPr>
        <w:pStyle w:val="TOC2"/>
        <w:rPr>
          <w:rFonts w:asciiTheme="minorHAnsi" w:eastAsiaTheme="minorEastAsia" w:hAnsiTheme="minorHAnsi" w:cstheme="minorBidi"/>
          <w:noProof/>
          <w:sz w:val="22"/>
          <w:szCs w:val="22"/>
          <w:lang w:eastAsia="en-US" w:bidi="ar-SA"/>
        </w:rPr>
      </w:pPr>
      <w:hyperlink w:anchor="_Toc28101656" w:history="1">
        <w:r w:rsidR="005C521E" w:rsidRPr="00D45AC1">
          <w:rPr>
            <w:rStyle w:val="Hyperlink"/>
            <w:noProof/>
          </w:rPr>
          <w:t>5.3.</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Ước lượng thời gian</w:t>
        </w:r>
        <w:r w:rsidR="005C521E">
          <w:rPr>
            <w:noProof/>
            <w:webHidden/>
          </w:rPr>
          <w:tab/>
        </w:r>
        <w:r w:rsidR="005C521E">
          <w:rPr>
            <w:noProof/>
            <w:webHidden/>
          </w:rPr>
          <w:fldChar w:fldCharType="begin"/>
        </w:r>
        <w:r w:rsidR="005C521E">
          <w:rPr>
            <w:noProof/>
            <w:webHidden/>
          </w:rPr>
          <w:instrText xml:space="preserve"> PAGEREF _Toc28101656 \h </w:instrText>
        </w:r>
        <w:r w:rsidR="005C521E">
          <w:rPr>
            <w:noProof/>
            <w:webHidden/>
          </w:rPr>
        </w:r>
        <w:r w:rsidR="005C521E">
          <w:rPr>
            <w:noProof/>
            <w:webHidden/>
          </w:rPr>
          <w:fldChar w:fldCharType="separate"/>
        </w:r>
        <w:r w:rsidR="005C521E">
          <w:rPr>
            <w:noProof/>
            <w:webHidden/>
          </w:rPr>
          <w:t>12</w:t>
        </w:r>
        <w:r w:rsidR="005C521E">
          <w:rPr>
            <w:noProof/>
            <w:webHidden/>
          </w:rPr>
          <w:fldChar w:fldCharType="end"/>
        </w:r>
      </w:hyperlink>
    </w:p>
    <w:p w14:paraId="7A45BCDE" w14:textId="11DBFA88" w:rsidR="005C521E" w:rsidRDefault="008A5071">
      <w:pPr>
        <w:pStyle w:val="TOC2"/>
        <w:rPr>
          <w:rFonts w:asciiTheme="minorHAnsi" w:eastAsiaTheme="minorEastAsia" w:hAnsiTheme="minorHAnsi" w:cstheme="minorBidi"/>
          <w:noProof/>
          <w:sz w:val="22"/>
          <w:szCs w:val="22"/>
          <w:lang w:eastAsia="en-US" w:bidi="ar-SA"/>
        </w:rPr>
      </w:pPr>
      <w:hyperlink w:anchor="_Toc28101657" w:history="1">
        <w:r w:rsidR="005C521E" w:rsidRPr="00D45AC1">
          <w:rPr>
            <w:rStyle w:val="Hyperlink"/>
            <w:noProof/>
          </w:rPr>
          <w:t>5.4.</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Ước lượng rủi ro</w:t>
        </w:r>
        <w:r w:rsidR="005C521E">
          <w:rPr>
            <w:noProof/>
            <w:webHidden/>
          </w:rPr>
          <w:tab/>
        </w:r>
        <w:r w:rsidR="005C521E">
          <w:rPr>
            <w:noProof/>
            <w:webHidden/>
          </w:rPr>
          <w:fldChar w:fldCharType="begin"/>
        </w:r>
        <w:r w:rsidR="005C521E">
          <w:rPr>
            <w:noProof/>
            <w:webHidden/>
          </w:rPr>
          <w:instrText xml:space="preserve"> PAGEREF _Toc28101657 \h </w:instrText>
        </w:r>
        <w:r w:rsidR="005C521E">
          <w:rPr>
            <w:noProof/>
            <w:webHidden/>
          </w:rPr>
        </w:r>
        <w:r w:rsidR="005C521E">
          <w:rPr>
            <w:noProof/>
            <w:webHidden/>
          </w:rPr>
          <w:fldChar w:fldCharType="separate"/>
        </w:r>
        <w:r w:rsidR="005C521E">
          <w:rPr>
            <w:noProof/>
            <w:webHidden/>
          </w:rPr>
          <w:t>12</w:t>
        </w:r>
        <w:r w:rsidR="005C521E">
          <w:rPr>
            <w:noProof/>
            <w:webHidden/>
          </w:rPr>
          <w:fldChar w:fldCharType="end"/>
        </w:r>
      </w:hyperlink>
    </w:p>
    <w:p w14:paraId="606B8995" w14:textId="724FEC0F" w:rsidR="005C521E" w:rsidRDefault="008A5071">
      <w:pPr>
        <w:pStyle w:val="TOC1"/>
        <w:rPr>
          <w:rFonts w:asciiTheme="minorHAnsi" w:eastAsiaTheme="minorEastAsia" w:hAnsiTheme="minorHAnsi" w:cstheme="minorBidi"/>
          <w:b w:val="0"/>
          <w:bCs w:val="0"/>
          <w:caps w:val="0"/>
          <w:noProof/>
          <w:sz w:val="22"/>
          <w:szCs w:val="22"/>
          <w:lang w:eastAsia="en-US" w:bidi="ar-SA"/>
        </w:rPr>
      </w:pPr>
      <w:hyperlink w:anchor="_Toc28101658" w:history="1">
        <w:r w:rsidR="005C521E" w:rsidRPr="00D45AC1">
          <w:rPr>
            <w:rStyle w:val="Hyperlink"/>
            <w:noProof/>
          </w:rPr>
          <w:t>6.</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Ước lượng giá thành</w:t>
        </w:r>
        <w:r w:rsidR="005C521E">
          <w:rPr>
            <w:noProof/>
            <w:webHidden/>
          </w:rPr>
          <w:tab/>
        </w:r>
        <w:r w:rsidR="005C521E">
          <w:rPr>
            <w:noProof/>
            <w:webHidden/>
          </w:rPr>
          <w:fldChar w:fldCharType="begin"/>
        </w:r>
        <w:r w:rsidR="005C521E">
          <w:rPr>
            <w:noProof/>
            <w:webHidden/>
          </w:rPr>
          <w:instrText xml:space="preserve"> PAGEREF _Toc28101658 \h </w:instrText>
        </w:r>
        <w:r w:rsidR="005C521E">
          <w:rPr>
            <w:noProof/>
            <w:webHidden/>
          </w:rPr>
        </w:r>
        <w:r w:rsidR="005C521E">
          <w:rPr>
            <w:noProof/>
            <w:webHidden/>
          </w:rPr>
          <w:fldChar w:fldCharType="separate"/>
        </w:r>
        <w:r w:rsidR="005C521E">
          <w:rPr>
            <w:noProof/>
            <w:webHidden/>
          </w:rPr>
          <w:t>13</w:t>
        </w:r>
        <w:r w:rsidR="005C521E">
          <w:rPr>
            <w:noProof/>
            <w:webHidden/>
          </w:rPr>
          <w:fldChar w:fldCharType="end"/>
        </w:r>
      </w:hyperlink>
    </w:p>
    <w:p w14:paraId="1889F990" w14:textId="55E376BB" w:rsidR="005C521E" w:rsidRDefault="008A5071">
      <w:pPr>
        <w:pStyle w:val="TOC2"/>
        <w:rPr>
          <w:rFonts w:asciiTheme="minorHAnsi" w:eastAsiaTheme="minorEastAsia" w:hAnsiTheme="minorHAnsi" w:cstheme="minorBidi"/>
          <w:noProof/>
          <w:sz w:val="22"/>
          <w:szCs w:val="22"/>
          <w:lang w:eastAsia="en-US" w:bidi="ar-SA"/>
        </w:rPr>
      </w:pPr>
      <w:hyperlink w:anchor="_Toc28101659" w:history="1">
        <w:r w:rsidR="005C521E" w:rsidRPr="00D45AC1">
          <w:rPr>
            <w:rStyle w:val="Hyperlink"/>
            <w:noProof/>
          </w:rPr>
          <w:t>6.1.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Chi phí phát triển + Chi phí kiểm thử</w:t>
        </w:r>
        <w:r w:rsidR="005C521E">
          <w:rPr>
            <w:noProof/>
            <w:webHidden/>
          </w:rPr>
          <w:tab/>
        </w:r>
        <w:r w:rsidR="005C521E">
          <w:rPr>
            <w:noProof/>
            <w:webHidden/>
          </w:rPr>
          <w:fldChar w:fldCharType="begin"/>
        </w:r>
        <w:r w:rsidR="005C521E">
          <w:rPr>
            <w:noProof/>
            <w:webHidden/>
          </w:rPr>
          <w:instrText xml:space="preserve"> PAGEREF _Toc28101659 \h </w:instrText>
        </w:r>
        <w:r w:rsidR="005C521E">
          <w:rPr>
            <w:noProof/>
            <w:webHidden/>
          </w:rPr>
        </w:r>
        <w:r w:rsidR="005C521E">
          <w:rPr>
            <w:noProof/>
            <w:webHidden/>
          </w:rPr>
          <w:fldChar w:fldCharType="separate"/>
        </w:r>
        <w:r w:rsidR="005C521E">
          <w:rPr>
            <w:noProof/>
            <w:webHidden/>
          </w:rPr>
          <w:t>13</w:t>
        </w:r>
        <w:r w:rsidR="005C521E">
          <w:rPr>
            <w:noProof/>
            <w:webHidden/>
          </w:rPr>
          <w:fldChar w:fldCharType="end"/>
        </w:r>
      </w:hyperlink>
    </w:p>
    <w:p w14:paraId="0037DA64" w14:textId="64A18C26" w:rsidR="005C521E" w:rsidRDefault="008A5071">
      <w:pPr>
        <w:pStyle w:val="TOC2"/>
        <w:rPr>
          <w:rFonts w:asciiTheme="minorHAnsi" w:eastAsiaTheme="minorEastAsia" w:hAnsiTheme="minorHAnsi" w:cstheme="minorBidi"/>
          <w:noProof/>
          <w:sz w:val="22"/>
          <w:szCs w:val="22"/>
          <w:lang w:eastAsia="en-US" w:bidi="ar-SA"/>
        </w:rPr>
      </w:pPr>
      <w:hyperlink w:anchor="_Toc28101660" w:history="1">
        <w:r w:rsidR="005C521E" w:rsidRPr="00D45AC1">
          <w:rPr>
            <w:rStyle w:val="Hyperlink"/>
            <w:noProof/>
          </w:rPr>
          <w:t>6.2.</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Chi phí vận hành, quản lý, hành chính</w:t>
        </w:r>
        <w:r w:rsidR="005C521E">
          <w:rPr>
            <w:noProof/>
            <w:webHidden/>
          </w:rPr>
          <w:tab/>
        </w:r>
        <w:r w:rsidR="005C521E">
          <w:rPr>
            <w:noProof/>
            <w:webHidden/>
          </w:rPr>
          <w:fldChar w:fldCharType="begin"/>
        </w:r>
        <w:r w:rsidR="005C521E">
          <w:rPr>
            <w:noProof/>
            <w:webHidden/>
          </w:rPr>
          <w:instrText xml:space="preserve"> PAGEREF _Toc28101660 \h </w:instrText>
        </w:r>
        <w:r w:rsidR="005C521E">
          <w:rPr>
            <w:noProof/>
            <w:webHidden/>
          </w:rPr>
        </w:r>
        <w:r w:rsidR="005C521E">
          <w:rPr>
            <w:noProof/>
            <w:webHidden/>
          </w:rPr>
          <w:fldChar w:fldCharType="separate"/>
        </w:r>
        <w:r w:rsidR="005C521E">
          <w:rPr>
            <w:noProof/>
            <w:webHidden/>
          </w:rPr>
          <w:t>13</w:t>
        </w:r>
        <w:r w:rsidR="005C521E">
          <w:rPr>
            <w:noProof/>
            <w:webHidden/>
          </w:rPr>
          <w:fldChar w:fldCharType="end"/>
        </w:r>
      </w:hyperlink>
    </w:p>
    <w:p w14:paraId="79C1CFF8" w14:textId="54FB7191" w:rsidR="005C521E" w:rsidRDefault="008A5071">
      <w:pPr>
        <w:pStyle w:val="TOC1"/>
        <w:rPr>
          <w:rFonts w:asciiTheme="minorHAnsi" w:eastAsiaTheme="minorEastAsia" w:hAnsiTheme="minorHAnsi" w:cstheme="minorBidi"/>
          <w:b w:val="0"/>
          <w:bCs w:val="0"/>
          <w:caps w:val="0"/>
          <w:noProof/>
          <w:sz w:val="22"/>
          <w:szCs w:val="22"/>
          <w:lang w:eastAsia="en-US" w:bidi="ar-SA"/>
        </w:rPr>
      </w:pPr>
      <w:hyperlink w:anchor="_Toc28101661" w:history="1">
        <w:r w:rsidR="005C521E" w:rsidRPr="00D45AC1">
          <w:rPr>
            <w:rStyle w:val="Hyperlink"/>
            <w:noProof/>
          </w:rPr>
          <w:t>7.</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Ước lượng chất lượng</w:t>
        </w:r>
        <w:r w:rsidR="005C521E">
          <w:rPr>
            <w:noProof/>
            <w:webHidden/>
          </w:rPr>
          <w:tab/>
        </w:r>
        <w:r w:rsidR="005C521E">
          <w:rPr>
            <w:noProof/>
            <w:webHidden/>
          </w:rPr>
          <w:fldChar w:fldCharType="begin"/>
        </w:r>
        <w:r w:rsidR="005C521E">
          <w:rPr>
            <w:noProof/>
            <w:webHidden/>
          </w:rPr>
          <w:instrText xml:space="preserve"> PAGEREF _Toc28101661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14:paraId="1B544C4B" w14:textId="450F0B88" w:rsidR="005C521E" w:rsidRDefault="008A5071">
      <w:pPr>
        <w:pStyle w:val="TOC2"/>
        <w:rPr>
          <w:rFonts w:asciiTheme="minorHAnsi" w:eastAsiaTheme="minorEastAsia" w:hAnsiTheme="minorHAnsi" w:cstheme="minorBidi"/>
          <w:noProof/>
          <w:sz w:val="22"/>
          <w:szCs w:val="22"/>
          <w:lang w:eastAsia="en-US" w:bidi="ar-SA"/>
        </w:rPr>
      </w:pPr>
      <w:hyperlink w:anchor="_Toc28101662" w:history="1">
        <w:r w:rsidR="005C521E" w:rsidRPr="00D45AC1">
          <w:rPr>
            <w:rStyle w:val="Hyperlink"/>
            <w:noProof/>
          </w:rPr>
          <w:t>7.1.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Ước lượng số dòng code</w:t>
        </w:r>
        <w:r w:rsidR="005C521E">
          <w:rPr>
            <w:noProof/>
            <w:webHidden/>
          </w:rPr>
          <w:tab/>
        </w:r>
        <w:r w:rsidR="005C521E">
          <w:rPr>
            <w:noProof/>
            <w:webHidden/>
          </w:rPr>
          <w:fldChar w:fldCharType="begin"/>
        </w:r>
        <w:r w:rsidR="005C521E">
          <w:rPr>
            <w:noProof/>
            <w:webHidden/>
          </w:rPr>
          <w:instrText xml:space="preserve"> PAGEREF _Toc28101662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14:paraId="0BFF8A07" w14:textId="5C2E779A" w:rsidR="005C521E" w:rsidRDefault="008A5071">
      <w:pPr>
        <w:pStyle w:val="TOC2"/>
        <w:rPr>
          <w:rFonts w:asciiTheme="minorHAnsi" w:eastAsiaTheme="minorEastAsia" w:hAnsiTheme="minorHAnsi" w:cstheme="minorBidi"/>
          <w:noProof/>
          <w:sz w:val="22"/>
          <w:szCs w:val="22"/>
          <w:lang w:eastAsia="en-US" w:bidi="ar-SA"/>
        </w:rPr>
      </w:pPr>
      <w:hyperlink w:anchor="_Toc28101663" w:history="1">
        <w:r w:rsidR="005C521E" w:rsidRPr="00D45AC1">
          <w:rPr>
            <w:rStyle w:val="Hyperlink"/>
            <w:noProof/>
          </w:rPr>
          <w:t>7.2.</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Ước lượng số test case</w:t>
        </w:r>
        <w:r w:rsidR="005C521E">
          <w:rPr>
            <w:noProof/>
            <w:webHidden/>
          </w:rPr>
          <w:tab/>
        </w:r>
        <w:r w:rsidR="005C521E">
          <w:rPr>
            <w:noProof/>
            <w:webHidden/>
          </w:rPr>
          <w:fldChar w:fldCharType="begin"/>
        </w:r>
        <w:r w:rsidR="005C521E">
          <w:rPr>
            <w:noProof/>
            <w:webHidden/>
          </w:rPr>
          <w:instrText xml:space="preserve"> PAGEREF _Toc28101663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14:paraId="655EEB88" w14:textId="0CAFDC01" w:rsidR="005C521E" w:rsidRDefault="008A5071">
      <w:pPr>
        <w:pStyle w:val="TOC2"/>
        <w:rPr>
          <w:rFonts w:asciiTheme="minorHAnsi" w:eastAsiaTheme="minorEastAsia" w:hAnsiTheme="minorHAnsi" w:cstheme="minorBidi"/>
          <w:noProof/>
          <w:sz w:val="22"/>
          <w:szCs w:val="22"/>
          <w:lang w:eastAsia="en-US" w:bidi="ar-SA"/>
        </w:rPr>
      </w:pPr>
      <w:hyperlink w:anchor="_Toc28101664" w:history="1">
        <w:r w:rsidR="005C521E" w:rsidRPr="00D45AC1">
          <w:rPr>
            <w:rStyle w:val="Hyperlink"/>
            <w:noProof/>
          </w:rPr>
          <w:t>7.3.</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Quy định khác</w:t>
        </w:r>
        <w:r w:rsidR="005C521E">
          <w:rPr>
            <w:noProof/>
            <w:webHidden/>
          </w:rPr>
          <w:tab/>
        </w:r>
        <w:r w:rsidR="005C521E">
          <w:rPr>
            <w:noProof/>
            <w:webHidden/>
          </w:rPr>
          <w:fldChar w:fldCharType="begin"/>
        </w:r>
        <w:r w:rsidR="005C521E">
          <w:rPr>
            <w:noProof/>
            <w:webHidden/>
          </w:rPr>
          <w:instrText xml:space="preserve"> PAGEREF _Toc28101664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14:paraId="057EBB11" w14:textId="04A4918C" w:rsidR="005C521E" w:rsidRDefault="008A5071">
      <w:pPr>
        <w:pStyle w:val="TOC1"/>
        <w:rPr>
          <w:rFonts w:asciiTheme="minorHAnsi" w:eastAsiaTheme="minorEastAsia" w:hAnsiTheme="minorHAnsi" w:cstheme="minorBidi"/>
          <w:b w:val="0"/>
          <w:bCs w:val="0"/>
          <w:caps w:val="0"/>
          <w:noProof/>
          <w:sz w:val="22"/>
          <w:szCs w:val="22"/>
          <w:lang w:eastAsia="en-US" w:bidi="ar-SA"/>
        </w:rPr>
      </w:pPr>
      <w:hyperlink w:anchor="_Toc28101665" w:history="1">
        <w:r w:rsidR="005C521E" w:rsidRPr="00D45AC1">
          <w:rPr>
            <w:rStyle w:val="Hyperlink"/>
            <w:noProof/>
          </w:rPr>
          <w:t>8.</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Phân tích thiết kế</w:t>
        </w:r>
        <w:r w:rsidR="005C521E">
          <w:rPr>
            <w:noProof/>
            <w:webHidden/>
          </w:rPr>
          <w:tab/>
        </w:r>
        <w:r w:rsidR="005C521E">
          <w:rPr>
            <w:noProof/>
            <w:webHidden/>
          </w:rPr>
          <w:fldChar w:fldCharType="begin"/>
        </w:r>
        <w:r w:rsidR="005C521E">
          <w:rPr>
            <w:noProof/>
            <w:webHidden/>
          </w:rPr>
          <w:instrText xml:space="preserve"> PAGEREF _Toc28101665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14:paraId="69DB3BE9" w14:textId="6A07DEDE" w:rsidR="005C521E" w:rsidRDefault="008A5071">
      <w:pPr>
        <w:pStyle w:val="TOC2"/>
        <w:rPr>
          <w:rFonts w:asciiTheme="minorHAnsi" w:eastAsiaTheme="minorEastAsia" w:hAnsiTheme="minorHAnsi" w:cstheme="minorBidi"/>
          <w:noProof/>
          <w:sz w:val="22"/>
          <w:szCs w:val="22"/>
          <w:lang w:eastAsia="en-US" w:bidi="ar-SA"/>
        </w:rPr>
      </w:pPr>
      <w:hyperlink w:anchor="_Toc28101666" w:history="1">
        <w:r w:rsidR="005C521E" w:rsidRPr="00D45AC1">
          <w:rPr>
            <w:rStyle w:val="Hyperlink"/>
            <w:noProof/>
            <w:lang w:eastAsia="en-US"/>
          </w:rPr>
          <w:t>8.1.</w:t>
        </w:r>
        <w:r w:rsidR="005C521E">
          <w:rPr>
            <w:rFonts w:asciiTheme="minorHAnsi" w:eastAsiaTheme="minorEastAsia" w:hAnsiTheme="minorHAnsi" w:cstheme="minorBidi"/>
            <w:noProof/>
            <w:sz w:val="22"/>
            <w:szCs w:val="22"/>
            <w:lang w:eastAsia="en-US" w:bidi="ar-SA"/>
          </w:rPr>
          <w:tab/>
        </w:r>
        <w:r w:rsidR="005C521E" w:rsidRPr="00D45AC1">
          <w:rPr>
            <w:rStyle w:val="Hyperlink"/>
            <w:noProof/>
            <w:lang w:eastAsia="en-US"/>
          </w:rPr>
          <w:t>Mô hình tích hợp phần cứng/phần mềm</w:t>
        </w:r>
        <w:r w:rsidR="005C521E">
          <w:rPr>
            <w:noProof/>
            <w:webHidden/>
          </w:rPr>
          <w:tab/>
        </w:r>
        <w:r w:rsidR="005C521E">
          <w:rPr>
            <w:noProof/>
            <w:webHidden/>
          </w:rPr>
          <w:fldChar w:fldCharType="begin"/>
        </w:r>
        <w:r w:rsidR="005C521E">
          <w:rPr>
            <w:noProof/>
            <w:webHidden/>
          </w:rPr>
          <w:instrText xml:space="preserve"> PAGEREF _Toc28101666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14:paraId="1A965774" w14:textId="206A97F3" w:rsidR="005C521E" w:rsidRDefault="008A5071">
      <w:pPr>
        <w:pStyle w:val="TOC2"/>
        <w:rPr>
          <w:rFonts w:asciiTheme="minorHAnsi" w:eastAsiaTheme="minorEastAsia" w:hAnsiTheme="minorHAnsi" w:cstheme="minorBidi"/>
          <w:noProof/>
          <w:sz w:val="22"/>
          <w:szCs w:val="22"/>
          <w:lang w:eastAsia="en-US" w:bidi="ar-SA"/>
        </w:rPr>
      </w:pPr>
      <w:hyperlink w:anchor="_Toc28101667" w:history="1">
        <w:r w:rsidR="005C521E" w:rsidRPr="00D45AC1">
          <w:rPr>
            <w:rStyle w:val="Hyperlink"/>
            <w:noProof/>
            <w:lang w:eastAsia="en-US"/>
          </w:rPr>
          <w:t>8.2.</w:t>
        </w:r>
        <w:r w:rsidR="005C521E">
          <w:rPr>
            <w:rFonts w:asciiTheme="minorHAnsi" w:eastAsiaTheme="minorEastAsia" w:hAnsiTheme="minorHAnsi" w:cstheme="minorBidi"/>
            <w:noProof/>
            <w:sz w:val="22"/>
            <w:szCs w:val="22"/>
            <w:lang w:eastAsia="en-US" w:bidi="ar-SA"/>
          </w:rPr>
          <w:tab/>
        </w:r>
        <w:r w:rsidR="005C521E" w:rsidRPr="00D45AC1">
          <w:rPr>
            <w:rStyle w:val="Hyperlink"/>
            <w:noProof/>
            <w:lang w:eastAsia="en-US"/>
          </w:rPr>
          <w:t>Giao diện</w:t>
        </w:r>
        <w:r w:rsidR="005C521E">
          <w:rPr>
            <w:noProof/>
            <w:webHidden/>
          </w:rPr>
          <w:tab/>
        </w:r>
        <w:r w:rsidR="005C521E">
          <w:rPr>
            <w:noProof/>
            <w:webHidden/>
          </w:rPr>
          <w:fldChar w:fldCharType="begin"/>
        </w:r>
        <w:r w:rsidR="005C521E">
          <w:rPr>
            <w:noProof/>
            <w:webHidden/>
          </w:rPr>
          <w:instrText xml:space="preserve"> PAGEREF _Toc28101667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14:paraId="14A5AFA5" w14:textId="35FA7176" w:rsidR="005C521E" w:rsidRDefault="008A5071">
      <w:pPr>
        <w:pStyle w:val="TOC2"/>
        <w:rPr>
          <w:rFonts w:asciiTheme="minorHAnsi" w:eastAsiaTheme="minorEastAsia" w:hAnsiTheme="minorHAnsi" w:cstheme="minorBidi"/>
          <w:noProof/>
          <w:sz w:val="22"/>
          <w:szCs w:val="22"/>
          <w:lang w:eastAsia="en-US" w:bidi="ar-SA"/>
        </w:rPr>
      </w:pPr>
      <w:hyperlink w:anchor="_Toc28101668" w:history="1">
        <w:r w:rsidR="005C521E" w:rsidRPr="00D45AC1">
          <w:rPr>
            <w:rStyle w:val="Hyperlink"/>
            <w:noProof/>
            <w:lang w:eastAsia="en-US"/>
          </w:rPr>
          <w:t>8.2.1. Giao diện bạn đọc</w:t>
        </w:r>
        <w:r w:rsidR="005C521E">
          <w:rPr>
            <w:noProof/>
            <w:webHidden/>
          </w:rPr>
          <w:tab/>
        </w:r>
        <w:r w:rsidR="005C521E">
          <w:rPr>
            <w:noProof/>
            <w:webHidden/>
          </w:rPr>
          <w:fldChar w:fldCharType="begin"/>
        </w:r>
        <w:r w:rsidR="005C521E">
          <w:rPr>
            <w:noProof/>
            <w:webHidden/>
          </w:rPr>
          <w:instrText xml:space="preserve"> PAGEREF _Toc28101668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14:paraId="335010C1" w14:textId="06F1309B" w:rsidR="005C521E" w:rsidRDefault="008A5071">
      <w:pPr>
        <w:pStyle w:val="TOC2"/>
        <w:rPr>
          <w:rFonts w:asciiTheme="minorHAnsi" w:eastAsiaTheme="minorEastAsia" w:hAnsiTheme="minorHAnsi" w:cstheme="minorBidi"/>
          <w:noProof/>
          <w:sz w:val="22"/>
          <w:szCs w:val="22"/>
          <w:lang w:eastAsia="en-US" w:bidi="ar-SA"/>
        </w:rPr>
      </w:pPr>
      <w:hyperlink w:anchor="_Toc28101669" w:history="1">
        <w:r w:rsidR="005C521E" w:rsidRPr="00D45AC1">
          <w:rPr>
            <w:rStyle w:val="Hyperlink"/>
            <w:noProof/>
            <w:lang w:eastAsia="en-US"/>
          </w:rPr>
          <w:t>8.2.2. Giao diện thành viên</w:t>
        </w:r>
        <w:r w:rsidR="005C521E">
          <w:rPr>
            <w:noProof/>
            <w:webHidden/>
          </w:rPr>
          <w:tab/>
        </w:r>
        <w:r w:rsidR="005C521E">
          <w:rPr>
            <w:noProof/>
            <w:webHidden/>
          </w:rPr>
          <w:fldChar w:fldCharType="begin"/>
        </w:r>
        <w:r w:rsidR="005C521E">
          <w:rPr>
            <w:noProof/>
            <w:webHidden/>
          </w:rPr>
          <w:instrText xml:space="preserve"> PAGEREF _Toc28101669 \h </w:instrText>
        </w:r>
        <w:r w:rsidR="005C521E">
          <w:rPr>
            <w:noProof/>
            <w:webHidden/>
          </w:rPr>
        </w:r>
        <w:r w:rsidR="005C521E">
          <w:rPr>
            <w:noProof/>
            <w:webHidden/>
          </w:rPr>
          <w:fldChar w:fldCharType="separate"/>
        </w:r>
        <w:r w:rsidR="005C521E">
          <w:rPr>
            <w:noProof/>
            <w:webHidden/>
          </w:rPr>
          <w:t>17</w:t>
        </w:r>
        <w:r w:rsidR="005C521E">
          <w:rPr>
            <w:noProof/>
            <w:webHidden/>
          </w:rPr>
          <w:fldChar w:fldCharType="end"/>
        </w:r>
      </w:hyperlink>
    </w:p>
    <w:p w14:paraId="219F7E5A" w14:textId="296282AB" w:rsidR="005C521E" w:rsidRDefault="008A5071">
      <w:pPr>
        <w:pStyle w:val="TOC2"/>
        <w:rPr>
          <w:rFonts w:asciiTheme="minorHAnsi" w:eastAsiaTheme="minorEastAsia" w:hAnsiTheme="minorHAnsi" w:cstheme="minorBidi"/>
          <w:noProof/>
          <w:sz w:val="22"/>
          <w:szCs w:val="22"/>
          <w:lang w:eastAsia="en-US" w:bidi="ar-SA"/>
        </w:rPr>
      </w:pPr>
      <w:hyperlink w:anchor="_Toc28101670" w:history="1">
        <w:r w:rsidR="005C521E" w:rsidRPr="00D45AC1">
          <w:rPr>
            <w:rStyle w:val="Hyperlink"/>
            <w:noProof/>
            <w:lang w:eastAsia="en-US"/>
          </w:rPr>
          <w:t>8.2.3. Giao diện thành viên nhóm</w:t>
        </w:r>
        <w:r w:rsidR="005C521E">
          <w:rPr>
            <w:noProof/>
            <w:webHidden/>
          </w:rPr>
          <w:tab/>
        </w:r>
        <w:r w:rsidR="005C521E">
          <w:rPr>
            <w:noProof/>
            <w:webHidden/>
          </w:rPr>
          <w:fldChar w:fldCharType="begin"/>
        </w:r>
        <w:r w:rsidR="005C521E">
          <w:rPr>
            <w:noProof/>
            <w:webHidden/>
          </w:rPr>
          <w:instrText xml:space="preserve"> PAGEREF _Toc28101670 \h </w:instrText>
        </w:r>
        <w:r w:rsidR="005C521E">
          <w:rPr>
            <w:noProof/>
            <w:webHidden/>
          </w:rPr>
        </w:r>
        <w:r w:rsidR="005C521E">
          <w:rPr>
            <w:noProof/>
            <w:webHidden/>
          </w:rPr>
          <w:fldChar w:fldCharType="separate"/>
        </w:r>
        <w:r w:rsidR="005C521E">
          <w:rPr>
            <w:noProof/>
            <w:webHidden/>
          </w:rPr>
          <w:t>21</w:t>
        </w:r>
        <w:r w:rsidR="005C521E">
          <w:rPr>
            <w:noProof/>
            <w:webHidden/>
          </w:rPr>
          <w:fldChar w:fldCharType="end"/>
        </w:r>
      </w:hyperlink>
    </w:p>
    <w:p w14:paraId="7EBF0C0C" w14:textId="0D56FEF4" w:rsidR="005C521E" w:rsidRDefault="008A5071">
      <w:pPr>
        <w:pStyle w:val="TOC2"/>
        <w:rPr>
          <w:rFonts w:asciiTheme="minorHAnsi" w:eastAsiaTheme="minorEastAsia" w:hAnsiTheme="minorHAnsi" w:cstheme="minorBidi"/>
          <w:noProof/>
          <w:sz w:val="22"/>
          <w:szCs w:val="22"/>
          <w:lang w:eastAsia="en-US" w:bidi="ar-SA"/>
        </w:rPr>
      </w:pPr>
      <w:hyperlink w:anchor="_Toc28101671" w:history="1">
        <w:r w:rsidR="005C521E" w:rsidRPr="00D45AC1">
          <w:rPr>
            <w:rStyle w:val="Hyperlink"/>
            <w:noProof/>
            <w:lang w:eastAsia="en-US"/>
          </w:rPr>
          <w:t>8.2.4. Giao diện cho người quản lý nội dung</w:t>
        </w:r>
        <w:r w:rsidR="005C521E">
          <w:rPr>
            <w:noProof/>
            <w:webHidden/>
          </w:rPr>
          <w:tab/>
        </w:r>
        <w:r w:rsidR="005C521E">
          <w:rPr>
            <w:noProof/>
            <w:webHidden/>
          </w:rPr>
          <w:fldChar w:fldCharType="begin"/>
        </w:r>
        <w:r w:rsidR="005C521E">
          <w:rPr>
            <w:noProof/>
            <w:webHidden/>
          </w:rPr>
          <w:instrText xml:space="preserve"> PAGEREF _Toc28101671 \h </w:instrText>
        </w:r>
        <w:r w:rsidR="005C521E">
          <w:rPr>
            <w:noProof/>
            <w:webHidden/>
          </w:rPr>
        </w:r>
        <w:r w:rsidR="005C521E">
          <w:rPr>
            <w:noProof/>
            <w:webHidden/>
          </w:rPr>
          <w:fldChar w:fldCharType="separate"/>
        </w:r>
        <w:r w:rsidR="005C521E">
          <w:rPr>
            <w:noProof/>
            <w:webHidden/>
          </w:rPr>
          <w:t>27</w:t>
        </w:r>
        <w:r w:rsidR="005C521E">
          <w:rPr>
            <w:noProof/>
            <w:webHidden/>
          </w:rPr>
          <w:fldChar w:fldCharType="end"/>
        </w:r>
      </w:hyperlink>
    </w:p>
    <w:p w14:paraId="023E21E6" w14:textId="42A60F4E" w:rsidR="005C521E" w:rsidRDefault="008A5071">
      <w:pPr>
        <w:pStyle w:val="TOC2"/>
        <w:rPr>
          <w:rFonts w:asciiTheme="minorHAnsi" w:eastAsiaTheme="minorEastAsia" w:hAnsiTheme="minorHAnsi" w:cstheme="minorBidi"/>
          <w:noProof/>
          <w:sz w:val="22"/>
          <w:szCs w:val="22"/>
          <w:lang w:eastAsia="en-US" w:bidi="ar-SA"/>
        </w:rPr>
      </w:pPr>
      <w:hyperlink w:anchor="_Toc28101672" w:history="1">
        <w:r w:rsidR="005C521E" w:rsidRPr="00D45AC1">
          <w:rPr>
            <w:rStyle w:val="Hyperlink"/>
            <w:noProof/>
            <w:lang w:eastAsia="en-US"/>
          </w:rPr>
          <w:t>8.2.5. Giao diện cho người quản lý tài khoản</w:t>
        </w:r>
        <w:r w:rsidR="005C521E">
          <w:rPr>
            <w:noProof/>
            <w:webHidden/>
          </w:rPr>
          <w:tab/>
        </w:r>
        <w:r w:rsidR="005C521E">
          <w:rPr>
            <w:noProof/>
            <w:webHidden/>
          </w:rPr>
          <w:fldChar w:fldCharType="begin"/>
        </w:r>
        <w:r w:rsidR="005C521E">
          <w:rPr>
            <w:noProof/>
            <w:webHidden/>
          </w:rPr>
          <w:instrText xml:space="preserve"> PAGEREF _Toc28101672 \h </w:instrText>
        </w:r>
        <w:r w:rsidR="005C521E">
          <w:rPr>
            <w:noProof/>
            <w:webHidden/>
          </w:rPr>
        </w:r>
        <w:r w:rsidR="005C521E">
          <w:rPr>
            <w:noProof/>
            <w:webHidden/>
          </w:rPr>
          <w:fldChar w:fldCharType="separate"/>
        </w:r>
        <w:r w:rsidR="005C521E">
          <w:rPr>
            <w:noProof/>
            <w:webHidden/>
          </w:rPr>
          <w:t>31</w:t>
        </w:r>
        <w:r w:rsidR="005C521E">
          <w:rPr>
            <w:noProof/>
            <w:webHidden/>
          </w:rPr>
          <w:fldChar w:fldCharType="end"/>
        </w:r>
      </w:hyperlink>
    </w:p>
    <w:p w14:paraId="24A719A5" w14:textId="02E54CB3" w:rsidR="005C521E" w:rsidRDefault="008A5071">
      <w:pPr>
        <w:pStyle w:val="TOC2"/>
        <w:rPr>
          <w:rFonts w:asciiTheme="minorHAnsi" w:eastAsiaTheme="minorEastAsia" w:hAnsiTheme="minorHAnsi" w:cstheme="minorBidi"/>
          <w:noProof/>
          <w:sz w:val="22"/>
          <w:szCs w:val="22"/>
          <w:lang w:eastAsia="en-US" w:bidi="ar-SA"/>
        </w:rPr>
      </w:pPr>
      <w:hyperlink w:anchor="_Toc28101673" w:history="1">
        <w:r w:rsidR="005C521E" w:rsidRPr="00D45AC1">
          <w:rPr>
            <w:rStyle w:val="Hyperlink"/>
            <w:noProof/>
            <w:lang w:eastAsia="en-US"/>
          </w:rPr>
          <w:t>8.3.</w:t>
        </w:r>
        <w:r w:rsidR="005C521E">
          <w:rPr>
            <w:rFonts w:asciiTheme="minorHAnsi" w:eastAsiaTheme="minorEastAsia" w:hAnsiTheme="minorHAnsi" w:cstheme="minorBidi"/>
            <w:noProof/>
            <w:sz w:val="22"/>
            <w:szCs w:val="22"/>
            <w:lang w:eastAsia="en-US" w:bidi="ar-SA"/>
          </w:rPr>
          <w:tab/>
        </w:r>
        <w:r w:rsidR="005C521E" w:rsidRPr="00D45AC1">
          <w:rPr>
            <w:rStyle w:val="Hyperlink"/>
            <w:noProof/>
            <w:lang w:eastAsia="en-US"/>
          </w:rPr>
          <w:t>Cơ sở dữ liệu</w:t>
        </w:r>
        <w:r w:rsidR="005C521E">
          <w:rPr>
            <w:noProof/>
            <w:webHidden/>
          </w:rPr>
          <w:tab/>
        </w:r>
        <w:r w:rsidR="005C521E">
          <w:rPr>
            <w:noProof/>
            <w:webHidden/>
          </w:rPr>
          <w:fldChar w:fldCharType="begin"/>
        </w:r>
        <w:r w:rsidR="005C521E">
          <w:rPr>
            <w:noProof/>
            <w:webHidden/>
          </w:rPr>
          <w:instrText xml:space="preserve"> PAGEREF _Toc28101673 \h </w:instrText>
        </w:r>
        <w:r w:rsidR="005C521E">
          <w:rPr>
            <w:noProof/>
            <w:webHidden/>
          </w:rPr>
        </w:r>
        <w:r w:rsidR="005C521E">
          <w:rPr>
            <w:noProof/>
            <w:webHidden/>
          </w:rPr>
          <w:fldChar w:fldCharType="separate"/>
        </w:r>
        <w:r w:rsidR="005C521E">
          <w:rPr>
            <w:noProof/>
            <w:webHidden/>
          </w:rPr>
          <w:t>33</w:t>
        </w:r>
        <w:r w:rsidR="005C521E">
          <w:rPr>
            <w:noProof/>
            <w:webHidden/>
          </w:rPr>
          <w:fldChar w:fldCharType="end"/>
        </w:r>
      </w:hyperlink>
    </w:p>
    <w:p w14:paraId="398FA569" w14:textId="542C33D4" w:rsidR="005C521E" w:rsidRDefault="008A5071">
      <w:pPr>
        <w:pStyle w:val="TOC2"/>
        <w:rPr>
          <w:rFonts w:asciiTheme="minorHAnsi" w:eastAsiaTheme="minorEastAsia" w:hAnsiTheme="minorHAnsi" w:cstheme="minorBidi"/>
          <w:noProof/>
          <w:sz w:val="22"/>
          <w:szCs w:val="22"/>
          <w:lang w:eastAsia="en-US" w:bidi="ar-SA"/>
        </w:rPr>
      </w:pPr>
      <w:hyperlink w:anchor="_Toc28101674" w:history="1">
        <w:r w:rsidR="005C521E" w:rsidRPr="00D45AC1">
          <w:rPr>
            <w:rStyle w:val="Hyperlink"/>
            <w:noProof/>
            <w:lang w:eastAsia="en-US"/>
          </w:rPr>
          <w:t>8.4.</w:t>
        </w:r>
        <w:r w:rsidR="005C521E">
          <w:rPr>
            <w:rFonts w:asciiTheme="minorHAnsi" w:eastAsiaTheme="minorEastAsia" w:hAnsiTheme="minorHAnsi" w:cstheme="minorBidi"/>
            <w:noProof/>
            <w:sz w:val="22"/>
            <w:szCs w:val="22"/>
            <w:lang w:eastAsia="en-US" w:bidi="ar-SA"/>
          </w:rPr>
          <w:tab/>
        </w:r>
        <w:r w:rsidR="005C521E" w:rsidRPr="00D45AC1">
          <w:rPr>
            <w:rStyle w:val="Hyperlink"/>
            <w:noProof/>
            <w:lang w:eastAsia="en-US"/>
          </w:rPr>
          <w:t>Mạng</w:t>
        </w:r>
        <w:r w:rsidR="005C521E">
          <w:rPr>
            <w:noProof/>
            <w:webHidden/>
          </w:rPr>
          <w:tab/>
        </w:r>
        <w:r w:rsidR="005C521E">
          <w:rPr>
            <w:noProof/>
            <w:webHidden/>
          </w:rPr>
          <w:fldChar w:fldCharType="begin"/>
        </w:r>
        <w:r w:rsidR="005C521E">
          <w:rPr>
            <w:noProof/>
            <w:webHidden/>
          </w:rPr>
          <w:instrText xml:space="preserve"> PAGEREF _Toc28101674 \h </w:instrText>
        </w:r>
        <w:r w:rsidR="005C521E">
          <w:rPr>
            <w:noProof/>
            <w:webHidden/>
          </w:rPr>
        </w:r>
        <w:r w:rsidR="005C521E">
          <w:rPr>
            <w:noProof/>
            <w:webHidden/>
          </w:rPr>
          <w:fldChar w:fldCharType="separate"/>
        </w:r>
        <w:r w:rsidR="005C521E">
          <w:rPr>
            <w:noProof/>
            <w:webHidden/>
          </w:rPr>
          <w:t>42</w:t>
        </w:r>
        <w:r w:rsidR="005C521E">
          <w:rPr>
            <w:noProof/>
            <w:webHidden/>
          </w:rPr>
          <w:fldChar w:fldCharType="end"/>
        </w:r>
      </w:hyperlink>
    </w:p>
    <w:p w14:paraId="56C98F26" w14:textId="1C0DA9BB" w:rsidR="005C521E" w:rsidRDefault="008A5071">
      <w:pPr>
        <w:pStyle w:val="TOC1"/>
        <w:rPr>
          <w:rFonts w:asciiTheme="minorHAnsi" w:eastAsiaTheme="minorEastAsia" w:hAnsiTheme="minorHAnsi" w:cstheme="minorBidi"/>
          <w:b w:val="0"/>
          <w:bCs w:val="0"/>
          <w:caps w:val="0"/>
          <w:noProof/>
          <w:sz w:val="22"/>
          <w:szCs w:val="22"/>
          <w:lang w:eastAsia="en-US" w:bidi="ar-SA"/>
        </w:rPr>
      </w:pPr>
      <w:hyperlink w:anchor="_Toc28101675" w:history="1">
        <w:r w:rsidR="005C521E" w:rsidRPr="00D45AC1">
          <w:rPr>
            <w:rStyle w:val="Hyperlink"/>
            <w:noProof/>
          </w:rPr>
          <w:t>9.</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Giám sát dự án</w:t>
        </w:r>
        <w:r w:rsidR="005C521E">
          <w:rPr>
            <w:noProof/>
            <w:webHidden/>
          </w:rPr>
          <w:tab/>
        </w:r>
        <w:r w:rsidR="005C521E">
          <w:rPr>
            <w:noProof/>
            <w:webHidden/>
          </w:rPr>
          <w:fldChar w:fldCharType="begin"/>
        </w:r>
        <w:r w:rsidR="005C521E">
          <w:rPr>
            <w:noProof/>
            <w:webHidden/>
          </w:rPr>
          <w:instrText xml:space="preserve"> PAGEREF _Toc28101675 \h </w:instrText>
        </w:r>
        <w:r w:rsidR="005C521E">
          <w:rPr>
            <w:noProof/>
            <w:webHidden/>
          </w:rPr>
        </w:r>
        <w:r w:rsidR="005C521E">
          <w:rPr>
            <w:noProof/>
            <w:webHidden/>
          </w:rPr>
          <w:fldChar w:fldCharType="separate"/>
        </w:r>
        <w:r w:rsidR="005C521E">
          <w:rPr>
            <w:noProof/>
            <w:webHidden/>
          </w:rPr>
          <w:t>42</w:t>
        </w:r>
        <w:r w:rsidR="005C521E">
          <w:rPr>
            <w:noProof/>
            <w:webHidden/>
          </w:rPr>
          <w:fldChar w:fldCharType="end"/>
        </w:r>
      </w:hyperlink>
    </w:p>
    <w:p w14:paraId="0D859520" w14:textId="49C25A6E" w:rsidR="005C521E" w:rsidRDefault="008A5071">
      <w:pPr>
        <w:pStyle w:val="TOC2"/>
        <w:rPr>
          <w:rFonts w:asciiTheme="minorHAnsi" w:eastAsiaTheme="minorEastAsia" w:hAnsiTheme="minorHAnsi" w:cstheme="minorBidi"/>
          <w:noProof/>
          <w:sz w:val="22"/>
          <w:szCs w:val="22"/>
          <w:lang w:eastAsia="en-US" w:bidi="ar-SA"/>
        </w:rPr>
      </w:pPr>
      <w:hyperlink w:anchor="_Toc28101676" w:history="1">
        <w:r w:rsidR="005C521E" w:rsidRPr="00D45AC1">
          <w:rPr>
            <w:rStyle w:val="Hyperlink"/>
            <w:noProof/>
          </w:rPr>
          <w:t>9.1.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Trả lời câu hỏi</w:t>
        </w:r>
        <w:r w:rsidR="005C521E">
          <w:rPr>
            <w:noProof/>
            <w:webHidden/>
          </w:rPr>
          <w:tab/>
        </w:r>
        <w:r w:rsidR="005C521E">
          <w:rPr>
            <w:noProof/>
            <w:webHidden/>
          </w:rPr>
          <w:fldChar w:fldCharType="begin"/>
        </w:r>
        <w:r w:rsidR="005C521E">
          <w:rPr>
            <w:noProof/>
            <w:webHidden/>
          </w:rPr>
          <w:instrText xml:space="preserve"> PAGEREF _Toc28101676 \h </w:instrText>
        </w:r>
        <w:r w:rsidR="005C521E">
          <w:rPr>
            <w:noProof/>
            <w:webHidden/>
          </w:rPr>
        </w:r>
        <w:r w:rsidR="005C521E">
          <w:rPr>
            <w:noProof/>
            <w:webHidden/>
          </w:rPr>
          <w:fldChar w:fldCharType="separate"/>
        </w:r>
        <w:r w:rsidR="005C521E">
          <w:rPr>
            <w:noProof/>
            <w:webHidden/>
          </w:rPr>
          <w:t>42</w:t>
        </w:r>
        <w:r w:rsidR="005C521E">
          <w:rPr>
            <w:noProof/>
            <w:webHidden/>
          </w:rPr>
          <w:fldChar w:fldCharType="end"/>
        </w:r>
      </w:hyperlink>
    </w:p>
    <w:p w14:paraId="58B6AAD0" w14:textId="765D27D0" w:rsidR="005C521E" w:rsidRDefault="008A5071">
      <w:pPr>
        <w:pStyle w:val="TOC1"/>
        <w:rPr>
          <w:rFonts w:asciiTheme="minorHAnsi" w:eastAsiaTheme="minorEastAsia" w:hAnsiTheme="minorHAnsi" w:cstheme="minorBidi"/>
          <w:b w:val="0"/>
          <w:bCs w:val="0"/>
          <w:caps w:val="0"/>
          <w:noProof/>
          <w:sz w:val="22"/>
          <w:szCs w:val="22"/>
          <w:lang w:eastAsia="en-US" w:bidi="ar-SA"/>
        </w:rPr>
      </w:pPr>
      <w:hyperlink w:anchor="_Toc28101677" w:history="1">
        <w:r w:rsidR="005C521E" w:rsidRPr="00D45AC1">
          <w:rPr>
            <w:rStyle w:val="Hyperlink"/>
            <w:noProof/>
          </w:rPr>
          <w:t>10.</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Đóng dự án</w:t>
        </w:r>
        <w:r w:rsidR="005C521E">
          <w:rPr>
            <w:noProof/>
            <w:webHidden/>
          </w:rPr>
          <w:tab/>
        </w:r>
        <w:r w:rsidR="005C521E">
          <w:rPr>
            <w:noProof/>
            <w:webHidden/>
          </w:rPr>
          <w:fldChar w:fldCharType="begin"/>
        </w:r>
        <w:r w:rsidR="005C521E">
          <w:rPr>
            <w:noProof/>
            <w:webHidden/>
          </w:rPr>
          <w:instrText xml:space="preserve"> PAGEREF _Toc28101677 \h </w:instrText>
        </w:r>
        <w:r w:rsidR="005C521E">
          <w:rPr>
            <w:noProof/>
            <w:webHidden/>
          </w:rPr>
        </w:r>
        <w:r w:rsidR="005C521E">
          <w:rPr>
            <w:noProof/>
            <w:webHidden/>
          </w:rPr>
          <w:fldChar w:fldCharType="separate"/>
        </w:r>
        <w:r w:rsidR="005C521E">
          <w:rPr>
            <w:noProof/>
            <w:webHidden/>
          </w:rPr>
          <w:t>43</w:t>
        </w:r>
        <w:r w:rsidR="005C521E">
          <w:rPr>
            <w:noProof/>
            <w:webHidden/>
          </w:rPr>
          <w:fldChar w:fldCharType="end"/>
        </w:r>
      </w:hyperlink>
    </w:p>
    <w:p w14:paraId="72C3E49F" w14:textId="4F9243EA" w:rsidR="005C521E" w:rsidRDefault="008A5071">
      <w:pPr>
        <w:pStyle w:val="TOC2"/>
        <w:rPr>
          <w:rFonts w:asciiTheme="minorHAnsi" w:eastAsiaTheme="minorEastAsia" w:hAnsiTheme="minorHAnsi" w:cstheme="minorBidi"/>
          <w:noProof/>
          <w:sz w:val="22"/>
          <w:szCs w:val="22"/>
          <w:lang w:eastAsia="en-US" w:bidi="ar-SA"/>
        </w:rPr>
      </w:pPr>
      <w:hyperlink w:anchor="_Toc28101678" w:history="1">
        <w:r w:rsidR="005C521E" w:rsidRPr="00D45AC1">
          <w:rPr>
            <w:rStyle w:val="Hyperlink"/>
            <w:noProof/>
          </w:rPr>
          <w:t>10.1.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Quản lý mã nguồn</w:t>
        </w:r>
        <w:r w:rsidR="005C521E">
          <w:rPr>
            <w:noProof/>
            <w:webHidden/>
          </w:rPr>
          <w:tab/>
        </w:r>
        <w:r w:rsidR="005C521E">
          <w:rPr>
            <w:noProof/>
            <w:webHidden/>
          </w:rPr>
          <w:fldChar w:fldCharType="begin"/>
        </w:r>
        <w:r w:rsidR="005C521E">
          <w:rPr>
            <w:noProof/>
            <w:webHidden/>
          </w:rPr>
          <w:instrText xml:space="preserve"> PAGEREF _Toc28101678 \h </w:instrText>
        </w:r>
        <w:r w:rsidR="005C521E">
          <w:rPr>
            <w:noProof/>
            <w:webHidden/>
          </w:rPr>
        </w:r>
        <w:r w:rsidR="005C521E">
          <w:rPr>
            <w:noProof/>
            <w:webHidden/>
          </w:rPr>
          <w:fldChar w:fldCharType="separate"/>
        </w:r>
        <w:r w:rsidR="005C521E">
          <w:rPr>
            <w:noProof/>
            <w:webHidden/>
          </w:rPr>
          <w:t>43</w:t>
        </w:r>
        <w:r w:rsidR="005C521E">
          <w:rPr>
            <w:noProof/>
            <w:webHidden/>
          </w:rPr>
          <w:fldChar w:fldCharType="end"/>
        </w:r>
      </w:hyperlink>
    </w:p>
    <w:p w14:paraId="602699A7" w14:textId="7EA495B0" w:rsidR="005C521E" w:rsidRDefault="008A5071">
      <w:pPr>
        <w:pStyle w:val="TOC2"/>
        <w:rPr>
          <w:rFonts w:asciiTheme="minorHAnsi" w:eastAsiaTheme="minorEastAsia" w:hAnsiTheme="minorHAnsi" w:cstheme="minorBidi"/>
          <w:noProof/>
          <w:sz w:val="22"/>
          <w:szCs w:val="22"/>
          <w:lang w:eastAsia="en-US" w:bidi="ar-SA"/>
        </w:rPr>
      </w:pPr>
      <w:hyperlink w:anchor="_Toc28101679" w:history="1">
        <w:r w:rsidR="005C521E" w:rsidRPr="00D45AC1">
          <w:rPr>
            <w:rStyle w:val="Hyperlink"/>
            <w:noProof/>
          </w:rPr>
          <w:t>10.2.</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Quản lý công việc</w:t>
        </w:r>
        <w:r w:rsidR="005C521E">
          <w:rPr>
            <w:noProof/>
            <w:webHidden/>
          </w:rPr>
          <w:tab/>
        </w:r>
        <w:r w:rsidR="005C521E">
          <w:rPr>
            <w:noProof/>
            <w:webHidden/>
          </w:rPr>
          <w:fldChar w:fldCharType="begin"/>
        </w:r>
        <w:r w:rsidR="005C521E">
          <w:rPr>
            <w:noProof/>
            <w:webHidden/>
          </w:rPr>
          <w:instrText xml:space="preserve"> PAGEREF _Toc28101679 \h </w:instrText>
        </w:r>
        <w:r w:rsidR="005C521E">
          <w:rPr>
            <w:noProof/>
            <w:webHidden/>
          </w:rPr>
        </w:r>
        <w:r w:rsidR="005C521E">
          <w:rPr>
            <w:noProof/>
            <w:webHidden/>
          </w:rPr>
          <w:fldChar w:fldCharType="separate"/>
        </w:r>
        <w:r w:rsidR="005C521E">
          <w:rPr>
            <w:noProof/>
            <w:webHidden/>
          </w:rPr>
          <w:t>43</w:t>
        </w:r>
        <w:r w:rsidR="005C521E">
          <w:rPr>
            <w:noProof/>
            <w:webHidden/>
          </w:rPr>
          <w:fldChar w:fldCharType="end"/>
        </w:r>
      </w:hyperlink>
    </w:p>
    <w:p w14:paraId="43E1791B" w14:textId="3692EA04" w:rsidR="005C521E" w:rsidRDefault="008A5071">
      <w:pPr>
        <w:pStyle w:val="TOC1"/>
        <w:rPr>
          <w:rFonts w:asciiTheme="minorHAnsi" w:eastAsiaTheme="minorEastAsia" w:hAnsiTheme="minorHAnsi" w:cstheme="minorBidi"/>
          <w:b w:val="0"/>
          <w:bCs w:val="0"/>
          <w:caps w:val="0"/>
          <w:noProof/>
          <w:sz w:val="22"/>
          <w:szCs w:val="22"/>
          <w:lang w:eastAsia="en-US" w:bidi="ar-SA"/>
        </w:rPr>
      </w:pPr>
      <w:hyperlink w:anchor="_Toc28101680" w:history="1">
        <w:r w:rsidR="005C521E" w:rsidRPr="00D45AC1">
          <w:rPr>
            <w:rStyle w:val="Hyperlink"/>
            <w:noProof/>
            <w:lang w:eastAsia="en-US"/>
          </w:rPr>
          <w:t>11.</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lang w:eastAsia="en-US"/>
          </w:rPr>
          <w:t>Danh mục tài liệu liên quan</w:t>
        </w:r>
        <w:r w:rsidR="005C521E">
          <w:rPr>
            <w:noProof/>
            <w:webHidden/>
          </w:rPr>
          <w:tab/>
        </w:r>
        <w:r w:rsidR="005C521E">
          <w:rPr>
            <w:noProof/>
            <w:webHidden/>
          </w:rPr>
          <w:fldChar w:fldCharType="begin"/>
        </w:r>
        <w:r w:rsidR="005C521E">
          <w:rPr>
            <w:noProof/>
            <w:webHidden/>
          </w:rPr>
          <w:instrText xml:space="preserve"> PAGEREF _Toc28101680 \h </w:instrText>
        </w:r>
        <w:r w:rsidR="005C521E">
          <w:rPr>
            <w:noProof/>
            <w:webHidden/>
          </w:rPr>
        </w:r>
        <w:r w:rsidR="005C521E">
          <w:rPr>
            <w:noProof/>
            <w:webHidden/>
          </w:rPr>
          <w:fldChar w:fldCharType="separate"/>
        </w:r>
        <w:r w:rsidR="005C521E">
          <w:rPr>
            <w:noProof/>
            <w:webHidden/>
          </w:rPr>
          <w:t>44</w:t>
        </w:r>
        <w:r w:rsidR="005C521E">
          <w:rPr>
            <w:noProof/>
            <w:webHidden/>
          </w:rPr>
          <w:fldChar w:fldCharType="end"/>
        </w:r>
      </w:hyperlink>
    </w:p>
    <w:p w14:paraId="4BA721B3" w14:textId="7E836641" w:rsidR="00727431" w:rsidRDefault="00030EB1" w:rsidP="005F37E7">
      <w:pPr>
        <w:pStyle w:val="TOC3"/>
      </w:pPr>
      <w:r>
        <w:rPr>
          <w:rFonts w:eastAsia="Tahoma" w:cs="Tahoma"/>
          <w:u w:val="single"/>
        </w:rPr>
        <w:fldChar w:fldCharType="end"/>
      </w:r>
      <w:r w:rsidR="00F34A9B">
        <w:t xml:space="preserve"> </w:t>
      </w:r>
      <w:r w:rsidR="00727431">
        <w:br w:type="page"/>
      </w:r>
    </w:p>
    <w:p w14:paraId="1B0FBDB2" w14:textId="423755E8" w:rsidR="003E6FB7" w:rsidRDefault="003E6FB7" w:rsidP="003E6FB7">
      <w:pPr>
        <w:pStyle w:val="NormalH"/>
        <w:ind w:left="360"/>
        <w:rPr>
          <w:color w:val="951B13"/>
        </w:rPr>
      </w:pPr>
      <w:r>
        <w:rPr>
          <w:color w:val="951B13"/>
        </w:rPr>
        <w:lastRenderedPageBreak/>
        <w:t xml:space="preserve">BẢN ĐÁNH </w:t>
      </w:r>
      <w:r w:rsidR="00AC7F66">
        <w:rPr>
          <w:color w:val="951B13"/>
        </w:rPr>
        <w:t>GIÁ</w:t>
      </w:r>
      <w:r w:rsidR="004265A4">
        <w:rPr>
          <w:color w:val="951B13"/>
        </w:rPr>
        <w:t xml:space="preserve"> (GIÁO VIÊN THỰC HIỆN</w:t>
      </w:r>
    </w:p>
    <w:p w14:paraId="0AAD18C4" w14:textId="0EC78BD5" w:rsidR="00AC7F66" w:rsidRDefault="009A44DB" w:rsidP="009A44DB">
      <w:pPr>
        <w:jc w:val="center"/>
      </w:pPr>
      <w:r>
        <w:rPr>
          <w:noProof/>
          <w:lang w:eastAsia="en-US" w:bidi="ar-SA"/>
        </w:rPr>
        <mc:AlternateContent>
          <mc:Choice Requires="wpc">
            <w:drawing>
              <wp:inline distT="0" distB="0" distL="0" distR="0" wp14:anchorId="4E9EAA49" wp14:editId="2B70A454">
                <wp:extent cx="2671445" cy="1168786"/>
                <wp:effectExtent l="0" t="0" r="14605" b="1270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bg1">
                              <a:lumMod val="50000"/>
                            </a:schemeClr>
                          </a:solidFill>
                        </a:ln>
                      </wpc:whole>
                      <wps:wsp>
                        <wps:cNvPr id="6" name="Oval 6"/>
                        <wps:cNvSpPr/>
                        <wps:spPr>
                          <a:xfrm>
                            <a:off x="1176794" y="731520"/>
                            <a:ext cx="294198" cy="3021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a14="http://schemas.microsoft.com/office/drawing/2010/main" xmlns:pic="http://schemas.openxmlformats.org/drawingml/2006/picture" xmlns:a="http://schemas.openxmlformats.org/drawingml/2006/main">
            <w:pict w14:anchorId="33D0F80C">
              <v:group id="Canvas 5" style="width:210.35pt;height:92.05pt;mso-position-horizontal-relative:char;mso-position-vertical-relative:line" coordsize="26714,11684" o:spid="_x0000_s1026" editas="canvas" w14:anchorId="456B0A6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s1027" style="position:absolute;width:26714;height:11684;visibility:visible;mso-wrap-style:square" filled="t" stroked="t" strokecolor="#7f7f7f [1612]" type="#_x0000_t75">
                  <v:fill o:detectmouseclick="t"/>
                  <v:path o:connecttype="none"/>
                </v:shape>
                <v:oval id="Oval 6" style="position:absolute;left:11767;top:7315;width:2942;height:3021;visibility:visible;mso-wrap-style:square;v-text-anchor:middle" o:spid="_x0000_s1028" fillcolor="white [3201]" strokecolor="black [3200]"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"/>
                <w10:anchorlock/>
              </v:group>
            </w:pict>
          </mc:Fallback>
        </mc:AlternateContent>
      </w:r>
    </w:p>
    <w:tbl>
      <w:tblPr>
        <w:tblStyle w:val="GridTable4-Accent1"/>
        <w:tblW w:w="0" w:type="auto"/>
        <w:tblLook w:val="04A0" w:firstRow="1" w:lastRow="0" w:firstColumn="1" w:lastColumn="0" w:noHBand="0" w:noVBand="1"/>
      </w:tblPr>
      <w:tblGrid>
        <w:gridCol w:w="494"/>
        <w:gridCol w:w="3612"/>
        <w:gridCol w:w="4253"/>
      </w:tblGrid>
      <w:tr w:rsidR="003E6FB7" w14:paraId="6AA2C96D" w14:textId="77777777" w:rsidTr="00CB64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A8B74DA" w14:textId="5FA560A1" w:rsidR="003E6FB7" w:rsidRDefault="003E6FB7" w:rsidP="003E6FB7">
            <w:r>
              <w:t>No</w:t>
            </w:r>
          </w:p>
        </w:tc>
        <w:tc>
          <w:tcPr>
            <w:tcW w:w="3612" w:type="dxa"/>
          </w:tcPr>
          <w:p w14:paraId="230E9375" w14:textId="77797A26" w:rsidR="003E6FB7" w:rsidRDefault="003E6FB7" w:rsidP="003E6FB7">
            <w:pPr>
              <w:cnfStyle w:val="100000000000" w:firstRow="1" w:lastRow="0" w:firstColumn="0" w:lastColumn="0" w:oddVBand="0" w:evenVBand="0" w:oddHBand="0" w:evenHBand="0" w:firstRowFirstColumn="0" w:firstRowLastColumn="0" w:lastRowFirstColumn="0" w:lastRowLastColumn="0"/>
            </w:pPr>
            <w:proofErr w:type="spellStart"/>
            <w:r>
              <w:t>Hạng</w:t>
            </w:r>
            <w:proofErr w:type="spellEnd"/>
            <w:r>
              <w:t xml:space="preserve"> </w:t>
            </w:r>
            <w:proofErr w:type="spellStart"/>
            <w:r>
              <w:t>mục</w:t>
            </w:r>
            <w:proofErr w:type="spellEnd"/>
          </w:p>
        </w:tc>
        <w:tc>
          <w:tcPr>
            <w:tcW w:w="4253" w:type="dxa"/>
          </w:tcPr>
          <w:p w14:paraId="013BB531" w14:textId="6D2369B6" w:rsidR="003E6FB7" w:rsidRDefault="00D84E41" w:rsidP="003E6FB7">
            <w:pPr>
              <w:cnfStyle w:val="100000000000" w:firstRow="1" w:lastRow="0" w:firstColumn="0" w:lastColumn="0" w:oddVBand="0" w:evenVBand="0" w:oddHBand="0" w:evenHBand="0" w:firstRowFirstColumn="0" w:firstRowLastColumn="0" w:lastRowFirstColumn="0" w:lastRowLastColumn="0"/>
            </w:pPr>
            <w:proofErr w:type="spellStart"/>
            <w:r>
              <w:t>Mô</w:t>
            </w:r>
            <w:proofErr w:type="spellEnd"/>
            <w:r>
              <w:t xml:space="preserve"> </w:t>
            </w:r>
            <w:proofErr w:type="spellStart"/>
            <w:r>
              <w:t>tả</w:t>
            </w:r>
            <w:proofErr w:type="spellEnd"/>
          </w:p>
        </w:tc>
      </w:tr>
      <w:tr w:rsidR="002F3D39" w14:paraId="70030DEA"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51DB957F" w14:textId="423C3296" w:rsidR="002F3D39" w:rsidRDefault="009936EE" w:rsidP="003E6FB7">
            <w:r>
              <w:t>QUẢN LÝ MÃ NGUỒN</w:t>
            </w:r>
          </w:p>
        </w:tc>
      </w:tr>
      <w:tr w:rsidR="003E6FB7" w14:paraId="5CF726AC"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4039AF9C" w14:textId="1A6D8980" w:rsidR="003E6FB7" w:rsidRDefault="009936EE" w:rsidP="003E6FB7">
            <w:r>
              <w:t>1</w:t>
            </w:r>
          </w:p>
        </w:tc>
        <w:tc>
          <w:tcPr>
            <w:tcW w:w="3612" w:type="dxa"/>
          </w:tcPr>
          <w:p w14:paraId="0012D934" w14:textId="61A72F1B" w:rsidR="009936EE" w:rsidRDefault="007F7F25" w:rsidP="003E6FB7">
            <w:pPr>
              <w:cnfStyle w:val="000000000000" w:firstRow="0" w:lastRow="0" w:firstColumn="0" w:lastColumn="0" w:oddVBand="0" w:evenVBand="0" w:oddHBand="0" w:evenHBand="0" w:firstRowFirstColumn="0" w:firstRowLastColumn="0" w:lastRowFirstColumn="0" w:lastRowLastColumn="0"/>
            </w:pPr>
            <w:proofErr w:type="spellStart"/>
            <w:r>
              <w:t>Cấu</w:t>
            </w:r>
            <w:proofErr w:type="spellEnd"/>
            <w:r>
              <w:t xml:space="preserve"> </w:t>
            </w:r>
            <w:proofErr w:type="spellStart"/>
            <w:r>
              <w:t>trúc</w:t>
            </w:r>
            <w:proofErr w:type="spellEnd"/>
            <w:r>
              <w:t xml:space="preserve"> </w:t>
            </w:r>
            <w:proofErr w:type="spellStart"/>
            <w:r>
              <w:t>thư</w:t>
            </w:r>
            <w:proofErr w:type="spellEnd"/>
            <w:r>
              <w:t xml:space="preserve"> </w:t>
            </w:r>
            <w:proofErr w:type="spellStart"/>
            <w:r>
              <w:t>mục</w:t>
            </w:r>
            <w:proofErr w:type="spellEnd"/>
          </w:p>
        </w:tc>
        <w:tc>
          <w:tcPr>
            <w:tcW w:w="4253" w:type="dxa"/>
          </w:tcPr>
          <w:p w14:paraId="6E235816" w14:textId="77777777" w:rsidR="003E6FB7" w:rsidRDefault="003E6FB7" w:rsidP="003E6FB7">
            <w:pPr>
              <w:cnfStyle w:val="000000000000" w:firstRow="0" w:lastRow="0" w:firstColumn="0" w:lastColumn="0" w:oddVBand="0" w:evenVBand="0" w:oddHBand="0" w:evenHBand="0" w:firstRowFirstColumn="0" w:firstRowLastColumn="0" w:lastRowFirstColumn="0" w:lastRowLastColumn="0"/>
            </w:pPr>
          </w:p>
        </w:tc>
      </w:tr>
      <w:tr w:rsidR="007F7F25" w14:paraId="79E4F73D"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0938481" w14:textId="6C7CC99F" w:rsidR="007F7F25" w:rsidRDefault="007F7F25" w:rsidP="007F7F25">
            <w:r>
              <w:t>2</w:t>
            </w:r>
          </w:p>
        </w:tc>
        <w:tc>
          <w:tcPr>
            <w:tcW w:w="3612" w:type="dxa"/>
          </w:tcPr>
          <w:p w14:paraId="1A12F7F5"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proofErr w:type="spellStart"/>
            <w:r>
              <w:t>Số</w:t>
            </w:r>
            <w:proofErr w:type="spellEnd"/>
            <w:r>
              <w:t xml:space="preserve"> commit</w:t>
            </w:r>
          </w:p>
          <w:p w14:paraId="64BF36F0"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1</w:t>
            </w:r>
          </w:p>
          <w:p w14:paraId="16AB733A"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2</w:t>
            </w:r>
          </w:p>
          <w:p w14:paraId="4A7029F9"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3</w:t>
            </w:r>
          </w:p>
          <w:p w14:paraId="064F118C" w14:textId="4C070E3F" w:rsidR="007F7F25" w:rsidRDefault="007F7F25" w:rsidP="007F7F25">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2260E2AE"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p>
        </w:tc>
      </w:tr>
      <w:tr w:rsidR="007F7F25" w14:paraId="61FA325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5FEDCAAE" w14:textId="631F0572" w:rsidR="007F7F25" w:rsidRDefault="00E86757" w:rsidP="007F7F25">
            <w:r>
              <w:t>3</w:t>
            </w:r>
          </w:p>
        </w:tc>
        <w:tc>
          <w:tcPr>
            <w:tcW w:w="3612" w:type="dxa"/>
          </w:tcPr>
          <w:p w14:paraId="4085683A" w14:textId="29970213" w:rsidR="007F7F25" w:rsidRDefault="00E86757" w:rsidP="007F7F25">
            <w:pPr>
              <w:cnfStyle w:val="000000000000" w:firstRow="0" w:lastRow="0" w:firstColumn="0" w:lastColumn="0" w:oddVBand="0" w:evenVBand="0" w:oddHBand="0" w:evenHBand="0" w:firstRowFirstColumn="0" w:firstRowLastColumn="0" w:lastRowFirstColumn="0" w:lastRowLastColumn="0"/>
            </w:pPr>
            <w:proofErr w:type="spellStart"/>
            <w:r>
              <w:t>Thư</w:t>
            </w:r>
            <w:proofErr w:type="spellEnd"/>
            <w:r>
              <w:t xml:space="preserve"> </w:t>
            </w:r>
            <w:proofErr w:type="spellStart"/>
            <w:r>
              <w:t>mục</w:t>
            </w:r>
            <w:proofErr w:type="spellEnd"/>
            <w:r>
              <w:t xml:space="preserve"> Release</w:t>
            </w:r>
          </w:p>
        </w:tc>
        <w:tc>
          <w:tcPr>
            <w:tcW w:w="4253" w:type="dxa"/>
          </w:tcPr>
          <w:p w14:paraId="58FC4BF1" w14:textId="77777777" w:rsidR="007F7F25" w:rsidRDefault="007F7F25" w:rsidP="007F7F25">
            <w:pPr>
              <w:cnfStyle w:val="000000000000" w:firstRow="0" w:lastRow="0" w:firstColumn="0" w:lastColumn="0" w:oddVBand="0" w:evenVBand="0" w:oddHBand="0" w:evenHBand="0" w:firstRowFirstColumn="0" w:firstRowLastColumn="0" w:lastRowFirstColumn="0" w:lastRowLastColumn="0"/>
            </w:pPr>
          </w:p>
        </w:tc>
      </w:tr>
      <w:tr w:rsidR="00AC5ED2" w14:paraId="420F846A"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0CE1809B" w14:textId="46705274" w:rsidR="00AC5ED2" w:rsidRDefault="00AC5ED2" w:rsidP="007F7F25">
            <w:r>
              <w:t>QUẢN LÝ CÔNG VIỆC</w:t>
            </w:r>
          </w:p>
        </w:tc>
      </w:tr>
      <w:tr w:rsidR="00AC5ED2" w14:paraId="0B76E03C"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6857A2A2" w14:textId="07AD331E" w:rsidR="00AC5ED2" w:rsidRDefault="00AC5ED2" w:rsidP="00AC5ED2">
            <w:r>
              <w:t>1</w:t>
            </w:r>
          </w:p>
        </w:tc>
        <w:tc>
          <w:tcPr>
            <w:tcW w:w="3612" w:type="dxa"/>
          </w:tcPr>
          <w:p w14:paraId="05070FAD" w14:textId="32076FBA" w:rsidR="00AC5ED2" w:rsidRDefault="00AC5ED2" w:rsidP="00AC5ED2">
            <w:pPr>
              <w:cnfStyle w:val="000000000000" w:firstRow="0" w:lastRow="0" w:firstColumn="0" w:lastColumn="0" w:oddVBand="0" w:evenVBand="0" w:oddHBand="0" w:evenHBand="0" w:firstRowFirstColumn="0" w:firstRowLastColumn="0" w:lastRowFirstColumn="0" w:lastRowLastColumn="0"/>
            </w:pPr>
            <w:proofErr w:type="spellStart"/>
            <w:r>
              <w:t>Cấu</w:t>
            </w:r>
            <w:proofErr w:type="spellEnd"/>
            <w:r>
              <w:t xml:space="preserve"> </w:t>
            </w:r>
            <w:proofErr w:type="spellStart"/>
            <w:r>
              <w:t>trúc</w:t>
            </w:r>
            <w:proofErr w:type="spellEnd"/>
            <w:r>
              <w:t xml:space="preserve"> </w:t>
            </w:r>
            <w:proofErr w:type="spellStart"/>
            <w:r w:rsidR="00D80C48">
              <w:t>bảng</w:t>
            </w:r>
            <w:proofErr w:type="spellEnd"/>
          </w:p>
        </w:tc>
        <w:tc>
          <w:tcPr>
            <w:tcW w:w="4253" w:type="dxa"/>
          </w:tcPr>
          <w:p w14:paraId="7AF105C2" w14:textId="77777777" w:rsidR="00AC5ED2" w:rsidRDefault="00AC5ED2" w:rsidP="00AC5ED2">
            <w:pPr>
              <w:cnfStyle w:val="000000000000" w:firstRow="0" w:lastRow="0" w:firstColumn="0" w:lastColumn="0" w:oddVBand="0" w:evenVBand="0" w:oddHBand="0" w:evenHBand="0" w:firstRowFirstColumn="0" w:firstRowLastColumn="0" w:lastRowFirstColumn="0" w:lastRowLastColumn="0"/>
            </w:pPr>
          </w:p>
        </w:tc>
      </w:tr>
      <w:tr w:rsidR="00751F1C" w14:paraId="4124CEFB"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6A8521E8" w14:textId="3412A482" w:rsidR="00751F1C" w:rsidRDefault="00751F1C" w:rsidP="00751F1C">
            <w:r>
              <w:t>2</w:t>
            </w:r>
          </w:p>
        </w:tc>
        <w:tc>
          <w:tcPr>
            <w:tcW w:w="3612" w:type="dxa"/>
          </w:tcPr>
          <w:p w14:paraId="4A3DDBA7" w14:textId="5B8BC21A" w:rsidR="00751F1C" w:rsidRDefault="00224DF2" w:rsidP="00751F1C">
            <w:pPr>
              <w:cnfStyle w:val="000000100000" w:firstRow="0" w:lastRow="0" w:firstColumn="0" w:lastColumn="0" w:oddVBand="0" w:evenVBand="0" w:oddHBand="1" w:evenHBand="0" w:firstRowFirstColumn="0" w:firstRowLastColumn="0" w:lastRowFirstColumn="0" w:lastRowLastColumn="0"/>
            </w:pPr>
            <w:proofErr w:type="spellStart"/>
            <w:r>
              <w:t>Số</w:t>
            </w:r>
            <w:proofErr w:type="spellEnd"/>
            <w:r>
              <w:t xml:space="preserve"> Task, Due Date, Assign </w:t>
            </w:r>
          </w:p>
          <w:p w14:paraId="422079FF"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1</w:t>
            </w:r>
          </w:p>
          <w:p w14:paraId="72F50DCA"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2</w:t>
            </w:r>
          </w:p>
          <w:p w14:paraId="3E1EFCA3"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3</w:t>
            </w:r>
          </w:p>
          <w:p w14:paraId="10729F65" w14:textId="45CED59A" w:rsidR="00751F1C" w:rsidRDefault="00751F1C" w:rsidP="00751F1C">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18599E91"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p>
        </w:tc>
      </w:tr>
      <w:tr w:rsidR="00CB64DD" w14:paraId="21AA48F0" w14:textId="77777777" w:rsidTr="004071B4">
        <w:tc>
          <w:tcPr>
            <w:cnfStyle w:val="001000000000" w:firstRow="0" w:lastRow="0" w:firstColumn="1" w:lastColumn="0" w:oddVBand="0" w:evenVBand="0" w:oddHBand="0" w:evenHBand="0" w:firstRowFirstColumn="0" w:firstRowLastColumn="0" w:lastRowFirstColumn="0" w:lastRowLastColumn="0"/>
            <w:tcW w:w="8359" w:type="dxa"/>
            <w:gridSpan w:val="3"/>
          </w:tcPr>
          <w:p w14:paraId="30D976AB" w14:textId="26746007" w:rsidR="00CB64DD" w:rsidRDefault="00CB64DD" w:rsidP="00751F1C">
            <w:r>
              <w:t>BÁO CÁO</w:t>
            </w:r>
          </w:p>
        </w:tc>
      </w:tr>
      <w:tr w:rsidR="00CB64DD" w14:paraId="031EDAC7"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57DF7FF" w14:textId="08C81E2E" w:rsidR="00CB64DD" w:rsidRDefault="008E661F" w:rsidP="00751F1C">
            <w:r>
              <w:t>1</w:t>
            </w:r>
          </w:p>
        </w:tc>
        <w:tc>
          <w:tcPr>
            <w:tcW w:w="3612" w:type="dxa"/>
          </w:tcPr>
          <w:p w14:paraId="1C9FAF4E" w14:textId="3079975C" w:rsidR="00CB64DD" w:rsidRDefault="0023689A" w:rsidP="00751F1C">
            <w:pPr>
              <w:cnfStyle w:val="000000100000" w:firstRow="0" w:lastRow="0" w:firstColumn="0" w:lastColumn="0" w:oddVBand="0" w:evenVBand="0" w:oddHBand="1" w:evenHBand="0" w:firstRowFirstColumn="0" w:firstRowLastColumn="0" w:lastRowFirstColumn="0" w:lastRowLastColumn="0"/>
            </w:pPr>
            <w:r>
              <w:t>Logo</w:t>
            </w:r>
          </w:p>
        </w:tc>
        <w:tc>
          <w:tcPr>
            <w:tcW w:w="4253" w:type="dxa"/>
          </w:tcPr>
          <w:p w14:paraId="3515099F"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tc>
      </w:tr>
      <w:tr w:rsidR="00CB64DD" w14:paraId="41CD6CE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4B2F7BF2" w14:textId="003A762C" w:rsidR="00CB64DD" w:rsidRDefault="008E661F" w:rsidP="00751F1C">
            <w:r>
              <w:t>2</w:t>
            </w:r>
          </w:p>
        </w:tc>
        <w:tc>
          <w:tcPr>
            <w:tcW w:w="3612" w:type="dxa"/>
          </w:tcPr>
          <w:p w14:paraId="77B2CBC7" w14:textId="7E998C7F" w:rsidR="00CB64DD" w:rsidRDefault="0023689A" w:rsidP="00751F1C">
            <w:pPr>
              <w:cnfStyle w:val="000000000000" w:firstRow="0" w:lastRow="0" w:firstColumn="0" w:lastColumn="0" w:oddVBand="0" w:evenVBand="0" w:oddHBand="0" w:evenHBand="0" w:firstRowFirstColumn="0" w:firstRowLastColumn="0" w:lastRowFirstColumn="0" w:lastRowLastColumn="0"/>
            </w:pPr>
            <w:proofErr w:type="spellStart"/>
            <w:r>
              <w:t>Bố</w:t>
            </w:r>
            <w:proofErr w:type="spellEnd"/>
            <w:r>
              <w:t xml:space="preserve"> </w:t>
            </w:r>
            <w:proofErr w:type="spellStart"/>
            <w:r>
              <w:t>cục</w:t>
            </w:r>
            <w:proofErr w:type="spellEnd"/>
            <w:r>
              <w:t xml:space="preserve">, </w:t>
            </w:r>
            <w:proofErr w:type="spellStart"/>
            <w:r>
              <w:t>căn</w:t>
            </w:r>
            <w:proofErr w:type="spellEnd"/>
            <w:r>
              <w:t xml:space="preserve"> </w:t>
            </w:r>
            <w:proofErr w:type="spellStart"/>
            <w:r>
              <w:t>lề</w:t>
            </w:r>
            <w:proofErr w:type="spellEnd"/>
            <w:r>
              <w:t xml:space="preserve"> </w:t>
            </w:r>
            <w:proofErr w:type="spellStart"/>
            <w:r>
              <w:t>ngay</w:t>
            </w:r>
            <w:proofErr w:type="spellEnd"/>
            <w:r>
              <w:t xml:space="preserve"> </w:t>
            </w:r>
            <w:proofErr w:type="spellStart"/>
            <w:r>
              <w:t>ngắn</w:t>
            </w:r>
            <w:proofErr w:type="spellEnd"/>
          </w:p>
        </w:tc>
        <w:tc>
          <w:tcPr>
            <w:tcW w:w="4253" w:type="dxa"/>
          </w:tcPr>
          <w:p w14:paraId="21407B78"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tc>
      </w:tr>
      <w:tr w:rsidR="00CB64DD" w14:paraId="3C6A9473"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7E916B0C" w14:textId="5DD436F2" w:rsidR="00CB64DD" w:rsidRDefault="008E661F" w:rsidP="00751F1C">
            <w:r>
              <w:t>3</w:t>
            </w:r>
          </w:p>
        </w:tc>
        <w:tc>
          <w:tcPr>
            <w:tcW w:w="3612" w:type="dxa"/>
          </w:tcPr>
          <w:p w14:paraId="331B01FA"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p w14:paraId="2BC4A50B" w14:textId="731CCE15"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31FC703D"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tc>
      </w:tr>
      <w:tr w:rsidR="00CB64DD" w14:paraId="5ECFEB33"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750176FD" w14:textId="314CCE43" w:rsidR="00CB64DD" w:rsidRDefault="008E661F" w:rsidP="00751F1C">
            <w:r>
              <w:t>4</w:t>
            </w:r>
          </w:p>
        </w:tc>
        <w:tc>
          <w:tcPr>
            <w:tcW w:w="3612" w:type="dxa"/>
          </w:tcPr>
          <w:p w14:paraId="416C5304"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p w14:paraId="543EC903" w14:textId="2E27A186" w:rsidR="00A2521D" w:rsidRDefault="00A2521D" w:rsidP="00751F1C">
            <w:pPr>
              <w:cnfStyle w:val="000000000000" w:firstRow="0" w:lastRow="0" w:firstColumn="0" w:lastColumn="0" w:oddVBand="0" w:evenVBand="0" w:oddHBand="0" w:evenHBand="0" w:firstRowFirstColumn="0" w:firstRowLastColumn="0" w:lastRowFirstColumn="0" w:lastRowLastColumn="0"/>
            </w:pPr>
          </w:p>
        </w:tc>
        <w:tc>
          <w:tcPr>
            <w:tcW w:w="4253" w:type="dxa"/>
          </w:tcPr>
          <w:p w14:paraId="07B250BC"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tc>
      </w:tr>
      <w:tr w:rsidR="00A2521D" w14:paraId="65A810F3"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5E733D22" w14:textId="53DEEFCA" w:rsidR="00A2521D" w:rsidRDefault="00A2521D" w:rsidP="00751F1C">
            <w:r>
              <w:t>5</w:t>
            </w:r>
          </w:p>
        </w:tc>
        <w:tc>
          <w:tcPr>
            <w:tcW w:w="3612" w:type="dxa"/>
          </w:tcPr>
          <w:p w14:paraId="349FE70E" w14:textId="77777777" w:rsidR="00A2521D" w:rsidRDefault="00A2521D" w:rsidP="00751F1C">
            <w:pPr>
              <w:cnfStyle w:val="000000100000" w:firstRow="0" w:lastRow="0" w:firstColumn="0" w:lastColumn="0" w:oddVBand="0" w:evenVBand="0" w:oddHBand="1" w:evenHBand="0" w:firstRowFirstColumn="0" w:firstRowLastColumn="0" w:lastRowFirstColumn="0" w:lastRowLastColumn="0"/>
            </w:pPr>
          </w:p>
          <w:p w14:paraId="05FD3006" w14:textId="73B9A946"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5D281485" w14:textId="77777777" w:rsidR="00A2521D" w:rsidRDefault="00A2521D" w:rsidP="00751F1C">
            <w:pPr>
              <w:cnfStyle w:val="000000100000" w:firstRow="0" w:lastRow="0" w:firstColumn="0" w:lastColumn="0" w:oddVBand="0" w:evenVBand="0" w:oddHBand="1" w:evenHBand="0" w:firstRowFirstColumn="0" w:firstRowLastColumn="0" w:lastRowFirstColumn="0" w:lastRowLastColumn="0"/>
            </w:pPr>
          </w:p>
        </w:tc>
      </w:tr>
      <w:tr w:rsidR="00A2521D" w14:paraId="3A183CB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01369182" w14:textId="2AA1EC14" w:rsidR="00A2521D" w:rsidRDefault="00A2521D" w:rsidP="00751F1C">
            <w:r>
              <w:t>6</w:t>
            </w:r>
          </w:p>
        </w:tc>
        <w:tc>
          <w:tcPr>
            <w:tcW w:w="3612" w:type="dxa"/>
          </w:tcPr>
          <w:p w14:paraId="5CCD3F5C" w14:textId="77777777" w:rsidR="00A2521D" w:rsidRDefault="00A2521D" w:rsidP="00751F1C">
            <w:pPr>
              <w:cnfStyle w:val="000000000000" w:firstRow="0" w:lastRow="0" w:firstColumn="0" w:lastColumn="0" w:oddVBand="0" w:evenVBand="0" w:oddHBand="0" w:evenHBand="0" w:firstRowFirstColumn="0" w:firstRowLastColumn="0" w:lastRowFirstColumn="0" w:lastRowLastColumn="0"/>
            </w:pPr>
          </w:p>
          <w:p w14:paraId="2578D795" w14:textId="756FCB0A" w:rsidR="00A2521D" w:rsidRDefault="00A2521D" w:rsidP="00751F1C">
            <w:pPr>
              <w:cnfStyle w:val="000000000000" w:firstRow="0" w:lastRow="0" w:firstColumn="0" w:lastColumn="0" w:oddVBand="0" w:evenVBand="0" w:oddHBand="0" w:evenHBand="0" w:firstRowFirstColumn="0" w:firstRowLastColumn="0" w:lastRowFirstColumn="0" w:lastRowLastColumn="0"/>
            </w:pPr>
          </w:p>
        </w:tc>
        <w:tc>
          <w:tcPr>
            <w:tcW w:w="4253" w:type="dxa"/>
          </w:tcPr>
          <w:p w14:paraId="27F3412E" w14:textId="77777777" w:rsidR="00A2521D" w:rsidRDefault="00A2521D" w:rsidP="00751F1C">
            <w:pPr>
              <w:cnfStyle w:val="000000000000" w:firstRow="0" w:lastRow="0" w:firstColumn="0" w:lastColumn="0" w:oddVBand="0" w:evenVBand="0" w:oddHBand="0" w:evenHBand="0" w:firstRowFirstColumn="0" w:firstRowLastColumn="0" w:lastRowFirstColumn="0" w:lastRowLastColumn="0"/>
            </w:pPr>
          </w:p>
        </w:tc>
      </w:tr>
      <w:tr w:rsidR="008E661F" w14:paraId="09EED2FF"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E90316A" w14:textId="61C8E597" w:rsidR="008E661F" w:rsidRDefault="00A2521D" w:rsidP="00751F1C">
            <w:r>
              <w:t>7</w:t>
            </w:r>
          </w:p>
        </w:tc>
        <w:tc>
          <w:tcPr>
            <w:tcW w:w="3612" w:type="dxa"/>
          </w:tcPr>
          <w:p w14:paraId="4DFB85DF" w14:textId="77777777" w:rsidR="008E661F" w:rsidRDefault="008E661F" w:rsidP="00751F1C">
            <w:pPr>
              <w:cnfStyle w:val="000000100000" w:firstRow="0" w:lastRow="0" w:firstColumn="0" w:lastColumn="0" w:oddVBand="0" w:evenVBand="0" w:oddHBand="1" w:evenHBand="0" w:firstRowFirstColumn="0" w:firstRowLastColumn="0" w:lastRowFirstColumn="0" w:lastRowLastColumn="0"/>
            </w:pPr>
          </w:p>
          <w:p w14:paraId="4CC4775D" w14:textId="490488A9"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28240C0B" w14:textId="77777777" w:rsidR="008E661F" w:rsidRDefault="008E661F" w:rsidP="00751F1C">
            <w:pPr>
              <w:cnfStyle w:val="000000100000" w:firstRow="0" w:lastRow="0" w:firstColumn="0" w:lastColumn="0" w:oddVBand="0" w:evenVBand="0" w:oddHBand="1" w:evenHBand="0" w:firstRowFirstColumn="0" w:firstRowLastColumn="0" w:lastRowFirstColumn="0" w:lastRowLastColumn="0"/>
            </w:pPr>
          </w:p>
        </w:tc>
      </w:tr>
    </w:tbl>
    <w:p w14:paraId="53F40F1B" w14:textId="18F743B5" w:rsidR="00727431" w:rsidRPr="009A4C41" w:rsidRDefault="009A4C41" w:rsidP="009A4C41">
      <w:pPr>
        <w:pStyle w:val="NormalH"/>
        <w:rPr>
          <w:color w:val="951B13"/>
        </w:rPr>
      </w:pPr>
      <w:r w:rsidRPr="009A4C41">
        <w:rPr>
          <w:color w:val="951B13"/>
        </w:rPr>
        <w:lastRenderedPageBreak/>
        <w:t>Phiên bản tài liệu</w:t>
      </w:r>
    </w:p>
    <w:tbl>
      <w:tblPr>
        <w:tblStyle w:val="GridTable1Light-Accent2"/>
        <w:tblW w:w="8730" w:type="dxa"/>
        <w:tblLayout w:type="fixed"/>
        <w:tblLook w:val="00A0" w:firstRow="1" w:lastRow="0" w:firstColumn="1" w:lastColumn="0" w:noHBand="0" w:noVBand="0"/>
      </w:tblPr>
      <w:tblGrid>
        <w:gridCol w:w="1495"/>
        <w:gridCol w:w="3095"/>
        <w:gridCol w:w="1148"/>
        <w:gridCol w:w="1552"/>
        <w:gridCol w:w="1440"/>
      </w:tblGrid>
      <w:tr w:rsidR="009A4C41" w:rsidRPr="009A4C41" w14:paraId="7CC174B3" w14:textId="77777777" w:rsidTr="6003E3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3207FA84" w14:textId="77777777" w:rsidR="00727431" w:rsidRPr="009A4C41" w:rsidRDefault="00727431" w:rsidP="00967197">
            <w:proofErr w:type="spellStart"/>
            <w:r w:rsidRPr="009A4C41">
              <w:t>Ngày</w:t>
            </w:r>
            <w:proofErr w:type="spellEnd"/>
            <w:r w:rsidRPr="009A4C41">
              <w:t xml:space="preserve"> </w:t>
            </w:r>
            <w:proofErr w:type="spellStart"/>
            <w:r w:rsidRPr="009A4C41">
              <w:t>lập</w:t>
            </w:r>
            <w:proofErr w:type="spellEnd"/>
          </w:p>
        </w:tc>
        <w:tc>
          <w:tcPr>
            <w:tcW w:w="3095" w:type="dxa"/>
          </w:tcPr>
          <w:p w14:paraId="77227211" w14:textId="77777777" w:rsidR="00727431" w:rsidRPr="009A4C41" w:rsidRDefault="00727431" w:rsidP="00967197">
            <w:pPr>
              <w:cnfStyle w:val="100000000000" w:firstRow="1" w:lastRow="0" w:firstColumn="0" w:lastColumn="0" w:oddVBand="0" w:evenVBand="0" w:oddHBand="0" w:evenHBand="0" w:firstRowFirstColumn="0" w:firstRowLastColumn="0" w:lastRowFirstColumn="0" w:lastRowLastColumn="0"/>
              <w:rPr>
                <w:snapToGrid w:val="0"/>
              </w:rPr>
            </w:pPr>
            <w:proofErr w:type="spellStart"/>
            <w:r w:rsidRPr="009A4C41">
              <w:rPr>
                <w:snapToGrid w:val="0"/>
              </w:rPr>
              <w:t>Mô</w:t>
            </w:r>
            <w:proofErr w:type="spellEnd"/>
            <w:r w:rsidRPr="009A4C41">
              <w:rPr>
                <w:snapToGrid w:val="0"/>
              </w:rPr>
              <w:t xml:space="preserve"> </w:t>
            </w:r>
            <w:proofErr w:type="spellStart"/>
            <w:r w:rsidRPr="009A4C41">
              <w:rPr>
                <w:snapToGrid w:val="0"/>
              </w:rPr>
              <w:t>tả</w:t>
            </w:r>
            <w:proofErr w:type="spellEnd"/>
            <w:r w:rsidRPr="009A4C41">
              <w:rPr>
                <w:snapToGrid w:val="0"/>
              </w:rPr>
              <w:t xml:space="preserve"> </w:t>
            </w:r>
            <w:proofErr w:type="spellStart"/>
            <w:r w:rsidRPr="009A4C41">
              <w:rPr>
                <w:snapToGrid w:val="0"/>
              </w:rPr>
              <w:t>thay</w:t>
            </w:r>
            <w:proofErr w:type="spellEnd"/>
            <w:r w:rsidRPr="009A4C41">
              <w:rPr>
                <w:snapToGrid w:val="0"/>
              </w:rPr>
              <w:t xml:space="preserve"> </w:t>
            </w:r>
            <w:proofErr w:type="spellStart"/>
            <w:r w:rsidRPr="009A4C41">
              <w:rPr>
                <w:snapToGrid w:val="0"/>
              </w:rPr>
              <w:t>đổi</w:t>
            </w:r>
            <w:proofErr w:type="spellEnd"/>
          </w:p>
        </w:tc>
        <w:tc>
          <w:tcPr>
            <w:tcW w:w="1148" w:type="dxa"/>
          </w:tcPr>
          <w:p w14:paraId="7F7EE764" w14:textId="77777777" w:rsidR="00727431" w:rsidRPr="009A4C41" w:rsidRDefault="00727431" w:rsidP="00967197">
            <w:pPr>
              <w:cnfStyle w:val="100000000000" w:firstRow="1" w:lastRow="0" w:firstColumn="0" w:lastColumn="0" w:oddVBand="0" w:evenVBand="0" w:oddHBand="0" w:evenHBand="0" w:firstRowFirstColumn="0" w:firstRowLastColumn="0" w:lastRowFirstColumn="0" w:lastRowLastColumn="0"/>
            </w:pPr>
            <w:proofErr w:type="spellStart"/>
            <w:r w:rsidRPr="009A4C41">
              <w:t>Phiên</w:t>
            </w:r>
            <w:proofErr w:type="spellEnd"/>
            <w:r w:rsidRPr="009A4C41">
              <w:t xml:space="preserve"> </w:t>
            </w:r>
            <w:proofErr w:type="spellStart"/>
            <w:r w:rsidRPr="009A4C41">
              <w:t>bản</w:t>
            </w:r>
            <w:proofErr w:type="spellEnd"/>
          </w:p>
        </w:tc>
        <w:tc>
          <w:tcPr>
            <w:tcW w:w="1552" w:type="dxa"/>
          </w:tcPr>
          <w:p w14:paraId="427FD2DA" w14:textId="77777777" w:rsidR="00727431" w:rsidRPr="009A4C41" w:rsidRDefault="00727431" w:rsidP="00967197">
            <w:pPr>
              <w:cnfStyle w:val="100000000000" w:firstRow="1" w:lastRow="0" w:firstColumn="0" w:lastColumn="0" w:oddVBand="0" w:evenVBand="0" w:oddHBand="0" w:evenHBand="0" w:firstRowFirstColumn="0" w:firstRowLastColumn="0" w:lastRowFirstColumn="0" w:lastRowLastColumn="0"/>
            </w:pPr>
            <w:proofErr w:type="spellStart"/>
            <w:r w:rsidRPr="009A4C41">
              <w:t>Người</w:t>
            </w:r>
            <w:proofErr w:type="spellEnd"/>
            <w:r w:rsidRPr="009A4C41">
              <w:t xml:space="preserve"> </w:t>
            </w:r>
            <w:proofErr w:type="spellStart"/>
            <w:r w:rsidRPr="009A4C41">
              <w:t>lập</w:t>
            </w:r>
            <w:proofErr w:type="spellEnd"/>
          </w:p>
        </w:tc>
        <w:tc>
          <w:tcPr>
            <w:tcW w:w="1440" w:type="dxa"/>
          </w:tcPr>
          <w:p w14:paraId="3CC8C1D9" w14:textId="77777777" w:rsidR="00727431" w:rsidRPr="009A4C41" w:rsidRDefault="00727431" w:rsidP="00967197">
            <w:pPr>
              <w:cnfStyle w:val="100000000000" w:firstRow="1" w:lastRow="0" w:firstColumn="0" w:lastColumn="0" w:oddVBand="0" w:evenVBand="0" w:oddHBand="0" w:evenHBand="0" w:firstRowFirstColumn="0" w:firstRowLastColumn="0" w:lastRowFirstColumn="0" w:lastRowLastColumn="0"/>
            </w:pPr>
            <w:proofErr w:type="spellStart"/>
            <w:r w:rsidRPr="009A4C41">
              <w:t>Người</w:t>
            </w:r>
            <w:proofErr w:type="spellEnd"/>
            <w:r w:rsidRPr="009A4C41">
              <w:t xml:space="preserve"> </w:t>
            </w:r>
            <w:proofErr w:type="spellStart"/>
            <w:r w:rsidRPr="009A4C41">
              <w:t>duyệt</w:t>
            </w:r>
            <w:proofErr w:type="spellEnd"/>
          </w:p>
        </w:tc>
      </w:tr>
      <w:tr w:rsidR="009A4C41" w:rsidRPr="009A4C41" w14:paraId="2FA6E50C" w14:textId="77777777" w:rsidTr="6003E338">
        <w:trPr>
          <w:trHeight w:val="495"/>
        </w:trPr>
        <w:tc>
          <w:tcPr>
            <w:cnfStyle w:val="001000000000" w:firstRow="0" w:lastRow="0" w:firstColumn="1" w:lastColumn="0" w:oddVBand="0" w:evenVBand="0" w:oddHBand="0" w:evenHBand="0" w:firstRowFirstColumn="0" w:firstRowLastColumn="0" w:lastRowFirstColumn="0" w:lastRowLastColumn="0"/>
            <w:tcW w:w="1495" w:type="dxa"/>
          </w:tcPr>
          <w:p w14:paraId="24A6F32F" w14:textId="3552FA4B" w:rsidR="00727431" w:rsidRPr="009A4C41" w:rsidRDefault="6003E338" w:rsidP="6003E338">
            <w:r>
              <w:t>20/12/2019</w:t>
            </w:r>
          </w:p>
        </w:tc>
        <w:tc>
          <w:tcPr>
            <w:tcW w:w="3095" w:type="dxa"/>
          </w:tcPr>
          <w:p w14:paraId="33CC2B2A" w14:textId="31949EF5"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proofErr w:type="spellStart"/>
            <w:r>
              <w:t>Bổ</w:t>
            </w:r>
            <w:proofErr w:type="spellEnd"/>
            <w:r>
              <w:t xml:space="preserve"> sung </w:t>
            </w:r>
            <w:proofErr w:type="spellStart"/>
            <w:r>
              <w:t>phần</w:t>
            </w:r>
            <w:proofErr w:type="spellEnd"/>
            <w:r>
              <w:t xml:space="preserve"> </w:t>
            </w:r>
            <w:proofErr w:type="spellStart"/>
            <w:r>
              <w:t>thiết</w:t>
            </w:r>
            <w:proofErr w:type="spellEnd"/>
            <w:r>
              <w:t xml:space="preserve"> </w:t>
            </w:r>
            <w:proofErr w:type="spellStart"/>
            <w:r>
              <w:t>kế</w:t>
            </w:r>
            <w:proofErr w:type="spellEnd"/>
          </w:p>
        </w:tc>
        <w:tc>
          <w:tcPr>
            <w:tcW w:w="1148" w:type="dxa"/>
          </w:tcPr>
          <w:p w14:paraId="3AA0C2F9" w14:textId="20F64F13" w:rsidR="00727431" w:rsidRPr="009A4C41" w:rsidRDefault="6003E338" w:rsidP="6003E338">
            <w:pPr>
              <w:cnfStyle w:val="000000000000" w:firstRow="0" w:lastRow="0" w:firstColumn="0" w:lastColumn="0" w:oddVBand="0" w:evenVBand="0" w:oddHBand="0" w:evenHBand="0" w:firstRowFirstColumn="0" w:firstRowLastColumn="0" w:lastRowFirstColumn="0" w:lastRowLastColumn="0"/>
            </w:pPr>
            <w:r>
              <w:t>0.5</w:t>
            </w:r>
          </w:p>
        </w:tc>
        <w:tc>
          <w:tcPr>
            <w:tcW w:w="1552" w:type="dxa"/>
          </w:tcPr>
          <w:p w14:paraId="4464A6B2" w14:textId="061A4EFA"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proofErr w:type="spellStart"/>
            <w:r>
              <w:t>Thái</w:t>
            </w:r>
            <w:proofErr w:type="spellEnd"/>
            <w:r>
              <w:t xml:space="preserve"> </w:t>
            </w:r>
            <w:proofErr w:type="spellStart"/>
            <w:r>
              <w:t>Bá</w:t>
            </w:r>
            <w:proofErr w:type="spellEnd"/>
            <w:r>
              <w:t xml:space="preserve"> </w:t>
            </w:r>
            <w:proofErr w:type="spellStart"/>
            <w:r>
              <w:t>Tuân</w:t>
            </w:r>
            <w:proofErr w:type="spellEnd"/>
          </w:p>
        </w:tc>
        <w:tc>
          <w:tcPr>
            <w:tcW w:w="1440" w:type="dxa"/>
          </w:tcPr>
          <w:p w14:paraId="645BC524" w14:textId="13F6C174"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proofErr w:type="spellStart"/>
            <w:r>
              <w:t>Phạm</w:t>
            </w:r>
            <w:proofErr w:type="spellEnd"/>
            <w:r>
              <w:t xml:space="preserve"> Anh </w:t>
            </w:r>
            <w:proofErr w:type="spellStart"/>
            <w:r>
              <w:t>Đức</w:t>
            </w:r>
            <w:proofErr w:type="spellEnd"/>
          </w:p>
        </w:tc>
      </w:tr>
      <w:tr w:rsidR="009A4C41" w:rsidRPr="009A4C41" w14:paraId="39FEF1C1"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30ADD793" w14:textId="7CEA9494" w:rsidR="00727431" w:rsidRPr="009A4C41" w:rsidRDefault="6003E338" w:rsidP="6003E338">
            <w:r>
              <w:t>24/12/2019</w:t>
            </w:r>
          </w:p>
        </w:tc>
        <w:tc>
          <w:tcPr>
            <w:tcW w:w="3095" w:type="dxa"/>
          </w:tcPr>
          <w:p w14:paraId="1833F08E" w14:textId="7DAA04F0"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proofErr w:type="spellStart"/>
            <w:r>
              <w:t>Bổ</w:t>
            </w:r>
            <w:proofErr w:type="spellEnd"/>
            <w:r>
              <w:t xml:space="preserve"> sung </w:t>
            </w:r>
            <w:proofErr w:type="spellStart"/>
            <w:r>
              <w:t>phần</w:t>
            </w:r>
            <w:proofErr w:type="spellEnd"/>
            <w:r>
              <w:t xml:space="preserve"> </w:t>
            </w:r>
            <w:proofErr w:type="spellStart"/>
            <w:r>
              <w:t>ước</w:t>
            </w:r>
            <w:proofErr w:type="spellEnd"/>
            <w:r>
              <w:t xml:space="preserve"> </w:t>
            </w:r>
            <w:proofErr w:type="spellStart"/>
            <w:r>
              <w:t>lượng</w:t>
            </w:r>
            <w:proofErr w:type="spellEnd"/>
            <w:r>
              <w:t xml:space="preserve"> chi </w:t>
            </w:r>
            <w:proofErr w:type="spellStart"/>
            <w:r>
              <w:t>phí</w:t>
            </w:r>
            <w:proofErr w:type="spellEnd"/>
            <w:r>
              <w:t xml:space="preserve"> </w:t>
            </w:r>
            <w:proofErr w:type="spellStart"/>
            <w:r>
              <w:t>và</w:t>
            </w:r>
            <w:proofErr w:type="spellEnd"/>
            <w:r>
              <w:t xml:space="preserve"> </w:t>
            </w:r>
            <w:proofErr w:type="spellStart"/>
            <w:r>
              <w:t>chất</w:t>
            </w:r>
            <w:proofErr w:type="spellEnd"/>
            <w:r>
              <w:t xml:space="preserve"> </w:t>
            </w:r>
            <w:proofErr w:type="spellStart"/>
            <w:r>
              <w:t>lượng</w:t>
            </w:r>
            <w:proofErr w:type="spellEnd"/>
          </w:p>
        </w:tc>
        <w:tc>
          <w:tcPr>
            <w:tcW w:w="1148" w:type="dxa"/>
          </w:tcPr>
          <w:p w14:paraId="1BA03C5F" w14:textId="64F7A0C0" w:rsidR="00727431" w:rsidRPr="009A4C41" w:rsidRDefault="6003E338" w:rsidP="6003E338">
            <w:pPr>
              <w:cnfStyle w:val="000000000000" w:firstRow="0" w:lastRow="0" w:firstColumn="0" w:lastColumn="0" w:oddVBand="0" w:evenVBand="0" w:oddHBand="0" w:evenHBand="0" w:firstRowFirstColumn="0" w:firstRowLastColumn="0" w:lastRowFirstColumn="0" w:lastRowLastColumn="0"/>
            </w:pPr>
            <w:r>
              <w:t>0.8</w:t>
            </w:r>
          </w:p>
        </w:tc>
        <w:tc>
          <w:tcPr>
            <w:tcW w:w="1552" w:type="dxa"/>
          </w:tcPr>
          <w:p w14:paraId="6D38D89C" w14:textId="5138F951"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proofErr w:type="spellStart"/>
            <w:r>
              <w:t>Nguyễn</w:t>
            </w:r>
            <w:proofErr w:type="spellEnd"/>
            <w:r>
              <w:t xml:space="preserve"> </w:t>
            </w:r>
            <w:proofErr w:type="spellStart"/>
            <w:r>
              <w:t>Văn</w:t>
            </w:r>
            <w:proofErr w:type="spellEnd"/>
            <w:r>
              <w:t xml:space="preserve"> </w:t>
            </w:r>
            <w:proofErr w:type="spellStart"/>
            <w:r>
              <w:t>Lâm</w:t>
            </w:r>
            <w:proofErr w:type="spellEnd"/>
          </w:p>
        </w:tc>
        <w:tc>
          <w:tcPr>
            <w:tcW w:w="1440" w:type="dxa"/>
          </w:tcPr>
          <w:p w14:paraId="38DAB92E" w14:textId="05073D48"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proofErr w:type="spellStart"/>
            <w:r>
              <w:t>Phạm</w:t>
            </w:r>
            <w:proofErr w:type="spellEnd"/>
            <w:r>
              <w:t xml:space="preserve"> Anh </w:t>
            </w:r>
            <w:proofErr w:type="spellStart"/>
            <w:r>
              <w:t>Đức</w:t>
            </w:r>
            <w:proofErr w:type="spellEnd"/>
          </w:p>
        </w:tc>
      </w:tr>
      <w:tr w:rsidR="009A4C41" w:rsidRPr="009A4C41" w14:paraId="55EA5D4F"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48D3D01" w14:textId="3459AAEE" w:rsidR="00727431" w:rsidRPr="009A4C41" w:rsidRDefault="6003E338" w:rsidP="6003E338">
            <w:r>
              <w:t>01/01/2020</w:t>
            </w:r>
          </w:p>
        </w:tc>
        <w:tc>
          <w:tcPr>
            <w:tcW w:w="3095" w:type="dxa"/>
          </w:tcPr>
          <w:p w14:paraId="3969F235" w14:textId="2EB7E748"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proofErr w:type="spellStart"/>
            <w:r>
              <w:t>Phiên</w:t>
            </w:r>
            <w:proofErr w:type="spellEnd"/>
            <w:r>
              <w:t xml:space="preserve"> </w:t>
            </w:r>
            <w:proofErr w:type="spellStart"/>
            <w:r>
              <w:t>bản</w:t>
            </w:r>
            <w:proofErr w:type="spellEnd"/>
            <w:r>
              <w:t xml:space="preserve"> </w:t>
            </w:r>
            <w:proofErr w:type="spellStart"/>
            <w:r>
              <w:t>chính</w:t>
            </w:r>
            <w:proofErr w:type="spellEnd"/>
            <w:r>
              <w:t xml:space="preserve"> </w:t>
            </w:r>
            <w:proofErr w:type="spellStart"/>
            <w:r>
              <w:t>thức</w:t>
            </w:r>
            <w:proofErr w:type="spellEnd"/>
            <w:r>
              <w:t xml:space="preserve"> </w:t>
            </w:r>
            <w:proofErr w:type="spellStart"/>
            <w:r>
              <w:t>đầu</w:t>
            </w:r>
            <w:proofErr w:type="spellEnd"/>
            <w:r>
              <w:t xml:space="preserve"> </w:t>
            </w:r>
            <w:proofErr w:type="spellStart"/>
            <w:r>
              <w:t>tiên</w:t>
            </w:r>
            <w:proofErr w:type="spellEnd"/>
          </w:p>
        </w:tc>
        <w:tc>
          <w:tcPr>
            <w:tcW w:w="1148" w:type="dxa"/>
          </w:tcPr>
          <w:p w14:paraId="307DA07D" w14:textId="5181D5C9"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1.0</w:t>
            </w:r>
          </w:p>
        </w:tc>
        <w:tc>
          <w:tcPr>
            <w:tcW w:w="1552" w:type="dxa"/>
          </w:tcPr>
          <w:p w14:paraId="5E82AEF4" w14:textId="6714E417"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proofErr w:type="spellStart"/>
            <w:r>
              <w:t>Thái</w:t>
            </w:r>
            <w:proofErr w:type="spellEnd"/>
            <w:r>
              <w:t xml:space="preserve"> </w:t>
            </w:r>
            <w:proofErr w:type="spellStart"/>
            <w:r>
              <w:t>Bá</w:t>
            </w:r>
            <w:proofErr w:type="spellEnd"/>
            <w:r>
              <w:t xml:space="preserve"> </w:t>
            </w:r>
            <w:proofErr w:type="spellStart"/>
            <w:r>
              <w:t>Tuân</w:t>
            </w:r>
            <w:proofErr w:type="spellEnd"/>
            <w:r>
              <w:t xml:space="preserve">, </w:t>
            </w:r>
            <w:proofErr w:type="spellStart"/>
            <w:r>
              <w:t>Nguyễn</w:t>
            </w:r>
            <w:proofErr w:type="spellEnd"/>
            <w:r>
              <w:t xml:space="preserve"> </w:t>
            </w:r>
            <w:proofErr w:type="spellStart"/>
            <w:r>
              <w:t>Văn</w:t>
            </w:r>
            <w:proofErr w:type="spellEnd"/>
            <w:r>
              <w:t xml:space="preserve"> </w:t>
            </w:r>
            <w:proofErr w:type="spellStart"/>
            <w:r>
              <w:t>Lâm</w:t>
            </w:r>
            <w:proofErr w:type="spellEnd"/>
          </w:p>
        </w:tc>
        <w:tc>
          <w:tcPr>
            <w:tcW w:w="1440" w:type="dxa"/>
          </w:tcPr>
          <w:p w14:paraId="567EB4C9" w14:textId="045A7736"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proofErr w:type="spellStart"/>
            <w:r>
              <w:t>Phạm</w:t>
            </w:r>
            <w:proofErr w:type="spellEnd"/>
            <w:r>
              <w:t xml:space="preserve"> Anh </w:t>
            </w:r>
            <w:proofErr w:type="spellStart"/>
            <w:r>
              <w:t>Đức</w:t>
            </w:r>
            <w:proofErr w:type="spellEnd"/>
          </w:p>
        </w:tc>
      </w:tr>
      <w:tr w:rsidR="009A4C41" w:rsidRPr="009A4C41" w14:paraId="487E2E70"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1B0A74D2" w14:textId="77777777" w:rsidR="00727431" w:rsidRPr="009A4C41" w:rsidRDefault="00727431" w:rsidP="00967197"/>
        </w:tc>
        <w:tc>
          <w:tcPr>
            <w:tcW w:w="3095" w:type="dxa"/>
          </w:tcPr>
          <w:p w14:paraId="7B305CF3"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096ACD1E"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614BAEAB"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2F78CDDC"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r w:rsidR="009A4C41" w:rsidRPr="009A4C41" w14:paraId="5B920AE7"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2BC85D66" w14:textId="77777777" w:rsidR="00727431" w:rsidRPr="009A4C41" w:rsidRDefault="00727431" w:rsidP="00967197"/>
        </w:tc>
        <w:tc>
          <w:tcPr>
            <w:tcW w:w="3095" w:type="dxa"/>
          </w:tcPr>
          <w:p w14:paraId="40B3DC4F"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4F179CC3"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57E5CB6A"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25B994E6"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r w:rsidR="009A4C41" w:rsidRPr="009A4C41" w14:paraId="1899197D"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CB92779" w14:textId="77777777" w:rsidR="00727431" w:rsidRPr="009A4C41" w:rsidRDefault="00727431" w:rsidP="00967197"/>
        </w:tc>
        <w:tc>
          <w:tcPr>
            <w:tcW w:w="3095" w:type="dxa"/>
          </w:tcPr>
          <w:p w14:paraId="362C017C"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5141B22F"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605DA17E"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0309589C"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r w:rsidR="009A4C41" w:rsidRPr="009A4C41" w14:paraId="0BB1F9BC"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4738875" w14:textId="77777777" w:rsidR="00727431" w:rsidRPr="009A4C41" w:rsidRDefault="00727431" w:rsidP="00967197"/>
        </w:tc>
        <w:tc>
          <w:tcPr>
            <w:tcW w:w="3095" w:type="dxa"/>
          </w:tcPr>
          <w:p w14:paraId="1F46DC41"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7C7C64BA"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4B313FD6"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3B6ACFC8"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r w:rsidR="009A4C41" w:rsidRPr="009A4C41" w14:paraId="07EDE967"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5C65F1D" w14:textId="77777777" w:rsidR="00727431" w:rsidRPr="009A4C41" w:rsidRDefault="00727431" w:rsidP="00967197"/>
        </w:tc>
        <w:tc>
          <w:tcPr>
            <w:tcW w:w="3095" w:type="dxa"/>
          </w:tcPr>
          <w:p w14:paraId="663BAFC1"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1AD25F40"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139CCF74"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01CF4746"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r w:rsidR="009A4C41" w:rsidRPr="009A4C41" w14:paraId="6E114908"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D1FC4E6" w14:textId="77777777" w:rsidR="00727431" w:rsidRPr="009A4C41" w:rsidRDefault="00727431" w:rsidP="00967197"/>
        </w:tc>
        <w:tc>
          <w:tcPr>
            <w:tcW w:w="3095" w:type="dxa"/>
          </w:tcPr>
          <w:p w14:paraId="56D18A07"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3FA92155"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56709E35"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39723969"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r w:rsidR="009A4C41" w:rsidRPr="009A4C41" w14:paraId="3D4096D7" w14:textId="77777777" w:rsidTr="6003E338">
        <w:tc>
          <w:tcPr>
            <w:cnfStyle w:val="001000000000" w:firstRow="0" w:lastRow="0" w:firstColumn="1" w:lastColumn="0" w:oddVBand="0" w:evenVBand="0" w:oddHBand="0" w:evenHBand="0" w:firstRowFirstColumn="0" w:firstRowLastColumn="0" w:lastRowFirstColumn="0" w:lastRowLastColumn="0"/>
            <w:tcW w:w="1495" w:type="dxa"/>
          </w:tcPr>
          <w:p w14:paraId="282BBA95" w14:textId="77777777" w:rsidR="00727431" w:rsidRPr="009A4C41" w:rsidRDefault="00727431" w:rsidP="00967197"/>
        </w:tc>
        <w:tc>
          <w:tcPr>
            <w:tcW w:w="3095" w:type="dxa"/>
          </w:tcPr>
          <w:p w14:paraId="30A1B794"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470C6D40"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42C80AD7"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0F54A4BD"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bl>
    <w:p w14:paraId="68AF8ED9" w14:textId="77777777" w:rsidR="00F34A9B" w:rsidRDefault="00F34A9B" w:rsidP="005F37E7">
      <w:pPr>
        <w:pStyle w:val="TOC3"/>
        <w:sectPr w:rsidR="00F34A9B" w:rsidSect="00DB0353">
          <w:headerReference w:type="even" r:id="rId9"/>
          <w:headerReference w:type="default" r:id="rId10"/>
          <w:footerReference w:type="even" r:id="rId11"/>
          <w:footerReference w:type="default" r:id="rId12"/>
          <w:headerReference w:type="first" r:id="rId13"/>
          <w:footerReference w:type="first" r:id="rId14"/>
          <w:footnotePr>
            <w:pos w:val="beneathText"/>
          </w:footnotePr>
          <w:pgSz w:w="11905" w:h="16837"/>
          <w:pgMar w:top="1138" w:right="1138" w:bottom="1138" w:left="1987" w:header="720" w:footer="720" w:gutter="0"/>
          <w:pgNumType w:fmt="lowerRoman"/>
          <w:cols w:space="720"/>
          <w:titlePg/>
          <w:docGrid w:linePitch="360"/>
        </w:sectPr>
      </w:pPr>
    </w:p>
    <w:p w14:paraId="65C4AB10" w14:textId="600AE55C" w:rsidR="008410A0" w:rsidRDefault="00A62F4F" w:rsidP="008410A0">
      <w:pPr>
        <w:pStyle w:val="Heading1"/>
      </w:pPr>
      <w:bookmarkStart w:id="0" w:name="_Toc28101637"/>
      <w:proofErr w:type="spellStart"/>
      <w:r>
        <w:lastRenderedPageBreak/>
        <w:t>Giới</w:t>
      </w:r>
      <w:proofErr w:type="spellEnd"/>
      <w:r>
        <w:t xml:space="preserve"> </w:t>
      </w:r>
      <w:proofErr w:type="spellStart"/>
      <w:r>
        <w:t>thiệu</w:t>
      </w:r>
      <w:proofErr w:type="spellEnd"/>
      <w:r>
        <w:t xml:space="preserve"> </w:t>
      </w:r>
      <w:proofErr w:type="spellStart"/>
      <w:r>
        <w:t>dự</w:t>
      </w:r>
      <w:proofErr w:type="spellEnd"/>
      <w:r>
        <w:t xml:space="preserve"> </w:t>
      </w:r>
      <w:proofErr w:type="spellStart"/>
      <w:r>
        <w:t>án</w:t>
      </w:r>
      <w:bookmarkEnd w:id="0"/>
      <w:proofErr w:type="spellEnd"/>
    </w:p>
    <w:p w14:paraId="1D0DE2F3" w14:textId="373C6A42" w:rsidR="00587AEE" w:rsidRDefault="6003E338" w:rsidP="009E2E20">
      <w:pPr>
        <w:pStyle w:val="Heading2"/>
      </w:pPr>
      <w:bookmarkStart w:id="1" w:name="_Toc28101638"/>
      <w:proofErr w:type="spellStart"/>
      <w:r>
        <w:t>Mô</w:t>
      </w:r>
      <w:proofErr w:type="spellEnd"/>
      <w:r>
        <w:t xml:space="preserve"> </w:t>
      </w:r>
      <w:proofErr w:type="spellStart"/>
      <w:r>
        <w:t>tả</w:t>
      </w:r>
      <w:proofErr w:type="spellEnd"/>
      <w:r>
        <w:t xml:space="preserve"> </w:t>
      </w:r>
      <w:proofErr w:type="spellStart"/>
      <w:r>
        <w:t>dự</w:t>
      </w:r>
      <w:proofErr w:type="spellEnd"/>
      <w:r>
        <w:t xml:space="preserve"> </w:t>
      </w:r>
      <w:proofErr w:type="spellStart"/>
      <w:r>
        <w:t>án</w:t>
      </w:r>
      <w:bookmarkEnd w:id="1"/>
      <w:proofErr w:type="spellEnd"/>
    </w:p>
    <w:p w14:paraId="5AF23119" w14:textId="3D960838" w:rsidR="14F76A8C" w:rsidRDefault="14F76A8C" w:rsidP="14F76A8C">
      <w:proofErr w:type="spellStart"/>
      <w:r w:rsidRPr="14F76A8C">
        <w:rPr>
          <w:rFonts w:ascii="Times New Roman" w:eastAsia="Times New Roman" w:hAnsi="Times New Roman" w:cs="Times New Roman"/>
          <w:color w:val="00000A"/>
          <w:sz w:val="24"/>
          <w:szCs w:val="24"/>
        </w:rPr>
        <w:t>Hiện</w:t>
      </w:r>
      <w:proofErr w:type="spellEnd"/>
      <w:r w:rsidRPr="14F76A8C">
        <w:rPr>
          <w:rFonts w:ascii="Times New Roman" w:eastAsia="Times New Roman" w:hAnsi="Times New Roman" w:cs="Times New Roman"/>
          <w:color w:val="00000A"/>
          <w:sz w:val="24"/>
          <w:szCs w:val="24"/>
        </w:rPr>
        <w:t xml:space="preserve"> nay </w:t>
      </w:r>
      <w:proofErr w:type="spellStart"/>
      <w:r w:rsidRPr="14F76A8C">
        <w:rPr>
          <w:rFonts w:ascii="Times New Roman" w:eastAsia="Times New Roman" w:hAnsi="Times New Roman" w:cs="Times New Roman"/>
          <w:color w:val="00000A"/>
          <w:sz w:val="24"/>
          <w:szCs w:val="24"/>
        </w:rPr>
        <w:t>với</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sự</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phát</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triển</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rộng</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rãi</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của</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công</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nghệ</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thông</w:t>
      </w:r>
      <w:proofErr w:type="spellEnd"/>
      <w:r w:rsidRPr="14F76A8C">
        <w:rPr>
          <w:rFonts w:ascii="Times New Roman" w:eastAsia="Times New Roman" w:hAnsi="Times New Roman" w:cs="Times New Roman"/>
          <w:color w:val="00000A"/>
          <w:sz w:val="24"/>
          <w:szCs w:val="24"/>
        </w:rPr>
        <w:t xml:space="preserve"> tin, </w:t>
      </w:r>
      <w:proofErr w:type="spellStart"/>
      <w:r w:rsidRPr="14F76A8C">
        <w:rPr>
          <w:rFonts w:ascii="Times New Roman" w:eastAsia="Times New Roman" w:hAnsi="Times New Roman" w:cs="Times New Roman"/>
          <w:color w:val="00000A"/>
          <w:sz w:val="24"/>
          <w:szCs w:val="24"/>
        </w:rPr>
        <w:t>các</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ấn</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phẩm</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truyện</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tranh</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dần</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được</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số</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hóa</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và</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phát</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hành</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rộng</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rãi</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từ</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đó</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tiếp</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cận</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được</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tới</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nhiều</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người</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dùng</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hơn</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đồng</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thời</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tiết</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kiệm</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được</w:t>
      </w:r>
      <w:proofErr w:type="spellEnd"/>
      <w:r w:rsidRPr="14F76A8C">
        <w:rPr>
          <w:rFonts w:ascii="Times New Roman" w:eastAsia="Times New Roman" w:hAnsi="Times New Roman" w:cs="Times New Roman"/>
          <w:color w:val="00000A"/>
          <w:sz w:val="24"/>
          <w:szCs w:val="24"/>
        </w:rPr>
        <w:t xml:space="preserve"> chi </w:t>
      </w:r>
      <w:proofErr w:type="spellStart"/>
      <w:r w:rsidRPr="14F76A8C">
        <w:rPr>
          <w:rFonts w:ascii="Times New Roman" w:eastAsia="Times New Roman" w:hAnsi="Times New Roman" w:cs="Times New Roman"/>
          <w:color w:val="00000A"/>
          <w:sz w:val="24"/>
          <w:szCs w:val="24"/>
        </w:rPr>
        <w:t>phí</w:t>
      </w:r>
      <w:proofErr w:type="spellEnd"/>
      <w:r w:rsidRPr="14F76A8C">
        <w:rPr>
          <w:rFonts w:ascii="Times New Roman" w:eastAsia="Times New Roman" w:hAnsi="Times New Roman" w:cs="Times New Roman"/>
          <w:color w:val="00000A"/>
          <w:sz w:val="24"/>
          <w:szCs w:val="24"/>
        </w:rPr>
        <w:t xml:space="preserve"> in </w:t>
      </w:r>
      <w:proofErr w:type="spellStart"/>
      <w:r w:rsidRPr="14F76A8C">
        <w:rPr>
          <w:rFonts w:ascii="Times New Roman" w:eastAsia="Times New Roman" w:hAnsi="Times New Roman" w:cs="Times New Roman"/>
          <w:color w:val="00000A"/>
          <w:sz w:val="24"/>
          <w:szCs w:val="24"/>
        </w:rPr>
        <w:t>ấn.Trang</w:t>
      </w:r>
      <w:proofErr w:type="spellEnd"/>
      <w:r w:rsidRPr="14F76A8C">
        <w:rPr>
          <w:rFonts w:ascii="Times New Roman" w:eastAsia="Times New Roman" w:hAnsi="Times New Roman" w:cs="Times New Roman"/>
          <w:color w:val="00000A"/>
          <w:sz w:val="24"/>
          <w:szCs w:val="24"/>
        </w:rPr>
        <w:t xml:space="preserve"> web </w:t>
      </w:r>
      <w:proofErr w:type="spellStart"/>
      <w:r w:rsidRPr="14F76A8C">
        <w:rPr>
          <w:rFonts w:ascii="Times New Roman" w:eastAsia="Times New Roman" w:hAnsi="Times New Roman" w:cs="Times New Roman"/>
          <w:color w:val="00000A"/>
          <w:sz w:val="24"/>
          <w:szCs w:val="24"/>
        </w:rPr>
        <w:t>của</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chúng</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em</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được</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xây</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dựng</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nhằm</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mục</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đích</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giúp</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người</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đọc</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có</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thể</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tiếp</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cận</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một</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cách</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dễ</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dàng</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nhanh</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nhất</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các</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đầu</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truyện</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trên</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thế</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giới</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đang</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được</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các</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nhóm</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dịch</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Viêt</w:t>
      </w:r>
      <w:proofErr w:type="spellEnd"/>
      <w:r w:rsidRPr="14F76A8C">
        <w:rPr>
          <w:rFonts w:ascii="Times New Roman" w:eastAsia="Times New Roman" w:hAnsi="Times New Roman" w:cs="Times New Roman"/>
          <w:color w:val="00000A"/>
          <w:sz w:val="24"/>
          <w:szCs w:val="24"/>
        </w:rPr>
        <w:t xml:space="preserve"> Nam </w:t>
      </w:r>
      <w:proofErr w:type="spellStart"/>
      <w:r w:rsidRPr="14F76A8C">
        <w:rPr>
          <w:rFonts w:ascii="Times New Roman" w:eastAsia="Times New Roman" w:hAnsi="Times New Roman" w:cs="Times New Roman"/>
          <w:color w:val="00000A"/>
          <w:sz w:val="24"/>
          <w:szCs w:val="24"/>
        </w:rPr>
        <w:t>thực</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hiện</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Đồng</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thời</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cũng</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là</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nơi</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phát</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hành</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đáng</w:t>
      </w:r>
      <w:proofErr w:type="spellEnd"/>
      <w:r w:rsidRPr="14F76A8C">
        <w:rPr>
          <w:rFonts w:ascii="Times New Roman" w:eastAsia="Times New Roman" w:hAnsi="Times New Roman" w:cs="Times New Roman"/>
          <w:color w:val="00000A"/>
          <w:sz w:val="24"/>
          <w:szCs w:val="24"/>
        </w:rPr>
        <w:t xml:space="preserve"> tin </w:t>
      </w:r>
      <w:proofErr w:type="spellStart"/>
      <w:r w:rsidRPr="14F76A8C">
        <w:rPr>
          <w:rFonts w:ascii="Times New Roman" w:eastAsia="Times New Roman" w:hAnsi="Times New Roman" w:cs="Times New Roman"/>
          <w:color w:val="00000A"/>
          <w:sz w:val="24"/>
          <w:szCs w:val="24"/>
        </w:rPr>
        <w:t>cậy</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cho</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các</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tác</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giả</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và</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nhóm</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dịch</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của</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Việt</w:t>
      </w:r>
      <w:proofErr w:type="spellEnd"/>
      <w:r w:rsidRPr="14F76A8C">
        <w:rPr>
          <w:rFonts w:ascii="Times New Roman" w:eastAsia="Times New Roman" w:hAnsi="Times New Roman" w:cs="Times New Roman"/>
          <w:color w:val="00000A"/>
          <w:sz w:val="24"/>
          <w:szCs w:val="24"/>
        </w:rPr>
        <w:t xml:space="preserve"> Nam. </w:t>
      </w:r>
    </w:p>
    <w:p w14:paraId="42F295CA" w14:textId="65BDC149" w:rsidR="14F76A8C" w:rsidRDefault="14F76A8C" w:rsidP="14F76A8C">
      <w:r w:rsidRPr="14F76A8C">
        <w:rPr>
          <w:rFonts w:ascii="Times New Roman" w:eastAsia="Times New Roman" w:hAnsi="Times New Roman" w:cs="Times New Roman"/>
          <w:color w:val="00000A"/>
          <w:sz w:val="24"/>
          <w:szCs w:val="24"/>
        </w:rPr>
        <w:t xml:space="preserve">Trang web </w:t>
      </w:r>
      <w:proofErr w:type="spellStart"/>
      <w:r w:rsidRPr="14F76A8C">
        <w:rPr>
          <w:rFonts w:ascii="Times New Roman" w:eastAsia="Times New Roman" w:hAnsi="Times New Roman" w:cs="Times New Roman"/>
          <w:color w:val="00000A"/>
          <w:sz w:val="24"/>
          <w:szCs w:val="24"/>
        </w:rPr>
        <w:t>giúp</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người</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đọc</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có</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thể</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đọc</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trực</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tiếp</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các</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ấn</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phẩm</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truyện</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trên</w:t>
      </w:r>
      <w:proofErr w:type="spellEnd"/>
      <w:r w:rsidRPr="14F76A8C">
        <w:rPr>
          <w:rFonts w:ascii="Times New Roman" w:eastAsia="Times New Roman" w:hAnsi="Times New Roman" w:cs="Times New Roman"/>
          <w:color w:val="00000A"/>
          <w:sz w:val="24"/>
          <w:szCs w:val="24"/>
        </w:rPr>
        <w:t xml:space="preserve"> web </w:t>
      </w:r>
      <w:proofErr w:type="spellStart"/>
      <w:r w:rsidRPr="14F76A8C">
        <w:rPr>
          <w:rFonts w:ascii="Times New Roman" w:eastAsia="Times New Roman" w:hAnsi="Times New Roman" w:cs="Times New Roman"/>
          <w:color w:val="00000A"/>
          <w:sz w:val="24"/>
          <w:szCs w:val="24"/>
        </w:rPr>
        <w:t>mà</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không</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phải</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mua</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sản</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phẩm</w:t>
      </w:r>
      <w:proofErr w:type="spellEnd"/>
      <w:r w:rsidRPr="14F76A8C">
        <w:rPr>
          <w:rFonts w:ascii="Times New Roman" w:eastAsia="Times New Roman" w:hAnsi="Times New Roman" w:cs="Times New Roman"/>
          <w:color w:val="00000A"/>
          <w:sz w:val="24"/>
          <w:szCs w:val="24"/>
        </w:rPr>
        <w:t xml:space="preserve"> in </w:t>
      </w:r>
      <w:proofErr w:type="spellStart"/>
      <w:r w:rsidRPr="14F76A8C">
        <w:rPr>
          <w:rFonts w:ascii="Times New Roman" w:eastAsia="Times New Roman" w:hAnsi="Times New Roman" w:cs="Times New Roman"/>
          <w:color w:val="00000A"/>
          <w:sz w:val="24"/>
          <w:szCs w:val="24"/>
        </w:rPr>
        <w:t>ấn</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giúp</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các</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tác</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giả</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truyện</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tranh</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nhóm</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dịch</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muốn</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giới</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thiệu</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các</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sản</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phẩm</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của</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mình</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lên</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mạng</w:t>
      </w:r>
      <w:proofErr w:type="spellEnd"/>
      <w:r w:rsidRPr="14F76A8C">
        <w:rPr>
          <w:rFonts w:ascii="Times New Roman" w:eastAsia="Times New Roman" w:hAnsi="Times New Roman" w:cs="Times New Roman"/>
          <w:color w:val="00000A"/>
          <w:sz w:val="24"/>
          <w:szCs w:val="24"/>
        </w:rPr>
        <w:t xml:space="preserve"> internet.</w:t>
      </w:r>
    </w:p>
    <w:p w14:paraId="292D8DFA" w14:textId="13904858" w:rsidR="00BA730B" w:rsidRDefault="6003E338" w:rsidP="00BA730B">
      <w:pPr>
        <w:pStyle w:val="Heading2"/>
      </w:pPr>
      <w:bookmarkStart w:id="2" w:name="_Toc28101639"/>
      <w:proofErr w:type="spellStart"/>
      <w:r>
        <w:t>Công</w:t>
      </w:r>
      <w:proofErr w:type="spellEnd"/>
      <w:r>
        <w:t xml:space="preserve"> </w:t>
      </w:r>
      <w:proofErr w:type="spellStart"/>
      <w:r>
        <w:t>cụ</w:t>
      </w:r>
      <w:proofErr w:type="spellEnd"/>
      <w:r>
        <w:t xml:space="preserve"> </w:t>
      </w:r>
      <w:proofErr w:type="spellStart"/>
      <w:r>
        <w:t>quản</w:t>
      </w:r>
      <w:proofErr w:type="spellEnd"/>
      <w:r>
        <w:t xml:space="preserve"> </w:t>
      </w:r>
      <w:proofErr w:type="spellStart"/>
      <w:r>
        <w:t>lý</w:t>
      </w:r>
      <w:bookmarkEnd w:id="2"/>
      <w:proofErr w:type="spellEnd"/>
    </w:p>
    <w:p w14:paraId="7E6BB31E" w14:textId="44DD8F72" w:rsidR="00C2490A" w:rsidRDefault="14F76A8C" w:rsidP="00587AEE">
      <w:r w:rsidRPr="14F76A8C">
        <w:rPr>
          <w:b/>
          <w:bCs/>
        </w:rPr>
        <w:t xml:space="preserve">Link </w:t>
      </w:r>
      <w:proofErr w:type="spellStart"/>
      <w:r w:rsidRPr="14F76A8C">
        <w:rPr>
          <w:b/>
          <w:bCs/>
        </w:rPr>
        <w:t>Quản</w:t>
      </w:r>
      <w:proofErr w:type="spellEnd"/>
      <w:r w:rsidRPr="14F76A8C">
        <w:rPr>
          <w:b/>
          <w:bCs/>
        </w:rPr>
        <w:t xml:space="preserve"> </w:t>
      </w:r>
      <w:proofErr w:type="spellStart"/>
      <w:r w:rsidRPr="14F76A8C">
        <w:rPr>
          <w:b/>
          <w:bCs/>
        </w:rPr>
        <w:t>lý</w:t>
      </w:r>
      <w:proofErr w:type="spellEnd"/>
      <w:r w:rsidRPr="14F76A8C">
        <w:rPr>
          <w:b/>
          <w:bCs/>
        </w:rPr>
        <w:t xml:space="preserve"> </w:t>
      </w:r>
      <w:proofErr w:type="spellStart"/>
      <w:r w:rsidRPr="14F76A8C">
        <w:rPr>
          <w:b/>
          <w:bCs/>
        </w:rPr>
        <w:t>và</w:t>
      </w:r>
      <w:proofErr w:type="spellEnd"/>
      <w:r w:rsidRPr="14F76A8C">
        <w:rPr>
          <w:b/>
          <w:bCs/>
        </w:rPr>
        <w:t xml:space="preserve"> </w:t>
      </w:r>
      <w:proofErr w:type="spellStart"/>
      <w:r w:rsidRPr="14F76A8C">
        <w:rPr>
          <w:b/>
          <w:bCs/>
        </w:rPr>
        <w:t>phân</w:t>
      </w:r>
      <w:proofErr w:type="spellEnd"/>
      <w:r w:rsidRPr="14F76A8C">
        <w:rPr>
          <w:b/>
          <w:bCs/>
        </w:rPr>
        <w:t xml:space="preserve"> chia </w:t>
      </w:r>
      <w:proofErr w:type="spellStart"/>
      <w:r w:rsidRPr="14F76A8C">
        <w:rPr>
          <w:b/>
          <w:bCs/>
        </w:rPr>
        <w:t>công</w:t>
      </w:r>
      <w:proofErr w:type="spellEnd"/>
      <w:r w:rsidRPr="14F76A8C">
        <w:rPr>
          <w:b/>
          <w:bCs/>
        </w:rPr>
        <w:t xml:space="preserve"> </w:t>
      </w:r>
      <w:proofErr w:type="spellStart"/>
      <w:r w:rsidRPr="14F76A8C">
        <w:rPr>
          <w:b/>
          <w:bCs/>
        </w:rPr>
        <w:t>việc</w:t>
      </w:r>
      <w:proofErr w:type="spellEnd"/>
      <w:r w:rsidRPr="14F76A8C">
        <w:rPr>
          <w:b/>
          <w:bCs/>
        </w:rPr>
        <w:t>:</w:t>
      </w:r>
      <w:r>
        <w:t xml:space="preserve"> MS Planner </w:t>
      </w:r>
      <w:r w:rsidRPr="14F76A8C">
        <w:rPr>
          <w:color w:val="FF0000"/>
        </w:rPr>
        <w:t>(</w:t>
      </w:r>
      <w:proofErr w:type="spellStart"/>
      <w:r w:rsidRPr="14F76A8C">
        <w:rPr>
          <w:color w:val="FF0000"/>
        </w:rPr>
        <w:t>bắt</w:t>
      </w:r>
      <w:proofErr w:type="spellEnd"/>
      <w:r w:rsidRPr="14F76A8C">
        <w:rPr>
          <w:color w:val="FF0000"/>
        </w:rPr>
        <w:t xml:space="preserve"> </w:t>
      </w:r>
      <w:proofErr w:type="spellStart"/>
      <w:r w:rsidRPr="14F76A8C">
        <w:rPr>
          <w:color w:val="FF0000"/>
        </w:rPr>
        <w:t>buộc</w:t>
      </w:r>
      <w:proofErr w:type="spellEnd"/>
      <w:r w:rsidRPr="14F76A8C">
        <w:rPr>
          <w:color w:val="FF0000"/>
        </w:rPr>
        <w:t>):</w:t>
      </w:r>
    </w:p>
    <w:p w14:paraId="2889A552" w14:textId="77777777" w:rsidR="00447F3E" w:rsidRPr="00447F3E" w:rsidRDefault="008A5071" w:rsidP="14F76A8C">
      <w:pPr>
        <w:rPr>
          <w:sz w:val="22"/>
          <w:szCs w:val="22"/>
        </w:rPr>
      </w:pPr>
      <w:hyperlink r:id="rId15" w:anchor="/plantaskboard?groupId=8c2ba5ff-9e71-4502-9c51-1791af8361cb&amp;planId=puoR9qO3oUis4j7O_TzUpskAEyUJ&amp;taskId=GVNFuV4WQU2eUQxGCImv1MkAJJhV" w:history="1">
        <w:r w:rsidR="00447F3E" w:rsidRPr="00447F3E">
          <w:rPr>
            <w:rStyle w:val="Hyperlink"/>
            <w:sz w:val="22"/>
            <w:szCs w:val="22"/>
          </w:rPr>
          <w:t>https://tasks.office.com/husteduvn.onmicrosoft.com/en-US/Home/Planner#/plantaskboard?groupId=8c2ba5ff-9e71-4502-9c51-1791af8361cb&amp;planId=puoR9qO3oUis4j7O_TzUpskAEyUJ&amp;taskId=GVNFuV4WQU2eUQxGCImv1MkAJJhV</w:t>
        </w:r>
      </w:hyperlink>
    </w:p>
    <w:p w14:paraId="126A1A8F" w14:textId="746D84B9" w:rsidR="00D83F95" w:rsidRDefault="14F76A8C" w:rsidP="14F76A8C">
      <w:r w:rsidRPr="14F76A8C">
        <w:rPr>
          <w:b/>
          <w:bCs/>
        </w:rPr>
        <w:t>Link</w:t>
      </w:r>
      <w:r w:rsidR="00447F3E">
        <w:rPr>
          <w:b/>
          <w:bCs/>
        </w:rPr>
        <w:t xml:space="preserve"> </w:t>
      </w:r>
      <w:proofErr w:type="spellStart"/>
      <w:r w:rsidRPr="14F76A8C">
        <w:rPr>
          <w:b/>
          <w:bCs/>
        </w:rPr>
        <w:t>Quản</w:t>
      </w:r>
      <w:proofErr w:type="spellEnd"/>
      <w:r w:rsidRPr="14F76A8C">
        <w:rPr>
          <w:b/>
          <w:bCs/>
        </w:rPr>
        <w:t xml:space="preserve"> </w:t>
      </w:r>
      <w:proofErr w:type="spellStart"/>
      <w:r w:rsidRPr="14F76A8C">
        <w:rPr>
          <w:b/>
          <w:bCs/>
        </w:rPr>
        <w:t>lý</w:t>
      </w:r>
      <w:proofErr w:type="spellEnd"/>
      <w:r w:rsidRPr="14F76A8C">
        <w:rPr>
          <w:b/>
          <w:bCs/>
        </w:rPr>
        <w:t xml:space="preserve"> </w:t>
      </w:r>
      <w:proofErr w:type="spellStart"/>
      <w:r w:rsidRPr="14F76A8C">
        <w:rPr>
          <w:b/>
          <w:bCs/>
        </w:rPr>
        <w:t>mã</w:t>
      </w:r>
      <w:proofErr w:type="spellEnd"/>
      <w:r w:rsidRPr="14F76A8C">
        <w:rPr>
          <w:b/>
          <w:bCs/>
        </w:rPr>
        <w:t xml:space="preserve"> </w:t>
      </w:r>
      <w:proofErr w:type="spellStart"/>
      <w:r w:rsidRPr="14F76A8C">
        <w:rPr>
          <w:b/>
          <w:bCs/>
        </w:rPr>
        <w:t>nguồn</w:t>
      </w:r>
      <w:proofErr w:type="spellEnd"/>
      <w:r w:rsidRPr="14F76A8C">
        <w:rPr>
          <w:b/>
          <w:bCs/>
        </w:rPr>
        <w:t>:</w:t>
      </w:r>
      <w:r>
        <w:t xml:space="preserve"> GitHub/GitLab </w:t>
      </w:r>
      <w:r w:rsidRPr="14F76A8C">
        <w:rPr>
          <w:color w:val="FF0000"/>
        </w:rPr>
        <w:t>(</w:t>
      </w:r>
      <w:proofErr w:type="spellStart"/>
      <w:r w:rsidRPr="14F76A8C">
        <w:rPr>
          <w:color w:val="FF0000"/>
        </w:rPr>
        <w:t>bắt</w:t>
      </w:r>
      <w:proofErr w:type="spellEnd"/>
      <w:r w:rsidRPr="14F76A8C">
        <w:rPr>
          <w:color w:val="FF0000"/>
        </w:rPr>
        <w:t xml:space="preserve"> </w:t>
      </w:r>
      <w:proofErr w:type="spellStart"/>
      <w:r w:rsidRPr="14F76A8C">
        <w:rPr>
          <w:color w:val="FF0000"/>
        </w:rPr>
        <w:t>buộc</w:t>
      </w:r>
      <w:proofErr w:type="spellEnd"/>
      <w:r w:rsidRPr="14F76A8C">
        <w:rPr>
          <w:color w:val="FF0000"/>
        </w:rPr>
        <w:t xml:space="preserve">): </w:t>
      </w:r>
      <w:hyperlink r:id="rId16">
        <w:r w:rsidRPr="14F76A8C">
          <w:rPr>
            <w:rStyle w:val="Hyperlink"/>
            <w:rFonts w:eastAsia="Tahoma" w:cs="Tahoma"/>
            <w:sz w:val="22"/>
            <w:szCs w:val="22"/>
          </w:rPr>
          <w:t>https://github.com/ninjaRua070597/Bai_Tap_Lon_QTDA_IT4240</w:t>
        </w:r>
      </w:hyperlink>
    </w:p>
    <w:p w14:paraId="22420DD7" w14:textId="0C45FA9A" w:rsidR="00BA61C8" w:rsidRDefault="00BA61C8">
      <w:pPr>
        <w:widowControl/>
        <w:suppressAutoHyphens w:val="0"/>
        <w:spacing w:after="0" w:line="240" w:lineRule="auto"/>
        <w:jc w:val="left"/>
      </w:pPr>
      <w:r>
        <w:br w:type="page"/>
      </w:r>
    </w:p>
    <w:p w14:paraId="5E1510E8" w14:textId="31011709" w:rsidR="00A62F4F" w:rsidRDefault="6003E338" w:rsidP="00A62F4F">
      <w:pPr>
        <w:pStyle w:val="Heading1"/>
      </w:pPr>
      <w:bookmarkStart w:id="3" w:name="_Toc28101640"/>
      <w:proofErr w:type="spellStart"/>
      <w:r>
        <w:lastRenderedPageBreak/>
        <w:t>Các</w:t>
      </w:r>
      <w:proofErr w:type="spellEnd"/>
      <w:r>
        <w:t xml:space="preserve"> </w:t>
      </w:r>
      <w:proofErr w:type="spellStart"/>
      <w:r>
        <w:t>nhân</w:t>
      </w:r>
      <w:proofErr w:type="spellEnd"/>
      <w:r>
        <w:t xml:space="preserve"> </w:t>
      </w:r>
      <w:proofErr w:type="spellStart"/>
      <w:r>
        <w:t>sự</w:t>
      </w:r>
      <w:proofErr w:type="spellEnd"/>
      <w:r>
        <w:t xml:space="preserve"> </w:t>
      </w:r>
      <w:proofErr w:type="spellStart"/>
      <w:r>
        <w:t>tham</w:t>
      </w:r>
      <w:proofErr w:type="spellEnd"/>
      <w:r>
        <w:t xml:space="preserve"> </w:t>
      </w:r>
      <w:proofErr w:type="spellStart"/>
      <w:r>
        <w:t>gia</w:t>
      </w:r>
      <w:proofErr w:type="spellEnd"/>
      <w:r>
        <w:t xml:space="preserve"> </w:t>
      </w:r>
      <w:proofErr w:type="spellStart"/>
      <w:r>
        <w:t>dự</w:t>
      </w:r>
      <w:proofErr w:type="spellEnd"/>
      <w:r>
        <w:t xml:space="preserve"> </w:t>
      </w:r>
      <w:proofErr w:type="spellStart"/>
      <w:r>
        <w:t>án</w:t>
      </w:r>
      <w:bookmarkEnd w:id="3"/>
      <w:proofErr w:type="spellEnd"/>
    </w:p>
    <w:p w14:paraId="416F62C7" w14:textId="135CB092" w:rsidR="00587AEE" w:rsidRDefault="6003E338" w:rsidP="00587AEE">
      <w:pPr>
        <w:pStyle w:val="Heading2"/>
      </w:pPr>
      <w:bookmarkStart w:id="4" w:name="_Toc28101641"/>
      <w:proofErr w:type="spellStart"/>
      <w:r>
        <w:t>Thông</w:t>
      </w:r>
      <w:proofErr w:type="spellEnd"/>
      <w:r>
        <w:t xml:space="preserve"> tin </w:t>
      </w:r>
      <w:proofErr w:type="spellStart"/>
      <w:r>
        <w:t>liên</w:t>
      </w:r>
      <w:proofErr w:type="spellEnd"/>
      <w:r>
        <w:t xml:space="preserve"> </w:t>
      </w:r>
      <w:proofErr w:type="spellStart"/>
      <w:r>
        <w:t>hệ</w:t>
      </w:r>
      <w:proofErr w:type="spellEnd"/>
      <w:r>
        <w:t xml:space="preserve"> </w:t>
      </w:r>
      <w:proofErr w:type="spellStart"/>
      <w:r>
        <w:t>phía</w:t>
      </w:r>
      <w:proofErr w:type="spellEnd"/>
      <w:r>
        <w:t xml:space="preserve"> </w:t>
      </w:r>
      <w:proofErr w:type="spellStart"/>
      <w:r>
        <w:t>khách</w:t>
      </w:r>
      <w:proofErr w:type="spellEnd"/>
      <w:r>
        <w:t xml:space="preserve"> </w:t>
      </w:r>
      <w:proofErr w:type="spellStart"/>
      <w:r>
        <w:t>hàng</w:t>
      </w:r>
      <w:bookmarkEnd w:id="4"/>
      <w:proofErr w:type="spellEnd"/>
    </w:p>
    <w:p w14:paraId="06EAC2D1" w14:textId="7363B237" w:rsidR="14F76A8C" w:rsidRDefault="14F76A8C" w:rsidP="14F76A8C">
      <w:pPr>
        <w:rPr>
          <w:b/>
          <w:bCs/>
        </w:rPr>
      </w:pPr>
      <w:proofErr w:type="spellStart"/>
      <w:r w:rsidRPr="14F76A8C">
        <w:rPr>
          <w:b/>
          <w:bCs/>
        </w:rPr>
        <w:t>Ông</w:t>
      </w:r>
      <w:proofErr w:type="spellEnd"/>
      <w:r w:rsidRPr="14F76A8C">
        <w:rPr>
          <w:b/>
          <w:bCs/>
        </w:rPr>
        <w:t xml:space="preserve"> </w:t>
      </w:r>
      <w:proofErr w:type="spellStart"/>
      <w:r w:rsidRPr="14F76A8C">
        <w:rPr>
          <w:b/>
          <w:bCs/>
        </w:rPr>
        <w:t>Nguyễn</w:t>
      </w:r>
      <w:proofErr w:type="spellEnd"/>
      <w:r w:rsidRPr="14F76A8C">
        <w:rPr>
          <w:b/>
          <w:bCs/>
        </w:rPr>
        <w:t xml:space="preserve"> </w:t>
      </w:r>
      <w:proofErr w:type="spellStart"/>
      <w:r w:rsidRPr="14F76A8C">
        <w:rPr>
          <w:b/>
          <w:bCs/>
        </w:rPr>
        <w:t>Đức</w:t>
      </w:r>
      <w:proofErr w:type="spellEnd"/>
      <w:r w:rsidRPr="14F76A8C">
        <w:rPr>
          <w:b/>
          <w:bCs/>
        </w:rPr>
        <w:t xml:space="preserve"> </w:t>
      </w:r>
      <w:proofErr w:type="spellStart"/>
      <w:r w:rsidRPr="14F76A8C">
        <w:rPr>
          <w:b/>
          <w:bCs/>
        </w:rPr>
        <w:t>Tiến</w:t>
      </w:r>
      <w:proofErr w:type="spellEnd"/>
    </w:p>
    <w:p w14:paraId="11F8C4BE" w14:textId="6CA2417D" w:rsidR="14F76A8C" w:rsidRDefault="14F76A8C" w:rsidP="14F76A8C">
      <w:pPr>
        <w:rPr>
          <w:i/>
          <w:iCs/>
        </w:rPr>
      </w:pPr>
      <w:proofErr w:type="spellStart"/>
      <w:r w:rsidRPr="14F76A8C">
        <w:rPr>
          <w:i/>
          <w:iCs/>
        </w:rPr>
        <w:t>Giám</w:t>
      </w:r>
      <w:proofErr w:type="spellEnd"/>
      <w:r w:rsidRPr="14F76A8C">
        <w:rPr>
          <w:i/>
          <w:iCs/>
        </w:rPr>
        <w:t xml:space="preserve"> </w:t>
      </w:r>
      <w:proofErr w:type="spellStart"/>
      <w:r w:rsidRPr="14F76A8C">
        <w:rPr>
          <w:i/>
          <w:iCs/>
        </w:rPr>
        <w:t>đốc</w:t>
      </w:r>
      <w:proofErr w:type="spellEnd"/>
      <w:r w:rsidRPr="14F76A8C">
        <w:rPr>
          <w:i/>
          <w:iCs/>
        </w:rPr>
        <w:t xml:space="preserve"> </w:t>
      </w:r>
      <w:proofErr w:type="spellStart"/>
      <w:r w:rsidRPr="14F76A8C">
        <w:rPr>
          <w:i/>
          <w:iCs/>
        </w:rPr>
        <w:t>Công</w:t>
      </w:r>
      <w:proofErr w:type="spellEnd"/>
      <w:r w:rsidRPr="14F76A8C">
        <w:rPr>
          <w:i/>
          <w:iCs/>
        </w:rPr>
        <w:t xml:space="preserve"> ty TNHH TechLink </w:t>
      </w:r>
      <w:proofErr w:type="spellStart"/>
      <w:r w:rsidRPr="14F76A8C">
        <w:rPr>
          <w:i/>
          <w:iCs/>
        </w:rPr>
        <w:t>Việt</w:t>
      </w:r>
      <w:proofErr w:type="spellEnd"/>
      <w:r w:rsidRPr="14F76A8C">
        <w:rPr>
          <w:i/>
          <w:iCs/>
        </w:rPr>
        <w:t xml:space="preserve"> Nam</w:t>
      </w:r>
    </w:p>
    <w:p w14:paraId="04E7E1FA" w14:textId="16178E17" w:rsidR="14F76A8C" w:rsidRDefault="14F76A8C" w:rsidP="14F76A8C">
      <w:pPr>
        <w:rPr>
          <w:i/>
          <w:iCs/>
        </w:rPr>
      </w:pPr>
      <w:r w:rsidRPr="14F76A8C">
        <w:rPr>
          <w:i/>
          <w:iCs/>
        </w:rPr>
        <w:t>SĐT: 0123666888</w:t>
      </w:r>
    </w:p>
    <w:p w14:paraId="1DC40388" w14:textId="0C24B429" w:rsidR="14F76A8C" w:rsidRDefault="14F76A8C" w:rsidP="14F76A8C">
      <w:pPr>
        <w:rPr>
          <w:i/>
          <w:iCs/>
        </w:rPr>
      </w:pPr>
      <w:r w:rsidRPr="14F76A8C">
        <w:rPr>
          <w:i/>
          <w:iCs/>
        </w:rPr>
        <w:t>Email: tien.nd@techlink.com</w:t>
      </w:r>
    </w:p>
    <w:p w14:paraId="0EE106C2" w14:textId="2BEB27FD" w:rsidR="00587AEE" w:rsidRDefault="6003E338" w:rsidP="00587AEE">
      <w:pPr>
        <w:pStyle w:val="Heading2"/>
      </w:pPr>
      <w:bookmarkStart w:id="5" w:name="_Toc28101642"/>
      <w:proofErr w:type="spellStart"/>
      <w:r>
        <w:t>Thông</w:t>
      </w:r>
      <w:proofErr w:type="spellEnd"/>
      <w:r>
        <w:t xml:space="preserve"> tin </w:t>
      </w:r>
      <w:proofErr w:type="spellStart"/>
      <w:r>
        <w:t>liên</w:t>
      </w:r>
      <w:proofErr w:type="spellEnd"/>
      <w:r>
        <w:t xml:space="preserve"> </w:t>
      </w:r>
      <w:proofErr w:type="spellStart"/>
      <w:r>
        <w:t>hệ</w:t>
      </w:r>
      <w:proofErr w:type="spellEnd"/>
      <w:r>
        <w:t xml:space="preserve"> </w:t>
      </w:r>
      <w:proofErr w:type="spellStart"/>
      <w:r>
        <w:t>phía</w:t>
      </w:r>
      <w:proofErr w:type="spellEnd"/>
      <w:r>
        <w:t xml:space="preserve"> </w:t>
      </w:r>
      <w:proofErr w:type="spellStart"/>
      <w:r>
        <w:t>công</w:t>
      </w:r>
      <w:proofErr w:type="spellEnd"/>
      <w:r>
        <w:t xml:space="preserve"> ty</w:t>
      </w:r>
      <w:bookmarkEnd w:id="5"/>
    </w:p>
    <w:p w14:paraId="4BD80461" w14:textId="5E0DC8AB" w:rsidR="14F76A8C" w:rsidRDefault="14F76A8C" w:rsidP="14F76A8C">
      <w:pPr>
        <w:rPr>
          <w:b/>
          <w:bCs/>
        </w:rPr>
      </w:pPr>
      <w:proofErr w:type="spellStart"/>
      <w:r w:rsidRPr="14F76A8C">
        <w:rPr>
          <w:b/>
          <w:bCs/>
        </w:rPr>
        <w:t>Ông</w:t>
      </w:r>
      <w:proofErr w:type="spellEnd"/>
      <w:r w:rsidRPr="14F76A8C">
        <w:rPr>
          <w:b/>
          <w:bCs/>
        </w:rPr>
        <w:t xml:space="preserve"> </w:t>
      </w:r>
      <w:proofErr w:type="spellStart"/>
      <w:r w:rsidRPr="14F76A8C">
        <w:rPr>
          <w:b/>
          <w:bCs/>
        </w:rPr>
        <w:t>Phạm</w:t>
      </w:r>
      <w:proofErr w:type="spellEnd"/>
      <w:r w:rsidRPr="14F76A8C">
        <w:rPr>
          <w:b/>
          <w:bCs/>
        </w:rPr>
        <w:t xml:space="preserve"> Anh </w:t>
      </w:r>
      <w:proofErr w:type="spellStart"/>
      <w:r w:rsidRPr="14F76A8C">
        <w:rPr>
          <w:b/>
          <w:bCs/>
        </w:rPr>
        <w:t>Đức</w:t>
      </w:r>
      <w:proofErr w:type="spellEnd"/>
    </w:p>
    <w:p w14:paraId="6ADBB537" w14:textId="4D2F01E3" w:rsidR="14F76A8C" w:rsidRDefault="14F76A8C" w:rsidP="14F76A8C">
      <w:pPr>
        <w:rPr>
          <w:i/>
          <w:iCs/>
        </w:rPr>
      </w:pPr>
      <w:r w:rsidRPr="14F76A8C">
        <w:rPr>
          <w:i/>
          <w:iCs/>
        </w:rPr>
        <w:t>Project Manager</w:t>
      </w:r>
    </w:p>
    <w:p w14:paraId="10D6CF67" w14:textId="224359CF" w:rsidR="14F76A8C" w:rsidRPr="003003B1" w:rsidRDefault="14F76A8C" w:rsidP="14F76A8C">
      <w:pPr>
        <w:rPr>
          <w:i/>
          <w:iCs/>
          <w:lang w:val="fr-FR"/>
        </w:rPr>
      </w:pPr>
      <w:proofErr w:type="gramStart"/>
      <w:r w:rsidRPr="003003B1">
        <w:rPr>
          <w:i/>
          <w:iCs/>
          <w:lang w:val="fr-FR"/>
        </w:rPr>
        <w:t>SĐT:</w:t>
      </w:r>
      <w:proofErr w:type="gramEnd"/>
      <w:r w:rsidRPr="003003B1">
        <w:rPr>
          <w:i/>
          <w:iCs/>
          <w:lang w:val="fr-FR"/>
        </w:rPr>
        <w:t xml:space="preserve"> 0456888666</w:t>
      </w:r>
    </w:p>
    <w:p w14:paraId="0AE06061" w14:textId="38A84E61" w:rsidR="14F76A8C" w:rsidRPr="003003B1" w:rsidRDefault="14F76A8C" w:rsidP="14F76A8C">
      <w:pPr>
        <w:rPr>
          <w:lang w:val="fr-FR"/>
        </w:rPr>
      </w:pPr>
      <w:proofErr w:type="gramStart"/>
      <w:r w:rsidRPr="003003B1">
        <w:rPr>
          <w:lang w:val="fr-FR"/>
        </w:rPr>
        <w:t>Mail:</w:t>
      </w:r>
      <w:proofErr w:type="gramEnd"/>
      <w:r w:rsidRPr="003003B1">
        <w:rPr>
          <w:lang w:val="fr-FR"/>
        </w:rPr>
        <w:t xml:space="preserve"> </w:t>
      </w:r>
      <w:hyperlink r:id="rId17">
        <w:r w:rsidRPr="003003B1">
          <w:rPr>
            <w:rStyle w:val="Hyperlink"/>
            <w:lang w:val="fr-FR"/>
          </w:rPr>
          <w:t>duc.pa@devtech.com</w:t>
        </w:r>
      </w:hyperlink>
    </w:p>
    <w:p w14:paraId="2BD3A719" w14:textId="77777777" w:rsidR="00BA61C8" w:rsidRPr="003003B1" w:rsidRDefault="00BA61C8" w:rsidP="14F76A8C">
      <w:pPr>
        <w:rPr>
          <w:lang w:val="fr-FR"/>
        </w:rPr>
      </w:pPr>
    </w:p>
    <w:p w14:paraId="06BC35C4" w14:textId="69D5964B" w:rsidR="14F76A8C" w:rsidRPr="003003B1" w:rsidRDefault="14F76A8C" w:rsidP="14F76A8C">
      <w:pPr>
        <w:rPr>
          <w:b/>
          <w:bCs/>
          <w:lang w:val="fr-FR"/>
        </w:rPr>
      </w:pPr>
      <w:proofErr w:type="spellStart"/>
      <w:r w:rsidRPr="003003B1">
        <w:rPr>
          <w:b/>
          <w:bCs/>
          <w:lang w:val="fr-FR"/>
        </w:rPr>
        <w:t>Bà</w:t>
      </w:r>
      <w:proofErr w:type="spellEnd"/>
      <w:r w:rsidRPr="003003B1">
        <w:rPr>
          <w:b/>
          <w:bCs/>
          <w:lang w:val="fr-FR"/>
        </w:rPr>
        <w:t xml:space="preserve"> </w:t>
      </w:r>
      <w:proofErr w:type="spellStart"/>
      <w:r w:rsidRPr="003003B1">
        <w:rPr>
          <w:b/>
          <w:bCs/>
          <w:lang w:val="fr-FR"/>
        </w:rPr>
        <w:t>Đàm</w:t>
      </w:r>
      <w:proofErr w:type="spellEnd"/>
      <w:r w:rsidRPr="003003B1">
        <w:rPr>
          <w:b/>
          <w:bCs/>
          <w:lang w:val="fr-FR"/>
        </w:rPr>
        <w:t xml:space="preserve"> </w:t>
      </w:r>
      <w:proofErr w:type="spellStart"/>
      <w:r w:rsidRPr="003003B1">
        <w:rPr>
          <w:b/>
          <w:bCs/>
          <w:lang w:val="fr-FR"/>
        </w:rPr>
        <w:t>Thị</w:t>
      </w:r>
      <w:proofErr w:type="spellEnd"/>
      <w:r w:rsidRPr="003003B1">
        <w:rPr>
          <w:b/>
          <w:bCs/>
          <w:lang w:val="fr-FR"/>
        </w:rPr>
        <w:t xml:space="preserve"> Thu </w:t>
      </w:r>
      <w:proofErr w:type="spellStart"/>
      <w:r w:rsidRPr="003003B1">
        <w:rPr>
          <w:b/>
          <w:bCs/>
          <w:lang w:val="fr-FR"/>
        </w:rPr>
        <w:t>Thảo</w:t>
      </w:r>
      <w:proofErr w:type="spellEnd"/>
    </w:p>
    <w:p w14:paraId="0F541F17" w14:textId="6742C938" w:rsidR="14F76A8C" w:rsidRPr="003003B1" w:rsidRDefault="14F76A8C" w:rsidP="14F76A8C">
      <w:pPr>
        <w:rPr>
          <w:i/>
          <w:iCs/>
          <w:lang w:val="fr-FR"/>
        </w:rPr>
      </w:pPr>
      <w:proofErr w:type="spellStart"/>
      <w:r w:rsidRPr="003003B1">
        <w:rPr>
          <w:i/>
          <w:iCs/>
          <w:lang w:val="fr-FR"/>
        </w:rPr>
        <w:t>Phiên</w:t>
      </w:r>
      <w:proofErr w:type="spellEnd"/>
      <w:r w:rsidRPr="003003B1">
        <w:rPr>
          <w:i/>
          <w:iCs/>
          <w:lang w:val="fr-FR"/>
        </w:rPr>
        <w:t xml:space="preserve"> </w:t>
      </w:r>
      <w:proofErr w:type="spellStart"/>
      <w:r w:rsidRPr="003003B1">
        <w:rPr>
          <w:i/>
          <w:iCs/>
          <w:lang w:val="fr-FR"/>
        </w:rPr>
        <w:t>dịch</w:t>
      </w:r>
      <w:proofErr w:type="spellEnd"/>
      <w:r w:rsidRPr="003003B1">
        <w:rPr>
          <w:i/>
          <w:iCs/>
          <w:lang w:val="fr-FR"/>
        </w:rPr>
        <w:t xml:space="preserve"> </w:t>
      </w:r>
      <w:proofErr w:type="spellStart"/>
      <w:r w:rsidRPr="003003B1">
        <w:rPr>
          <w:i/>
          <w:iCs/>
          <w:lang w:val="fr-FR"/>
        </w:rPr>
        <w:t>viên</w:t>
      </w:r>
      <w:proofErr w:type="spellEnd"/>
      <w:r w:rsidRPr="003003B1">
        <w:rPr>
          <w:i/>
          <w:iCs/>
          <w:lang w:val="fr-FR"/>
        </w:rPr>
        <w:t xml:space="preserve"> </w:t>
      </w:r>
      <w:proofErr w:type="spellStart"/>
      <w:r w:rsidRPr="003003B1">
        <w:rPr>
          <w:i/>
          <w:iCs/>
          <w:lang w:val="fr-FR"/>
        </w:rPr>
        <w:t>tiếng</w:t>
      </w:r>
      <w:proofErr w:type="spellEnd"/>
      <w:r w:rsidRPr="003003B1">
        <w:rPr>
          <w:i/>
          <w:iCs/>
          <w:lang w:val="fr-FR"/>
        </w:rPr>
        <w:t xml:space="preserve"> </w:t>
      </w:r>
      <w:proofErr w:type="spellStart"/>
      <w:r w:rsidRPr="003003B1">
        <w:rPr>
          <w:i/>
          <w:iCs/>
          <w:lang w:val="fr-FR"/>
        </w:rPr>
        <w:t>Nhật</w:t>
      </w:r>
      <w:proofErr w:type="spellEnd"/>
    </w:p>
    <w:p w14:paraId="172C1BAA" w14:textId="27FD49DA" w:rsidR="14F76A8C" w:rsidRPr="003003B1" w:rsidRDefault="14F76A8C" w:rsidP="14F76A8C">
      <w:pPr>
        <w:rPr>
          <w:i/>
          <w:iCs/>
          <w:lang w:val="fr-FR"/>
        </w:rPr>
      </w:pPr>
      <w:proofErr w:type="gramStart"/>
      <w:r w:rsidRPr="003003B1">
        <w:rPr>
          <w:i/>
          <w:iCs/>
          <w:lang w:val="fr-FR"/>
        </w:rPr>
        <w:t>SĐT:</w:t>
      </w:r>
      <w:proofErr w:type="gramEnd"/>
      <w:r w:rsidRPr="003003B1">
        <w:rPr>
          <w:i/>
          <w:iCs/>
          <w:lang w:val="fr-FR"/>
        </w:rPr>
        <w:t xml:space="preserve"> 0456123789</w:t>
      </w:r>
    </w:p>
    <w:p w14:paraId="2C48CC45" w14:textId="65ED2B4E" w:rsidR="14F76A8C" w:rsidRPr="003003B1" w:rsidRDefault="14F76A8C" w:rsidP="14F76A8C">
      <w:pPr>
        <w:rPr>
          <w:i/>
          <w:iCs/>
          <w:lang w:val="fr-FR"/>
        </w:rPr>
      </w:pPr>
      <w:proofErr w:type="gramStart"/>
      <w:r w:rsidRPr="003003B1">
        <w:rPr>
          <w:i/>
          <w:iCs/>
          <w:lang w:val="fr-FR"/>
        </w:rPr>
        <w:t>Mail:</w:t>
      </w:r>
      <w:proofErr w:type="gramEnd"/>
      <w:r w:rsidRPr="003003B1">
        <w:rPr>
          <w:i/>
          <w:iCs/>
          <w:lang w:val="fr-FR"/>
        </w:rPr>
        <w:t xml:space="preserve"> </w:t>
      </w:r>
      <w:hyperlink r:id="rId18">
        <w:r w:rsidRPr="003003B1">
          <w:rPr>
            <w:rStyle w:val="Hyperlink"/>
            <w:lang w:val="fr-FR"/>
          </w:rPr>
          <w:t>thao.dt@devtech.com</w:t>
        </w:r>
      </w:hyperlink>
    </w:p>
    <w:p w14:paraId="1E7F1130" w14:textId="3C0E60F1" w:rsidR="00587AEE" w:rsidRPr="003003B1" w:rsidRDefault="6003E338" w:rsidP="00587AEE">
      <w:pPr>
        <w:pStyle w:val="Heading2"/>
        <w:rPr>
          <w:lang w:val="fr-FR"/>
        </w:rPr>
      </w:pPr>
      <w:bookmarkStart w:id="6" w:name="_Toc28101643"/>
      <w:proofErr w:type="spellStart"/>
      <w:r w:rsidRPr="003003B1">
        <w:rPr>
          <w:lang w:val="fr-FR"/>
        </w:rPr>
        <w:t>Phân</w:t>
      </w:r>
      <w:proofErr w:type="spellEnd"/>
      <w:r w:rsidRPr="003003B1">
        <w:rPr>
          <w:lang w:val="fr-FR"/>
        </w:rPr>
        <w:t xml:space="preserve"> chia </w:t>
      </w:r>
      <w:proofErr w:type="spellStart"/>
      <w:r w:rsidRPr="003003B1">
        <w:rPr>
          <w:lang w:val="fr-FR"/>
        </w:rPr>
        <w:t>vai</w:t>
      </w:r>
      <w:proofErr w:type="spellEnd"/>
      <w:r w:rsidRPr="003003B1">
        <w:rPr>
          <w:lang w:val="fr-FR"/>
        </w:rPr>
        <w:t xml:space="preserve"> </w:t>
      </w:r>
      <w:proofErr w:type="spellStart"/>
      <w:r w:rsidRPr="003003B1">
        <w:rPr>
          <w:lang w:val="fr-FR"/>
        </w:rPr>
        <w:t>trò</w:t>
      </w:r>
      <w:proofErr w:type="spellEnd"/>
      <w:r w:rsidRPr="003003B1">
        <w:rPr>
          <w:lang w:val="fr-FR"/>
        </w:rPr>
        <w:t xml:space="preserve"> </w:t>
      </w:r>
      <w:proofErr w:type="spellStart"/>
      <w:r w:rsidRPr="003003B1">
        <w:rPr>
          <w:lang w:val="fr-FR"/>
        </w:rPr>
        <w:t>của</w:t>
      </w:r>
      <w:proofErr w:type="spellEnd"/>
      <w:r w:rsidRPr="003003B1">
        <w:rPr>
          <w:lang w:val="fr-FR"/>
        </w:rPr>
        <w:t xml:space="preserve"> </w:t>
      </w:r>
      <w:proofErr w:type="spellStart"/>
      <w:r w:rsidRPr="003003B1">
        <w:rPr>
          <w:lang w:val="fr-FR"/>
        </w:rPr>
        <w:t>thành</w:t>
      </w:r>
      <w:proofErr w:type="spellEnd"/>
      <w:r w:rsidRPr="003003B1">
        <w:rPr>
          <w:lang w:val="fr-FR"/>
        </w:rPr>
        <w:t xml:space="preserve"> </w:t>
      </w:r>
      <w:proofErr w:type="spellStart"/>
      <w:r w:rsidRPr="003003B1">
        <w:rPr>
          <w:lang w:val="fr-FR"/>
        </w:rPr>
        <w:t>viên</w:t>
      </w:r>
      <w:proofErr w:type="spellEnd"/>
      <w:r w:rsidRPr="003003B1">
        <w:rPr>
          <w:lang w:val="fr-FR"/>
        </w:rPr>
        <w:t xml:space="preserve"> </w:t>
      </w:r>
      <w:proofErr w:type="spellStart"/>
      <w:r w:rsidRPr="003003B1">
        <w:rPr>
          <w:lang w:val="fr-FR"/>
        </w:rPr>
        <w:t>dự</w:t>
      </w:r>
      <w:proofErr w:type="spellEnd"/>
      <w:r w:rsidRPr="003003B1">
        <w:rPr>
          <w:lang w:val="fr-FR"/>
        </w:rPr>
        <w:t xml:space="preserve"> </w:t>
      </w:r>
      <w:proofErr w:type="spellStart"/>
      <w:r w:rsidRPr="003003B1">
        <w:rPr>
          <w:lang w:val="fr-FR"/>
        </w:rPr>
        <w:t>án</w:t>
      </w:r>
      <w:proofErr w:type="spellEnd"/>
      <w:r w:rsidRPr="003003B1">
        <w:rPr>
          <w:lang w:val="fr-FR"/>
        </w:rPr>
        <w:t xml:space="preserve"> </w:t>
      </w:r>
      <w:proofErr w:type="spellStart"/>
      <w:r w:rsidRPr="003003B1">
        <w:rPr>
          <w:lang w:val="fr-FR"/>
        </w:rPr>
        <w:t>và</w:t>
      </w:r>
      <w:proofErr w:type="spellEnd"/>
      <w:r w:rsidRPr="003003B1">
        <w:rPr>
          <w:lang w:val="fr-FR"/>
        </w:rPr>
        <w:t xml:space="preserve"> </w:t>
      </w:r>
      <w:proofErr w:type="spellStart"/>
      <w:r w:rsidRPr="003003B1">
        <w:rPr>
          <w:lang w:val="fr-FR"/>
        </w:rPr>
        <w:t>khách</w:t>
      </w:r>
      <w:proofErr w:type="spellEnd"/>
      <w:r w:rsidRPr="003003B1">
        <w:rPr>
          <w:lang w:val="fr-FR"/>
        </w:rPr>
        <w:t xml:space="preserve"> </w:t>
      </w:r>
      <w:proofErr w:type="spellStart"/>
      <w:r w:rsidRPr="003003B1">
        <w:rPr>
          <w:lang w:val="fr-FR"/>
        </w:rPr>
        <w:t>hàng</w:t>
      </w:r>
      <w:bookmarkEnd w:id="6"/>
      <w:proofErr w:type="spellEnd"/>
    </w:p>
    <w:tbl>
      <w:tblPr>
        <w:tblStyle w:val="TableGrid"/>
        <w:tblW w:w="0" w:type="auto"/>
        <w:tblLayout w:type="fixed"/>
        <w:tblLook w:val="06A0" w:firstRow="1" w:lastRow="0" w:firstColumn="1" w:lastColumn="0" w:noHBand="1" w:noVBand="1"/>
      </w:tblPr>
      <w:tblGrid>
        <w:gridCol w:w="1756"/>
        <w:gridCol w:w="1756"/>
        <w:gridCol w:w="1756"/>
        <w:gridCol w:w="1756"/>
        <w:gridCol w:w="1756"/>
      </w:tblGrid>
      <w:tr w:rsidR="14F76A8C" w14:paraId="2F4BD9F6" w14:textId="77777777" w:rsidTr="6003E338">
        <w:tc>
          <w:tcPr>
            <w:tcW w:w="1756" w:type="dxa"/>
          </w:tcPr>
          <w:p w14:paraId="43EA3E6F" w14:textId="370C0EEE" w:rsidR="14F76A8C" w:rsidRDefault="14F76A8C" w:rsidP="14F76A8C">
            <w:proofErr w:type="spellStart"/>
            <w:r>
              <w:t>Họ</w:t>
            </w:r>
            <w:proofErr w:type="spellEnd"/>
            <w:r>
              <w:t xml:space="preserve"> </w:t>
            </w:r>
            <w:proofErr w:type="spellStart"/>
            <w:r>
              <w:t>và</w:t>
            </w:r>
            <w:proofErr w:type="spellEnd"/>
            <w:r>
              <w:t xml:space="preserve"> </w:t>
            </w:r>
            <w:proofErr w:type="spellStart"/>
            <w:r>
              <w:t>tên</w:t>
            </w:r>
            <w:proofErr w:type="spellEnd"/>
          </w:p>
        </w:tc>
        <w:tc>
          <w:tcPr>
            <w:tcW w:w="1756" w:type="dxa"/>
          </w:tcPr>
          <w:p w14:paraId="479D4137" w14:textId="20174284" w:rsidR="14F76A8C" w:rsidRDefault="14F76A8C" w:rsidP="14F76A8C">
            <w:proofErr w:type="spellStart"/>
            <w:r>
              <w:t>Vai</w:t>
            </w:r>
            <w:proofErr w:type="spellEnd"/>
            <w:r>
              <w:t xml:space="preserve"> </w:t>
            </w:r>
            <w:proofErr w:type="spellStart"/>
            <w:r>
              <w:t>trò</w:t>
            </w:r>
            <w:proofErr w:type="spellEnd"/>
          </w:p>
        </w:tc>
        <w:tc>
          <w:tcPr>
            <w:tcW w:w="1756" w:type="dxa"/>
          </w:tcPr>
          <w:p w14:paraId="4520F1C9" w14:textId="18080721" w:rsidR="14F76A8C" w:rsidRDefault="14F76A8C" w:rsidP="14F76A8C">
            <w:r>
              <w:t>SĐT</w:t>
            </w:r>
          </w:p>
        </w:tc>
        <w:tc>
          <w:tcPr>
            <w:tcW w:w="1756" w:type="dxa"/>
          </w:tcPr>
          <w:p w14:paraId="415D1CDC" w14:textId="5F42F54D" w:rsidR="14F76A8C" w:rsidRDefault="14F76A8C" w:rsidP="14F76A8C">
            <w:r>
              <w:t>Mail</w:t>
            </w:r>
          </w:p>
        </w:tc>
        <w:tc>
          <w:tcPr>
            <w:tcW w:w="1756" w:type="dxa"/>
          </w:tcPr>
          <w:p w14:paraId="5951CDF7" w14:textId="3FFC933D" w:rsidR="14F76A8C" w:rsidRDefault="14F76A8C" w:rsidP="14F76A8C">
            <w:proofErr w:type="spellStart"/>
            <w:r>
              <w:t>Mô</w:t>
            </w:r>
            <w:proofErr w:type="spellEnd"/>
            <w:r>
              <w:t xml:space="preserve"> </w:t>
            </w:r>
            <w:proofErr w:type="spellStart"/>
            <w:r>
              <w:t>tả</w:t>
            </w:r>
            <w:proofErr w:type="spellEnd"/>
          </w:p>
        </w:tc>
      </w:tr>
      <w:tr w:rsidR="14F76A8C" w14:paraId="4943BF65" w14:textId="77777777" w:rsidTr="6003E338">
        <w:tc>
          <w:tcPr>
            <w:tcW w:w="8780" w:type="dxa"/>
            <w:gridSpan w:val="5"/>
          </w:tcPr>
          <w:p w14:paraId="5C05FF27" w14:textId="00844DEC" w:rsidR="14F76A8C" w:rsidRDefault="14F76A8C" w:rsidP="14F76A8C">
            <w:pPr>
              <w:jc w:val="center"/>
            </w:pPr>
            <w:proofErr w:type="spellStart"/>
            <w:r>
              <w:t>Nhân</w:t>
            </w:r>
            <w:proofErr w:type="spellEnd"/>
            <w:r>
              <w:t xml:space="preserve"> </w:t>
            </w:r>
            <w:proofErr w:type="spellStart"/>
            <w:r>
              <w:t>sự</w:t>
            </w:r>
            <w:proofErr w:type="spellEnd"/>
            <w:r>
              <w:t xml:space="preserve"> </w:t>
            </w:r>
            <w:proofErr w:type="spellStart"/>
            <w:r>
              <w:t>dự</w:t>
            </w:r>
            <w:proofErr w:type="spellEnd"/>
            <w:r>
              <w:t xml:space="preserve"> </w:t>
            </w:r>
            <w:proofErr w:type="spellStart"/>
            <w:r>
              <w:t>án</w:t>
            </w:r>
            <w:proofErr w:type="spellEnd"/>
          </w:p>
        </w:tc>
      </w:tr>
      <w:tr w:rsidR="14F76A8C" w14:paraId="2BEC25A1" w14:textId="77777777" w:rsidTr="6003E338">
        <w:tc>
          <w:tcPr>
            <w:tcW w:w="1756" w:type="dxa"/>
          </w:tcPr>
          <w:p w14:paraId="3D43B46F" w14:textId="5AAC2801" w:rsidR="14F76A8C" w:rsidRDefault="14F76A8C" w:rsidP="14F76A8C">
            <w:proofErr w:type="spellStart"/>
            <w:r>
              <w:t>Phạm</w:t>
            </w:r>
            <w:proofErr w:type="spellEnd"/>
            <w:r>
              <w:t xml:space="preserve"> Anh </w:t>
            </w:r>
            <w:proofErr w:type="spellStart"/>
            <w:r>
              <w:t>Đức</w:t>
            </w:r>
            <w:proofErr w:type="spellEnd"/>
          </w:p>
        </w:tc>
        <w:tc>
          <w:tcPr>
            <w:tcW w:w="1756" w:type="dxa"/>
          </w:tcPr>
          <w:p w14:paraId="6809AC29" w14:textId="5B32D734" w:rsidR="14F76A8C" w:rsidRDefault="14F76A8C" w:rsidP="14F76A8C">
            <w:r>
              <w:t>Project Manager</w:t>
            </w:r>
          </w:p>
        </w:tc>
        <w:tc>
          <w:tcPr>
            <w:tcW w:w="1756" w:type="dxa"/>
          </w:tcPr>
          <w:p w14:paraId="62983506" w14:textId="060D0A31" w:rsidR="14F76A8C" w:rsidRDefault="14F76A8C" w:rsidP="14F76A8C">
            <w:r>
              <w:t>0456888666</w:t>
            </w:r>
          </w:p>
        </w:tc>
        <w:tc>
          <w:tcPr>
            <w:tcW w:w="1756" w:type="dxa"/>
          </w:tcPr>
          <w:p w14:paraId="20458738" w14:textId="55C373A3" w:rsidR="14F76A8C" w:rsidRDefault="14F76A8C" w:rsidP="14F76A8C">
            <w:r>
              <w:t>duc.pa@devtech.com</w:t>
            </w:r>
          </w:p>
        </w:tc>
        <w:tc>
          <w:tcPr>
            <w:tcW w:w="1756" w:type="dxa"/>
          </w:tcPr>
          <w:p w14:paraId="7C99F055" w14:textId="3D83D9DF" w:rsidR="14F76A8C" w:rsidRDefault="14F76A8C" w:rsidP="14F76A8C">
            <w:proofErr w:type="spellStart"/>
            <w:r>
              <w:t>Quản</w:t>
            </w:r>
            <w:proofErr w:type="spellEnd"/>
            <w:r>
              <w:t xml:space="preserve"> </w:t>
            </w:r>
            <w:proofErr w:type="spellStart"/>
            <w:r>
              <w:t>lý</w:t>
            </w:r>
            <w:proofErr w:type="spellEnd"/>
            <w:r>
              <w:t xml:space="preserve"> </w:t>
            </w:r>
            <w:proofErr w:type="spellStart"/>
            <w:r>
              <w:t>chung</w:t>
            </w:r>
            <w:proofErr w:type="spellEnd"/>
            <w:r>
              <w:t xml:space="preserve"> </w:t>
            </w:r>
            <w:proofErr w:type="spellStart"/>
            <w:r>
              <w:t>tiến</w:t>
            </w:r>
            <w:proofErr w:type="spellEnd"/>
            <w:r>
              <w:t xml:space="preserve"> </w:t>
            </w:r>
            <w:proofErr w:type="spellStart"/>
            <w:r>
              <w:t>độ</w:t>
            </w:r>
            <w:proofErr w:type="spellEnd"/>
            <w:r>
              <w:t xml:space="preserve">, </w:t>
            </w:r>
            <w:proofErr w:type="spellStart"/>
            <w:r>
              <w:t>liên</w:t>
            </w:r>
            <w:proofErr w:type="spellEnd"/>
            <w:r>
              <w:t xml:space="preserve"> </w:t>
            </w:r>
            <w:proofErr w:type="spellStart"/>
            <w:r>
              <w:t>lạc</w:t>
            </w:r>
            <w:proofErr w:type="spellEnd"/>
            <w:r>
              <w:t xml:space="preserve"> </w:t>
            </w:r>
            <w:proofErr w:type="spellStart"/>
            <w:r>
              <w:t>khách</w:t>
            </w:r>
            <w:proofErr w:type="spellEnd"/>
            <w:r>
              <w:t xml:space="preserve"> </w:t>
            </w:r>
            <w:proofErr w:type="spellStart"/>
            <w:r>
              <w:t>hàng</w:t>
            </w:r>
            <w:proofErr w:type="spellEnd"/>
          </w:p>
        </w:tc>
      </w:tr>
      <w:tr w:rsidR="14F76A8C" w14:paraId="77358893" w14:textId="77777777" w:rsidTr="6003E338">
        <w:tc>
          <w:tcPr>
            <w:tcW w:w="1756" w:type="dxa"/>
          </w:tcPr>
          <w:p w14:paraId="7DF64124" w14:textId="746A1727" w:rsidR="14F76A8C" w:rsidRDefault="14F76A8C" w:rsidP="14F76A8C">
            <w:proofErr w:type="spellStart"/>
            <w:r>
              <w:t>Thái</w:t>
            </w:r>
            <w:proofErr w:type="spellEnd"/>
            <w:r>
              <w:t xml:space="preserve"> </w:t>
            </w:r>
            <w:proofErr w:type="spellStart"/>
            <w:r>
              <w:t>Bá</w:t>
            </w:r>
            <w:proofErr w:type="spellEnd"/>
            <w:r>
              <w:t xml:space="preserve"> </w:t>
            </w:r>
            <w:proofErr w:type="spellStart"/>
            <w:r>
              <w:t>Tuân</w:t>
            </w:r>
            <w:proofErr w:type="spellEnd"/>
          </w:p>
        </w:tc>
        <w:tc>
          <w:tcPr>
            <w:tcW w:w="1756" w:type="dxa"/>
          </w:tcPr>
          <w:p w14:paraId="7FBEF9ED" w14:textId="3E1CB9C2" w:rsidR="14F76A8C" w:rsidRDefault="14F76A8C" w:rsidP="14F76A8C">
            <w:r>
              <w:t>Dev Lead</w:t>
            </w:r>
          </w:p>
        </w:tc>
        <w:tc>
          <w:tcPr>
            <w:tcW w:w="1756" w:type="dxa"/>
          </w:tcPr>
          <w:p w14:paraId="6E7E7AE2" w14:textId="105AB2CB" w:rsidR="14F76A8C" w:rsidRDefault="14F76A8C" w:rsidP="14F76A8C">
            <w:r>
              <w:t>0321654987</w:t>
            </w:r>
          </w:p>
        </w:tc>
        <w:tc>
          <w:tcPr>
            <w:tcW w:w="1756" w:type="dxa"/>
          </w:tcPr>
          <w:p w14:paraId="766BA6EC" w14:textId="42AF2916" w:rsidR="14F76A8C" w:rsidRDefault="14F76A8C" w:rsidP="14F76A8C">
            <w:r>
              <w:t>tuan.tb@devtech.com</w:t>
            </w:r>
          </w:p>
        </w:tc>
        <w:tc>
          <w:tcPr>
            <w:tcW w:w="1756" w:type="dxa"/>
          </w:tcPr>
          <w:p w14:paraId="6E129CEA" w14:textId="4D074E7D" w:rsidR="14F76A8C" w:rsidRDefault="14F76A8C" w:rsidP="14F76A8C">
            <w:proofErr w:type="spellStart"/>
            <w:r>
              <w:t>Phát</w:t>
            </w:r>
            <w:proofErr w:type="spellEnd"/>
            <w:r>
              <w:t xml:space="preserve"> </w:t>
            </w:r>
            <w:proofErr w:type="spellStart"/>
            <w:r>
              <w:t>triển</w:t>
            </w:r>
            <w:proofErr w:type="spellEnd"/>
            <w:r>
              <w:t xml:space="preserve"> </w:t>
            </w:r>
            <w:proofErr w:type="spellStart"/>
            <w:r>
              <w:t>tính</w:t>
            </w:r>
            <w:proofErr w:type="spellEnd"/>
            <w:r>
              <w:t xml:space="preserve"> </w:t>
            </w:r>
            <w:proofErr w:type="spellStart"/>
            <w:r>
              <w:t>năng</w:t>
            </w:r>
            <w:proofErr w:type="spellEnd"/>
          </w:p>
        </w:tc>
      </w:tr>
      <w:tr w:rsidR="14F76A8C" w14:paraId="689D79C0" w14:textId="77777777" w:rsidTr="6003E338">
        <w:tc>
          <w:tcPr>
            <w:tcW w:w="1756" w:type="dxa"/>
          </w:tcPr>
          <w:p w14:paraId="7C3ED854" w14:textId="7FD41F26" w:rsidR="14F76A8C" w:rsidRDefault="14F76A8C" w:rsidP="14F76A8C">
            <w:proofErr w:type="spellStart"/>
            <w:r>
              <w:t>Nguyễn</w:t>
            </w:r>
            <w:proofErr w:type="spellEnd"/>
            <w:r>
              <w:t xml:space="preserve"> </w:t>
            </w:r>
            <w:proofErr w:type="spellStart"/>
            <w:r>
              <w:t>Văn</w:t>
            </w:r>
            <w:proofErr w:type="spellEnd"/>
            <w:r>
              <w:t xml:space="preserve"> </w:t>
            </w:r>
            <w:proofErr w:type="spellStart"/>
            <w:r>
              <w:t>Lâm</w:t>
            </w:r>
            <w:proofErr w:type="spellEnd"/>
          </w:p>
        </w:tc>
        <w:tc>
          <w:tcPr>
            <w:tcW w:w="1756" w:type="dxa"/>
          </w:tcPr>
          <w:p w14:paraId="74A0E76D" w14:textId="32926FB0" w:rsidR="14F76A8C" w:rsidRDefault="6003E338" w:rsidP="14F76A8C">
            <w:r>
              <w:t>QA Lead</w:t>
            </w:r>
          </w:p>
        </w:tc>
        <w:tc>
          <w:tcPr>
            <w:tcW w:w="1756" w:type="dxa"/>
          </w:tcPr>
          <w:p w14:paraId="32E2EAB5" w14:textId="7B9979C2" w:rsidR="14F76A8C" w:rsidRDefault="14F76A8C" w:rsidP="14F76A8C">
            <w:r>
              <w:t>0123456789</w:t>
            </w:r>
          </w:p>
        </w:tc>
        <w:tc>
          <w:tcPr>
            <w:tcW w:w="1756" w:type="dxa"/>
          </w:tcPr>
          <w:p w14:paraId="071C228D" w14:textId="5E8E3F00" w:rsidR="14F76A8C" w:rsidRDefault="14F76A8C" w:rsidP="14F76A8C">
            <w:r>
              <w:t>lam.nv@devtech.com</w:t>
            </w:r>
          </w:p>
        </w:tc>
        <w:tc>
          <w:tcPr>
            <w:tcW w:w="1756" w:type="dxa"/>
          </w:tcPr>
          <w:p w14:paraId="7C0320D6" w14:textId="66BEF694" w:rsidR="14F76A8C" w:rsidRDefault="14F76A8C" w:rsidP="14F76A8C">
            <w:proofErr w:type="spellStart"/>
            <w:r>
              <w:t>Kiểm</w:t>
            </w:r>
            <w:proofErr w:type="spellEnd"/>
            <w:r>
              <w:t xml:space="preserve"> </w:t>
            </w:r>
            <w:proofErr w:type="spellStart"/>
            <w:r>
              <w:t>thử</w:t>
            </w:r>
            <w:proofErr w:type="spellEnd"/>
          </w:p>
        </w:tc>
      </w:tr>
      <w:tr w:rsidR="14F76A8C" w14:paraId="4875453E" w14:textId="77777777" w:rsidTr="6003E338">
        <w:tc>
          <w:tcPr>
            <w:tcW w:w="1756" w:type="dxa"/>
          </w:tcPr>
          <w:p w14:paraId="03BE6AAC" w14:textId="743F2202" w:rsidR="14F76A8C" w:rsidRDefault="14F76A8C" w:rsidP="14F76A8C">
            <w:proofErr w:type="spellStart"/>
            <w:proofErr w:type="gramStart"/>
            <w:r>
              <w:t>Đàm</w:t>
            </w:r>
            <w:proofErr w:type="spellEnd"/>
            <w:r>
              <w:t xml:space="preserve">  </w:t>
            </w:r>
            <w:proofErr w:type="spellStart"/>
            <w:r>
              <w:t>Thị</w:t>
            </w:r>
            <w:proofErr w:type="spellEnd"/>
            <w:proofErr w:type="gramEnd"/>
            <w:r>
              <w:t xml:space="preserve"> Thu </w:t>
            </w:r>
            <w:proofErr w:type="spellStart"/>
            <w:r>
              <w:t>Thảo</w:t>
            </w:r>
            <w:proofErr w:type="spellEnd"/>
          </w:p>
        </w:tc>
        <w:tc>
          <w:tcPr>
            <w:tcW w:w="1756" w:type="dxa"/>
          </w:tcPr>
          <w:p w14:paraId="1CE5990C" w14:textId="64634DF5" w:rsidR="14F76A8C" w:rsidRDefault="14F76A8C" w:rsidP="14F76A8C">
            <w:proofErr w:type="spellStart"/>
            <w:r>
              <w:t>Phiên</w:t>
            </w:r>
            <w:proofErr w:type="spellEnd"/>
            <w:r>
              <w:t xml:space="preserve"> </w:t>
            </w:r>
            <w:proofErr w:type="spellStart"/>
            <w:r>
              <w:t>dịch</w:t>
            </w:r>
            <w:proofErr w:type="spellEnd"/>
          </w:p>
        </w:tc>
        <w:tc>
          <w:tcPr>
            <w:tcW w:w="1756" w:type="dxa"/>
          </w:tcPr>
          <w:p w14:paraId="7A8A7A93" w14:textId="06E278A5" w:rsidR="14F76A8C" w:rsidRDefault="14F76A8C" w:rsidP="14F76A8C">
            <w:r>
              <w:t>0456123789</w:t>
            </w:r>
          </w:p>
        </w:tc>
        <w:tc>
          <w:tcPr>
            <w:tcW w:w="1756" w:type="dxa"/>
          </w:tcPr>
          <w:p w14:paraId="54A914F0" w14:textId="49C52041" w:rsidR="14F76A8C" w:rsidRDefault="14F76A8C" w:rsidP="14F76A8C">
            <w:r>
              <w:t>thao.dt@devtech.com</w:t>
            </w:r>
          </w:p>
        </w:tc>
        <w:tc>
          <w:tcPr>
            <w:tcW w:w="1756" w:type="dxa"/>
          </w:tcPr>
          <w:p w14:paraId="18568AA3" w14:textId="6EB39D1E" w:rsidR="14F76A8C" w:rsidRDefault="14F76A8C" w:rsidP="14F76A8C">
            <w:proofErr w:type="spellStart"/>
            <w:r>
              <w:t>Phiên</w:t>
            </w:r>
            <w:proofErr w:type="spellEnd"/>
            <w:r>
              <w:t xml:space="preserve"> </w:t>
            </w:r>
            <w:proofErr w:type="spellStart"/>
            <w:r>
              <w:t>dịch</w:t>
            </w:r>
            <w:proofErr w:type="spellEnd"/>
            <w:r>
              <w:t xml:space="preserve"> </w:t>
            </w:r>
            <w:proofErr w:type="spellStart"/>
            <w:r>
              <w:t>và</w:t>
            </w:r>
            <w:proofErr w:type="spellEnd"/>
            <w:r>
              <w:t xml:space="preserve"> </w:t>
            </w:r>
            <w:proofErr w:type="spellStart"/>
            <w:r>
              <w:t>liên</w:t>
            </w:r>
            <w:proofErr w:type="spellEnd"/>
            <w:r>
              <w:t xml:space="preserve"> </w:t>
            </w:r>
            <w:proofErr w:type="spellStart"/>
            <w:r>
              <w:t>lạc</w:t>
            </w:r>
            <w:proofErr w:type="spellEnd"/>
          </w:p>
        </w:tc>
      </w:tr>
      <w:tr w:rsidR="14F76A8C" w14:paraId="1F2B696B" w14:textId="77777777" w:rsidTr="6003E338">
        <w:tc>
          <w:tcPr>
            <w:tcW w:w="8780" w:type="dxa"/>
            <w:gridSpan w:val="5"/>
          </w:tcPr>
          <w:p w14:paraId="0123F5B2" w14:textId="5C91EBFC" w:rsidR="14F76A8C" w:rsidRDefault="14F76A8C" w:rsidP="14F76A8C">
            <w:pPr>
              <w:jc w:val="center"/>
            </w:pPr>
            <w:proofErr w:type="spellStart"/>
            <w:r>
              <w:t>Khách</w:t>
            </w:r>
            <w:proofErr w:type="spellEnd"/>
            <w:r>
              <w:t xml:space="preserve"> </w:t>
            </w:r>
            <w:proofErr w:type="spellStart"/>
            <w:r>
              <w:t>hàng</w:t>
            </w:r>
            <w:proofErr w:type="spellEnd"/>
          </w:p>
        </w:tc>
      </w:tr>
      <w:tr w:rsidR="14F76A8C" w14:paraId="6621B291" w14:textId="77777777" w:rsidTr="6003E338">
        <w:tc>
          <w:tcPr>
            <w:tcW w:w="1756" w:type="dxa"/>
          </w:tcPr>
          <w:p w14:paraId="61FD7C9B" w14:textId="5C5C9643" w:rsidR="14F76A8C" w:rsidRDefault="14F76A8C" w:rsidP="14F76A8C">
            <w:proofErr w:type="spellStart"/>
            <w:r>
              <w:t>Nguyễn</w:t>
            </w:r>
            <w:proofErr w:type="spellEnd"/>
            <w:r>
              <w:t xml:space="preserve"> </w:t>
            </w:r>
            <w:proofErr w:type="spellStart"/>
            <w:r>
              <w:t>Đức</w:t>
            </w:r>
            <w:proofErr w:type="spellEnd"/>
            <w:r>
              <w:t xml:space="preserve"> </w:t>
            </w:r>
            <w:proofErr w:type="spellStart"/>
            <w:r>
              <w:t>Tiến</w:t>
            </w:r>
            <w:proofErr w:type="spellEnd"/>
          </w:p>
        </w:tc>
        <w:tc>
          <w:tcPr>
            <w:tcW w:w="1756" w:type="dxa"/>
          </w:tcPr>
          <w:p w14:paraId="24EDC0B8" w14:textId="3702DA06" w:rsidR="14F76A8C" w:rsidRDefault="14F76A8C" w:rsidP="14F76A8C">
            <w:proofErr w:type="spellStart"/>
            <w:r>
              <w:t>Giám</w:t>
            </w:r>
            <w:proofErr w:type="spellEnd"/>
            <w:r>
              <w:t xml:space="preserve"> </w:t>
            </w:r>
            <w:proofErr w:type="spellStart"/>
            <w:r>
              <w:t>đốc</w:t>
            </w:r>
            <w:proofErr w:type="spellEnd"/>
          </w:p>
        </w:tc>
        <w:tc>
          <w:tcPr>
            <w:tcW w:w="1756" w:type="dxa"/>
          </w:tcPr>
          <w:p w14:paraId="1A516075" w14:textId="235B2987" w:rsidR="14F76A8C" w:rsidRDefault="14F76A8C" w:rsidP="14F76A8C">
            <w:pPr>
              <w:rPr>
                <w:i/>
                <w:iCs/>
              </w:rPr>
            </w:pPr>
            <w:r w:rsidRPr="14F76A8C">
              <w:rPr>
                <w:i/>
                <w:iCs/>
              </w:rPr>
              <w:t>0123666888</w:t>
            </w:r>
          </w:p>
        </w:tc>
        <w:tc>
          <w:tcPr>
            <w:tcW w:w="1756" w:type="dxa"/>
          </w:tcPr>
          <w:p w14:paraId="77C6533D" w14:textId="1D2BF652" w:rsidR="14F76A8C" w:rsidRDefault="14F76A8C" w:rsidP="14F76A8C">
            <w:pPr>
              <w:rPr>
                <w:i/>
                <w:iCs/>
              </w:rPr>
            </w:pPr>
            <w:r w:rsidRPr="14F76A8C">
              <w:rPr>
                <w:i/>
                <w:iCs/>
              </w:rPr>
              <w:t>tien.nd@techlink.com</w:t>
            </w:r>
          </w:p>
        </w:tc>
        <w:tc>
          <w:tcPr>
            <w:tcW w:w="1756" w:type="dxa"/>
          </w:tcPr>
          <w:p w14:paraId="15F81976" w14:textId="7572458D" w:rsidR="14F76A8C" w:rsidRDefault="14F76A8C" w:rsidP="14F76A8C">
            <w:proofErr w:type="spellStart"/>
            <w:r>
              <w:t>Quản</w:t>
            </w:r>
            <w:proofErr w:type="spellEnd"/>
            <w:r>
              <w:t xml:space="preserve"> </w:t>
            </w:r>
            <w:proofErr w:type="spellStart"/>
            <w:r>
              <w:t>lý</w:t>
            </w:r>
            <w:proofErr w:type="spellEnd"/>
            <w:r>
              <w:t xml:space="preserve"> </w:t>
            </w:r>
            <w:proofErr w:type="spellStart"/>
            <w:r>
              <w:t>chung</w:t>
            </w:r>
            <w:proofErr w:type="spellEnd"/>
          </w:p>
        </w:tc>
      </w:tr>
      <w:tr w:rsidR="14F76A8C" w14:paraId="3FB41D32" w14:textId="77777777" w:rsidTr="6003E338">
        <w:tc>
          <w:tcPr>
            <w:tcW w:w="1756" w:type="dxa"/>
          </w:tcPr>
          <w:p w14:paraId="0974A4D7" w14:textId="3C2E7AE0" w:rsidR="14F76A8C" w:rsidRDefault="14F76A8C" w:rsidP="14F76A8C">
            <w:proofErr w:type="spellStart"/>
            <w:r>
              <w:t>Nguyễn</w:t>
            </w:r>
            <w:proofErr w:type="spellEnd"/>
            <w:r>
              <w:t xml:space="preserve"> </w:t>
            </w:r>
            <w:proofErr w:type="spellStart"/>
            <w:r>
              <w:t>Văn</w:t>
            </w:r>
            <w:proofErr w:type="spellEnd"/>
            <w:r>
              <w:t xml:space="preserve"> B</w:t>
            </w:r>
          </w:p>
        </w:tc>
        <w:tc>
          <w:tcPr>
            <w:tcW w:w="1756" w:type="dxa"/>
          </w:tcPr>
          <w:p w14:paraId="52328F7B" w14:textId="5110A205" w:rsidR="14F76A8C" w:rsidRDefault="14F76A8C" w:rsidP="14F76A8C">
            <w:proofErr w:type="spellStart"/>
            <w:r>
              <w:t>Trưởng</w:t>
            </w:r>
            <w:proofErr w:type="spellEnd"/>
            <w:r>
              <w:t xml:space="preserve"> </w:t>
            </w:r>
            <w:proofErr w:type="spellStart"/>
            <w:r>
              <w:t>phòng</w:t>
            </w:r>
            <w:proofErr w:type="spellEnd"/>
            <w:r>
              <w:t xml:space="preserve"> </w:t>
            </w:r>
            <w:proofErr w:type="spellStart"/>
            <w:r>
              <w:t>kỹ</w:t>
            </w:r>
            <w:proofErr w:type="spellEnd"/>
            <w:r>
              <w:t xml:space="preserve"> </w:t>
            </w:r>
            <w:proofErr w:type="spellStart"/>
            <w:r>
              <w:t>thuật</w:t>
            </w:r>
            <w:proofErr w:type="spellEnd"/>
          </w:p>
        </w:tc>
        <w:tc>
          <w:tcPr>
            <w:tcW w:w="1756" w:type="dxa"/>
          </w:tcPr>
          <w:p w14:paraId="7C869F58" w14:textId="02535D17" w:rsidR="14F76A8C" w:rsidRDefault="14F76A8C" w:rsidP="14F76A8C"/>
        </w:tc>
        <w:tc>
          <w:tcPr>
            <w:tcW w:w="1756" w:type="dxa"/>
          </w:tcPr>
          <w:p w14:paraId="191CFF25" w14:textId="736327D4" w:rsidR="14F76A8C" w:rsidRDefault="14F76A8C" w:rsidP="14F76A8C">
            <w:r>
              <w:t>b.nv@techlink.com</w:t>
            </w:r>
          </w:p>
        </w:tc>
        <w:tc>
          <w:tcPr>
            <w:tcW w:w="1756" w:type="dxa"/>
          </w:tcPr>
          <w:p w14:paraId="6D74C164" w14:textId="2860E579" w:rsidR="14F76A8C" w:rsidRDefault="14F76A8C" w:rsidP="14F76A8C">
            <w:proofErr w:type="spellStart"/>
            <w:r>
              <w:t>Trao</w:t>
            </w:r>
            <w:proofErr w:type="spellEnd"/>
            <w:r>
              <w:t xml:space="preserve"> </w:t>
            </w:r>
            <w:proofErr w:type="spellStart"/>
            <w:r>
              <w:t>đổi</w:t>
            </w:r>
            <w:proofErr w:type="spellEnd"/>
            <w:r>
              <w:t xml:space="preserve"> </w:t>
            </w:r>
            <w:proofErr w:type="spellStart"/>
            <w:r>
              <w:t>và</w:t>
            </w:r>
            <w:proofErr w:type="spellEnd"/>
            <w:r>
              <w:t xml:space="preserve"> feedback </w:t>
            </w:r>
            <w:proofErr w:type="spellStart"/>
            <w:r>
              <w:t>về</w:t>
            </w:r>
            <w:proofErr w:type="spellEnd"/>
            <w:r>
              <w:t xml:space="preserve"> </w:t>
            </w:r>
            <w:proofErr w:type="spellStart"/>
            <w:r>
              <w:t>mặt</w:t>
            </w:r>
            <w:proofErr w:type="spellEnd"/>
            <w:r>
              <w:t xml:space="preserve"> </w:t>
            </w:r>
            <w:proofErr w:type="spellStart"/>
            <w:r>
              <w:t>kỹ</w:t>
            </w:r>
            <w:proofErr w:type="spellEnd"/>
            <w:r>
              <w:t xml:space="preserve"> </w:t>
            </w:r>
            <w:proofErr w:type="spellStart"/>
            <w:r>
              <w:t>thuật</w:t>
            </w:r>
            <w:proofErr w:type="spellEnd"/>
          </w:p>
        </w:tc>
      </w:tr>
      <w:tr w:rsidR="14F76A8C" w14:paraId="09F8A1AE" w14:textId="77777777" w:rsidTr="6003E338">
        <w:tc>
          <w:tcPr>
            <w:tcW w:w="1756" w:type="dxa"/>
          </w:tcPr>
          <w:p w14:paraId="5F567118" w14:textId="66B82E8F" w:rsidR="14F76A8C" w:rsidRDefault="14F76A8C" w:rsidP="14F76A8C">
            <w:proofErr w:type="spellStart"/>
            <w:r>
              <w:t>Phạm</w:t>
            </w:r>
            <w:proofErr w:type="spellEnd"/>
            <w:r>
              <w:t xml:space="preserve"> </w:t>
            </w:r>
            <w:proofErr w:type="spellStart"/>
            <w:r>
              <w:t>Thị</w:t>
            </w:r>
            <w:proofErr w:type="spellEnd"/>
            <w:r>
              <w:t xml:space="preserve"> C</w:t>
            </w:r>
          </w:p>
        </w:tc>
        <w:tc>
          <w:tcPr>
            <w:tcW w:w="1756" w:type="dxa"/>
          </w:tcPr>
          <w:p w14:paraId="2473B8C9" w14:textId="33AECAD7" w:rsidR="14F76A8C" w:rsidRDefault="14F76A8C" w:rsidP="14F76A8C">
            <w:proofErr w:type="spellStart"/>
            <w:r>
              <w:t>Trưởng</w:t>
            </w:r>
            <w:proofErr w:type="spellEnd"/>
            <w:r>
              <w:t xml:space="preserve"> </w:t>
            </w:r>
            <w:proofErr w:type="spellStart"/>
            <w:r>
              <w:t>phòng</w:t>
            </w:r>
            <w:proofErr w:type="spellEnd"/>
            <w:r>
              <w:t xml:space="preserve"> </w:t>
            </w:r>
            <w:proofErr w:type="spellStart"/>
            <w:r>
              <w:t>Tài</w:t>
            </w:r>
            <w:proofErr w:type="spellEnd"/>
            <w:r>
              <w:t xml:space="preserve"> </w:t>
            </w:r>
            <w:proofErr w:type="spellStart"/>
            <w:r>
              <w:t>chính</w:t>
            </w:r>
            <w:proofErr w:type="spellEnd"/>
          </w:p>
        </w:tc>
        <w:tc>
          <w:tcPr>
            <w:tcW w:w="1756" w:type="dxa"/>
          </w:tcPr>
          <w:p w14:paraId="55C18DA9" w14:textId="6DB49D6C" w:rsidR="14F76A8C" w:rsidRDefault="14F76A8C" w:rsidP="14F76A8C"/>
        </w:tc>
        <w:tc>
          <w:tcPr>
            <w:tcW w:w="1756" w:type="dxa"/>
          </w:tcPr>
          <w:p w14:paraId="06984006" w14:textId="7314AD0B" w:rsidR="14F76A8C" w:rsidRDefault="14F76A8C" w:rsidP="14F76A8C">
            <w:r>
              <w:t>c.pt@techlink.com</w:t>
            </w:r>
          </w:p>
        </w:tc>
        <w:tc>
          <w:tcPr>
            <w:tcW w:w="1756" w:type="dxa"/>
          </w:tcPr>
          <w:p w14:paraId="25FF6AA0" w14:textId="28CE6F82" w:rsidR="14F76A8C" w:rsidRDefault="14F76A8C" w:rsidP="14F76A8C">
            <w:proofErr w:type="spellStart"/>
            <w:r>
              <w:t>Trao</w:t>
            </w:r>
            <w:proofErr w:type="spellEnd"/>
            <w:r>
              <w:t xml:space="preserve"> </w:t>
            </w:r>
            <w:proofErr w:type="spellStart"/>
            <w:r>
              <w:t>đổi</w:t>
            </w:r>
            <w:proofErr w:type="spellEnd"/>
            <w:r>
              <w:t xml:space="preserve"> </w:t>
            </w:r>
            <w:proofErr w:type="spellStart"/>
            <w:r>
              <w:t>về</w:t>
            </w:r>
            <w:proofErr w:type="spellEnd"/>
            <w:r>
              <w:t xml:space="preserve"> </w:t>
            </w:r>
            <w:proofErr w:type="spellStart"/>
            <w:r>
              <w:t>mặt</w:t>
            </w:r>
            <w:proofErr w:type="spellEnd"/>
            <w:r>
              <w:t xml:space="preserve"> </w:t>
            </w:r>
            <w:proofErr w:type="spellStart"/>
            <w:r>
              <w:t>tài</w:t>
            </w:r>
            <w:proofErr w:type="spellEnd"/>
            <w:r>
              <w:t xml:space="preserve"> </w:t>
            </w:r>
            <w:proofErr w:type="spellStart"/>
            <w:r>
              <w:t>chính</w:t>
            </w:r>
            <w:proofErr w:type="spellEnd"/>
            <w:r>
              <w:t xml:space="preserve"> </w:t>
            </w:r>
            <w:proofErr w:type="spellStart"/>
            <w:r>
              <w:t>và</w:t>
            </w:r>
            <w:proofErr w:type="spellEnd"/>
            <w:r>
              <w:t xml:space="preserve"> </w:t>
            </w:r>
            <w:proofErr w:type="spellStart"/>
            <w:r>
              <w:t>tiến</w:t>
            </w:r>
            <w:proofErr w:type="spellEnd"/>
            <w:r>
              <w:t xml:space="preserve"> </w:t>
            </w:r>
            <w:proofErr w:type="spellStart"/>
            <w:r>
              <w:lastRenderedPageBreak/>
              <w:t>độ</w:t>
            </w:r>
            <w:proofErr w:type="spellEnd"/>
          </w:p>
        </w:tc>
      </w:tr>
    </w:tbl>
    <w:p w14:paraId="0C81500B" w14:textId="7B8ECDD4" w:rsidR="00BA61C8" w:rsidRDefault="00BA61C8" w:rsidP="14F76A8C"/>
    <w:p w14:paraId="307B348E" w14:textId="77777777" w:rsidR="00BA61C8" w:rsidRDefault="00BA61C8">
      <w:pPr>
        <w:widowControl/>
        <w:suppressAutoHyphens w:val="0"/>
        <w:spacing w:after="0" w:line="240" w:lineRule="auto"/>
        <w:jc w:val="left"/>
      </w:pPr>
      <w:r>
        <w:br w:type="page"/>
      </w:r>
    </w:p>
    <w:p w14:paraId="19223475" w14:textId="1F7601BD" w:rsidR="00F16A81" w:rsidRDefault="00F16A81" w:rsidP="00F16A81">
      <w:pPr>
        <w:pStyle w:val="Heading1"/>
      </w:pPr>
      <w:bookmarkStart w:id="7" w:name="_Toc28101644"/>
      <w:proofErr w:type="spellStart"/>
      <w:r>
        <w:lastRenderedPageBreak/>
        <w:t>Khảo</w:t>
      </w:r>
      <w:proofErr w:type="spellEnd"/>
      <w:r>
        <w:t xml:space="preserve"> </w:t>
      </w:r>
      <w:proofErr w:type="spellStart"/>
      <w:r>
        <w:t>sát</w:t>
      </w:r>
      <w:proofErr w:type="spellEnd"/>
      <w:r>
        <w:t xml:space="preserve"> </w:t>
      </w:r>
      <w:proofErr w:type="spellStart"/>
      <w:r>
        <w:t>dự</w:t>
      </w:r>
      <w:proofErr w:type="spellEnd"/>
      <w:r>
        <w:t xml:space="preserve"> </w:t>
      </w:r>
      <w:proofErr w:type="spellStart"/>
      <w:r>
        <w:t>án</w:t>
      </w:r>
      <w:bookmarkEnd w:id="7"/>
      <w:proofErr w:type="spellEnd"/>
    </w:p>
    <w:p w14:paraId="70FAF808" w14:textId="7C5C3EA1" w:rsidR="14F76A8C" w:rsidRDefault="6003E338" w:rsidP="14F76A8C">
      <w:pPr>
        <w:pStyle w:val="Heading2"/>
      </w:pPr>
      <w:bookmarkStart w:id="8" w:name="_Toc28101645"/>
      <w:proofErr w:type="spellStart"/>
      <w:r>
        <w:t>Yêu</w:t>
      </w:r>
      <w:proofErr w:type="spellEnd"/>
      <w:r>
        <w:t xml:space="preserve"> </w:t>
      </w:r>
      <w:proofErr w:type="spellStart"/>
      <w:r>
        <w:t>cầu</w:t>
      </w:r>
      <w:proofErr w:type="spellEnd"/>
      <w:r>
        <w:t xml:space="preserve"> </w:t>
      </w:r>
      <w:proofErr w:type="spellStart"/>
      <w:r>
        <w:t>khách</w:t>
      </w:r>
      <w:proofErr w:type="spellEnd"/>
      <w:r>
        <w:t xml:space="preserve"> </w:t>
      </w:r>
      <w:proofErr w:type="spellStart"/>
      <w:r>
        <w:t>hàng</w:t>
      </w:r>
      <w:bookmarkEnd w:id="8"/>
      <w:proofErr w:type="spellEnd"/>
    </w:p>
    <w:p w14:paraId="2488E7EB" w14:textId="701DBA94" w:rsidR="14F76A8C" w:rsidRDefault="6003E338" w:rsidP="14F76A8C">
      <w:proofErr w:type="spellStart"/>
      <w:r w:rsidRPr="6003E338">
        <w:rPr>
          <w:rFonts w:ascii="Times New Roman" w:eastAsia="Times New Roman" w:hAnsi="Times New Roman" w:cs="Times New Roman"/>
          <w:color w:val="00000A"/>
          <w:sz w:val="24"/>
          <w:szCs w:val="24"/>
        </w:rPr>
        <w:t>Để</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mở</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rộng</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kinh</w:t>
      </w:r>
      <w:r w:rsidR="003003B1">
        <w:rPr>
          <w:rFonts w:ascii="Times New Roman" w:eastAsia="Times New Roman" w:hAnsi="Times New Roman" w:cs="Times New Roman"/>
          <w:color w:val="00000A"/>
          <w:sz w:val="24"/>
          <w:szCs w:val="24"/>
        </w:rPr>
        <w:t>h</w:t>
      </w:r>
      <w:bookmarkStart w:id="9" w:name="_GoBack"/>
      <w:bookmarkEnd w:id="9"/>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doanh</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bên</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phía</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khách</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hàng</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yêu</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cầu</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xây</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dựng</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trang</w:t>
      </w:r>
      <w:proofErr w:type="spellEnd"/>
      <w:r w:rsidRPr="6003E338">
        <w:rPr>
          <w:rFonts w:ascii="Times New Roman" w:eastAsia="Times New Roman" w:hAnsi="Times New Roman" w:cs="Times New Roman"/>
          <w:color w:val="00000A"/>
          <w:sz w:val="24"/>
          <w:szCs w:val="24"/>
        </w:rPr>
        <w:t xml:space="preserve"> web </w:t>
      </w:r>
      <w:proofErr w:type="spellStart"/>
      <w:r w:rsidRPr="6003E338">
        <w:rPr>
          <w:rFonts w:ascii="Times New Roman" w:eastAsia="Times New Roman" w:hAnsi="Times New Roman" w:cs="Times New Roman"/>
          <w:color w:val="00000A"/>
          <w:sz w:val="24"/>
          <w:szCs w:val="24"/>
        </w:rPr>
        <w:t>giúp</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người</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đọc</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có</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thể</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đọc</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trực</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tiếp</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các</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ấn</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phẩm</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truyện</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trên</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mà</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không</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phải</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mua</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sản</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phẩm</w:t>
      </w:r>
      <w:proofErr w:type="spellEnd"/>
      <w:r w:rsidRPr="6003E338">
        <w:rPr>
          <w:rFonts w:ascii="Times New Roman" w:eastAsia="Times New Roman" w:hAnsi="Times New Roman" w:cs="Times New Roman"/>
          <w:color w:val="00000A"/>
          <w:sz w:val="24"/>
          <w:szCs w:val="24"/>
        </w:rPr>
        <w:t xml:space="preserve"> in </w:t>
      </w:r>
      <w:proofErr w:type="spellStart"/>
      <w:r w:rsidRPr="6003E338">
        <w:rPr>
          <w:rFonts w:ascii="Times New Roman" w:eastAsia="Times New Roman" w:hAnsi="Times New Roman" w:cs="Times New Roman"/>
          <w:color w:val="00000A"/>
          <w:sz w:val="24"/>
          <w:szCs w:val="24"/>
        </w:rPr>
        <w:t>ấn</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giúp</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các</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tác</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giả</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truyện</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tranh</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mạng</w:t>
      </w:r>
      <w:proofErr w:type="spellEnd"/>
      <w:r w:rsidRPr="6003E338">
        <w:rPr>
          <w:rFonts w:ascii="Times New Roman" w:eastAsia="Times New Roman" w:hAnsi="Times New Roman" w:cs="Times New Roman"/>
          <w:color w:val="00000A"/>
          <w:sz w:val="24"/>
          <w:szCs w:val="24"/>
        </w:rPr>
        <w:t xml:space="preserve"> internet.</w:t>
      </w:r>
    </w:p>
    <w:p w14:paraId="47B1FC08" w14:textId="3CEEF508" w:rsidR="6003E338" w:rsidRDefault="6003E338" w:rsidP="6003E338">
      <w:r w:rsidRPr="6003E338">
        <w:rPr>
          <w:rFonts w:ascii="Times New Roman" w:eastAsia="Times New Roman" w:hAnsi="Times New Roman" w:cs="Times New Roman"/>
          <w:color w:val="00000A"/>
          <w:sz w:val="24"/>
          <w:szCs w:val="24"/>
        </w:rPr>
        <w:t xml:space="preserve">Trang web </w:t>
      </w:r>
      <w:proofErr w:type="spellStart"/>
      <w:r w:rsidRPr="6003E338">
        <w:rPr>
          <w:rFonts w:ascii="Times New Roman" w:eastAsia="Times New Roman" w:hAnsi="Times New Roman" w:cs="Times New Roman"/>
          <w:color w:val="00000A"/>
          <w:sz w:val="24"/>
          <w:szCs w:val="24"/>
        </w:rPr>
        <w:t>cần</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vận</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hành</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ổn</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định</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cung</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cấp</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đủ</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được</w:t>
      </w:r>
      <w:proofErr w:type="spellEnd"/>
      <w:r w:rsidRPr="6003E338">
        <w:rPr>
          <w:rFonts w:ascii="Times New Roman" w:eastAsia="Times New Roman" w:hAnsi="Times New Roman" w:cs="Times New Roman"/>
          <w:color w:val="00000A"/>
          <w:sz w:val="24"/>
          <w:szCs w:val="24"/>
        </w:rPr>
        <w:t xml:space="preserve"> dung </w:t>
      </w:r>
      <w:proofErr w:type="spellStart"/>
      <w:r w:rsidRPr="6003E338">
        <w:rPr>
          <w:rFonts w:ascii="Times New Roman" w:eastAsia="Times New Roman" w:hAnsi="Times New Roman" w:cs="Times New Roman"/>
          <w:color w:val="00000A"/>
          <w:sz w:val="24"/>
          <w:szCs w:val="24"/>
        </w:rPr>
        <w:t>lượng</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để</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lưu</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trữ</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sách</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truyện</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đồng</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thời</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có</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thể</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truy</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xuất</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nhanh</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đảm</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bảo</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trải</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nghiệm</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người</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dùng</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tốt</w:t>
      </w:r>
      <w:proofErr w:type="spellEnd"/>
      <w:r w:rsidRPr="6003E338">
        <w:rPr>
          <w:rFonts w:ascii="Times New Roman" w:eastAsia="Times New Roman" w:hAnsi="Times New Roman" w:cs="Times New Roman"/>
          <w:color w:val="00000A"/>
          <w:sz w:val="24"/>
          <w:szCs w:val="24"/>
        </w:rPr>
        <w:t xml:space="preserve">. Admin </w:t>
      </w:r>
      <w:proofErr w:type="spellStart"/>
      <w:r w:rsidRPr="6003E338">
        <w:rPr>
          <w:rFonts w:ascii="Times New Roman" w:eastAsia="Times New Roman" w:hAnsi="Times New Roman" w:cs="Times New Roman"/>
          <w:color w:val="00000A"/>
          <w:sz w:val="24"/>
          <w:szCs w:val="24"/>
        </w:rPr>
        <w:t>có</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thể</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quản</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lý</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một</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cách</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chặt</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chẽ</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ấn</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phẩm</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đăng</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tải</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trên</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trang</w:t>
      </w:r>
      <w:proofErr w:type="spellEnd"/>
      <w:r w:rsidRPr="6003E338">
        <w:rPr>
          <w:rFonts w:ascii="Times New Roman" w:eastAsia="Times New Roman" w:hAnsi="Times New Roman" w:cs="Times New Roman"/>
          <w:color w:val="00000A"/>
          <w:sz w:val="24"/>
          <w:szCs w:val="24"/>
        </w:rPr>
        <w:t xml:space="preserve"> web.</w:t>
      </w:r>
    </w:p>
    <w:p w14:paraId="0D2D6649" w14:textId="21550C50" w:rsidR="00947316" w:rsidRDefault="6003E338" w:rsidP="00A9178E">
      <w:pPr>
        <w:pStyle w:val="Heading2"/>
      </w:pPr>
      <w:bookmarkStart w:id="10" w:name="_Toc28101646"/>
      <w:proofErr w:type="spellStart"/>
      <w:r>
        <w:t>Mô</w:t>
      </w:r>
      <w:proofErr w:type="spellEnd"/>
      <w:r>
        <w:t xml:space="preserve"> </w:t>
      </w:r>
      <w:proofErr w:type="spellStart"/>
      <w:r>
        <w:t>hình</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hiện</w:t>
      </w:r>
      <w:proofErr w:type="spellEnd"/>
      <w:r>
        <w:t xml:space="preserve"> </w:t>
      </w:r>
      <w:proofErr w:type="spellStart"/>
      <w:r>
        <w:t>thời</w:t>
      </w:r>
      <w:proofErr w:type="spellEnd"/>
      <w:r>
        <w:t xml:space="preserve"> – </w:t>
      </w:r>
      <w:proofErr w:type="spellStart"/>
      <w:r>
        <w:t>nghiệp</w:t>
      </w:r>
      <w:proofErr w:type="spellEnd"/>
      <w:r>
        <w:t xml:space="preserve"> </w:t>
      </w:r>
      <w:proofErr w:type="spellStart"/>
      <w:r>
        <w:t>vụ</w:t>
      </w:r>
      <w:bookmarkEnd w:id="10"/>
      <w:proofErr w:type="spellEnd"/>
    </w:p>
    <w:p w14:paraId="201B9EE7" w14:textId="2CE2124B" w:rsidR="6003E338" w:rsidRDefault="6003E338" w:rsidP="6003E338">
      <w:pPr>
        <w:rPr>
          <w:rFonts w:ascii="Times New Roman" w:eastAsia="Times New Roman" w:hAnsi="Times New Roman" w:cs="Times New Roman"/>
          <w:color w:val="00000A"/>
          <w:sz w:val="24"/>
          <w:szCs w:val="24"/>
        </w:rPr>
      </w:pPr>
      <w:proofErr w:type="spellStart"/>
      <w:r w:rsidRPr="6003E338">
        <w:rPr>
          <w:rFonts w:ascii="Times New Roman" w:eastAsia="Times New Roman" w:hAnsi="Times New Roman" w:cs="Times New Roman"/>
          <w:color w:val="00000A"/>
          <w:sz w:val="24"/>
          <w:szCs w:val="24"/>
        </w:rPr>
        <w:t>Hiện</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tại</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bên</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khách</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hàng</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hoạt</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động</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kinh</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doanh</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truyền</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thống</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cung</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cấp</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các</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mặt</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hàng</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và</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dịch</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vụ</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thuê</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sách</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báo</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truyện</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tranh</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truyền</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thống</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Các</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sản</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phẩm</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và</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dịch</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vụ</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được</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cung</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cấp</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tại</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hệ</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thống</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cửa</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hàng</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của</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công</w:t>
      </w:r>
      <w:proofErr w:type="spellEnd"/>
      <w:r w:rsidRPr="6003E338">
        <w:rPr>
          <w:rFonts w:ascii="Times New Roman" w:eastAsia="Times New Roman" w:hAnsi="Times New Roman" w:cs="Times New Roman"/>
          <w:color w:val="00000A"/>
          <w:sz w:val="24"/>
          <w:szCs w:val="24"/>
        </w:rPr>
        <w:t xml:space="preserve"> ty </w:t>
      </w:r>
      <w:proofErr w:type="spellStart"/>
      <w:r w:rsidRPr="6003E338">
        <w:rPr>
          <w:rFonts w:ascii="Times New Roman" w:eastAsia="Times New Roman" w:hAnsi="Times New Roman" w:cs="Times New Roman"/>
          <w:color w:val="00000A"/>
          <w:sz w:val="24"/>
          <w:szCs w:val="24"/>
        </w:rPr>
        <w:t>trên</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toàn</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quốc</w:t>
      </w:r>
      <w:proofErr w:type="spellEnd"/>
      <w:r w:rsidRPr="6003E338">
        <w:rPr>
          <w:rFonts w:ascii="Times New Roman" w:eastAsia="Times New Roman" w:hAnsi="Times New Roman" w:cs="Times New Roman"/>
          <w:color w:val="00000A"/>
          <w:sz w:val="24"/>
          <w:szCs w:val="24"/>
        </w:rPr>
        <w:t>.</w:t>
      </w:r>
    </w:p>
    <w:p w14:paraId="7188314F" w14:textId="5F5919F3" w:rsidR="00947316" w:rsidRDefault="6003E338" w:rsidP="00A9178E">
      <w:pPr>
        <w:pStyle w:val="Heading2"/>
      </w:pPr>
      <w:bookmarkStart w:id="11" w:name="_Toc28101647"/>
      <w:proofErr w:type="spellStart"/>
      <w:r>
        <w:t>Mô</w:t>
      </w:r>
      <w:proofErr w:type="spellEnd"/>
      <w:r>
        <w:t xml:space="preserve"> </w:t>
      </w:r>
      <w:proofErr w:type="spellStart"/>
      <w:r>
        <w:t>hình</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dự</w:t>
      </w:r>
      <w:proofErr w:type="spellEnd"/>
      <w:r>
        <w:t xml:space="preserve"> </w:t>
      </w:r>
      <w:proofErr w:type="spellStart"/>
      <w:r>
        <w:t>kiến</w:t>
      </w:r>
      <w:proofErr w:type="spellEnd"/>
      <w:r>
        <w:t xml:space="preserve"> </w:t>
      </w:r>
      <w:proofErr w:type="spellStart"/>
      <w:r>
        <w:t>sau</w:t>
      </w:r>
      <w:proofErr w:type="spellEnd"/>
      <w:r>
        <w:t xml:space="preserve"> </w:t>
      </w:r>
      <w:proofErr w:type="spellStart"/>
      <w:r>
        <w:t>khi</w:t>
      </w:r>
      <w:proofErr w:type="spellEnd"/>
      <w:r>
        <w:t xml:space="preserve"> </w:t>
      </w:r>
      <w:proofErr w:type="spellStart"/>
      <w:r>
        <w:t>áp</w:t>
      </w:r>
      <w:proofErr w:type="spellEnd"/>
      <w:r>
        <w:t xml:space="preserve"> </w:t>
      </w:r>
      <w:proofErr w:type="spellStart"/>
      <w:r>
        <w:t>dụng</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mới</w:t>
      </w:r>
      <w:bookmarkEnd w:id="11"/>
      <w:proofErr w:type="spellEnd"/>
    </w:p>
    <w:p w14:paraId="652F8919" w14:textId="16CF30AF" w:rsidR="6003E338" w:rsidRDefault="6003E338" w:rsidP="6003E338">
      <w:pPr>
        <w:rPr>
          <w:rFonts w:ascii="Times New Roman" w:eastAsia="Times New Roman" w:hAnsi="Times New Roman" w:cs="Times New Roman"/>
          <w:color w:val="00000A"/>
          <w:sz w:val="24"/>
          <w:szCs w:val="24"/>
        </w:rPr>
      </w:pPr>
      <w:r w:rsidRPr="6003E338">
        <w:rPr>
          <w:rFonts w:ascii="Times New Roman" w:eastAsia="Times New Roman" w:hAnsi="Times New Roman" w:cs="Times New Roman"/>
          <w:color w:val="00000A"/>
          <w:sz w:val="24"/>
          <w:szCs w:val="24"/>
        </w:rPr>
        <w:t xml:space="preserve">Sau </w:t>
      </w:r>
      <w:proofErr w:type="spellStart"/>
      <w:r w:rsidRPr="6003E338">
        <w:rPr>
          <w:rFonts w:ascii="Times New Roman" w:eastAsia="Times New Roman" w:hAnsi="Times New Roman" w:cs="Times New Roman"/>
          <w:color w:val="00000A"/>
          <w:sz w:val="24"/>
          <w:szCs w:val="24"/>
        </w:rPr>
        <w:t>khi</w:t>
      </w:r>
      <w:proofErr w:type="spellEnd"/>
      <w:r w:rsidRPr="6003E338">
        <w:rPr>
          <w:rFonts w:ascii="Times New Roman" w:eastAsia="Times New Roman" w:hAnsi="Times New Roman" w:cs="Times New Roman"/>
          <w:color w:val="00000A"/>
          <w:sz w:val="24"/>
          <w:szCs w:val="24"/>
        </w:rPr>
        <w:t xml:space="preserve"> project </w:t>
      </w:r>
      <w:proofErr w:type="spellStart"/>
      <w:r w:rsidRPr="6003E338">
        <w:rPr>
          <w:rFonts w:ascii="Times New Roman" w:eastAsia="Times New Roman" w:hAnsi="Times New Roman" w:cs="Times New Roman"/>
          <w:color w:val="00000A"/>
          <w:sz w:val="24"/>
          <w:szCs w:val="24"/>
        </w:rPr>
        <w:t>hoàn</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thành</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bên</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phái</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khách</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hàng</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có</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thể</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phát</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triển</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kinh</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doanh</w:t>
      </w:r>
      <w:proofErr w:type="spellEnd"/>
      <w:r w:rsidRPr="6003E338">
        <w:rPr>
          <w:rFonts w:ascii="Times New Roman" w:eastAsia="Times New Roman" w:hAnsi="Times New Roman" w:cs="Times New Roman"/>
          <w:color w:val="00000A"/>
          <w:sz w:val="24"/>
          <w:szCs w:val="24"/>
        </w:rPr>
        <w:t xml:space="preserve"> song </w:t>
      </w:r>
      <w:proofErr w:type="spellStart"/>
      <w:proofErr w:type="gramStart"/>
      <w:r w:rsidRPr="6003E338">
        <w:rPr>
          <w:rFonts w:ascii="Times New Roman" w:eastAsia="Times New Roman" w:hAnsi="Times New Roman" w:cs="Times New Roman"/>
          <w:color w:val="00000A"/>
          <w:sz w:val="24"/>
          <w:szCs w:val="24"/>
        </w:rPr>
        <w:t>song</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theo</w:t>
      </w:r>
      <w:proofErr w:type="spellEnd"/>
      <w:proofErr w:type="gram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cả</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hai</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hình</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thức</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kinh</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doanh</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kinh</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doanh</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truyền</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thống</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và</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cung</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cấp</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các</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dịch</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vụ</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trực</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tuyến</w:t>
      </w:r>
      <w:proofErr w:type="spellEnd"/>
      <w:r w:rsidRPr="6003E338">
        <w:rPr>
          <w:rFonts w:ascii="Times New Roman" w:eastAsia="Times New Roman" w:hAnsi="Times New Roman" w:cs="Times New Roman"/>
          <w:color w:val="00000A"/>
          <w:sz w:val="24"/>
          <w:szCs w:val="24"/>
        </w:rPr>
        <w:t>.</w:t>
      </w:r>
    </w:p>
    <w:p w14:paraId="22540013" w14:textId="7502D42D" w:rsidR="6003E338" w:rsidRDefault="63FE3DAC" w:rsidP="63FE3DAC">
      <w:pPr>
        <w:rPr>
          <w:rFonts w:ascii="Times New Roman" w:eastAsia="Times New Roman" w:hAnsi="Times New Roman" w:cs="Times New Roman"/>
          <w:color w:val="00000A"/>
          <w:sz w:val="24"/>
          <w:szCs w:val="24"/>
        </w:rPr>
      </w:pPr>
      <w:proofErr w:type="spellStart"/>
      <w:r w:rsidRPr="63FE3DAC">
        <w:rPr>
          <w:rFonts w:ascii="Times New Roman" w:eastAsia="Times New Roman" w:hAnsi="Times New Roman" w:cs="Times New Roman"/>
          <w:color w:val="00000A"/>
          <w:sz w:val="24"/>
          <w:szCs w:val="24"/>
        </w:rPr>
        <w:t>Hệ</w:t>
      </w:r>
      <w:proofErr w:type="spellEnd"/>
      <w:r w:rsidRPr="63FE3DAC">
        <w:rPr>
          <w:rFonts w:ascii="Times New Roman" w:eastAsia="Times New Roman" w:hAnsi="Times New Roman" w:cs="Times New Roman"/>
          <w:color w:val="00000A"/>
          <w:sz w:val="24"/>
          <w:szCs w:val="24"/>
        </w:rPr>
        <w:t xml:space="preserve"> </w:t>
      </w:r>
      <w:proofErr w:type="spellStart"/>
      <w:r w:rsidRPr="63FE3DAC">
        <w:rPr>
          <w:rFonts w:ascii="Times New Roman" w:eastAsia="Times New Roman" w:hAnsi="Times New Roman" w:cs="Times New Roman"/>
          <w:color w:val="00000A"/>
          <w:sz w:val="24"/>
          <w:szCs w:val="24"/>
        </w:rPr>
        <w:t>thống</w:t>
      </w:r>
      <w:proofErr w:type="spellEnd"/>
      <w:r w:rsidRPr="63FE3DAC">
        <w:rPr>
          <w:rFonts w:ascii="Times New Roman" w:eastAsia="Times New Roman" w:hAnsi="Times New Roman" w:cs="Times New Roman"/>
          <w:color w:val="00000A"/>
          <w:sz w:val="24"/>
          <w:szCs w:val="24"/>
        </w:rPr>
        <w:t xml:space="preserve"> </w:t>
      </w:r>
      <w:proofErr w:type="spellStart"/>
      <w:r w:rsidRPr="63FE3DAC">
        <w:rPr>
          <w:rFonts w:ascii="Times New Roman" w:eastAsia="Times New Roman" w:hAnsi="Times New Roman" w:cs="Times New Roman"/>
          <w:color w:val="00000A"/>
          <w:sz w:val="24"/>
          <w:szCs w:val="24"/>
        </w:rPr>
        <w:t>hoạt</w:t>
      </w:r>
      <w:proofErr w:type="spellEnd"/>
      <w:r w:rsidRPr="63FE3DAC">
        <w:rPr>
          <w:rFonts w:ascii="Times New Roman" w:eastAsia="Times New Roman" w:hAnsi="Times New Roman" w:cs="Times New Roman"/>
          <w:color w:val="00000A"/>
          <w:sz w:val="24"/>
          <w:szCs w:val="24"/>
        </w:rPr>
        <w:t xml:space="preserve"> </w:t>
      </w:r>
      <w:proofErr w:type="spellStart"/>
      <w:r w:rsidRPr="63FE3DAC">
        <w:rPr>
          <w:rFonts w:ascii="Times New Roman" w:eastAsia="Times New Roman" w:hAnsi="Times New Roman" w:cs="Times New Roman"/>
          <w:color w:val="00000A"/>
          <w:sz w:val="24"/>
          <w:szCs w:val="24"/>
        </w:rPr>
        <w:t>động</w:t>
      </w:r>
      <w:proofErr w:type="spellEnd"/>
      <w:r w:rsidRPr="63FE3DAC">
        <w:rPr>
          <w:rFonts w:ascii="Times New Roman" w:eastAsia="Times New Roman" w:hAnsi="Times New Roman" w:cs="Times New Roman"/>
          <w:color w:val="00000A"/>
          <w:sz w:val="24"/>
          <w:szCs w:val="24"/>
        </w:rPr>
        <w:t xml:space="preserve"> </w:t>
      </w:r>
      <w:proofErr w:type="spellStart"/>
      <w:r w:rsidRPr="63FE3DAC">
        <w:rPr>
          <w:rFonts w:ascii="Times New Roman" w:eastAsia="Times New Roman" w:hAnsi="Times New Roman" w:cs="Times New Roman"/>
          <w:color w:val="00000A"/>
          <w:sz w:val="24"/>
          <w:szCs w:val="24"/>
        </w:rPr>
        <w:t>theo</w:t>
      </w:r>
      <w:proofErr w:type="spellEnd"/>
      <w:r w:rsidRPr="63FE3DAC">
        <w:rPr>
          <w:rFonts w:ascii="Times New Roman" w:eastAsia="Times New Roman" w:hAnsi="Times New Roman" w:cs="Times New Roman"/>
          <w:color w:val="00000A"/>
          <w:sz w:val="24"/>
          <w:szCs w:val="24"/>
        </w:rPr>
        <w:t xml:space="preserve"> </w:t>
      </w:r>
      <w:proofErr w:type="spellStart"/>
      <w:r w:rsidRPr="63FE3DAC">
        <w:rPr>
          <w:rFonts w:ascii="Times New Roman" w:eastAsia="Times New Roman" w:hAnsi="Times New Roman" w:cs="Times New Roman"/>
          <w:color w:val="00000A"/>
          <w:sz w:val="24"/>
          <w:szCs w:val="24"/>
        </w:rPr>
        <w:t>m</w:t>
      </w:r>
      <w:hyperlink r:id="rId19">
        <w:r w:rsidRPr="63FE3DAC">
          <w:rPr>
            <w:rFonts w:ascii="Times New Roman" w:eastAsia="Times New Roman" w:hAnsi="Times New Roman" w:cs="Times New Roman"/>
            <w:color w:val="00000A"/>
            <w:sz w:val="24"/>
            <w:szCs w:val="24"/>
          </w:rPr>
          <w:t>ô</w:t>
        </w:r>
        <w:proofErr w:type="spellEnd"/>
        <w:r w:rsidRPr="63FE3DAC">
          <w:rPr>
            <w:rFonts w:ascii="Times New Roman" w:eastAsia="Times New Roman" w:hAnsi="Times New Roman" w:cs="Times New Roman"/>
            <w:color w:val="00000A"/>
            <w:sz w:val="24"/>
            <w:szCs w:val="24"/>
          </w:rPr>
          <w:t xml:space="preserve"> </w:t>
        </w:r>
        <w:proofErr w:type="spellStart"/>
        <w:r w:rsidRPr="63FE3DAC">
          <w:rPr>
            <w:rFonts w:ascii="Times New Roman" w:eastAsia="Times New Roman" w:hAnsi="Times New Roman" w:cs="Times New Roman"/>
            <w:color w:val="00000A"/>
            <w:sz w:val="24"/>
            <w:szCs w:val="24"/>
          </w:rPr>
          <w:t>hình</w:t>
        </w:r>
        <w:proofErr w:type="spellEnd"/>
        <w:r w:rsidRPr="63FE3DAC">
          <w:rPr>
            <w:rFonts w:ascii="Times New Roman" w:eastAsia="Times New Roman" w:hAnsi="Times New Roman" w:cs="Times New Roman"/>
            <w:color w:val="00000A"/>
            <w:sz w:val="24"/>
            <w:szCs w:val="24"/>
          </w:rPr>
          <w:t xml:space="preserve"> client - server</w:t>
        </w:r>
      </w:hyperlink>
      <w:r w:rsidRPr="63FE3DAC">
        <w:rPr>
          <w:rFonts w:ascii="Times New Roman" w:eastAsia="Times New Roman" w:hAnsi="Times New Roman" w:cs="Times New Roman"/>
          <w:color w:val="00000A"/>
          <w:sz w:val="24"/>
          <w:szCs w:val="24"/>
        </w:rPr>
        <w:t xml:space="preserve"> hay </w:t>
      </w:r>
      <w:proofErr w:type="spellStart"/>
      <w:r w:rsidRPr="63FE3DAC">
        <w:rPr>
          <w:rFonts w:ascii="Times New Roman" w:eastAsia="Times New Roman" w:hAnsi="Times New Roman" w:cs="Times New Roman"/>
          <w:color w:val="00000A"/>
          <w:sz w:val="24"/>
          <w:szCs w:val="24"/>
        </w:rPr>
        <w:t>còn</w:t>
      </w:r>
      <w:proofErr w:type="spellEnd"/>
      <w:r w:rsidRPr="63FE3DAC">
        <w:rPr>
          <w:rFonts w:ascii="Times New Roman" w:eastAsia="Times New Roman" w:hAnsi="Times New Roman" w:cs="Times New Roman"/>
          <w:color w:val="00000A"/>
          <w:sz w:val="24"/>
          <w:szCs w:val="24"/>
        </w:rPr>
        <w:t xml:space="preserve"> </w:t>
      </w:r>
      <w:proofErr w:type="spellStart"/>
      <w:r w:rsidRPr="63FE3DAC">
        <w:rPr>
          <w:rFonts w:ascii="Times New Roman" w:eastAsia="Times New Roman" w:hAnsi="Times New Roman" w:cs="Times New Roman"/>
          <w:color w:val="00000A"/>
          <w:sz w:val="24"/>
          <w:szCs w:val="24"/>
        </w:rPr>
        <w:t>được</w:t>
      </w:r>
      <w:proofErr w:type="spellEnd"/>
      <w:r w:rsidRPr="63FE3DAC">
        <w:rPr>
          <w:rFonts w:ascii="Times New Roman" w:eastAsia="Times New Roman" w:hAnsi="Times New Roman" w:cs="Times New Roman"/>
          <w:color w:val="00000A"/>
          <w:sz w:val="24"/>
          <w:szCs w:val="24"/>
        </w:rPr>
        <w:t xml:space="preserve"> </w:t>
      </w:r>
      <w:proofErr w:type="spellStart"/>
      <w:r w:rsidRPr="63FE3DAC">
        <w:rPr>
          <w:rFonts w:ascii="Times New Roman" w:eastAsia="Times New Roman" w:hAnsi="Times New Roman" w:cs="Times New Roman"/>
          <w:color w:val="00000A"/>
          <w:sz w:val="24"/>
          <w:szCs w:val="24"/>
        </w:rPr>
        <w:t>gọi</w:t>
      </w:r>
      <w:proofErr w:type="spellEnd"/>
      <w:r w:rsidRPr="63FE3DAC">
        <w:rPr>
          <w:rFonts w:ascii="Times New Roman" w:eastAsia="Times New Roman" w:hAnsi="Times New Roman" w:cs="Times New Roman"/>
          <w:color w:val="00000A"/>
          <w:sz w:val="24"/>
          <w:szCs w:val="24"/>
        </w:rPr>
        <w:t xml:space="preserve"> </w:t>
      </w:r>
      <w:proofErr w:type="spellStart"/>
      <w:r w:rsidRPr="63FE3DAC">
        <w:rPr>
          <w:rFonts w:ascii="Times New Roman" w:eastAsia="Times New Roman" w:hAnsi="Times New Roman" w:cs="Times New Roman"/>
          <w:color w:val="00000A"/>
          <w:sz w:val="24"/>
          <w:szCs w:val="24"/>
        </w:rPr>
        <w:t>là</w:t>
      </w:r>
      <w:proofErr w:type="spellEnd"/>
      <w:r w:rsidRPr="63FE3DAC">
        <w:rPr>
          <w:rFonts w:ascii="Times New Roman" w:eastAsia="Times New Roman" w:hAnsi="Times New Roman" w:cs="Times New Roman"/>
          <w:color w:val="00000A"/>
          <w:sz w:val="24"/>
          <w:szCs w:val="24"/>
        </w:rPr>
        <w:t xml:space="preserve"> </w:t>
      </w:r>
      <w:proofErr w:type="spellStart"/>
      <w:r w:rsidRPr="63FE3DAC">
        <w:rPr>
          <w:rFonts w:ascii="Times New Roman" w:eastAsia="Times New Roman" w:hAnsi="Times New Roman" w:cs="Times New Roman"/>
          <w:color w:val="00000A"/>
          <w:sz w:val="24"/>
          <w:szCs w:val="24"/>
        </w:rPr>
        <w:t>mô</w:t>
      </w:r>
      <w:proofErr w:type="spellEnd"/>
      <w:r w:rsidRPr="63FE3DAC">
        <w:rPr>
          <w:rFonts w:ascii="Times New Roman" w:eastAsia="Times New Roman" w:hAnsi="Times New Roman" w:cs="Times New Roman"/>
          <w:color w:val="00000A"/>
          <w:sz w:val="24"/>
          <w:szCs w:val="24"/>
        </w:rPr>
        <w:t xml:space="preserve"> </w:t>
      </w:r>
      <w:proofErr w:type="spellStart"/>
      <w:r w:rsidRPr="63FE3DAC">
        <w:rPr>
          <w:rFonts w:ascii="Times New Roman" w:eastAsia="Times New Roman" w:hAnsi="Times New Roman" w:cs="Times New Roman"/>
          <w:color w:val="00000A"/>
          <w:sz w:val="24"/>
          <w:szCs w:val="24"/>
        </w:rPr>
        <w:t>hình</w:t>
      </w:r>
      <w:proofErr w:type="spellEnd"/>
      <w:r w:rsidRPr="63FE3DAC">
        <w:rPr>
          <w:rFonts w:ascii="Times New Roman" w:eastAsia="Times New Roman" w:hAnsi="Times New Roman" w:cs="Times New Roman"/>
          <w:color w:val="00000A"/>
          <w:sz w:val="24"/>
          <w:szCs w:val="24"/>
        </w:rPr>
        <w:t xml:space="preserve"> </w:t>
      </w:r>
      <w:proofErr w:type="spellStart"/>
      <w:r w:rsidRPr="63FE3DAC">
        <w:rPr>
          <w:rFonts w:ascii="Times New Roman" w:eastAsia="Times New Roman" w:hAnsi="Times New Roman" w:cs="Times New Roman"/>
          <w:color w:val="00000A"/>
          <w:sz w:val="24"/>
          <w:szCs w:val="24"/>
        </w:rPr>
        <w:t>khách</w:t>
      </w:r>
      <w:proofErr w:type="spellEnd"/>
      <w:r w:rsidRPr="63FE3DAC">
        <w:rPr>
          <w:rFonts w:ascii="Times New Roman" w:eastAsia="Times New Roman" w:hAnsi="Times New Roman" w:cs="Times New Roman"/>
          <w:color w:val="00000A"/>
          <w:sz w:val="24"/>
          <w:szCs w:val="24"/>
        </w:rPr>
        <w:t xml:space="preserve"> – </w:t>
      </w:r>
      <w:proofErr w:type="spellStart"/>
      <w:r w:rsidRPr="63FE3DAC">
        <w:rPr>
          <w:rFonts w:ascii="Times New Roman" w:eastAsia="Times New Roman" w:hAnsi="Times New Roman" w:cs="Times New Roman"/>
          <w:color w:val="00000A"/>
          <w:sz w:val="24"/>
          <w:szCs w:val="24"/>
        </w:rPr>
        <w:t>chủ</w:t>
      </w:r>
      <w:proofErr w:type="spellEnd"/>
      <w:r w:rsidRPr="63FE3DAC">
        <w:rPr>
          <w:rFonts w:ascii="Times New Roman" w:eastAsia="Times New Roman" w:hAnsi="Times New Roman" w:cs="Times New Roman"/>
          <w:color w:val="00000A"/>
          <w:sz w:val="24"/>
          <w:szCs w:val="24"/>
        </w:rPr>
        <w:t xml:space="preserve">. </w:t>
      </w:r>
      <w:proofErr w:type="spellStart"/>
      <w:r w:rsidRPr="63FE3DAC">
        <w:rPr>
          <w:rFonts w:ascii="Times New Roman" w:eastAsia="Times New Roman" w:hAnsi="Times New Roman" w:cs="Times New Roman"/>
          <w:color w:val="00000A"/>
          <w:sz w:val="24"/>
          <w:szCs w:val="24"/>
        </w:rPr>
        <w:t>Dữ</w:t>
      </w:r>
      <w:proofErr w:type="spellEnd"/>
      <w:r w:rsidRPr="63FE3DAC">
        <w:rPr>
          <w:rFonts w:ascii="Times New Roman" w:eastAsia="Times New Roman" w:hAnsi="Times New Roman" w:cs="Times New Roman"/>
          <w:color w:val="00000A"/>
          <w:sz w:val="24"/>
          <w:szCs w:val="24"/>
        </w:rPr>
        <w:t xml:space="preserve"> </w:t>
      </w:r>
      <w:proofErr w:type="spellStart"/>
      <w:r w:rsidRPr="63FE3DAC">
        <w:rPr>
          <w:rFonts w:ascii="Times New Roman" w:eastAsia="Times New Roman" w:hAnsi="Times New Roman" w:cs="Times New Roman"/>
          <w:color w:val="00000A"/>
          <w:sz w:val="24"/>
          <w:szCs w:val="24"/>
        </w:rPr>
        <w:t>liệu</w:t>
      </w:r>
      <w:proofErr w:type="spellEnd"/>
      <w:r w:rsidRPr="63FE3DAC">
        <w:rPr>
          <w:rFonts w:ascii="Times New Roman" w:eastAsia="Times New Roman" w:hAnsi="Times New Roman" w:cs="Times New Roman"/>
          <w:color w:val="00000A"/>
          <w:sz w:val="24"/>
          <w:szCs w:val="24"/>
        </w:rPr>
        <w:t xml:space="preserve"> </w:t>
      </w:r>
      <w:proofErr w:type="spellStart"/>
      <w:r w:rsidRPr="63FE3DAC">
        <w:rPr>
          <w:rFonts w:ascii="Times New Roman" w:eastAsia="Times New Roman" w:hAnsi="Times New Roman" w:cs="Times New Roman"/>
          <w:color w:val="00000A"/>
          <w:sz w:val="24"/>
          <w:szCs w:val="24"/>
        </w:rPr>
        <w:t>được</w:t>
      </w:r>
      <w:proofErr w:type="spellEnd"/>
      <w:r w:rsidRPr="63FE3DAC">
        <w:rPr>
          <w:rFonts w:ascii="Times New Roman" w:eastAsia="Times New Roman" w:hAnsi="Times New Roman" w:cs="Times New Roman"/>
          <w:color w:val="00000A"/>
          <w:sz w:val="24"/>
          <w:szCs w:val="24"/>
        </w:rPr>
        <w:t xml:space="preserve"> </w:t>
      </w:r>
      <w:proofErr w:type="spellStart"/>
      <w:r w:rsidRPr="63FE3DAC">
        <w:rPr>
          <w:rFonts w:ascii="Times New Roman" w:eastAsia="Times New Roman" w:hAnsi="Times New Roman" w:cs="Times New Roman"/>
          <w:color w:val="00000A"/>
          <w:sz w:val="24"/>
          <w:szCs w:val="24"/>
        </w:rPr>
        <w:t>lưu</w:t>
      </w:r>
      <w:proofErr w:type="spellEnd"/>
      <w:r w:rsidRPr="63FE3DAC">
        <w:rPr>
          <w:rFonts w:ascii="Times New Roman" w:eastAsia="Times New Roman" w:hAnsi="Times New Roman" w:cs="Times New Roman"/>
          <w:color w:val="00000A"/>
          <w:sz w:val="24"/>
          <w:szCs w:val="24"/>
        </w:rPr>
        <w:t xml:space="preserve"> </w:t>
      </w:r>
      <w:proofErr w:type="spellStart"/>
      <w:r w:rsidRPr="63FE3DAC">
        <w:rPr>
          <w:rFonts w:ascii="Times New Roman" w:eastAsia="Times New Roman" w:hAnsi="Times New Roman" w:cs="Times New Roman"/>
          <w:color w:val="00000A"/>
          <w:sz w:val="24"/>
          <w:szCs w:val="24"/>
        </w:rPr>
        <w:t>trữ</w:t>
      </w:r>
      <w:proofErr w:type="spellEnd"/>
      <w:r w:rsidRPr="63FE3DAC">
        <w:rPr>
          <w:rFonts w:ascii="Times New Roman" w:eastAsia="Times New Roman" w:hAnsi="Times New Roman" w:cs="Times New Roman"/>
          <w:color w:val="00000A"/>
          <w:sz w:val="24"/>
          <w:szCs w:val="24"/>
        </w:rPr>
        <w:t xml:space="preserve"> </w:t>
      </w:r>
      <w:proofErr w:type="spellStart"/>
      <w:r w:rsidRPr="63FE3DAC">
        <w:rPr>
          <w:rFonts w:ascii="Times New Roman" w:eastAsia="Times New Roman" w:hAnsi="Times New Roman" w:cs="Times New Roman"/>
          <w:color w:val="00000A"/>
          <w:sz w:val="24"/>
          <w:szCs w:val="24"/>
        </w:rPr>
        <w:t>tại</w:t>
      </w:r>
      <w:proofErr w:type="spellEnd"/>
      <w:r w:rsidRPr="63FE3DAC">
        <w:rPr>
          <w:rFonts w:ascii="Times New Roman" w:eastAsia="Times New Roman" w:hAnsi="Times New Roman" w:cs="Times New Roman"/>
          <w:color w:val="00000A"/>
          <w:sz w:val="24"/>
          <w:szCs w:val="24"/>
        </w:rPr>
        <w:t xml:space="preserve"> </w:t>
      </w:r>
      <w:proofErr w:type="spellStart"/>
      <w:r w:rsidRPr="63FE3DAC">
        <w:rPr>
          <w:rFonts w:ascii="Times New Roman" w:eastAsia="Times New Roman" w:hAnsi="Times New Roman" w:cs="Times New Roman"/>
          <w:color w:val="00000A"/>
          <w:sz w:val="24"/>
          <w:szCs w:val="24"/>
        </w:rPr>
        <w:t>máy</w:t>
      </w:r>
      <w:proofErr w:type="spellEnd"/>
      <w:r w:rsidRPr="63FE3DAC">
        <w:rPr>
          <w:rFonts w:ascii="Times New Roman" w:eastAsia="Times New Roman" w:hAnsi="Times New Roman" w:cs="Times New Roman"/>
          <w:color w:val="00000A"/>
          <w:sz w:val="24"/>
          <w:szCs w:val="24"/>
        </w:rPr>
        <w:t xml:space="preserve"> </w:t>
      </w:r>
      <w:proofErr w:type="spellStart"/>
      <w:r w:rsidRPr="63FE3DAC">
        <w:rPr>
          <w:rFonts w:ascii="Times New Roman" w:eastAsia="Times New Roman" w:hAnsi="Times New Roman" w:cs="Times New Roman"/>
          <w:color w:val="00000A"/>
          <w:sz w:val="24"/>
          <w:szCs w:val="24"/>
        </w:rPr>
        <w:t>chủ</w:t>
      </w:r>
      <w:proofErr w:type="spellEnd"/>
      <w:r w:rsidRPr="63FE3DAC">
        <w:rPr>
          <w:rFonts w:ascii="Times New Roman" w:eastAsia="Times New Roman" w:hAnsi="Times New Roman" w:cs="Times New Roman"/>
          <w:color w:val="00000A"/>
          <w:sz w:val="24"/>
          <w:szCs w:val="24"/>
        </w:rPr>
        <w:t xml:space="preserve">. </w:t>
      </w:r>
      <w:proofErr w:type="spellStart"/>
      <w:r w:rsidRPr="63FE3DAC">
        <w:rPr>
          <w:rFonts w:ascii="Times New Roman" w:eastAsia="Times New Roman" w:hAnsi="Times New Roman" w:cs="Times New Roman"/>
          <w:color w:val="00000A"/>
          <w:sz w:val="24"/>
          <w:szCs w:val="24"/>
        </w:rPr>
        <w:t>Các</w:t>
      </w:r>
      <w:proofErr w:type="spellEnd"/>
      <w:r w:rsidRPr="63FE3DAC">
        <w:rPr>
          <w:rFonts w:ascii="Times New Roman" w:eastAsia="Times New Roman" w:hAnsi="Times New Roman" w:cs="Times New Roman"/>
          <w:color w:val="00000A"/>
          <w:sz w:val="24"/>
          <w:szCs w:val="24"/>
        </w:rPr>
        <w:t xml:space="preserve"> </w:t>
      </w:r>
      <w:proofErr w:type="spellStart"/>
      <w:r w:rsidRPr="63FE3DAC">
        <w:rPr>
          <w:rFonts w:ascii="Times New Roman" w:eastAsia="Times New Roman" w:hAnsi="Times New Roman" w:cs="Times New Roman"/>
          <w:color w:val="00000A"/>
          <w:sz w:val="24"/>
          <w:szCs w:val="24"/>
        </w:rPr>
        <w:t>chức</w:t>
      </w:r>
      <w:proofErr w:type="spellEnd"/>
      <w:r w:rsidRPr="63FE3DAC">
        <w:rPr>
          <w:rFonts w:ascii="Times New Roman" w:eastAsia="Times New Roman" w:hAnsi="Times New Roman" w:cs="Times New Roman"/>
          <w:color w:val="00000A"/>
          <w:sz w:val="24"/>
          <w:szCs w:val="24"/>
        </w:rPr>
        <w:t xml:space="preserve"> </w:t>
      </w:r>
      <w:proofErr w:type="spellStart"/>
      <w:r w:rsidRPr="63FE3DAC">
        <w:rPr>
          <w:rFonts w:ascii="Times New Roman" w:eastAsia="Times New Roman" w:hAnsi="Times New Roman" w:cs="Times New Roman"/>
          <w:color w:val="00000A"/>
          <w:sz w:val="24"/>
          <w:szCs w:val="24"/>
        </w:rPr>
        <w:t>năng</w:t>
      </w:r>
      <w:proofErr w:type="spellEnd"/>
      <w:r w:rsidRPr="63FE3DAC">
        <w:rPr>
          <w:rFonts w:ascii="Times New Roman" w:eastAsia="Times New Roman" w:hAnsi="Times New Roman" w:cs="Times New Roman"/>
          <w:color w:val="00000A"/>
          <w:sz w:val="24"/>
          <w:szCs w:val="24"/>
        </w:rPr>
        <w:t xml:space="preserve"> </w:t>
      </w:r>
      <w:proofErr w:type="spellStart"/>
      <w:r w:rsidRPr="63FE3DAC">
        <w:rPr>
          <w:rFonts w:ascii="Times New Roman" w:eastAsia="Times New Roman" w:hAnsi="Times New Roman" w:cs="Times New Roman"/>
          <w:color w:val="00000A"/>
          <w:sz w:val="24"/>
          <w:szCs w:val="24"/>
        </w:rPr>
        <w:t>của</w:t>
      </w:r>
      <w:proofErr w:type="spellEnd"/>
      <w:r w:rsidRPr="63FE3DAC">
        <w:rPr>
          <w:rFonts w:ascii="Times New Roman" w:eastAsia="Times New Roman" w:hAnsi="Times New Roman" w:cs="Times New Roman"/>
          <w:color w:val="00000A"/>
          <w:sz w:val="24"/>
          <w:szCs w:val="24"/>
        </w:rPr>
        <w:t xml:space="preserve"> </w:t>
      </w:r>
      <w:proofErr w:type="spellStart"/>
      <w:r w:rsidRPr="63FE3DAC">
        <w:rPr>
          <w:rFonts w:ascii="Times New Roman" w:eastAsia="Times New Roman" w:hAnsi="Times New Roman" w:cs="Times New Roman"/>
          <w:color w:val="00000A"/>
          <w:sz w:val="24"/>
          <w:szCs w:val="24"/>
        </w:rPr>
        <w:t>hệ</w:t>
      </w:r>
      <w:proofErr w:type="spellEnd"/>
      <w:r w:rsidRPr="63FE3DAC">
        <w:rPr>
          <w:rFonts w:ascii="Times New Roman" w:eastAsia="Times New Roman" w:hAnsi="Times New Roman" w:cs="Times New Roman"/>
          <w:color w:val="00000A"/>
          <w:sz w:val="24"/>
          <w:szCs w:val="24"/>
        </w:rPr>
        <w:t xml:space="preserve"> </w:t>
      </w:r>
      <w:proofErr w:type="spellStart"/>
      <w:r w:rsidRPr="63FE3DAC">
        <w:rPr>
          <w:rFonts w:ascii="Times New Roman" w:eastAsia="Times New Roman" w:hAnsi="Times New Roman" w:cs="Times New Roman"/>
          <w:color w:val="00000A"/>
          <w:sz w:val="24"/>
          <w:szCs w:val="24"/>
        </w:rPr>
        <w:t>thống</w:t>
      </w:r>
      <w:proofErr w:type="spellEnd"/>
      <w:r w:rsidRPr="63FE3DAC">
        <w:rPr>
          <w:rFonts w:ascii="Times New Roman" w:eastAsia="Times New Roman" w:hAnsi="Times New Roman" w:cs="Times New Roman"/>
          <w:color w:val="00000A"/>
          <w:sz w:val="24"/>
          <w:szCs w:val="24"/>
        </w:rPr>
        <w:t xml:space="preserve"> </w:t>
      </w:r>
      <w:proofErr w:type="spellStart"/>
      <w:r w:rsidRPr="63FE3DAC">
        <w:rPr>
          <w:rFonts w:ascii="Times New Roman" w:eastAsia="Times New Roman" w:hAnsi="Times New Roman" w:cs="Times New Roman"/>
          <w:color w:val="00000A"/>
          <w:sz w:val="24"/>
          <w:szCs w:val="24"/>
        </w:rPr>
        <w:t>là</w:t>
      </w:r>
      <w:proofErr w:type="spellEnd"/>
      <w:r w:rsidRPr="63FE3DAC">
        <w:rPr>
          <w:rFonts w:ascii="Times New Roman" w:eastAsia="Times New Roman" w:hAnsi="Times New Roman" w:cs="Times New Roman"/>
          <w:color w:val="00000A"/>
          <w:sz w:val="24"/>
          <w:szCs w:val="24"/>
        </w:rPr>
        <w:t xml:space="preserve"> </w:t>
      </w:r>
      <w:proofErr w:type="spellStart"/>
      <w:r w:rsidRPr="63FE3DAC">
        <w:rPr>
          <w:rFonts w:ascii="Times New Roman" w:eastAsia="Times New Roman" w:hAnsi="Times New Roman" w:cs="Times New Roman"/>
          <w:color w:val="00000A"/>
          <w:sz w:val="24"/>
          <w:szCs w:val="24"/>
        </w:rPr>
        <w:t>sự</w:t>
      </w:r>
      <w:proofErr w:type="spellEnd"/>
      <w:r w:rsidRPr="63FE3DAC">
        <w:rPr>
          <w:rFonts w:ascii="Times New Roman" w:eastAsia="Times New Roman" w:hAnsi="Times New Roman" w:cs="Times New Roman"/>
          <w:color w:val="00000A"/>
          <w:sz w:val="24"/>
          <w:szCs w:val="24"/>
        </w:rPr>
        <w:t xml:space="preserve"> </w:t>
      </w:r>
      <w:proofErr w:type="spellStart"/>
      <w:r w:rsidRPr="63FE3DAC">
        <w:rPr>
          <w:rFonts w:ascii="Times New Roman" w:eastAsia="Times New Roman" w:hAnsi="Times New Roman" w:cs="Times New Roman"/>
          <w:color w:val="00000A"/>
          <w:sz w:val="24"/>
          <w:szCs w:val="24"/>
        </w:rPr>
        <w:t>tương</w:t>
      </w:r>
      <w:proofErr w:type="spellEnd"/>
      <w:r w:rsidRPr="63FE3DAC">
        <w:rPr>
          <w:rFonts w:ascii="Times New Roman" w:eastAsia="Times New Roman" w:hAnsi="Times New Roman" w:cs="Times New Roman"/>
          <w:color w:val="00000A"/>
          <w:sz w:val="24"/>
          <w:szCs w:val="24"/>
        </w:rPr>
        <w:t xml:space="preserve"> </w:t>
      </w:r>
      <w:proofErr w:type="spellStart"/>
      <w:r w:rsidRPr="63FE3DAC">
        <w:rPr>
          <w:rFonts w:ascii="Times New Roman" w:eastAsia="Times New Roman" w:hAnsi="Times New Roman" w:cs="Times New Roman"/>
          <w:color w:val="00000A"/>
          <w:sz w:val="24"/>
          <w:szCs w:val="24"/>
        </w:rPr>
        <w:t>tác</w:t>
      </w:r>
      <w:proofErr w:type="spellEnd"/>
      <w:r w:rsidRPr="63FE3DAC">
        <w:rPr>
          <w:rFonts w:ascii="Times New Roman" w:eastAsia="Times New Roman" w:hAnsi="Times New Roman" w:cs="Times New Roman"/>
          <w:color w:val="00000A"/>
          <w:sz w:val="24"/>
          <w:szCs w:val="24"/>
        </w:rPr>
        <w:t xml:space="preserve"> </w:t>
      </w:r>
      <w:proofErr w:type="spellStart"/>
      <w:r w:rsidRPr="63FE3DAC">
        <w:rPr>
          <w:rFonts w:ascii="Times New Roman" w:eastAsia="Times New Roman" w:hAnsi="Times New Roman" w:cs="Times New Roman"/>
          <w:color w:val="00000A"/>
          <w:sz w:val="24"/>
          <w:szCs w:val="24"/>
        </w:rPr>
        <w:t>giữa</w:t>
      </w:r>
      <w:proofErr w:type="spellEnd"/>
      <w:r w:rsidRPr="63FE3DAC">
        <w:rPr>
          <w:rFonts w:ascii="Times New Roman" w:eastAsia="Times New Roman" w:hAnsi="Times New Roman" w:cs="Times New Roman"/>
          <w:color w:val="00000A"/>
          <w:sz w:val="24"/>
          <w:szCs w:val="24"/>
        </w:rPr>
        <w:t xml:space="preserve"> </w:t>
      </w:r>
      <w:proofErr w:type="spellStart"/>
      <w:r w:rsidRPr="63FE3DAC">
        <w:rPr>
          <w:rFonts w:ascii="Times New Roman" w:eastAsia="Times New Roman" w:hAnsi="Times New Roman" w:cs="Times New Roman"/>
          <w:color w:val="00000A"/>
          <w:sz w:val="24"/>
          <w:szCs w:val="24"/>
        </w:rPr>
        <w:t>người</w:t>
      </w:r>
      <w:proofErr w:type="spellEnd"/>
      <w:r w:rsidRPr="63FE3DAC">
        <w:rPr>
          <w:rFonts w:ascii="Times New Roman" w:eastAsia="Times New Roman" w:hAnsi="Times New Roman" w:cs="Times New Roman"/>
          <w:color w:val="00000A"/>
          <w:sz w:val="24"/>
          <w:szCs w:val="24"/>
        </w:rPr>
        <w:t xml:space="preserve"> </w:t>
      </w:r>
      <w:proofErr w:type="spellStart"/>
      <w:r w:rsidRPr="63FE3DAC">
        <w:rPr>
          <w:rFonts w:ascii="Times New Roman" w:eastAsia="Times New Roman" w:hAnsi="Times New Roman" w:cs="Times New Roman"/>
          <w:color w:val="00000A"/>
          <w:sz w:val="24"/>
          <w:szCs w:val="24"/>
        </w:rPr>
        <w:t>dùng</w:t>
      </w:r>
      <w:proofErr w:type="spellEnd"/>
      <w:r w:rsidRPr="63FE3DAC">
        <w:rPr>
          <w:rFonts w:ascii="Times New Roman" w:eastAsia="Times New Roman" w:hAnsi="Times New Roman" w:cs="Times New Roman"/>
          <w:color w:val="00000A"/>
          <w:sz w:val="24"/>
          <w:szCs w:val="24"/>
        </w:rPr>
        <w:t xml:space="preserve"> </w:t>
      </w:r>
      <w:proofErr w:type="spellStart"/>
      <w:r w:rsidRPr="63FE3DAC">
        <w:rPr>
          <w:rFonts w:ascii="Times New Roman" w:eastAsia="Times New Roman" w:hAnsi="Times New Roman" w:cs="Times New Roman"/>
          <w:color w:val="00000A"/>
          <w:sz w:val="24"/>
          <w:szCs w:val="24"/>
        </w:rPr>
        <w:t>và</w:t>
      </w:r>
      <w:proofErr w:type="spellEnd"/>
      <w:r w:rsidRPr="63FE3DAC">
        <w:rPr>
          <w:rFonts w:ascii="Times New Roman" w:eastAsia="Times New Roman" w:hAnsi="Times New Roman" w:cs="Times New Roman"/>
          <w:color w:val="00000A"/>
          <w:sz w:val="24"/>
          <w:szCs w:val="24"/>
        </w:rPr>
        <w:t xml:space="preserve"> </w:t>
      </w:r>
      <w:proofErr w:type="spellStart"/>
      <w:r w:rsidRPr="63FE3DAC">
        <w:rPr>
          <w:rFonts w:ascii="Times New Roman" w:eastAsia="Times New Roman" w:hAnsi="Times New Roman" w:cs="Times New Roman"/>
          <w:color w:val="00000A"/>
          <w:sz w:val="24"/>
          <w:szCs w:val="24"/>
        </w:rPr>
        <w:t>máy</w:t>
      </w:r>
      <w:proofErr w:type="spellEnd"/>
      <w:r w:rsidRPr="63FE3DAC">
        <w:rPr>
          <w:rFonts w:ascii="Times New Roman" w:eastAsia="Times New Roman" w:hAnsi="Times New Roman" w:cs="Times New Roman"/>
          <w:color w:val="00000A"/>
          <w:sz w:val="24"/>
          <w:szCs w:val="24"/>
        </w:rPr>
        <w:t xml:space="preserve"> </w:t>
      </w:r>
      <w:proofErr w:type="spellStart"/>
      <w:r w:rsidRPr="63FE3DAC">
        <w:rPr>
          <w:rFonts w:ascii="Times New Roman" w:eastAsia="Times New Roman" w:hAnsi="Times New Roman" w:cs="Times New Roman"/>
          <w:color w:val="00000A"/>
          <w:sz w:val="24"/>
          <w:szCs w:val="24"/>
        </w:rPr>
        <w:t>chủ</w:t>
      </w:r>
      <w:proofErr w:type="spellEnd"/>
      <w:r w:rsidRPr="63FE3DAC">
        <w:rPr>
          <w:rFonts w:ascii="Times New Roman" w:eastAsia="Times New Roman" w:hAnsi="Times New Roman" w:cs="Times New Roman"/>
          <w:color w:val="00000A"/>
          <w:sz w:val="24"/>
          <w:szCs w:val="24"/>
        </w:rPr>
        <w:t xml:space="preserve"> </w:t>
      </w:r>
      <w:proofErr w:type="spellStart"/>
      <w:r w:rsidRPr="63FE3DAC">
        <w:rPr>
          <w:rFonts w:ascii="Times New Roman" w:eastAsia="Times New Roman" w:hAnsi="Times New Roman" w:cs="Times New Roman"/>
          <w:color w:val="00000A"/>
          <w:sz w:val="24"/>
          <w:szCs w:val="24"/>
        </w:rPr>
        <w:t>với</w:t>
      </w:r>
      <w:proofErr w:type="spellEnd"/>
      <w:r w:rsidRPr="63FE3DAC">
        <w:rPr>
          <w:rFonts w:ascii="Times New Roman" w:eastAsia="Times New Roman" w:hAnsi="Times New Roman" w:cs="Times New Roman"/>
          <w:color w:val="00000A"/>
          <w:sz w:val="24"/>
          <w:szCs w:val="24"/>
        </w:rPr>
        <w:t xml:space="preserve"> </w:t>
      </w:r>
      <w:proofErr w:type="spellStart"/>
      <w:r w:rsidRPr="63FE3DAC">
        <w:rPr>
          <w:rFonts w:ascii="Times New Roman" w:eastAsia="Times New Roman" w:hAnsi="Times New Roman" w:cs="Times New Roman"/>
          <w:color w:val="00000A"/>
          <w:sz w:val="24"/>
          <w:szCs w:val="24"/>
        </w:rPr>
        <w:t>sự</w:t>
      </w:r>
      <w:proofErr w:type="spellEnd"/>
      <w:r w:rsidRPr="63FE3DAC">
        <w:rPr>
          <w:rFonts w:ascii="Times New Roman" w:eastAsia="Times New Roman" w:hAnsi="Times New Roman" w:cs="Times New Roman"/>
          <w:color w:val="00000A"/>
          <w:sz w:val="24"/>
          <w:szCs w:val="24"/>
        </w:rPr>
        <w:t xml:space="preserve"> chia </w:t>
      </w:r>
      <w:proofErr w:type="spellStart"/>
      <w:r w:rsidRPr="63FE3DAC">
        <w:rPr>
          <w:rFonts w:ascii="Times New Roman" w:eastAsia="Times New Roman" w:hAnsi="Times New Roman" w:cs="Times New Roman"/>
          <w:color w:val="00000A"/>
          <w:sz w:val="24"/>
          <w:szCs w:val="24"/>
        </w:rPr>
        <w:t>sẻ</w:t>
      </w:r>
      <w:proofErr w:type="spellEnd"/>
      <w:r w:rsidRPr="63FE3DAC">
        <w:rPr>
          <w:rFonts w:ascii="Times New Roman" w:eastAsia="Times New Roman" w:hAnsi="Times New Roman" w:cs="Times New Roman"/>
          <w:color w:val="00000A"/>
          <w:sz w:val="24"/>
          <w:szCs w:val="24"/>
        </w:rPr>
        <w:t xml:space="preserve"> </w:t>
      </w:r>
      <w:proofErr w:type="spellStart"/>
      <w:r w:rsidRPr="63FE3DAC">
        <w:rPr>
          <w:rFonts w:ascii="Times New Roman" w:eastAsia="Times New Roman" w:hAnsi="Times New Roman" w:cs="Times New Roman"/>
          <w:color w:val="00000A"/>
          <w:sz w:val="24"/>
          <w:szCs w:val="24"/>
        </w:rPr>
        <w:t>tài</w:t>
      </w:r>
      <w:proofErr w:type="spellEnd"/>
      <w:r w:rsidRPr="63FE3DAC">
        <w:rPr>
          <w:rFonts w:ascii="Times New Roman" w:eastAsia="Times New Roman" w:hAnsi="Times New Roman" w:cs="Times New Roman"/>
          <w:color w:val="00000A"/>
          <w:sz w:val="24"/>
          <w:szCs w:val="24"/>
        </w:rPr>
        <w:t xml:space="preserve"> </w:t>
      </w:r>
      <w:proofErr w:type="spellStart"/>
      <w:r w:rsidRPr="63FE3DAC">
        <w:rPr>
          <w:rFonts w:ascii="Times New Roman" w:eastAsia="Times New Roman" w:hAnsi="Times New Roman" w:cs="Times New Roman"/>
          <w:color w:val="00000A"/>
          <w:sz w:val="24"/>
          <w:szCs w:val="24"/>
        </w:rPr>
        <w:t>nguyên</w:t>
      </w:r>
      <w:proofErr w:type="spellEnd"/>
      <w:r w:rsidRPr="63FE3DAC">
        <w:rPr>
          <w:rFonts w:ascii="Times New Roman" w:eastAsia="Times New Roman" w:hAnsi="Times New Roman" w:cs="Times New Roman"/>
          <w:color w:val="00000A"/>
          <w:sz w:val="24"/>
          <w:szCs w:val="24"/>
        </w:rPr>
        <w:t xml:space="preserve"> </w:t>
      </w:r>
      <w:proofErr w:type="spellStart"/>
      <w:r w:rsidRPr="63FE3DAC">
        <w:rPr>
          <w:rFonts w:ascii="Times New Roman" w:eastAsia="Times New Roman" w:hAnsi="Times New Roman" w:cs="Times New Roman"/>
          <w:color w:val="00000A"/>
          <w:sz w:val="24"/>
          <w:szCs w:val="24"/>
        </w:rPr>
        <w:t>giữa</w:t>
      </w:r>
      <w:proofErr w:type="spellEnd"/>
      <w:r w:rsidRPr="63FE3DAC">
        <w:rPr>
          <w:rFonts w:ascii="Times New Roman" w:eastAsia="Times New Roman" w:hAnsi="Times New Roman" w:cs="Times New Roman"/>
          <w:color w:val="00000A"/>
          <w:sz w:val="24"/>
          <w:szCs w:val="24"/>
        </w:rPr>
        <w:t xml:space="preserve"> </w:t>
      </w:r>
      <w:proofErr w:type="spellStart"/>
      <w:r w:rsidRPr="63FE3DAC">
        <w:rPr>
          <w:rFonts w:ascii="Times New Roman" w:eastAsia="Times New Roman" w:hAnsi="Times New Roman" w:cs="Times New Roman"/>
          <w:color w:val="00000A"/>
          <w:sz w:val="24"/>
          <w:szCs w:val="24"/>
        </w:rPr>
        <w:t>cả</w:t>
      </w:r>
      <w:proofErr w:type="spellEnd"/>
      <w:r w:rsidRPr="63FE3DAC">
        <w:rPr>
          <w:rFonts w:ascii="Times New Roman" w:eastAsia="Times New Roman" w:hAnsi="Times New Roman" w:cs="Times New Roman"/>
          <w:color w:val="00000A"/>
          <w:sz w:val="24"/>
          <w:szCs w:val="24"/>
        </w:rPr>
        <w:t xml:space="preserve"> </w:t>
      </w:r>
      <w:proofErr w:type="spellStart"/>
      <w:r w:rsidRPr="63FE3DAC">
        <w:rPr>
          <w:rFonts w:ascii="Times New Roman" w:eastAsia="Times New Roman" w:hAnsi="Times New Roman" w:cs="Times New Roman"/>
          <w:color w:val="00000A"/>
          <w:sz w:val="24"/>
          <w:szCs w:val="24"/>
        </w:rPr>
        <w:t>hai</w:t>
      </w:r>
      <w:proofErr w:type="spellEnd"/>
      <w:r w:rsidRPr="63FE3DAC">
        <w:rPr>
          <w:rFonts w:ascii="Times New Roman" w:eastAsia="Times New Roman" w:hAnsi="Times New Roman" w:cs="Times New Roman"/>
          <w:color w:val="00000A"/>
          <w:sz w:val="24"/>
          <w:szCs w:val="24"/>
        </w:rPr>
        <w:t xml:space="preserve"> </w:t>
      </w:r>
      <w:proofErr w:type="spellStart"/>
      <w:r w:rsidRPr="63FE3DAC">
        <w:rPr>
          <w:rFonts w:ascii="Times New Roman" w:eastAsia="Times New Roman" w:hAnsi="Times New Roman" w:cs="Times New Roman"/>
          <w:color w:val="00000A"/>
          <w:sz w:val="24"/>
          <w:szCs w:val="24"/>
        </w:rPr>
        <w:t>bên</w:t>
      </w:r>
      <w:proofErr w:type="spellEnd"/>
      <w:r w:rsidRPr="63FE3DAC">
        <w:rPr>
          <w:rFonts w:ascii="Times New Roman" w:eastAsia="Times New Roman" w:hAnsi="Times New Roman" w:cs="Times New Roman"/>
          <w:color w:val="00000A"/>
          <w:sz w:val="24"/>
          <w:szCs w:val="24"/>
        </w:rPr>
        <w:t xml:space="preserve">. </w:t>
      </w:r>
      <w:proofErr w:type="spellStart"/>
      <w:r w:rsidRPr="63FE3DAC">
        <w:rPr>
          <w:rFonts w:ascii="Times New Roman" w:eastAsia="Times New Roman" w:hAnsi="Times New Roman" w:cs="Times New Roman"/>
          <w:color w:val="00000A"/>
          <w:sz w:val="24"/>
          <w:szCs w:val="24"/>
        </w:rPr>
        <w:t>Người</w:t>
      </w:r>
      <w:proofErr w:type="spellEnd"/>
      <w:r w:rsidRPr="63FE3DAC">
        <w:rPr>
          <w:rFonts w:ascii="Times New Roman" w:eastAsia="Times New Roman" w:hAnsi="Times New Roman" w:cs="Times New Roman"/>
          <w:color w:val="00000A"/>
          <w:sz w:val="24"/>
          <w:szCs w:val="24"/>
        </w:rPr>
        <w:t xml:space="preserve"> </w:t>
      </w:r>
      <w:proofErr w:type="spellStart"/>
      <w:r w:rsidRPr="63FE3DAC">
        <w:rPr>
          <w:rFonts w:ascii="Times New Roman" w:eastAsia="Times New Roman" w:hAnsi="Times New Roman" w:cs="Times New Roman"/>
          <w:color w:val="00000A"/>
          <w:sz w:val="24"/>
          <w:szCs w:val="24"/>
        </w:rPr>
        <w:t>dùng</w:t>
      </w:r>
      <w:proofErr w:type="spellEnd"/>
      <w:r w:rsidRPr="63FE3DAC">
        <w:rPr>
          <w:rFonts w:ascii="Times New Roman" w:eastAsia="Times New Roman" w:hAnsi="Times New Roman" w:cs="Times New Roman"/>
          <w:color w:val="00000A"/>
          <w:sz w:val="24"/>
          <w:szCs w:val="24"/>
        </w:rPr>
        <w:t xml:space="preserve"> </w:t>
      </w:r>
      <w:proofErr w:type="spellStart"/>
      <w:r w:rsidRPr="63FE3DAC">
        <w:rPr>
          <w:rFonts w:ascii="Times New Roman" w:eastAsia="Times New Roman" w:hAnsi="Times New Roman" w:cs="Times New Roman"/>
          <w:color w:val="00000A"/>
          <w:sz w:val="24"/>
          <w:szCs w:val="24"/>
        </w:rPr>
        <w:t>sử</w:t>
      </w:r>
      <w:proofErr w:type="spellEnd"/>
      <w:r w:rsidRPr="63FE3DAC">
        <w:rPr>
          <w:rFonts w:ascii="Times New Roman" w:eastAsia="Times New Roman" w:hAnsi="Times New Roman" w:cs="Times New Roman"/>
          <w:color w:val="00000A"/>
          <w:sz w:val="24"/>
          <w:szCs w:val="24"/>
        </w:rPr>
        <w:t xml:space="preserve"> </w:t>
      </w:r>
      <w:proofErr w:type="spellStart"/>
      <w:r w:rsidRPr="63FE3DAC">
        <w:rPr>
          <w:rFonts w:ascii="Times New Roman" w:eastAsia="Times New Roman" w:hAnsi="Times New Roman" w:cs="Times New Roman"/>
          <w:color w:val="00000A"/>
          <w:sz w:val="24"/>
          <w:szCs w:val="24"/>
        </w:rPr>
        <w:t>dụng</w:t>
      </w:r>
      <w:proofErr w:type="spellEnd"/>
      <w:r w:rsidRPr="63FE3DAC">
        <w:rPr>
          <w:rFonts w:ascii="Times New Roman" w:eastAsia="Times New Roman" w:hAnsi="Times New Roman" w:cs="Times New Roman"/>
          <w:color w:val="00000A"/>
          <w:sz w:val="24"/>
          <w:szCs w:val="24"/>
        </w:rPr>
        <w:t xml:space="preserve"> </w:t>
      </w:r>
      <w:proofErr w:type="spellStart"/>
      <w:r w:rsidRPr="63FE3DAC">
        <w:rPr>
          <w:rFonts w:ascii="Times New Roman" w:eastAsia="Times New Roman" w:hAnsi="Times New Roman" w:cs="Times New Roman"/>
          <w:color w:val="00000A"/>
          <w:sz w:val="24"/>
          <w:szCs w:val="24"/>
        </w:rPr>
        <w:t>các</w:t>
      </w:r>
      <w:proofErr w:type="spellEnd"/>
      <w:r w:rsidRPr="63FE3DAC">
        <w:rPr>
          <w:rFonts w:ascii="Times New Roman" w:eastAsia="Times New Roman" w:hAnsi="Times New Roman" w:cs="Times New Roman"/>
          <w:color w:val="00000A"/>
          <w:sz w:val="24"/>
          <w:szCs w:val="24"/>
        </w:rPr>
        <w:t xml:space="preserve"> </w:t>
      </w:r>
      <w:proofErr w:type="spellStart"/>
      <w:r w:rsidRPr="63FE3DAC">
        <w:rPr>
          <w:rFonts w:ascii="Times New Roman" w:eastAsia="Times New Roman" w:hAnsi="Times New Roman" w:cs="Times New Roman"/>
          <w:color w:val="00000A"/>
          <w:sz w:val="24"/>
          <w:szCs w:val="24"/>
        </w:rPr>
        <w:t>dịch</w:t>
      </w:r>
      <w:proofErr w:type="spellEnd"/>
      <w:r w:rsidRPr="63FE3DAC">
        <w:rPr>
          <w:rFonts w:ascii="Times New Roman" w:eastAsia="Times New Roman" w:hAnsi="Times New Roman" w:cs="Times New Roman"/>
          <w:color w:val="00000A"/>
          <w:sz w:val="24"/>
          <w:szCs w:val="24"/>
        </w:rPr>
        <w:t xml:space="preserve"> </w:t>
      </w:r>
      <w:proofErr w:type="spellStart"/>
      <w:r w:rsidRPr="63FE3DAC">
        <w:rPr>
          <w:rFonts w:ascii="Times New Roman" w:eastAsia="Times New Roman" w:hAnsi="Times New Roman" w:cs="Times New Roman"/>
          <w:color w:val="00000A"/>
          <w:sz w:val="24"/>
          <w:szCs w:val="24"/>
        </w:rPr>
        <w:t>vụ</w:t>
      </w:r>
      <w:proofErr w:type="spellEnd"/>
      <w:r w:rsidRPr="63FE3DAC">
        <w:rPr>
          <w:rFonts w:ascii="Times New Roman" w:eastAsia="Times New Roman" w:hAnsi="Times New Roman" w:cs="Times New Roman"/>
          <w:color w:val="00000A"/>
          <w:sz w:val="24"/>
          <w:szCs w:val="24"/>
        </w:rPr>
        <w:t xml:space="preserve"> do </w:t>
      </w:r>
      <w:proofErr w:type="spellStart"/>
      <w:r w:rsidRPr="63FE3DAC">
        <w:rPr>
          <w:rFonts w:ascii="Times New Roman" w:eastAsia="Times New Roman" w:hAnsi="Times New Roman" w:cs="Times New Roman"/>
          <w:color w:val="00000A"/>
          <w:sz w:val="24"/>
          <w:szCs w:val="24"/>
        </w:rPr>
        <w:t>máy</w:t>
      </w:r>
      <w:proofErr w:type="spellEnd"/>
      <w:r w:rsidRPr="63FE3DAC">
        <w:rPr>
          <w:rFonts w:ascii="Times New Roman" w:eastAsia="Times New Roman" w:hAnsi="Times New Roman" w:cs="Times New Roman"/>
          <w:color w:val="00000A"/>
          <w:sz w:val="24"/>
          <w:szCs w:val="24"/>
        </w:rPr>
        <w:t xml:space="preserve"> </w:t>
      </w:r>
      <w:proofErr w:type="spellStart"/>
      <w:r w:rsidRPr="63FE3DAC">
        <w:rPr>
          <w:rFonts w:ascii="Times New Roman" w:eastAsia="Times New Roman" w:hAnsi="Times New Roman" w:cs="Times New Roman"/>
          <w:color w:val="00000A"/>
          <w:sz w:val="24"/>
          <w:szCs w:val="24"/>
        </w:rPr>
        <w:t>chủ</w:t>
      </w:r>
      <w:proofErr w:type="spellEnd"/>
      <w:r w:rsidRPr="63FE3DAC">
        <w:rPr>
          <w:rFonts w:ascii="Times New Roman" w:eastAsia="Times New Roman" w:hAnsi="Times New Roman" w:cs="Times New Roman"/>
          <w:color w:val="00000A"/>
          <w:sz w:val="24"/>
          <w:szCs w:val="24"/>
        </w:rPr>
        <w:t xml:space="preserve"> </w:t>
      </w:r>
      <w:proofErr w:type="spellStart"/>
      <w:r w:rsidRPr="63FE3DAC">
        <w:rPr>
          <w:rFonts w:ascii="Times New Roman" w:eastAsia="Times New Roman" w:hAnsi="Times New Roman" w:cs="Times New Roman"/>
          <w:color w:val="00000A"/>
          <w:sz w:val="24"/>
          <w:szCs w:val="24"/>
        </w:rPr>
        <w:t>cung</w:t>
      </w:r>
      <w:proofErr w:type="spellEnd"/>
      <w:r w:rsidRPr="63FE3DAC">
        <w:rPr>
          <w:rFonts w:ascii="Times New Roman" w:eastAsia="Times New Roman" w:hAnsi="Times New Roman" w:cs="Times New Roman"/>
          <w:color w:val="00000A"/>
          <w:sz w:val="24"/>
          <w:szCs w:val="24"/>
        </w:rPr>
        <w:t xml:space="preserve"> </w:t>
      </w:r>
      <w:proofErr w:type="spellStart"/>
      <w:r w:rsidRPr="63FE3DAC">
        <w:rPr>
          <w:rFonts w:ascii="Times New Roman" w:eastAsia="Times New Roman" w:hAnsi="Times New Roman" w:cs="Times New Roman"/>
          <w:color w:val="00000A"/>
          <w:sz w:val="24"/>
          <w:szCs w:val="24"/>
        </w:rPr>
        <w:t>cấp</w:t>
      </w:r>
      <w:proofErr w:type="spellEnd"/>
      <w:r w:rsidRPr="63FE3DAC">
        <w:rPr>
          <w:rFonts w:ascii="Times New Roman" w:eastAsia="Times New Roman" w:hAnsi="Times New Roman" w:cs="Times New Roman"/>
          <w:color w:val="00000A"/>
          <w:sz w:val="24"/>
          <w:szCs w:val="24"/>
        </w:rPr>
        <w:t xml:space="preserve"> </w:t>
      </w:r>
      <w:proofErr w:type="spellStart"/>
      <w:r w:rsidRPr="63FE3DAC">
        <w:rPr>
          <w:rFonts w:ascii="Times New Roman" w:eastAsia="Times New Roman" w:hAnsi="Times New Roman" w:cs="Times New Roman"/>
          <w:color w:val="00000A"/>
          <w:sz w:val="24"/>
          <w:szCs w:val="24"/>
        </w:rPr>
        <w:t>thông</w:t>
      </w:r>
      <w:proofErr w:type="spellEnd"/>
      <w:r w:rsidRPr="63FE3DAC">
        <w:rPr>
          <w:rFonts w:ascii="Times New Roman" w:eastAsia="Times New Roman" w:hAnsi="Times New Roman" w:cs="Times New Roman"/>
          <w:color w:val="00000A"/>
          <w:sz w:val="24"/>
          <w:szCs w:val="24"/>
        </w:rPr>
        <w:t xml:space="preserve"> qua </w:t>
      </w:r>
      <w:proofErr w:type="spellStart"/>
      <w:r w:rsidRPr="63FE3DAC">
        <w:rPr>
          <w:rFonts w:ascii="Times New Roman" w:eastAsia="Times New Roman" w:hAnsi="Times New Roman" w:cs="Times New Roman"/>
          <w:color w:val="00000A"/>
          <w:sz w:val="24"/>
          <w:szCs w:val="24"/>
        </w:rPr>
        <w:t>mạng</w:t>
      </w:r>
      <w:proofErr w:type="spellEnd"/>
      <w:r w:rsidRPr="63FE3DAC">
        <w:rPr>
          <w:rFonts w:ascii="Times New Roman" w:eastAsia="Times New Roman" w:hAnsi="Times New Roman" w:cs="Times New Roman"/>
          <w:color w:val="00000A"/>
          <w:sz w:val="24"/>
          <w:szCs w:val="24"/>
        </w:rPr>
        <w:t xml:space="preserve"> internet.         </w:t>
      </w:r>
    </w:p>
    <w:p w14:paraId="7F5FF337" w14:textId="4199D10D" w:rsidR="6003E338" w:rsidRDefault="63FE3DAC" w:rsidP="63FE3DAC">
      <w:pPr>
        <w:jc w:val="center"/>
        <w:rPr>
          <w:rFonts w:ascii="Times New Roman" w:eastAsia="Times New Roman" w:hAnsi="Times New Roman" w:cs="Times New Roman"/>
          <w:color w:val="00000A"/>
          <w:sz w:val="24"/>
          <w:szCs w:val="24"/>
        </w:rPr>
      </w:pPr>
      <w:r w:rsidRPr="63FE3DAC">
        <w:rPr>
          <w:rFonts w:ascii="Times New Roman" w:eastAsia="Times New Roman" w:hAnsi="Times New Roman" w:cs="Times New Roman"/>
          <w:color w:val="00000A"/>
          <w:sz w:val="24"/>
          <w:szCs w:val="24"/>
        </w:rPr>
        <w:t xml:space="preserve">                                                              </w:t>
      </w:r>
      <w:r w:rsidR="6003E338">
        <w:rPr>
          <w:noProof/>
        </w:rPr>
        <w:drawing>
          <wp:inline distT="0" distB="0" distL="0" distR="0" wp14:anchorId="011C22AA" wp14:editId="06D04739">
            <wp:extent cx="4572000" cy="2609850"/>
            <wp:effectExtent l="0" t="0" r="0" b="0"/>
            <wp:docPr id="74270649" name="Picture 590220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220334"/>
                    <pic:cNvPicPr/>
                  </pic:nvPicPr>
                  <pic:blipFill>
                    <a:blip r:embed="rId20">
                      <a:extLst>
                        <a:ext uri="{28A0092B-C50C-407E-A947-70E740481C1C}">
                          <a14:useLocalDpi xmlns:a14="http://schemas.microsoft.com/office/drawing/2010/main" val="0"/>
                        </a:ext>
                      </a:extLst>
                    </a:blip>
                    <a:stretch>
                      <a:fillRect/>
                    </a:stretch>
                  </pic:blipFill>
                  <pic:spPr>
                    <a:xfrm>
                      <a:off x="0" y="0"/>
                      <a:ext cx="4572000" cy="2609850"/>
                    </a:xfrm>
                    <a:prstGeom prst="rect">
                      <a:avLst/>
                    </a:prstGeom>
                  </pic:spPr>
                </pic:pic>
              </a:graphicData>
            </a:graphic>
          </wp:inline>
        </w:drawing>
      </w:r>
    </w:p>
    <w:p w14:paraId="5616CF8D" w14:textId="407C0493" w:rsidR="6003E338" w:rsidRDefault="63FE3DAC" w:rsidP="63FE3DAC">
      <w:pPr>
        <w:jc w:val="center"/>
        <w:rPr>
          <w:rFonts w:ascii="Times New Roman" w:eastAsia="Times New Roman" w:hAnsi="Times New Roman" w:cs="Times New Roman"/>
          <w:color w:val="00000A"/>
          <w:sz w:val="24"/>
          <w:szCs w:val="24"/>
        </w:rPr>
      </w:pPr>
      <w:proofErr w:type="spellStart"/>
      <w:r w:rsidRPr="63FE3DAC">
        <w:rPr>
          <w:rFonts w:ascii="Times New Roman" w:eastAsia="Times New Roman" w:hAnsi="Times New Roman" w:cs="Times New Roman"/>
          <w:color w:val="00000A"/>
          <w:sz w:val="24"/>
          <w:szCs w:val="24"/>
        </w:rPr>
        <w:t>Hình</w:t>
      </w:r>
      <w:proofErr w:type="spellEnd"/>
      <w:r w:rsidRPr="63FE3DAC">
        <w:rPr>
          <w:rFonts w:ascii="Times New Roman" w:eastAsia="Times New Roman" w:hAnsi="Times New Roman" w:cs="Times New Roman"/>
          <w:color w:val="00000A"/>
          <w:sz w:val="24"/>
          <w:szCs w:val="24"/>
        </w:rPr>
        <w:t xml:space="preserve"> </w:t>
      </w:r>
      <w:proofErr w:type="gramStart"/>
      <w:r w:rsidRPr="63FE3DAC">
        <w:rPr>
          <w:rFonts w:ascii="Times New Roman" w:eastAsia="Times New Roman" w:hAnsi="Times New Roman" w:cs="Times New Roman"/>
          <w:color w:val="00000A"/>
          <w:sz w:val="24"/>
          <w:szCs w:val="24"/>
        </w:rPr>
        <w:t>1 :</w:t>
      </w:r>
      <w:proofErr w:type="gramEnd"/>
      <w:r w:rsidRPr="63FE3DAC">
        <w:rPr>
          <w:rFonts w:ascii="Times New Roman" w:eastAsia="Times New Roman" w:hAnsi="Times New Roman" w:cs="Times New Roman"/>
          <w:color w:val="00000A"/>
          <w:sz w:val="24"/>
          <w:szCs w:val="24"/>
        </w:rPr>
        <w:t xml:space="preserve"> </w:t>
      </w:r>
      <w:proofErr w:type="spellStart"/>
      <w:r w:rsidRPr="63FE3DAC">
        <w:rPr>
          <w:rFonts w:ascii="Times New Roman" w:eastAsia="Times New Roman" w:hAnsi="Times New Roman" w:cs="Times New Roman"/>
          <w:color w:val="00000A"/>
          <w:sz w:val="24"/>
          <w:szCs w:val="24"/>
        </w:rPr>
        <w:t>Mô</w:t>
      </w:r>
      <w:proofErr w:type="spellEnd"/>
      <w:r w:rsidRPr="63FE3DAC">
        <w:rPr>
          <w:rFonts w:ascii="Times New Roman" w:eastAsia="Times New Roman" w:hAnsi="Times New Roman" w:cs="Times New Roman"/>
          <w:color w:val="00000A"/>
          <w:sz w:val="24"/>
          <w:szCs w:val="24"/>
        </w:rPr>
        <w:t xml:space="preserve"> </w:t>
      </w:r>
      <w:proofErr w:type="spellStart"/>
      <w:r w:rsidRPr="63FE3DAC">
        <w:rPr>
          <w:rFonts w:ascii="Times New Roman" w:eastAsia="Times New Roman" w:hAnsi="Times New Roman" w:cs="Times New Roman"/>
          <w:color w:val="00000A"/>
          <w:sz w:val="24"/>
          <w:szCs w:val="24"/>
        </w:rPr>
        <w:t>hình</w:t>
      </w:r>
      <w:proofErr w:type="spellEnd"/>
      <w:r w:rsidRPr="63FE3DAC">
        <w:rPr>
          <w:rFonts w:ascii="Times New Roman" w:eastAsia="Times New Roman" w:hAnsi="Times New Roman" w:cs="Times New Roman"/>
          <w:color w:val="00000A"/>
          <w:sz w:val="24"/>
          <w:szCs w:val="24"/>
        </w:rPr>
        <w:t xml:space="preserve"> client - server</w:t>
      </w:r>
    </w:p>
    <w:p w14:paraId="577464E6" w14:textId="3329802A" w:rsidR="6003E338" w:rsidRDefault="6003E338" w:rsidP="6003E338"/>
    <w:p w14:paraId="66891E7D" w14:textId="158860E1" w:rsidR="14F76A8C" w:rsidRDefault="6003E338" w:rsidP="14F76A8C">
      <w:pPr>
        <w:pStyle w:val="Heading2"/>
      </w:pPr>
      <w:bookmarkStart w:id="12" w:name="_Toc28101648"/>
      <w:proofErr w:type="spellStart"/>
      <w:r>
        <w:t>Phạm</w:t>
      </w:r>
      <w:proofErr w:type="spellEnd"/>
      <w:r>
        <w:t xml:space="preserve"> vi </w:t>
      </w:r>
      <w:proofErr w:type="spellStart"/>
      <w:r>
        <w:t>dự</w:t>
      </w:r>
      <w:proofErr w:type="spellEnd"/>
      <w:r>
        <w:t xml:space="preserve"> </w:t>
      </w:r>
      <w:proofErr w:type="spellStart"/>
      <w:r>
        <w:t>án</w:t>
      </w:r>
      <w:bookmarkEnd w:id="12"/>
      <w:proofErr w:type="spellEnd"/>
    </w:p>
    <w:p w14:paraId="578C363F" w14:textId="280B89F3" w:rsidR="14F76A8C"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Phạm</w:t>
      </w:r>
      <w:proofErr w:type="spellEnd"/>
      <w:r w:rsidRPr="10AE084D">
        <w:rPr>
          <w:rFonts w:ascii="Times New Roman" w:eastAsia="Times New Roman" w:hAnsi="Times New Roman" w:cs="Times New Roman"/>
        </w:rPr>
        <w:t xml:space="preserve"> vi </w:t>
      </w:r>
      <w:proofErr w:type="spellStart"/>
      <w:r w:rsidRPr="10AE084D">
        <w:rPr>
          <w:rFonts w:ascii="Times New Roman" w:eastAsia="Times New Roman" w:hAnsi="Times New Roman" w:cs="Times New Roman"/>
        </w:rPr>
        <w:t>sản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phẩm</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Hệ</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thống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theo</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yêu</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cầu</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bên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phía</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khách</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hàng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yêu</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chỉ</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cung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cấp</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các</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dịch</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vụ</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miễn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phí</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cho</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lastRenderedPageBreak/>
        <w:t>người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dùng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không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liên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kết</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các</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dịch</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vụ</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thanh</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toán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trực</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tuyến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Các</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chức</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năng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cơ</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bản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là</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cung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cấp</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các</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dịch</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vụ</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tạo</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quản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lý</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tài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khoản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cá</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nhân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đọc</w:t>
      </w:r>
      <w:proofErr w:type="spellEnd"/>
      <w:r w:rsidRPr="10AE084D">
        <w:rPr>
          <w:rFonts w:ascii="Times New Roman" w:eastAsia="Times New Roman" w:hAnsi="Times New Roman" w:cs="Times New Roman"/>
        </w:rPr>
        <w:t xml:space="preserve">, upload, download </w:t>
      </w:r>
      <w:proofErr w:type="spellStart"/>
      <w:r w:rsidRPr="10AE084D">
        <w:rPr>
          <w:rFonts w:ascii="Times New Roman" w:eastAsia="Times New Roman" w:hAnsi="Times New Roman" w:cs="Times New Roman"/>
        </w:rPr>
        <w:t>sách</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báo</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dánh</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cho</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bạn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đọc</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quản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lý</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các</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loại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sách</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báo</w:t>
      </w:r>
      <w:proofErr w:type="spellEnd"/>
      <w:r w:rsidRPr="10AE084D">
        <w:rPr>
          <w:rFonts w:ascii="Times New Roman" w:eastAsia="Times New Roman" w:hAnsi="Times New Roman" w:cs="Times New Roman"/>
        </w:rPr>
        <w:t xml:space="preserve"> online </w:t>
      </w:r>
      <w:proofErr w:type="spellStart"/>
      <w:r w:rsidRPr="10AE084D">
        <w:rPr>
          <w:rFonts w:ascii="Times New Roman" w:eastAsia="Times New Roman" w:hAnsi="Times New Roman" w:cs="Times New Roman"/>
        </w:rPr>
        <w:t>và</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quản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lý</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tài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khoản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của</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bạn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đọc</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đối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với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người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quản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lý</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hệ</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thống</w:t>
      </w:r>
      <w:proofErr w:type="spellEnd"/>
      <w:r w:rsidRPr="10AE084D">
        <w:rPr>
          <w:rFonts w:ascii="Times New Roman" w:eastAsia="Times New Roman" w:hAnsi="Times New Roman" w:cs="Times New Roman"/>
        </w:rPr>
        <w:t>.</w:t>
      </w:r>
    </w:p>
    <w:p w14:paraId="7A2F8EFE" w14:textId="3D0E3DE5" w:rsidR="14F76A8C"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Chất</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lượng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sản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phẩm</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chấp</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nhận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được</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cung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cấp</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các</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dịch</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vụ</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cơ</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bản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đã</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được</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nêu</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Giao</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diện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đơn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giản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không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bị</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lỗi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phông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chữ</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có</w:t>
      </w:r>
      <w:proofErr w:type="spellEnd"/>
      <w:r w:rsidRPr="10AE084D">
        <w:rPr>
          <w:rFonts w:ascii="Times New Roman" w:eastAsia="Times New Roman" w:hAnsi="Times New Roman" w:cs="Times New Roman"/>
        </w:rPr>
        <w:t xml:space="preserve"> logo </w:t>
      </w:r>
      <w:proofErr w:type="spellStart"/>
      <w:r w:rsidRPr="10AE084D">
        <w:rPr>
          <w:rFonts w:ascii="Times New Roman" w:eastAsia="Times New Roman" w:hAnsi="Times New Roman" w:cs="Times New Roman"/>
        </w:rPr>
        <w:t>của</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bên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phía</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khách</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hàng</w:t>
      </w:r>
      <w:proofErr w:type="spellEnd"/>
      <w:r w:rsidRPr="10AE084D">
        <w:rPr>
          <w:rFonts w:ascii="Times New Roman" w:eastAsia="Times New Roman" w:hAnsi="Times New Roman" w:cs="Times New Roman"/>
        </w:rPr>
        <w:t>.</w:t>
      </w:r>
    </w:p>
    <w:p w14:paraId="2E129705" w14:textId="46CA2F00" w:rsidR="00BA61C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Thời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hạn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bàn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giao</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sản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phẩm</w:t>
      </w:r>
      <w:proofErr w:type="spellEnd"/>
      <w:r w:rsidRPr="10AE084D">
        <w:rPr>
          <w:rFonts w:ascii="Times New Roman" w:eastAsia="Times New Roman" w:hAnsi="Times New Roman" w:cs="Times New Roman"/>
        </w:rPr>
        <w:t xml:space="preserve">: 6 </w:t>
      </w:r>
      <w:proofErr w:type="spellStart"/>
      <w:r w:rsidRPr="10AE084D">
        <w:rPr>
          <w:rFonts w:ascii="Times New Roman" w:eastAsia="Times New Roman" w:hAnsi="Times New Roman" w:cs="Times New Roman"/>
        </w:rPr>
        <w:t>tháng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kể</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từ</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ngày</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ký</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hợp</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đồng</w:t>
      </w:r>
      <w:proofErr w:type="spellEnd"/>
      <w:r w:rsidRPr="10AE084D">
        <w:rPr>
          <w:rFonts w:ascii="Times New Roman" w:eastAsia="Times New Roman" w:hAnsi="Times New Roman" w:cs="Times New Roman"/>
        </w:rPr>
        <w:t>.</w:t>
      </w:r>
    </w:p>
    <w:p w14:paraId="5579E07A" w14:textId="77777777" w:rsidR="00BA61C8" w:rsidRDefault="00BA61C8">
      <w:pPr>
        <w:widowControl/>
        <w:suppressAutoHyphens w:val="0"/>
        <w:spacing w:after="0" w:line="240" w:lineRule="auto"/>
        <w:jc w:val="left"/>
      </w:pPr>
      <w:r>
        <w:br w:type="page"/>
      </w:r>
    </w:p>
    <w:p w14:paraId="51906836" w14:textId="174C5826" w:rsidR="00802E21" w:rsidRDefault="6003E338" w:rsidP="00F16A81">
      <w:pPr>
        <w:pStyle w:val="Heading1"/>
      </w:pPr>
      <w:bookmarkStart w:id="13" w:name="_Toc28101649"/>
      <w:proofErr w:type="spellStart"/>
      <w:r>
        <w:lastRenderedPageBreak/>
        <w:t>Giao</w:t>
      </w:r>
      <w:proofErr w:type="spellEnd"/>
      <w:r>
        <w:t xml:space="preserve"> </w:t>
      </w:r>
      <w:proofErr w:type="spellStart"/>
      <w:r>
        <w:t>tiếp</w:t>
      </w:r>
      <w:proofErr w:type="spellEnd"/>
      <w:r>
        <w:t>/</w:t>
      </w:r>
      <w:proofErr w:type="spellStart"/>
      <w:r>
        <w:t>Trao</w:t>
      </w:r>
      <w:proofErr w:type="spellEnd"/>
      <w:r>
        <w:t xml:space="preserve"> </w:t>
      </w:r>
      <w:proofErr w:type="spellStart"/>
      <w:r>
        <w:t>đổi</w:t>
      </w:r>
      <w:proofErr w:type="spellEnd"/>
      <w:r>
        <w:t xml:space="preserve"> </w:t>
      </w:r>
      <w:proofErr w:type="spellStart"/>
      <w:r>
        <w:t>thông</w:t>
      </w:r>
      <w:proofErr w:type="spellEnd"/>
      <w:r>
        <w:t xml:space="preserve"> tin</w:t>
      </w:r>
      <w:bookmarkEnd w:id="13"/>
    </w:p>
    <w:p w14:paraId="437F84E9" w14:textId="777870AB" w:rsidR="6003E338" w:rsidRDefault="6003E338" w:rsidP="6003E338">
      <w:pPr>
        <w:pStyle w:val="Heading2"/>
      </w:pPr>
      <w:bookmarkStart w:id="14" w:name="_Toc28101650"/>
      <w:proofErr w:type="spellStart"/>
      <w:r>
        <w:t>Các</w:t>
      </w:r>
      <w:proofErr w:type="spellEnd"/>
      <w:r>
        <w:t xml:space="preserve"> </w:t>
      </w:r>
      <w:proofErr w:type="spellStart"/>
      <w:r>
        <w:t>quy</w:t>
      </w:r>
      <w:proofErr w:type="spellEnd"/>
      <w:r>
        <w:t xml:space="preserve"> </w:t>
      </w:r>
      <w:proofErr w:type="spellStart"/>
      <w:r>
        <w:t>định</w:t>
      </w:r>
      <w:proofErr w:type="spellEnd"/>
      <w:r>
        <w:t xml:space="preserve"> </w:t>
      </w:r>
      <w:proofErr w:type="spellStart"/>
      <w:r>
        <w:t>về</w:t>
      </w:r>
      <w:proofErr w:type="spellEnd"/>
      <w:r>
        <w:t xml:space="preserve"> </w:t>
      </w:r>
      <w:proofErr w:type="spellStart"/>
      <w:r>
        <w:t>trao</w:t>
      </w:r>
      <w:proofErr w:type="spellEnd"/>
      <w:r>
        <w:t xml:space="preserve"> </w:t>
      </w:r>
      <w:proofErr w:type="spellStart"/>
      <w:r>
        <w:t>đổi</w:t>
      </w:r>
      <w:proofErr w:type="spellEnd"/>
      <w:r>
        <w:t xml:space="preserve"> </w:t>
      </w:r>
      <w:proofErr w:type="spellStart"/>
      <w:r>
        <w:t>thông</w:t>
      </w:r>
      <w:proofErr w:type="spellEnd"/>
      <w:r>
        <w:t xml:space="preserve"> tin</w:t>
      </w:r>
      <w:bookmarkEnd w:id="14"/>
    </w:p>
    <w:p w14:paraId="60218A3F" w14:textId="3BCE92D2" w:rsidR="14F76A8C" w:rsidRDefault="6E0B9DC2" w:rsidP="6E0B9DC2">
      <w:pPr>
        <w:pStyle w:val="ListParagraph"/>
        <w:numPr>
          <w:ilvl w:val="0"/>
          <w:numId w:val="5"/>
        </w:numPr>
        <w:rPr>
          <w:b/>
          <w:bCs/>
          <w:i/>
          <w:iCs/>
          <w:sz w:val="28"/>
          <w:szCs w:val="28"/>
        </w:rPr>
      </w:pPr>
      <w:proofErr w:type="spellStart"/>
      <w:r w:rsidRPr="6E0B9DC2">
        <w:rPr>
          <w:rFonts w:ascii="Times New Roman" w:eastAsia="Times New Roman" w:hAnsi="Times New Roman" w:cs="Times New Roman"/>
          <w:sz w:val="28"/>
          <w:szCs w:val="28"/>
        </w:rPr>
        <w:t>Mọi</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trao</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đổi</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phải</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dưới</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dạng</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hình</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thức</w:t>
      </w:r>
      <w:proofErr w:type="spellEnd"/>
      <w:r w:rsidRPr="6E0B9DC2">
        <w:rPr>
          <w:rFonts w:ascii="Times New Roman" w:eastAsia="Times New Roman" w:hAnsi="Times New Roman" w:cs="Times New Roman"/>
          <w:sz w:val="28"/>
          <w:szCs w:val="28"/>
        </w:rPr>
        <w:t xml:space="preserve"> email, </w:t>
      </w:r>
      <w:proofErr w:type="spellStart"/>
      <w:r w:rsidRPr="6E0B9DC2">
        <w:rPr>
          <w:rFonts w:ascii="Times New Roman" w:eastAsia="Times New Roman" w:hAnsi="Times New Roman" w:cs="Times New Roman"/>
          <w:sz w:val="28"/>
          <w:szCs w:val="28"/>
        </w:rPr>
        <w:t>tổng</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kết</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trên</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lại</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trên</w:t>
      </w:r>
      <w:proofErr w:type="spellEnd"/>
      <w:r w:rsidRPr="6E0B9DC2">
        <w:rPr>
          <w:rFonts w:ascii="Times New Roman" w:eastAsia="Times New Roman" w:hAnsi="Times New Roman" w:cs="Times New Roman"/>
          <w:sz w:val="28"/>
          <w:szCs w:val="28"/>
        </w:rPr>
        <w:t xml:space="preserve"> email </w:t>
      </w:r>
      <w:proofErr w:type="spellStart"/>
      <w:r w:rsidRPr="6E0B9DC2">
        <w:rPr>
          <w:rFonts w:ascii="Times New Roman" w:eastAsia="Times New Roman" w:hAnsi="Times New Roman" w:cs="Times New Roman"/>
          <w:sz w:val="28"/>
          <w:szCs w:val="28"/>
        </w:rPr>
        <w:t>mới</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có</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giá</w:t>
      </w:r>
      <w:proofErr w:type="spellEnd"/>
      <w:r w:rsidRPr="6E0B9DC2">
        <w:rPr>
          <w:rFonts w:ascii="Times New Roman" w:eastAsia="Times New Roman" w:hAnsi="Times New Roman" w:cs="Times New Roman"/>
          <w:sz w:val="28"/>
          <w:szCs w:val="28"/>
        </w:rPr>
        <w:t xml:space="preserve"> tri </w:t>
      </w:r>
      <w:proofErr w:type="spellStart"/>
      <w:r w:rsidRPr="6E0B9DC2">
        <w:rPr>
          <w:rFonts w:ascii="Times New Roman" w:eastAsia="Times New Roman" w:hAnsi="Times New Roman" w:cs="Times New Roman"/>
          <w:sz w:val="28"/>
          <w:szCs w:val="28"/>
        </w:rPr>
        <w:t>pháp</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lý</w:t>
      </w:r>
      <w:proofErr w:type="spellEnd"/>
      <w:r w:rsidRPr="6E0B9DC2">
        <w:rPr>
          <w:rFonts w:ascii="Times New Roman" w:eastAsia="Times New Roman" w:hAnsi="Times New Roman" w:cs="Times New Roman"/>
          <w:sz w:val="28"/>
          <w:szCs w:val="28"/>
        </w:rPr>
        <w:t xml:space="preserve">. </w:t>
      </w:r>
    </w:p>
    <w:p w14:paraId="1CE63028" w14:textId="2615A18C" w:rsidR="14F76A8C" w:rsidRDefault="6E0B9DC2" w:rsidP="6E0B9DC2">
      <w:pPr>
        <w:pStyle w:val="ListParagraph"/>
        <w:numPr>
          <w:ilvl w:val="1"/>
          <w:numId w:val="5"/>
        </w:numPr>
        <w:rPr>
          <w:b/>
          <w:bCs/>
          <w:i/>
          <w:iCs/>
          <w:sz w:val="28"/>
          <w:szCs w:val="28"/>
        </w:rPr>
      </w:pPr>
      <w:proofErr w:type="spellStart"/>
      <w:r w:rsidRPr="6E0B9DC2">
        <w:rPr>
          <w:rFonts w:ascii="Times New Roman" w:eastAsia="Times New Roman" w:hAnsi="Times New Roman" w:cs="Times New Roman"/>
          <w:sz w:val="28"/>
          <w:szCs w:val="28"/>
        </w:rPr>
        <w:t>Không</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chấp</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nhận</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trao</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đổi</w:t>
      </w:r>
      <w:proofErr w:type="spellEnd"/>
      <w:r w:rsidRPr="6E0B9DC2">
        <w:rPr>
          <w:rFonts w:ascii="Times New Roman" w:eastAsia="Times New Roman" w:hAnsi="Times New Roman" w:cs="Times New Roman"/>
          <w:sz w:val="28"/>
          <w:szCs w:val="28"/>
        </w:rPr>
        <w:t xml:space="preserve"> qua </w:t>
      </w:r>
      <w:proofErr w:type="spellStart"/>
      <w:r w:rsidRPr="6E0B9DC2">
        <w:rPr>
          <w:rFonts w:ascii="Times New Roman" w:eastAsia="Times New Roman" w:hAnsi="Times New Roman" w:cs="Times New Roman"/>
          <w:sz w:val="28"/>
          <w:szCs w:val="28"/>
        </w:rPr>
        <w:t>các</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kênh</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liên</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lạc</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khác</w:t>
      </w:r>
      <w:proofErr w:type="spellEnd"/>
      <w:r w:rsidRPr="6E0B9DC2">
        <w:rPr>
          <w:rFonts w:ascii="Times New Roman" w:eastAsia="Times New Roman" w:hAnsi="Times New Roman" w:cs="Times New Roman"/>
          <w:sz w:val="28"/>
          <w:szCs w:val="28"/>
        </w:rPr>
        <w:t xml:space="preserve">: Facebook, </w:t>
      </w:r>
      <w:proofErr w:type="spellStart"/>
      <w:r w:rsidRPr="6E0B9DC2">
        <w:rPr>
          <w:rFonts w:ascii="Times New Roman" w:eastAsia="Times New Roman" w:hAnsi="Times New Roman" w:cs="Times New Roman"/>
          <w:sz w:val="28"/>
          <w:szCs w:val="28"/>
        </w:rPr>
        <w:t>Zalo</w:t>
      </w:r>
      <w:proofErr w:type="spellEnd"/>
      <w:r w:rsidRPr="6E0B9DC2">
        <w:rPr>
          <w:rFonts w:ascii="Times New Roman" w:eastAsia="Times New Roman" w:hAnsi="Times New Roman" w:cs="Times New Roman"/>
          <w:sz w:val="28"/>
          <w:szCs w:val="28"/>
        </w:rPr>
        <w:t>, Viber</w:t>
      </w:r>
    </w:p>
    <w:p w14:paraId="37368213" w14:textId="407137BB" w:rsidR="14F76A8C" w:rsidRDefault="6E0B9DC2" w:rsidP="6E0B9DC2">
      <w:pPr>
        <w:pStyle w:val="ListParagraph"/>
        <w:numPr>
          <w:ilvl w:val="1"/>
          <w:numId w:val="5"/>
        </w:numPr>
        <w:rPr>
          <w:b/>
          <w:bCs/>
          <w:i/>
          <w:iCs/>
          <w:sz w:val="28"/>
          <w:szCs w:val="28"/>
        </w:rPr>
      </w:pPr>
      <w:proofErr w:type="spellStart"/>
      <w:r w:rsidRPr="6E0B9DC2">
        <w:rPr>
          <w:rFonts w:ascii="Times New Roman" w:eastAsia="Times New Roman" w:hAnsi="Times New Roman" w:cs="Times New Roman"/>
          <w:sz w:val="28"/>
          <w:szCs w:val="28"/>
        </w:rPr>
        <w:t>Không</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chấp</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nhận</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nói</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miệng</w:t>
      </w:r>
      <w:proofErr w:type="spellEnd"/>
    </w:p>
    <w:p w14:paraId="182817A9" w14:textId="689FFAF3" w:rsidR="14F76A8C" w:rsidRDefault="6E0B9DC2" w:rsidP="6E0B9DC2">
      <w:pPr>
        <w:pStyle w:val="ListParagraph"/>
        <w:numPr>
          <w:ilvl w:val="0"/>
          <w:numId w:val="5"/>
        </w:numPr>
        <w:rPr>
          <w:b/>
          <w:bCs/>
          <w:i/>
          <w:iCs/>
          <w:sz w:val="28"/>
          <w:szCs w:val="28"/>
        </w:rPr>
      </w:pPr>
      <w:proofErr w:type="spellStart"/>
      <w:r w:rsidRPr="6E0B9DC2">
        <w:rPr>
          <w:rFonts w:ascii="Times New Roman" w:eastAsia="Times New Roman" w:hAnsi="Times New Roman" w:cs="Times New Roman"/>
          <w:sz w:val="28"/>
          <w:szCs w:val="28"/>
        </w:rPr>
        <w:t>Mọi</w:t>
      </w:r>
      <w:proofErr w:type="spellEnd"/>
      <w:r w:rsidRPr="6E0B9DC2">
        <w:rPr>
          <w:rFonts w:ascii="Times New Roman" w:eastAsia="Times New Roman" w:hAnsi="Times New Roman" w:cs="Times New Roman"/>
          <w:sz w:val="28"/>
          <w:szCs w:val="28"/>
        </w:rPr>
        <w:t xml:space="preserve"> email </w:t>
      </w:r>
      <w:proofErr w:type="spellStart"/>
      <w:r w:rsidRPr="6E0B9DC2">
        <w:rPr>
          <w:rFonts w:ascii="Times New Roman" w:eastAsia="Times New Roman" w:hAnsi="Times New Roman" w:cs="Times New Roman"/>
          <w:sz w:val="28"/>
          <w:szCs w:val="28"/>
        </w:rPr>
        <w:t>phải</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gửi</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đến</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các</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thành</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viên</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phải</w:t>
      </w:r>
      <w:proofErr w:type="spellEnd"/>
      <w:r w:rsidRPr="6E0B9DC2">
        <w:rPr>
          <w:rFonts w:ascii="Times New Roman" w:eastAsia="Times New Roman" w:hAnsi="Times New Roman" w:cs="Times New Roman"/>
          <w:sz w:val="28"/>
          <w:szCs w:val="28"/>
        </w:rPr>
        <w:t xml:space="preserve"> cc/bcc </w:t>
      </w:r>
      <w:proofErr w:type="spellStart"/>
      <w:r w:rsidRPr="6E0B9DC2">
        <w:rPr>
          <w:rFonts w:ascii="Times New Roman" w:eastAsia="Times New Roman" w:hAnsi="Times New Roman" w:cs="Times New Roman"/>
          <w:sz w:val="28"/>
          <w:szCs w:val="28"/>
        </w:rPr>
        <w:t>tuân</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theo</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nguyên</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tắc</w:t>
      </w:r>
      <w:proofErr w:type="spellEnd"/>
      <w:r w:rsidRPr="6E0B9DC2">
        <w:rPr>
          <w:rFonts w:ascii="Times New Roman" w:eastAsia="Times New Roman" w:hAnsi="Times New Roman" w:cs="Times New Roman"/>
          <w:sz w:val="28"/>
          <w:szCs w:val="28"/>
        </w:rPr>
        <w:t xml:space="preserve"> ở </w:t>
      </w:r>
      <w:proofErr w:type="spellStart"/>
      <w:r w:rsidRPr="6E0B9DC2">
        <w:rPr>
          <w:rFonts w:ascii="Times New Roman" w:eastAsia="Times New Roman" w:hAnsi="Times New Roman" w:cs="Times New Roman"/>
          <w:sz w:val="28"/>
          <w:szCs w:val="28"/>
        </w:rPr>
        <w:t>trong</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bảng</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phân</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quyền</w:t>
      </w:r>
      <w:proofErr w:type="spellEnd"/>
      <w:r w:rsidRPr="6E0B9DC2">
        <w:rPr>
          <w:rFonts w:ascii="Times New Roman" w:eastAsia="Times New Roman" w:hAnsi="Times New Roman" w:cs="Times New Roman"/>
          <w:sz w:val="28"/>
          <w:szCs w:val="28"/>
        </w:rPr>
        <w:t xml:space="preserve">.  </w:t>
      </w:r>
    </w:p>
    <w:p w14:paraId="28D2AEFD" w14:textId="53D167B8" w:rsidR="14F76A8C" w:rsidRDefault="6E0B9DC2" w:rsidP="6E0B9DC2">
      <w:pPr>
        <w:pStyle w:val="ListParagraph"/>
        <w:numPr>
          <w:ilvl w:val="0"/>
          <w:numId w:val="5"/>
        </w:numPr>
        <w:rPr>
          <w:b/>
          <w:bCs/>
          <w:i/>
          <w:iCs/>
          <w:sz w:val="28"/>
          <w:szCs w:val="28"/>
        </w:rPr>
      </w:pPr>
      <w:proofErr w:type="spellStart"/>
      <w:r w:rsidRPr="6E0B9DC2">
        <w:rPr>
          <w:rFonts w:ascii="Times New Roman" w:eastAsia="Times New Roman" w:hAnsi="Times New Roman" w:cs="Times New Roman"/>
          <w:sz w:val="28"/>
          <w:szCs w:val="28"/>
        </w:rPr>
        <w:t>Mọi</w:t>
      </w:r>
      <w:proofErr w:type="spellEnd"/>
      <w:r w:rsidRPr="6E0B9DC2">
        <w:rPr>
          <w:rFonts w:ascii="Times New Roman" w:eastAsia="Times New Roman" w:hAnsi="Times New Roman" w:cs="Times New Roman"/>
          <w:sz w:val="28"/>
          <w:szCs w:val="28"/>
        </w:rPr>
        <w:t xml:space="preserve"> email </w:t>
      </w:r>
      <w:proofErr w:type="spellStart"/>
      <w:r w:rsidRPr="6E0B9DC2">
        <w:rPr>
          <w:rFonts w:ascii="Times New Roman" w:eastAsia="Times New Roman" w:hAnsi="Times New Roman" w:cs="Times New Roman"/>
          <w:sz w:val="28"/>
          <w:szCs w:val="28"/>
        </w:rPr>
        <w:t>phải</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có</w:t>
      </w:r>
      <w:proofErr w:type="spellEnd"/>
      <w:r w:rsidRPr="6E0B9DC2">
        <w:rPr>
          <w:rFonts w:ascii="Times New Roman" w:eastAsia="Times New Roman" w:hAnsi="Times New Roman" w:cs="Times New Roman"/>
          <w:sz w:val="28"/>
          <w:szCs w:val="28"/>
        </w:rPr>
        <w:t xml:space="preserve"> subject </w:t>
      </w:r>
      <w:proofErr w:type="spellStart"/>
      <w:r w:rsidRPr="6E0B9DC2">
        <w:rPr>
          <w:rFonts w:ascii="Times New Roman" w:eastAsia="Times New Roman" w:hAnsi="Times New Roman" w:cs="Times New Roman"/>
          <w:sz w:val="28"/>
          <w:szCs w:val="28"/>
        </w:rPr>
        <w:t>bắt</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đầu</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bằng</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mã</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dự</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án</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tiếp</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theo</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là</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mục</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đích</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của</w:t>
      </w:r>
      <w:proofErr w:type="spellEnd"/>
      <w:r w:rsidRPr="6E0B9DC2">
        <w:rPr>
          <w:rFonts w:ascii="Times New Roman" w:eastAsia="Times New Roman" w:hAnsi="Times New Roman" w:cs="Times New Roman"/>
          <w:sz w:val="28"/>
          <w:szCs w:val="28"/>
        </w:rPr>
        <w:t xml:space="preserve"> email, </w:t>
      </w:r>
      <w:proofErr w:type="spellStart"/>
      <w:r w:rsidRPr="6E0B9DC2">
        <w:rPr>
          <w:rFonts w:ascii="Times New Roman" w:eastAsia="Times New Roman" w:hAnsi="Times New Roman" w:cs="Times New Roman"/>
          <w:sz w:val="28"/>
          <w:szCs w:val="28"/>
        </w:rPr>
        <w:t>mỗi</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mục</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để</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trong</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một</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dấu</w:t>
      </w:r>
      <w:proofErr w:type="spellEnd"/>
      <w:r w:rsidRPr="6E0B9DC2">
        <w:rPr>
          <w:rFonts w:ascii="Times New Roman" w:eastAsia="Times New Roman" w:hAnsi="Times New Roman" w:cs="Times New Roman"/>
          <w:sz w:val="28"/>
          <w:szCs w:val="28"/>
        </w:rPr>
        <w:t xml:space="preserve"> []</w:t>
      </w:r>
    </w:p>
    <w:p w14:paraId="0287F307" w14:textId="6C770118" w:rsidR="14F76A8C" w:rsidRDefault="6E0B9DC2" w:rsidP="6E0B9DC2">
      <w:pPr>
        <w:pStyle w:val="ListParagraph"/>
        <w:numPr>
          <w:ilvl w:val="0"/>
          <w:numId w:val="5"/>
        </w:numPr>
        <w:rPr>
          <w:b/>
          <w:bCs/>
          <w:i/>
          <w:iCs/>
          <w:sz w:val="28"/>
          <w:szCs w:val="28"/>
        </w:rPr>
      </w:pPr>
      <w:proofErr w:type="spellStart"/>
      <w:r w:rsidRPr="6E0B9DC2">
        <w:rPr>
          <w:rFonts w:ascii="Times New Roman" w:eastAsia="Times New Roman" w:hAnsi="Times New Roman" w:cs="Times New Roman"/>
          <w:sz w:val="28"/>
          <w:szCs w:val="28"/>
        </w:rPr>
        <w:t>Khi</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trả</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lời</w:t>
      </w:r>
      <w:proofErr w:type="spellEnd"/>
      <w:r w:rsidRPr="6E0B9DC2">
        <w:rPr>
          <w:rFonts w:ascii="Times New Roman" w:eastAsia="Times New Roman" w:hAnsi="Times New Roman" w:cs="Times New Roman"/>
          <w:sz w:val="28"/>
          <w:szCs w:val="28"/>
        </w:rPr>
        <w:t xml:space="preserve"> email </w:t>
      </w:r>
      <w:proofErr w:type="spellStart"/>
      <w:r w:rsidRPr="6E0B9DC2">
        <w:rPr>
          <w:rFonts w:ascii="Times New Roman" w:eastAsia="Times New Roman" w:hAnsi="Times New Roman" w:cs="Times New Roman"/>
          <w:sz w:val="28"/>
          <w:szCs w:val="28"/>
        </w:rPr>
        <w:t>thì</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phải</w:t>
      </w:r>
      <w:proofErr w:type="spellEnd"/>
      <w:r w:rsidRPr="6E0B9DC2">
        <w:rPr>
          <w:rFonts w:ascii="Times New Roman" w:eastAsia="Times New Roman" w:hAnsi="Times New Roman" w:cs="Times New Roman"/>
          <w:sz w:val="28"/>
          <w:szCs w:val="28"/>
        </w:rPr>
        <w:t xml:space="preserve"> reply email </w:t>
      </w:r>
      <w:proofErr w:type="spellStart"/>
      <w:r w:rsidRPr="6E0B9DC2">
        <w:rPr>
          <w:rFonts w:ascii="Times New Roman" w:eastAsia="Times New Roman" w:hAnsi="Times New Roman" w:cs="Times New Roman"/>
          <w:sz w:val="28"/>
          <w:szCs w:val="28"/>
        </w:rPr>
        <w:t>cũ</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không</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được</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tạo</w:t>
      </w:r>
      <w:proofErr w:type="spellEnd"/>
      <w:r w:rsidRPr="6E0B9DC2">
        <w:rPr>
          <w:rFonts w:ascii="Times New Roman" w:eastAsia="Times New Roman" w:hAnsi="Times New Roman" w:cs="Times New Roman"/>
          <w:sz w:val="28"/>
          <w:szCs w:val="28"/>
        </w:rPr>
        <w:t xml:space="preserve"> email </w:t>
      </w:r>
      <w:proofErr w:type="spellStart"/>
      <w:r w:rsidRPr="6E0B9DC2">
        <w:rPr>
          <w:rFonts w:ascii="Times New Roman" w:eastAsia="Times New Roman" w:hAnsi="Times New Roman" w:cs="Times New Roman"/>
          <w:sz w:val="28"/>
          <w:szCs w:val="28"/>
        </w:rPr>
        <w:t>mới</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để</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trả</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lời</w:t>
      </w:r>
      <w:proofErr w:type="spellEnd"/>
      <w:r w:rsidRPr="6E0B9DC2">
        <w:rPr>
          <w:rFonts w:ascii="Times New Roman" w:eastAsia="Times New Roman" w:hAnsi="Times New Roman" w:cs="Times New Roman"/>
          <w:sz w:val="28"/>
          <w:szCs w:val="28"/>
        </w:rPr>
        <w:t>.</w:t>
      </w:r>
    </w:p>
    <w:p w14:paraId="2EFD6B88" w14:textId="0039F537" w:rsidR="6003E338" w:rsidRDefault="6003E338" w:rsidP="6003E338">
      <w:pPr>
        <w:pStyle w:val="Heading2"/>
      </w:pPr>
      <w:bookmarkStart w:id="15" w:name="_Toc28101651"/>
      <w:proofErr w:type="spellStart"/>
      <w:r>
        <w:t>Các</w:t>
      </w:r>
      <w:proofErr w:type="spellEnd"/>
      <w:r>
        <w:t xml:space="preserve"> </w:t>
      </w:r>
      <w:proofErr w:type="spellStart"/>
      <w:r>
        <w:t>quy</w:t>
      </w:r>
      <w:proofErr w:type="spellEnd"/>
      <w:r>
        <w:t xml:space="preserve"> </w:t>
      </w:r>
      <w:proofErr w:type="spellStart"/>
      <w:r>
        <w:t>định</w:t>
      </w:r>
      <w:proofErr w:type="spellEnd"/>
      <w:r>
        <w:t xml:space="preserve"> </w:t>
      </w:r>
      <w:proofErr w:type="spellStart"/>
      <w:r>
        <w:t>về</w:t>
      </w:r>
      <w:proofErr w:type="spellEnd"/>
      <w:r>
        <w:t xml:space="preserve"> </w:t>
      </w:r>
      <w:proofErr w:type="spellStart"/>
      <w:r>
        <w:t>họp</w:t>
      </w:r>
      <w:proofErr w:type="spellEnd"/>
      <w:r>
        <w:t xml:space="preserve"> </w:t>
      </w:r>
      <w:proofErr w:type="spellStart"/>
      <w:r>
        <w:t>nội</w:t>
      </w:r>
      <w:proofErr w:type="spellEnd"/>
      <w:r>
        <w:t xml:space="preserve"> </w:t>
      </w:r>
      <w:proofErr w:type="spellStart"/>
      <w:r>
        <w:t>bộ</w:t>
      </w:r>
      <w:bookmarkEnd w:id="15"/>
      <w:proofErr w:type="spellEnd"/>
    </w:p>
    <w:p w14:paraId="49FA96ED" w14:textId="09F00245" w:rsidR="14F76A8C" w:rsidRDefault="6E0B9DC2" w:rsidP="6E0B9DC2">
      <w:pPr>
        <w:pStyle w:val="ListParagraph"/>
        <w:numPr>
          <w:ilvl w:val="0"/>
          <w:numId w:val="7"/>
        </w:numPr>
        <w:rPr>
          <w:i/>
          <w:iCs/>
          <w:sz w:val="28"/>
          <w:szCs w:val="28"/>
        </w:rPr>
      </w:pPr>
      <w:proofErr w:type="spellStart"/>
      <w:r w:rsidRPr="6E0B9DC2">
        <w:rPr>
          <w:rFonts w:ascii="Times New Roman" w:eastAsia="Times New Roman" w:hAnsi="Times New Roman" w:cs="Times New Roman"/>
          <w:i/>
          <w:iCs/>
          <w:sz w:val="28"/>
          <w:szCs w:val="28"/>
        </w:rPr>
        <w:t>Họp</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tổng</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kết</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chiều</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thứ</w:t>
      </w:r>
      <w:proofErr w:type="spellEnd"/>
      <w:r w:rsidRPr="6E0B9DC2">
        <w:rPr>
          <w:rFonts w:ascii="Times New Roman" w:eastAsia="Times New Roman" w:hAnsi="Times New Roman" w:cs="Times New Roman"/>
          <w:i/>
          <w:iCs/>
          <w:sz w:val="28"/>
          <w:szCs w:val="28"/>
        </w:rPr>
        <w:t xml:space="preserve"> 2, 14h – 16h </w:t>
      </w:r>
    </w:p>
    <w:p w14:paraId="465A6918" w14:textId="63216F04" w:rsidR="14F76A8C" w:rsidRDefault="6E0B9DC2" w:rsidP="6E0B9DC2">
      <w:pPr>
        <w:pStyle w:val="ListParagraph"/>
        <w:numPr>
          <w:ilvl w:val="0"/>
          <w:numId w:val="7"/>
        </w:numPr>
        <w:rPr>
          <w:i/>
          <w:iCs/>
          <w:sz w:val="28"/>
          <w:szCs w:val="28"/>
        </w:rPr>
      </w:pPr>
      <w:proofErr w:type="spellStart"/>
      <w:r w:rsidRPr="6E0B9DC2">
        <w:rPr>
          <w:rFonts w:ascii="Times New Roman" w:eastAsia="Times New Roman" w:hAnsi="Times New Roman" w:cs="Times New Roman"/>
          <w:i/>
          <w:iCs/>
          <w:sz w:val="28"/>
          <w:szCs w:val="28"/>
        </w:rPr>
        <w:t>Họp</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cập</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nhật</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mỗi</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sáng</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làm</w:t>
      </w:r>
      <w:proofErr w:type="spellEnd"/>
      <w:r w:rsidRPr="6E0B9DC2">
        <w:rPr>
          <w:rFonts w:ascii="Times New Roman" w:eastAsia="Times New Roman" w:hAnsi="Times New Roman" w:cs="Times New Roman"/>
          <w:i/>
          <w:iCs/>
          <w:sz w:val="28"/>
          <w:szCs w:val="28"/>
        </w:rPr>
        <w:t xml:space="preserve"> </w:t>
      </w:r>
      <w:proofErr w:type="spellStart"/>
      <w:proofErr w:type="gramStart"/>
      <w:r w:rsidRPr="6E0B9DC2">
        <w:rPr>
          <w:rFonts w:ascii="Times New Roman" w:eastAsia="Times New Roman" w:hAnsi="Times New Roman" w:cs="Times New Roman"/>
          <w:i/>
          <w:iCs/>
          <w:sz w:val="28"/>
          <w:szCs w:val="28"/>
        </w:rPr>
        <w:t>việc</w:t>
      </w:r>
      <w:proofErr w:type="spellEnd"/>
      <w:r w:rsidRPr="6E0B9DC2">
        <w:rPr>
          <w:rFonts w:ascii="Times New Roman" w:eastAsia="Times New Roman" w:hAnsi="Times New Roman" w:cs="Times New Roman"/>
          <w:i/>
          <w:iCs/>
          <w:sz w:val="28"/>
          <w:szCs w:val="28"/>
        </w:rPr>
        <w:t xml:space="preserve">  9</w:t>
      </w:r>
      <w:proofErr w:type="gramEnd"/>
      <w:r w:rsidRPr="6E0B9DC2">
        <w:rPr>
          <w:rFonts w:ascii="Times New Roman" w:eastAsia="Times New Roman" w:hAnsi="Times New Roman" w:cs="Times New Roman"/>
          <w:i/>
          <w:iCs/>
          <w:sz w:val="28"/>
          <w:szCs w:val="28"/>
        </w:rPr>
        <w:t>h – 9h20</w:t>
      </w:r>
    </w:p>
    <w:p w14:paraId="154F21EE" w14:textId="44BFDC65" w:rsidR="14F76A8C" w:rsidRDefault="6E0B9DC2" w:rsidP="6E0B9DC2">
      <w:pPr>
        <w:pStyle w:val="ListParagraph"/>
        <w:numPr>
          <w:ilvl w:val="1"/>
          <w:numId w:val="7"/>
        </w:numPr>
        <w:rPr>
          <w:i/>
          <w:iCs/>
          <w:sz w:val="28"/>
          <w:szCs w:val="28"/>
        </w:rPr>
      </w:pPr>
      <w:proofErr w:type="spellStart"/>
      <w:r w:rsidRPr="6E0B9DC2">
        <w:rPr>
          <w:rFonts w:ascii="Times New Roman" w:eastAsia="Times New Roman" w:hAnsi="Times New Roman" w:cs="Times New Roman"/>
          <w:i/>
          <w:iCs/>
          <w:sz w:val="28"/>
          <w:szCs w:val="28"/>
        </w:rPr>
        <w:t>Trình</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bày</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công</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việc</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đã</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làm</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trong</w:t>
      </w:r>
      <w:proofErr w:type="spellEnd"/>
      <w:r w:rsidRPr="6E0B9DC2">
        <w:rPr>
          <w:rFonts w:ascii="Times New Roman" w:eastAsia="Times New Roman" w:hAnsi="Times New Roman" w:cs="Times New Roman"/>
          <w:i/>
          <w:iCs/>
          <w:sz w:val="28"/>
          <w:szCs w:val="28"/>
        </w:rPr>
        <w:t xml:space="preserve"> 2 </w:t>
      </w:r>
      <w:proofErr w:type="spellStart"/>
      <w:r w:rsidRPr="6E0B9DC2">
        <w:rPr>
          <w:rFonts w:ascii="Times New Roman" w:eastAsia="Times New Roman" w:hAnsi="Times New Roman" w:cs="Times New Roman"/>
          <w:i/>
          <w:iCs/>
          <w:sz w:val="28"/>
          <w:szCs w:val="28"/>
        </w:rPr>
        <w:t>phút</w:t>
      </w:r>
      <w:proofErr w:type="spellEnd"/>
      <w:r w:rsidRPr="6E0B9DC2">
        <w:rPr>
          <w:rFonts w:ascii="Times New Roman" w:eastAsia="Times New Roman" w:hAnsi="Times New Roman" w:cs="Times New Roman"/>
          <w:i/>
          <w:iCs/>
          <w:sz w:val="28"/>
          <w:szCs w:val="28"/>
        </w:rPr>
        <w:t>:</w:t>
      </w:r>
    </w:p>
    <w:p w14:paraId="19635CEC" w14:textId="32E0271A" w:rsidR="14F76A8C" w:rsidRDefault="6E0B9DC2" w:rsidP="6E0B9DC2">
      <w:pPr>
        <w:pStyle w:val="ListParagraph"/>
        <w:numPr>
          <w:ilvl w:val="2"/>
          <w:numId w:val="7"/>
        </w:numPr>
        <w:rPr>
          <w:i/>
          <w:iCs/>
          <w:sz w:val="28"/>
          <w:szCs w:val="28"/>
        </w:rPr>
      </w:pPr>
      <w:proofErr w:type="spellStart"/>
      <w:r w:rsidRPr="6E0B9DC2">
        <w:rPr>
          <w:rFonts w:ascii="Times New Roman" w:eastAsia="Times New Roman" w:hAnsi="Times New Roman" w:cs="Times New Roman"/>
          <w:i/>
          <w:iCs/>
          <w:sz w:val="28"/>
          <w:szCs w:val="28"/>
        </w:rPr>
        <w:t>Đã</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làm</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gì</w:t>
      </w:r>
      <w:proofErr w:type="spellEnd"/>
      <w:r w:rsidRPr="6E0B9DC2">
        <w:rPr>
          <w:rFonts w:ascii="Times New Roman" w:eastAsia="Times New Roman" w:hAnsi="Times New Roman" w:cs="Times New Roman"/>
          <w:i/>
          <w:iCs/>
          <w:sz w:val="28"/>
          <w:szCs w:val="28"/>
        </w:rPr>
        <w:t>?</w:t>
      </w:r>
    </w:p>
    <w:p w14:paraId="3A600A10" w14:textId="32BC6ECD" w:rsidR="14F76A8C" w:rsidRDefault="6E0B9DC2" w:rsidP="6E0B9DC2">
      <w:pPr>
        <w:pStyle w:val="ListParagraph"/>
        <w:numPr>
          <w:ilvl w:val="2"/>
          <w:numId w:val="7"/>
        </w:numPr>
        <w:rPr>
          <w:i/>
          <w:iCs/>
          <w:sz w:val="28"/>
          <w:szCs w:val="28"/>
        </w:rPr>
      </w:pPr>
      <w:proofErr w:type="spellStart"/>
      <w:r w:rsidRPr="6E0B9DC2">
        <w:rPr>
          <w:rFonts w:ascii="Times New Roman" w:eastAsia="Times New Roman" w:hAnsi="Times New Roman" w:cs="Times New Roman"/>
          <w:i/>
          <w:iCs/>
          <w:sz w:val="28"/>
          <w:szCs w:val="28"/>
        </w:rPr>
        <w:t>Đang</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làm</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gì</w:t>
      </w:r>
      <w:proofErr w:type="spellEnd"/>
      <w:r w:rsidRPr="6E0B9DC2">
        <w:rPr>
          <w:rFonts w:ascii="Times New Roman" w:eastAsia="Times New Roman" w:hAnsi="Times New Roman" w:cs="Times New Roman"/>
          <w:i/>
          <w:iCs/>
          <w:sz w:val="28"/>
          <w:szCs w:val="28"/>
        </w:rPr>
        <w:t xml:space="preserve">? </w:t>
      </w:r>
    </w:p>
    <w:p w14:paraId="20EB67A8" w14:textId="4ECD5CBA" w:rsidR="14F76A8C" w:rsidRDefault="6E0B9DC2" w:rsidP="6E0B9DC2">
      <w:pPr>
        <w:pStyle w:val="ListParagraph"/>
        <w:numPr>
          <w:ilvl w:val="2"/>
          <w:numId w:val="7"/>
        </w:numPr>
        <w:rPr>
          <w:i/>
          <w:iCs/>
          <w:sz w:val="28"/>
          <w:szCs w:val="28"/>
        </w:rPr>
      </w:pPr>
      <w:proofErr w:type="spellStart"/>
      <w:r w:rsidRPr="6E0B9DC2">
        <w:rPr>
          <w:rFonts w:ascii="Times New Roman" w:eastAsia="Times New Roman" w:hAnsi="Times New Roman" w:cs="Times New Roman"/>
          <w:i/>
          <w:iCs/>
          <w:sz w:val="28"/>
          <w:szCs w:val="28"/>
        </w:rPr>
        <w:t>Vấn</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đề</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phát</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sinh</w:t>
      </w:r>
      <w:proofErr w:type="spellEnd"/>
      <w:r w:rsidRPr="6E0B9DC2">
        <w:rPr>
          <w:rFonts w:ascii="Times New Roman" w:eastAsia="Times New Roman" w:hAnsi="Times New Roman" w:cs="Times New Roman"/>
          <w:i/>
          <w:iCs/>
          <w:sz w:val="28"/>
          <w:szCs w:val="28"/>
        </w:rPr>
        <w:t xml:space="preserve"> / </w:t>
      </w:r>
      <w:proofErr w:type="spellStart"/>
      <w:r w:rsidRPr="6E0B9DC2">
        <w:rPr>
          <w:rFonts w:ascii="Times New Roman" w:eastAsia="Times New Roman" w:hAnsi="Times New Roman" w:cs="Times New Roman"/>
          <w:i/>
          <w:iCs/>
          <w:sz w:val="28"/>
          <w:szCs w:val="28"/>
        </w:rPr>
        <w:t>cách</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khắc</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phục</w:t>
      </w:r>
      <w:proofErr w:type="spellEnd"/>
    </w:p>
    <w:p w14:paraId="1946D74F" w14:textId="4EFD2E45" w:rsidR="14F76A8C" w:rsidRDefault="6E0B9DC2" w:rsidP="6E0B9DC2">
      <w:pPr>
        <w:pStyle w:val="ListParagraph"/>
        <w:numPr>
          <w:ilvl w:val="0"/>
          <w:numId w:val="7"/>
        </w:numPr>
        <w:rPr>
          <w:i/>
          <w:iCs/>
          <w:sz w:val="28"/>
          <w:szCs w:val="28"/>
        </w:rPr>
      </w:pPr>
      <w:proofErr w:type="spellStart"/>
      <w:r w:rsidRPr="6E0B9DC2">
        <w:rPr>
          <w:rFonts w:ascii="Times New Roman" w:eastAsia="Times New Roman" w:hAnsi="Times New Roman" w:cs="Times New Roman"/>
          <w:i/>
          <w:iCs/>
          <w:sz w:val="28"/>
          <w:szCs w:val="28"/>
        </w:rPr>
        <w:t>Ghi</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biên</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bản</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họp</w:t>
      </w:r>
      <w:proofErr w:type="spellEnd"/>
      <w:r w:rsidRPr="6E0B9DC2">
        <w:rPr>
          <w:rFonts w:ascii="Times New Roman" w:eastAsia="Times New Roman" w:hAnsi="Times New Roman" w:cs="Times New Roman"/>
          <w:i/>
          <w:iCs/>
          <w:sz w:val="28"/>
          <w:szCs w:val="28"/>
        </w:rPr>
        <w:t xml:space="preserve"> - </w:t>
      </w:r>
      <w:proofErr w:type="gramStart"/>
      <w:r w:rsidRPr="6E0B9DC2">
        <w:rPr>
          <w:rFonts w:ascii="Times New Roman" w:eastAsia="Times New Roman" w:hAnsi="Times New Roman" w:cs="Times New Roman"/>
          <w:i/>
          <w:iCs/>
          <w:sz w:val="28"/>
          <w:szCs w:val="28"/>
        </w:rPr>
        <w:t xml:space="preserve">Meeting  </w:t>
      </w:r>
      <w:proofErr w:type="spellStart"/>
      <w:r w:rsidRPr="6E0B9DC2">
        <w:rPr>
          <w:rFonts w:ascii="Times New Roman" w:eastAsia="Times New Roman" w:hAnsi="Times New Roman" w:cs="Times New Roman"/>
          <w:i/>
          <w:iCs/>
          <w:sz w:val="28"/>
          <w:szCs w:val="28"/>
        </w:rPr>
        <w:t>và</w:t>
      </w:r>
      <w:proofErr w:type="spellEnd"/>
      <w:proofErr w:type="gram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được</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gửi</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lại</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cho</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tất</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cả</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các</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thành</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viên</w:t>
      </w:r>
      <w:proofErr w:type="spellEnd"/>
      <w:r w:rsidRPr="6E0B9DC2">
        <w:rPr>
          <w:rFonts w:ascii="Times New Roman" w:eastAsia="Times New Roman" w:hAnsi="Times New Roman" w:cs="Times New Roman"/>
          <w:i/>
          <w:iCs/>
          <w:sz w:val="28"/>
          <w:szCs w:val="28"/>
        </w:rPr>
        <w:t xml:space="preserve"> qua email.</w:t>
      </w:r>
    </w:p>
    <w:p w14:paraId="5A69095B" w14:textId="581C5C2E" w:rsidR="6003E338" w:rsidRDefault="6003E338" w:rsidP="6003E338">
      <w:pPr>
        <w:pStyle w:val="Heading2"/>
      </w:pPr>
      <w:bookmarkStart w:id="16" w:name="_Toc28101652"/>
      <w:proofErr w:type="spellStart"/>
      <w:r>
        <w:t>Các</w:t>
      </w:r>
      <w:proofErr w:type="spellEnd"/>
      <w:r>
        <w:t xml:space="preserve"> </w:t>
      </w:r>
      <w:proofErr w:type="spellStart"/>
      <w:r>
        <w:t>quy</w:t>
      </w:r>
      <w:proofErr w:type="spellEnd"/>
      <w:r>
        <w:t xml:space="preserve"> </w:t>
      </w:r>
      <w:proofErr w:type="spellStart"/>
      <w:r>
        <w:t>định</w:t>
      </w:r>
      <w:proofErr w:type="spellEnd"/>
      <w:r>
        <w:t xml:space="preserve"> </w:t>
      </w:r>
      <w:proofErr w:type="spellStart"/>
      <w:r>
        <w:t>về</w:t>
      </w:r>
      <w:proofErr w:type="spellEnd"/>
      <w:r>
        <w:t xml:space="preserve"> </w:t>
      </w:r>
      <w:proofErr w:type="spellStart"/>
      <w:r>
        <w:t>họp</w:t>
      </w:r>
      <w:proofErr w:type="spellEnd"/>
      <w:r>
        <w:t xml:space="preserve"> </w:t>
      </w:r>
      <w:proofErr w:type="spellStart"/>
      <w:r>
        <w:t>với</w:t>
      </w:r>
      <w:proofErr w:type="spellEnd"/>
      <w:r>
        <w:t xml:space="preserve"> </w:t>
      </w:r>
      <w:proofErr w:type="spellStart"/>
      <w:r>
        <w:t>khách</w:t>
      </w:r>
      <w:proofErr w:type="spellEnd"/>
      <w:r>
        <w:t xml:space="preserve"> </w:t>
      </w:r>
      <w:proofErr w:type="spellStart"/>
      <w:r>
        <w:t>hàng</w:t>
      </w:r>
      <w:bookmarkEnd w:id="16"/>
      <w:proofErr w:type="spellEnd"/>
    </w:p>
    <w:p w14:paraId="08905C68" w14:textId="75083F74" w:rsidR="14F76A8C" w:rsidRDefault="6E0B9DC2" w:rsidP="6E0B9DC2">
      <w:pPr>
        <w:pStyle w:val="ListParagraph"/>
        <w:numPr>
          <w:ilvl w:val="0"/>
          <w:numId w:val="3"/>
        </w:numPr>
        <w:rPr>
          <w:b/>
          <w:bCs/>
          <w:i/>
          <w:iCs/>
          <w:sz w:val="28"/>
          <w:szCs w:val="28"/>
        </w:rPr>
      </w:pPr>
      <w:proofErr w:type="spellStart"/>
      <w:r w:rsidRPr="6E0B9DC2">
        <w:rPr>
          <w:rFonts w:ascii="Times New Roman" w:eastAsia="Times New Roman" w:hAnsi="Times New Roman" w:cs="Times New Roman"/>
          <w:sz w:val="28"/>
          <w:szCs w:val="28"/>
        </w:rPr>
        <w:t>Sẽ</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họp</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với</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khách</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hàng</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sau</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khi</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hoàn</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thành</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mỗi</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giai</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đoạn</w:t>
      </w:r>
      <w:proofErr w:type="spellEnd"/>
      <w:r w:rsidRPr="6E0B9DC2">
        <w:rPr>
          <w:rFonts w:ascii="Times New Roman" w:eastAsia="Times New Roman" w:hAnsi="Times New Roman" w:cs="Times New Roman"/>
          <w:sz w:val="28"/>
          <w:szCs w:val="28"/>
        </w:rPr>
        <w:t xml:space="preserve"> </w:t>
      </w:r>
    </w:p>
    <w:p w14:paraId="7BB37C56" w14:textId="1825AEAF" w:rsidR="14F76A8C" w:rsidRDefault="6E0B9DC2" w:rsidP="6E0B9DC2">
      <w:pPr>
        <w:pStyle w:val="ListParagraph"/>
        <w:numPr>
          <w:ilvl w:val="0"/>
          <w:numId w:val="3"/>
        </w:numPr>
        <w:rPr>
          <w:b/>
          <w:bCs/>
          <w:i/>
          <w:iCs/>
          <w:sz w:val="28"/>
          <w:szCs w:val="28"/>
        </w:rPr>
      </w:pPr>
      <w:proofErr w:type="spellStart"/>
      <w:r w:rsidRPr="6E0B9DC2">
        <w:rPr>
          <w:rFonts w:ascii="Times New Roman" w:eastAsia="Times New Roman" w:hAnsi="Times New Roman" w:cs="Times New Roman"/>
          <w:sz w:val="28"/>
          <w:szCs w:val="28"/>
        </w:rPr>
        <w:t>Họp</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bàn</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về</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tiến</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độ</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dự</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án</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vào</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mỗi</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thứ</w:t>
      </w:r>
      <w:proofErr w:type="spellEnd"/>
      <w:r w:rsidRPr="6E0B9DC2">
        <w:rPr>
          <w:rFonts w:ascii="Times New Roman" w:eastAsia="Times New Roman" w:hAnsi="Times New Roman" w:cs="Times New Roman"/>
          <w:sz w:val="28"/>
          <w:szCs w:val="28"/>
        </w:rPr>
        <w:t xml:space="preserve"> 2 </w:t>
      </w:r>
      <w:proofErr w:type="spellStart"/>
      <w:r w:rsidRPr="6E0B9DC2">
        <w:rPr>
          <w:rFonts w:ascii="Times New Roman" w:eastAsia="Times New Roman" w:hAnsi="Times New Roman" w:cs="Times New Roman"/>
          <w:sz w:val="28"/>
          <w:szCs w:val="28"/>
        </w:rPr>
        <w:t>đầu</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tiên</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của</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tháng</w:t>
      </w:r>
      <w:proofErr w:type="spellEnd"/>
      <w:r w:rsidRPr="6E0B9DC2">
        <w:rPr>
          <w:rFonts w:ascii="Times New Roman" w:eastAsia="Times New Roman" w:hAnsi="Times New Roman" w:cs="Times New Roman"/>
          <w:sz w:val="28"/>
          <w:szCs w:val="28"/>
        </w:rPr>
        <w:t>.</w:t>
      </w:r>
    </w:p>
    <w:p w14:paraId="3A17FFCD" w14:textId="3F7D3E10" w:rsidR="14F76A8C" w:rsidRDefault="6E0B9DC2" w:rsidP="6E0B9DC2">
      <w:pPr>
        <w:pStyle w:val="ListParagraph"/>
        <w:numPr>
          <w:ilvl w:val="0"/>
          <w:numId w:val="3"/>
        </w:numPr>
        <w:rPr>
          <w:b/>
          <w:bCs/>
          <w:i/>
          <w:iCs/>
          <w:sz w:val="28"/>
          <w:szCs w:val="28"/>
        </w:rPr>
      </w:pPr>
      <w:proofErr w:type="spellStart"/>
      <w:r w:rsidRPr="6E0B9DC2">
        <w:rPr>
          <w:rFonts w:ascii="Times New Roman" w:eastAsia="Times New Roman" w:hAnsi="Times New Roman" w:cs="Times New Roman"/>
          <w:sz w:val="28"/>
          <w:szCs w:val="28"/>
        </w:rPr>
        <w:t>Họp</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khi</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có</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yêu</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cầu</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mới</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phát</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sinh</w:t>
      </w:r>
      <w:proofErr w:type="spellEnd"/>
      <w:r w:rsidRPr="6E0B9DC2">
        <w:rPr>
          <w:rFonts w:ascii="Times New Roman" w:eastAsia="Times New Roman" w:hAnsi="Times New Roman" w:cs="Times New Roman"/>
          <w:sz w:val="28"/>
          <w:szCs w:val="28"/>
        </w:rPr>
        <w:t>.</w:t>
      </w:r>
    </w:p>
    <w:p w14:paraId="3A4B61D2" w14:textId="48B96BAE" w:rsidR="00BA61C8" w:rsidRDefault="6E0B9DC2" w:rsidP="6E0B9DC2">
      <w:pPr>
        <w:pStyle w:val="ListParagraph"/>
        <w:numPr>
          <w:ilvl w:val="0"/>
          <w:numId w:val="3"/>
        </w:numPr>
        <w:rPr>
          <w:sz w:val="28"/>
          <w:szCs w:val="28"/>
        </w:rPr>
      </w:pPr>
      <w:proofErr w:type="spellStart"/>
      <w:r w:rsidRPr="6E0B9DC2">
        <w:rPr>
          <w:rFonts w:ascii="Times New Roman" w:eastAsia="Times New Roman" w:hAnsi="Times New Roman" w:cs="Times New Roman"/>
          <w:sz w:val="28"/>
          <w:szCs w:val="28"/>
        </w:rPr>
        <w:t>Các</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yêu</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cầu</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biên</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bản</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họp</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sẽ</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được</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ghi</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lại</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và</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gửi</w:t>
      </w:r>
      <w:proofErr w:type="spellEnd"/>
      <w:r w:rsidRPr="6E0B9DC2">
        <w:rPr>
          <w:rFonts w:ascii="Times New Roman" w:eastAsia="Times New Roman" w:hAnsi="Times New Roman" w:cs="Times New Roman"/>
          <w:sz w:val="28"/>
          <w:szCs w:val="28"/>
        </w:rPr>
        <w:t xml:space="preserve"> qua email </w:t>
      </w:r>
      <w:proofErr w:type="spellStart"/>
      <w:r w:rsidRPr="6E0B9DC2">
        <w:rPr>
          <w:rFonts w:ascii="Times New Roman" w:eastAsia="Times New Roman" w:hAnsi="Times New Roman" w:cs="Times New Roman"/>
          <w:sz w:val="28"/>
          <w:szCs w:val="28"/>
        </w:rPr>
        <w:t>cho</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các</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thành</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viên</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liên</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quan</w:t>
      </w:r>
      <w:proofErr w:type="spellEnd"/>
      <w:r w:rsidRPr="6E0B9DC2">
        <w:rPr>
          <w:rFonts w:ascii="Times New Roman" w:eastAsia="Times New Roman" w:hAnsi="Times New Roman" w:cs="Times New Roman"/>
          <w:sz w:val="28"/>
          <w:szCs w:val="28"/>
        </w:rPr>
        <w:t>.</w:t>
      </w:r>
    </w:p>
    <w:p w14:paraId="0C64C622" w14:textId="77777777" w:rsidR="00BA61C8" w:rsidRDefault="00BA61C8">
      <w:pPr>
        <w:widowControl/>
        <w:suppressAutoHyphens w:val="0"/>
        <w:spacing w:after="0" w:line="240" w:lineRule="auto"/>
        <w:jc w:val="left"/>
        <w:rPr>
          <w:sz w:val="28"/>
          <w:szCs w:val="28"/>
        </w:rPr>
      </w:pPr>
      <w:r>
        <w:rPr>
          <w:sz w:val="28"/>
          <w:szCs w:val="28"/>
        </w:rPr>
        <w:br w:type="page"/>
      </w:r>
    </w:p>
    <w:p w14:paraId="201D3D5C" w14:textId="571BF035" w:rsidR="00E31DB9" w:rsidRDefault="6003E338" w:rsidP="00F16A81">
      <w:pPr>
        <w:pStyle w:val="Heading1"/>
      </w:pPr>
      <w:bookmarkStart w:id="17" w:name="_Toc28101653"/>
      <w:proofErr w:type="spellStart"/>
      <w:r>
        <w:lastRenderedPageBreak/>
        <w:t>Ước</w:t>
      </w:r>
      <w:proofErr w:type="spellEnd"/>
      <w:r>
        <w:t xml:space="preserve"> </w:t>
      </w:r>
      <w:proofErr w:type="spellStart"/>
      <w:r>
        <w:t>lượng</w:t>
      </w:r>
      <w:proofErr w:type="spellEnd"/>
      <w:r>
        <w:t xml:space="preserve"> </w:t>
      </w:r>
      <w:proofErr w:type="spellStart"/>
      <w:r>
        <w:t>chung</w:t>
      </w:r>
      <w:bookmarkEnd w:id="17"/>
      <w:proofErr w:type="spellEnd"/>
    </w:p>
    <w:p w14:paraId="486E4519" w14:textId="6B9C9826" w:rsidR="00464FA9" w:rsidRDefault="63FE3DAC" w:rsidP="63FE3DAC">
      <w:pPr>
        <w:pStyle w:val="Heading2"/>
        <w:rPr>
          <w:bCs/>
          <w:sz w:val="28"/>
          <w:szCs w:val="28"/>
        </w:rPr>
      </w:pPr>
      <w:bookmarkStart w:id="18" w:name="_Toc28101654"/>
      <w:proofErr w:type="spellStart"/>
      <w:r w:rsidRPr="63FE3DAC">
        <w:rPr>
          <w:rFonts w:ascii="Toma" w:eastAsia="Toma" w:hAnsi="Toma" w:cs="Toma"/>
          <w:bCs/>
          <w:sz w:val="28"/>
          <w:szCs w:val="28"/>
        </w:rPr>
        <w:t>Ước</w:t>
      </w:r>
      <w:proofErr w:type="spellEnd"/>
      <w:r w:rsidRPr="63FE3DAC">
        <w:rPr>
          <w:rFonts w:ascii="Toma" w:eastAsia="Toma" w:hAnsi="Toma" w:cs="Toma"/>
          <w:bCs/>
          <w:sz w:val="28"/>
          <w:szCs w:val="28"/>
        </w:rPr>
        <w:t xml:space="preserve"> </w:t>
      </w:r>
      <w:proofErr w:type="spellStart"/>
      <w:r w:rsidRPr="63FE3DAC">
        <w:rPr>
          <w:rFonts w:ascii="Toma" w:eastAsia="Toma" w:hAnsi="Toma" w:cs="Toma"/>
          <w:bCs/>
          <w:sz w:val="28"/>
          <w:szCs w:val="28"/>
        </w:rPr>
        <w:t>lượng</w:t>
      </w:r>
      <w:proofErr w:type="spellEnd"/>
      <w:r w:rsidRPr="63FE3DAC">
        <w:rPr>
          <w:rFonts w:ascii="Toma" w:eastAsia="Toma" w:hAnsi="Toma" w:cs="Toma"/>
          <w:bCs/>
          <w:sz w:val="28"/>
          <w:szCs w:val="28"/>
        </w:rPr>
        <w:t xml:space="preserve"> </w:t>
      </w:r>
      <w:proofErr w:type="spellStart"/>
      <w:r w:rsidRPr="63FE3DAC">
        <w:rPr>
          <w:rFonts w:ascii="Toma" w:eastAsia="Toma" w:hAnsi="Toma" w:cs="Toma"/>
          <w:bCs/>
          <w:sz w:val="28"/>
          <w:szCs w:val="28"/>
        </w:rPr>
        <w:t>tính</w:t>
      </w:r>
      <w:proofErr w:type="spellEnd"/>
      <w:r w:rsidRPr="63FE3DAC">
        <w:rPr>
          <w:rFonts w:ascii="Toma" w:eastAsia="Toma" w:hAnsi="Toma" w:cs="Toma"/>
          <w:bCs/>
          <w:sz w:val="28"/>
          <w:szCs w:val="28"/>
        </w:rPr>
        <w:t xml:space="preserve"> </w:t>
      </w:r>
      <w:proofErr w:type="spellStart"/>
      <w:r w:rsidRPr="63FE3DAC">
        <w:rPr>
          <w:rFonts w:ascii="Toma" w:eastAsia="Toma" w:hAnsi="Toma" w:cs="Toma"/>
          <w:bCs/>
          <w:sz w:val="28"/>
          <w:szCs w:val="28"/>
        </w:rPr>
        <w:t>năng</w:t>
      </w:r>
      <w:bookmarkEnd w:id="18"/>
      <w:proofErr w:type="spellEnd"/>
    </w:p>
    <w:p w14:paraId="7185C969" w14:textId="77C5C905" w:rsidR="00451DC3" w:rsidRDefault="6E0B9DC2" w:rsidP="6E0B9DC2">
      <w:pPr>
        <w:pStyle w:val="ListParagraph"/>
        <w:numPr>
          <w:ilvl w:val="0"/>
          <w:numId w:val="4"/>
        </w:numPr>
        <w:rPr>
          <w:i/>
          <w:iCs/>
        </w:rPr>
      </w:pPr>
      <w:proofErr w:type="spellStart"/>
      <w:r w:rsidRPr="6E0B9DC2">
        <w:rPr>
          <w:rFonts w:ascii="Times New Roman" w:eastAsia="Times New Roman" w:hAnsi="Times New Roman" w:cs="Times New Roman"/>
          <w:i/>
          <w:iCs/>
          <w:sz w:val="28"/>
          <w:szCs w:val="28"/>
        </w:rPr>
        <w:t>Người</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đọc</w:t>
      </w:r>
      <w:proofErr w:type="spellEnd"/>
      <w:r w:rsidRPr="6E0B9DC2">
        <w:rPr>
          <w:rFonts w:ascii="Times New Roman" w:eastAsia="Times New Roman" w:hAnsi="Times New Roman" w:cs="Times New Roman"/>
          <w:i/>
          <w:iCs/>
          <w:sz w:val="28"/>
          <w:szCs w:val="28"/>
        </w:rPr>
        <w:t>:</w:t>
      </w:r>
    </w:p>
    <w:p w14:paraId="15C77816" w14:textId="77C5C905" w:rsidR="14F76A8C" w:rsidRDefault="6E0B9DC2" w:rsidP="6E0B9DC2">
      <w:pPr>
        <w:pStyle w:val="ListParagraph"/>
        <w:numPr>
          <w:ilvl w:val="1"/>
          <w:numId w:val="4"/>
        </w:numPr>
        <w:rPr>
          <w:i/>
          <w:iCs/>
        </w:rPr>
      </w:pPr>
      <w:proofErr w:type="spellStart"/>
      <w:r w:rsidRPr="6E0B9DC2">
        <w:rPr>
          <w:rFonts w:ascii="Times New Roman" w:eastAsia="Times New Roman" w:hAnsi="Times New Roman" w:cs="Times New Roman"/>
          <w:i/>
          <w:iCs/>
          <w:sz w:val="28"/>
          <w:szCs w:val="28"/>
        </w:rPr>
        <w:t>Đọc</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truyện</w:t>
      </w:r>
      <w:proofErr w:type="spellEnd"/>
      <w:r w:rsidRPr="6E0B9DC2">
        <w:rPr>
          <w:rFonts w:ascii="Times New Roman" w:eastAsia="Times New Roman" w:hAnsi="Times New Roman" w:cs="Times New Roman"/>
          <w:i/>
          <w:iCs/>
          <w:sz w:val="28"/>
          <w:szCs w:val="28"/>
        </w:rPr>
        <w:t xml:space="preserve"> online.</w:t>
      </w:r>
    </w:p>
    <w:p w14:paraId="183D23DB" w14:textId="77C5C905" w:rsidR="14F76A8C" w:rsidRDefault="6E0B9DC2" w:rsidP="6E0B9DC2">
      <w:pPr>
        <w:pStyle w:val="ListParagraph"/>
        <w:numPr>
          <w:ilvl w:val="1"/>
          <w:numId w:val="4"/>
        </w:numPr>
        <w:rPr>
          <w:i/>
          <w:iCs/>
        </w:rPr>
      </w:pPr>
      <w:proofErr w:type="spellStart"/>
      <w:r w:rsidRPr="6E0B9DC2">
        <w:rPr>
          <w:rFonts w:ascii="Times New Roman" w:eastAsia="Times New Roman" w:hAnsi="Times New Roman" w:cs="Times New Roman"/>
          <w:i/>
          <w:iCs/>
          <w:sz w:val="28"/>
          <w:szCs w:val="28"/>
        </w:rPr>
        <w:t>Đánh</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dấu</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các</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truyện</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ưa</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thích</w:t>
      </w:r>
      <w:proofErr w:type="spellEnd"/>
      <w:r w:rsidRPr="6E0B9DC2">
        <w:rPr>
          <w:rFonts w:ascii="Times New Roman" w:eastAsia="Times New Roman" w:hAnsi="Times New Roman" w:cs="Times New Roman"/>
          <w:i/>
          <w:iCs/>
          <w:sz w:val="28"/>
          <w:szCs w:val="28"/>
        </w:rPr>
        <w:t>.</w:t>
      </w:r>
    </w:p>
    <w:p w14:paraId="09A32A43" w14:textId="54564C17" w:rsidR="14F76A8C" w:rsidRDefault="6E0B9DC2" w:rsidP="6E0B9DC2">
      <w:pPr>
        <w:pStyle w:val="ListParagraph"/>
        <w:numPr>
          <w:ilvl w:val="1"/>
          <w:numId w:val="4"/>
        </w:numPr>
        <w:rPr>
          <w:i/>
          <w:iCs/>
        </w:rPr>
      </w:pPr>
      <w:proofErr w:type="spellStart"/>
      <w:r w:rsidRPr="6E0B9DC2">
        <w:rPr>
          <w:rFonts w:ascii="Times New Roman" w:eastAsia="Times New Roman" w:hAnsi="Times New Roman" w:cs="Times New Roman"/>
          <w:i/>
          <w:iCs/>
          <w:sz w:val="28"/>
          <w:szCs w:val="28"/>
        </w:rPr>
        <w:t>Tải</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truyện</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về</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lưu</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truyện</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vào</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bộ</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nhớ</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máy</w:t>
      </w:r>
      <w:proofErr w:type="spellEnd"/>
      <w:r w:rsidRPr="6E0B9DC2">
        <w:rPr>
          <w:rFonts w:ascii="Times New Roman" w:eastAsia="Times New Roman" w:hAnsi="Times New Roman" w:cs="Times New Roman"/>
          <w:i/>
          <w:iCs/>
          <w:sz w:val="28"/>
          <w:szCs w:val="28"/>
        </w:rPr>
        <w:t>.</w:t>
      </w:r>
    </w:p>
    <w:p w14:paraId="2C0238E2" w14:textId="33990574" w:rsidR="14F76A8C" w:rsidRDefault="6E0B9DC2" w:rsidP="6E0B9DC2">
      <w:pPr>
        <w:pStyle w:val="ListParagraph"/>
        <w:numPr>
          <w:ilvl w:val="1"/>
          <w:numId w:val="4"/>
        </w:numPr>
        <w:rPr>
          <w:i/>
          <w:iCs/>
        </w:rPr>
      </w:pPr>
      <w:proofErr w:type="spellStart"/>
      <w:r w:rsidRPr="6E0B9DC2">
        <w:rPr>
          <w:rFonts w:ascii="Times New Roman" w:eastAsia="Times New Roman" w:hAnsi="Times New Roman" w:cs="Times New Roman"/>
          <w:i/>
          <w:iCs/>
          <w:sz w:val="28"/>
          <w:szCs w:val="28"/>
        </w:rPr>
        <w:t>Nhận</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thông</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báo</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khi</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tác</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giả</w:t>
      </w:r>
      <w:proofErr w:type="spellEnd"/>
      <w:r w:rsidRPr="6E0B9DC2">
        <w:rPr>
          <w:rFonts w:ascii="Times New Roman" w:eastAsia="Times New Roman" w:hAnsi="Times New Roman" w:cs="Times New Roman"/>
          <w:i/>
          <w:iCs/>
          <w:sz w:val="28"/>
          <w:szCs w:val="28"/>
        </w:rPr>
        <w:t xml:space="preserve"> upload </w:t>
      </w:r>
      <w:proofErr w:type="spellStart"/>
      <w:r w:rsidRPr="6E0B9DC2">
        <w:rPr>
          <w:rFonts w:ascii="Times New Roman" w:eastAsia="Times New Roman" w:hAnsi="Times New Roman" w:cs="Times New Roman"/>
          <w:i/>
          <w:iCs/>
          <w:sz w:val="28"/>
          <w:szCs w:val="28"/>
        </w:rPr>
        <w:t>truyện</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mới</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hoặc</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tập</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mới</w:t>
      </w:r>
      <w:proofErr w:type="spellEnd"/>
      <w:r w:rsidRPr="6E0B9DC2">
        <w:rPr>
          <w:rFonts w:ascii="Times New Roman" w:eastAsia="Times New Roman" w:hAnsi="Times New Roman" w:cs="Times New Roman"/>
          <w:i/>
          <w:iCs/>
          <w:sz w:val="28"/>
          <w:szCs w:val="28"/>
        </w:rPr>
        <w:t>.</w:t>
      </w:r>
    </w:p>
    <w:p w14:paraId="0C4EB399" w14:textId="5B7F0C8A" w:rsidR="14F76A8C" w:rsidRDefault="6E0B9DC2" w:rsidP="6E0B9DC2">
      <w:pPr>
        <w:pStyle w:val="ListParagraph"/>
        <w:numPr>
          <w:ilvl w:val="1"/>
          <w:numId w:val="4"/>
        </w:numPr>
        <w:rPr>
          <w:i/>
          <w:iCs/>
        </w:rPr>
      </w:pPr>
      <w:proofErr w:type="spellStart"/>
      <w:r w:rsidRPr="6E0B9DC2">
        <w:rPr>
          <w:rFonts w:ascii="Times New Roman" w:eastAsia="Times New Roman" w:hAnsi="Times New Roman" w:cs="Times New Roman"/>
          <w:i/>
          <w:iCs/>
          <w:sz w:val="28"/>
          <w:szCs w:val="28"/>
        </w:rPr>
        <w:t>Tìm</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truyện</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theo</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từ</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khoá</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hoặc</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chủ</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đề</w:t>
      </w:r>
      <w:proofErr w:type="spellEnd"/>
      <w:r w:rsidRPr="6E0B9DC2">
        <w:rPr>
          <w:rFonts w:ascii="Times New Roman" w:eastAsia="Times New Roman" w:hAnsi="Times New Roman" w:cs="Times New Roman"/>
          <w:i/>
          <w:iCs/>
          <w:sz w:val="28"/>
          <w:szCs w:val="28"/>
        </w:rPr>
        <w:t>.</w:t>
      </w:r>
    </w:p>
    <w:p w14:paraId="73484518" w14:textId="265ECDA3" w:rsidR="14F76A8C" w:rsidRDefault="6E0B9DC2" w:rsidP="6E0B9DC2">
      <w:pPr>
        <w:pStyle w:val="ListParagraph"/>
        <w:numPr>
          <w:ilvl w:val="0"/>
          <w:numId w:val="4"/>
        </w:numPr>
        <w:rPr>
          <w:i/>
          <w:iCs/>
        </w:rPr>
      </w:pPr>
      <w:proofErr w:type="spellStart"/>
      <w:r w:rsidRPr="6E0B9DC2">
        <w:rPr>
          <w:rFonts w:ascii="Times New Roman" w:eastAsia="Times New Roman" w:hAnsi="Times New Roman" w:cs="Times New Roman"/>
          <w:i/>
          <w:iCs/>
          <w:sz w:val="28"/>
          <w:szCs w:val="28"/>
        </w:rPr>
        <w:t>Người</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quản</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lý</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nội</w:t>
      </w:r>
      <w:proofErr w:type="spellEnd"/>
      <w:r w:rsidRPr="6E0B9DC2">
        <w:rPr>
          <w:rFonts w:ascii="Times New Roman" w:eastAsia="Times New Roman" w:hAnsi="Times New Roman" w:cs="Times New Roman"/>
          <w:i/>
          <w:iCs/>
          <w:sz w:val="28"/>
          <w:szCs w:val="28"/>
        </w:rPr>
        <w:t xml:space="preserve"> dung:</w:t>
      </w:r>
    </w:p>
    <w:p w14:paraId="62E134C0" w14:textId="7A3AD105" w:rsidR="14F76A8C" w:rsidRDefault="6E0B9DC2" w:rsidP="6E0B9DC2">
      <w:pPr>
        <w:pStyle w:val="ListParagraph"/>
        <w:numPr>
          <w:ilvl w:val="1"/>
          <w:numId w:val="4"/>
        </w:numPr>
        <w:rPr>
          <w:i/>
          <w:iCs/>
        </w:rPr>
      </w:pPr>
      <w:proofErr w:type="spellStart"/>
      <w:r w:rsidRPr="6E0B9DC2">
        <w:rPr>
          <w:rFonts w:ascii="Times New Roman" w:eastAsia="Times New Roman" w:hAnsi="Times New Roman" w:cs="Times New Roman"/>
          <w:i/>
          <w:iCs/>
          <w:sz w:val="28"/>
          <w:szCs w:val="28"/>
        </w:rPr>
        <w:t>Quản</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lý</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kho</w:t>
      </w:r>
      <w:proofErr w:type="spellEnd"/>
      <w:r w:rsidRPr="6E0B9DC2">
        <w:rPr>
          <w:rFonts w:ascii="Times New Roman" w:eastAsia="Times New Roman" w:hAnsi="Times New Roman" w:cs="Times New Roman"/>
          <w:i/>
          <w:iCs/>
          <w:sz w:val="28"/>
          <w:szCs w:val="28"/>
        </w:rPr>
        <w:t xml:space="preserve"> upload: </w:t>
      </w:r>
      <w:proofErr w:type="spellStart"/>
      <w:r w:rsidRPr="6E0B9DC2">
        <w:rPr>
          <w:rFonts w:ascii="Times New Roman" w:eastAsia="Times New Roman" w:hAnsi="Times New Roman" w:cs="Times New Roman"/>
          <w:i/>
          <w:iCs/>
          <w:sz w:val="28"/>
          <w:szCs w:val="28"/>
        </w:rPr>
        <w:t>Thêm</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sửa</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xoá</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truyện</w:t>
      </w:r>
      <w:proofErr w:type="spellEnd"/>
      <w:r w:rsidRPr="6E0B9DC2">
        <w:rPr>
          <w:rFonts w:ascii="Times New Roman" w:eastAsia="Times New Roman" w:hAnsi="Times New Roman" w:cs="Times New Roman"/>
          <w:i/>
          <w:iCs/>
          <w:sz w:val="28"/>
          <w:szCs w:val="28"/>
        </w:rPr>
        <w:t xml:space="preserve"> do </w:t>
      </w:r>
      <w:proofErr w:type="spellStart"/>
      <w:r w:rsidRPr="6E0B9DC2">
        <w:rPr>
          <w:rFonts w:ascii="Times New Roman" w:eastAsia="Times New Roman" w:hAnsi="Times New Roman" w:cs="Times New Roman"/>
          <w:i/>
          <w:iCs/>
          <w:sz w:val="28"/>
          <w:szCs w:val="28"/>
        </w:rPr>
        <w:t>mình</w:t>
      </w:r>
      <w:proofErr w:type="spellEnd"/>
      <w:r w:rsidRPr="6E0B9DC2">
        <w:rPr>
          <w:rFonts w:ascii="Times New Roman" w:eastAsia="Times New Roman" w:hAnsi="Times New Roman" w:cs="Times New Roman"/>
          <w:i/>
          <w:iCs/>
          <w:sz w:val="28"/>
          <w:szCs w:val="28"/>
        </w:rPr>
        <w:t xml:space="preserve"> upload.</w:t>
      </w:r>
    </w:p>
    <w:p w14:paraId="7BAAB606" w14:textId="77777777" w:rsidR="00B34199" w:rsidRDefault="6003E338" w:rsidP="00B34199">
      <w:pPr>
        <w:pStyle w:val="Heading2"/>
      </w:pPr>
      <w:bookmarkStart w:id="19" w:name="_Toc28101655"/>
      <w:r>
        <w:t>Work Breakdown Structure</w:t>
      </w:r>
      <w:bookmarkEnd w:id="19"/>
    </w:p>
    <w:p w14:paraId="2AB57B40" w14:textId="49C22A3E" w:rsidR="6003E338" w:rsidRDefault="6003E338" w:rsidP="10AE084D">
      <w:pPr>
        <w:rPr>
          <w:rFonts w:ascii="Times New Roman" w:eastAsia="Times New Roman" w:hAnsi="Times New Roman" w:cs="Times New Roman"/>
        </w:rPr>
      </w:pPr>
      <w:r>
        <w:rPr>
          <w:noProof/>
        </w:rPr>
        <w:drawing>
          <wp:inline distT="0" distB="0" distL="0" distR="0" wp14:anchorId="088A9FE7" wp14:editId="3A942414">
            <wp:extent cx="4572000" cy="2505075"/>
            <wp:effectExtent l="0" t="0" r="0" b="0"/>
            <wp:docPr id="1656796564" name="Picture 1875189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518903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2505075"/>
                    </a:xfrm>
                    <a:prstGeom prst="rect">
                      <a:avLst/>
                    </a:prstGeom>
                  </pic:spPr>
                </pic:pic>
              </a:graphicData>
            </a:graphic>
          </wp:inline>
        </w:drawing>
      </w:r>
    </w:p>
    <w:p w14:paraId="0624B4EE" w14:textId="5C5CF247" w:rsidR="6003E338" w:rsidRDefault="10AE084D" w:rsidP="10AE084D">
      <w:pPr>
        <w:jc w:val="center"/>
        <w:rPr>
          <w:rFonts w:ascii="Times New Roman" w:eastAsia="Times New Roman" w:hAnsi="Times New Roman" w:cs="Times New Roman"/>
        </w:rPr>
      </w:pPr>
      <w:proofErr w:type="spellStart"/>
      <w:r w:rsidRPr="10AE084D">
        <w:rPr>
          <w:rFonts w:ascii="Times New Roman" w:eastAsia="Times New Roman" w:hAnsi="Times New Roman" w:cs="Times New Roman"/>
        </w:rPr>
        <w:t>Hình</w:t>
      </w:r>
      <w:proofErr w:type="spellEnd"/>
      <w:r w:rsidRPr="10AE084D">
        <w:rPr>
          <w:rFonts w:ascii="Times New Roman" w:eastAsia="Times New Roman" w:hAnsi="Times New Roman" w:cs="Times New Roman"/>
        </w:rPr>
        <w:t xml:space="preserve"> </w:t>
      </w:r>
      <w:proofErr w:type="gramStart"/>
      <w:r w:rsidRPr="10AE084D">
        <w:rPr>
          <w:rFonts w:ascii="Times New Roman" w:eastAsia="Times New Roman" w:hAnsi="Times New Roman" w:cs="Times New Roman"/>
        </w:rPr>
        <w:t>2 :</w:t>
      </w:r>
      <w:proofErr w:type="gramEnd"/>
      <w:r w:rsidRPr="10AE084D">
        <w:rPr>
          <w:rFonts w:ascii="Times New Roman" w:eastAsia="Times New Roman" w:hAnsi="Times New Roman" w:cs="Times New Roman"/>
        </w:rPr>
        <w:t xml:space="preserve"> WBS </w:t>
      </w:r>
    </w:p>
    <w:p w14:paraId="7CB60D16" w14:textId="7C752AC3" w:rsidR="002814C8" w:rsidRDefault="6003E338" w:rsidP="00E31DB9">
      <w:pPr>
        <w:pStyle w:val="Heading2"/>
      </w:pPr>
      <w:bookmarkStart w:id="20" w:name="_Toc28101656"/>
      <w:proofErr w:type="spellStart"/>
      <w:r>
        <w:t>Ước</w:t>
      </w:r>
      <w:proofErr w:type="spellEnd"/>
      <w:r>
        <w:t xml:space="preserve"> </w:t>
      </w:r>
      <w:proofErr w:type="spellStart"/>
      <w:r>
        <w:t>lượng</w:t>
      </w:r>
      <w:proofErr w:type="spellEnd"/>
      <w:r>
        <w:t xml:space="preserve"> </w:t>
      </w:r>
      <w:proofErr w:type="spellStart"/>
      <w:r>
        <w:t>thời</w:t>
      </w:r>
      <w:proofErr w:type="spellEnd"/>
      <w:r>
        <w:t xml:space="preserve"> </w:t>
      </w:r>
      <w:proofErr w:type="spellStart"/>
      <w:r>
        <w:t>gian</w:t>
      </w:r>
      <w:bookmarkEnd w:id="20"/>
      <w:proofErr w:type="spellEnd"/>
    </w:p>
    <w:p w14:paraId="37A35186" w14:textId="0627BCC5" w:rsidR="6003E338" w:rsidRDefault="6003E338" w:rsidP="6003E338">
      <w:r>
        <w:rPr>
          <w:noProof/>
        </w:rPr>
        <w:drawing>
          <wp:inline distT="0" distB="0" distL="0" distR="0" wp14:anchorId="4795A721" wp14:editId="15B6DCBE">
            <wp:extent cx="5685692" cy="935770"/>
            <wp:effectExtent l="0" t="0" r="0" b="0"/>
            <wp:docPr id="562555672" name="Picture 775518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5518739"/>
                    <pic:cNvPicPr/>
                  </pic:nvPicPr>
                  <pic:blipFill>
                    <a:blip r:embed="rId22">
                      <a:extLst>
                        <a:ext uri="{28A0092B-C50C-407E-A947-70E740481C1C}">
                          <a14:useLocalDpi xmlns:a14="http://schemas.microsoft.com/office/drawing/2010/main" val="0"/>
                        </a:ext>
                      </a:extLst>
                    </a:blip>
                    <a:stretch>
                      <a:fillRect/>
                    </a:stretch>
                  </pic:blipFill>
                  <pic:spPr>
                    <a:xfrm>
                      <a:off x="0" y="0"/>
                      <a:ext cx="5685692" cy="935770"/>
                    </a:xfrm>
                    <a:prstGeom prst="rect">
                      <a:avLst/>
                    </a:prstGeom>
                  </pic:spPr>
                </pic:pic>
              </a:graphicData>
            </a:graphic>
          </wp:inline>
        </w:drawing>
      </w:r>
    </w:p>
    <w:p w14:paraId="461B7D43" w14:textId="0DD3F071" w:rsidR="6003E338" w:rsidRDefault="10AE084D" w:rsidP="10AE084D">
      <w:pPr>
        <w:jc w:val="center"/>
        <w:rPr>
          <w:rFonts w:ascii="Times New Roman" w:eastAsia="Times New Roman" w:hAnsi="Times New Roman" w:cs="Times New Roman"/>
        </w:rPr>
      </w:pPr>
      <w:proofErr w:type="spellStart"/>
      <w:r w:rsidRPr="10AE084D">
        <w:rPr>
          <w:rFonts w:ascii="Times New Roman" w:eastAsia="Times New Roman" w:hAnsi="Times New Roman" w:cs="Times New Roman"/>
        </w:rPr>
        <w:t>Hình</w:t>
      </w:r>
      <w:proofErr w:type="spellEnd"/>
      <w:r w:rsidRPr="10AE084D">
        <w:rPr>
          <w:rFonts w:ascii="Times New Roman" w:eastAsia="Times New Roman" w:hAnsi="Times New Roman" w:cs="Times New Roman"/>
        </w:rPr>
        <w:t xml:space="preserve"> </w:t>
      </w:r>
      <w:proofErr w:type="gramStart"/>
      <w:r w:rsidRPr="10AE084D">
        <w:rPr>
          <w:rFonts w:ascii="Times New Roman" w:eastAsia="Times New Roman" w:hAnsi="Times New Roman" w:cs="Times New Roman"/>
        </w:rPr>
        <w:t>3 :</w:t>
      </w:r>
      <w:proofErr w:type="gram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Sơ</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đồ</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gantt</w:t>
      </w:r>
      <w:proofErr w:type="spellEnd"/>
      <w:r w:rsidRPr="10AE084D">
        <w:rPr>
          <w:rFonts w:ascii="Times New Roman" w:eastAsia="Times New Roman" w:hAnsi="Times New Roman" w:cs="Times New Roman"/>
        </w:rPr>
        <w:t xml:space="preserve"> </w:t>
      </w:r>
    </w:p>
    <w:p w14:paraId="222E1309" w14:textId="03BDA3D2" w:rsidR="6003E338" w:rsidRDefault="10AE084D" w:rsidP="10AE084D">
      <w:pPr>
        <w:rPr>
          <w:rFonts w:ascii="Times New Roman" w:eastAsia="Times New Roman" w:hAnsi="Times New Roman" w:cs="Times New Roman"/>
        </w:rPr>
      </w:pPr>
      <w:proofErr w:type="spellStart"/>
      <w:r w:rsidRPr="10AE084D">
        <w:rPr>
          <w:rFonts w:ascii="Times New Roman" w:eastAsia="Times New Roman" w:hAnsi="Times New Roman" w:cs="Times New Roman"/>
        </w:rPr>
        <w:t>Thời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gian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bắt</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đầu</w:t>
      </w:r>
      <w:proofErr w:type="spellEnd"/>
      <w:r w:rsidRPr="10AE084D">
        <w:rPr>
          <w:rFonts w:ascii="Times New Roman" w:eastAsia="Times New Roman" w:hAnsi="Times New Roman" w:cs="Times New Roman"/>
        </w:rPr>
        <w:t>: 01/06/2019</w:t>
      </w:r>
    </w:p>
    <w:p w14:paraId="072FF533" w14:textId="6C1C23EA" w:rsidR="6003E338" w:rsidRDefault="10AE084D" w:rsidP="10AE084D">
      <w:pPr>
        <w:rPr>
          <w:rFonts w:ascii="Times New Roman" w:eastAsia="Times New Roman" w:hAnsi="Times New Roman" w:cs="Times New Roman"/>
        </w:rPr>
      </w:pPr>
      <w:proofErr w:type="spellStart"/>
      <w:r w:rsidRPr="10AE084D">
        <w:rPr>
          <w:rFonts w:ascii="Times New Roman" w:eastAsia="Times New Roman" w:hAnsi="Times New Roman" w:cs="Times New Roman"/>
        </w:rPr>
        <w:t>Thời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gian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kết</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thúc</w:t>
      </w:r>
      <w:proofErr w:type="spellEnd"/>
      <w:r w:rsidRPr="10AE084D">
        <w:rPr>
          <w:rFonts w:ascii="Times New Roman" w:eastAsia="Times New Roman" w:hAnsi="Times New Roman" w:cs="Times New Roman"/>
        </w:rPr>
        <w:t>/</w:t>
      </w:r>
      <w:proofErr w:type="spellStart"/>
      <w:r w:rsidRPr="10AE084D">
        <w:rPr>
          <w:rFonts w:ascii="Times New Roman" w:eastAsia="Times New Roman" w:hAnsi="Times New Roman" w:cs="Times New Roman"/>
        </w:rPr>
        <w:t>bàn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giao</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sản</w:t>
      </w:r>
      <w:proofErr w:type="spellEnd"/>
      <w:r w:rsidRPr="10AE084D">
        <w:rPr>
          <w:rFonts w:ascii="Times New Roman" w:eastAsia="Times New Roman" w:hAnsi="Times New Roman" w:cs="Times New Roman"/>
        </w:rPr>
        <w:t xml:space="preserve"> </w:t>
      </w:r>
      <w:proofErr w:type="spellStart"/>
      <w:proofErr w:type="gramStart"/>
      <w:r w:rsidRPr="10AE084D">
        <w:rPr>
          <w:rFonts w:ascii="Times New Roman" w:eastAsia="Times New Roman" w:hAnsi="Times New Roman" w:cs="Times New Roman"/>
        </w:rPr>
        <w:t>phẩm</w:t>
      </w:r>
      <w:proofErr w:type="spellEnd"/>
      <w:r w:rsidRPr="10AE084D">
        <w:rPr>
          <w:rFonts w:ascii="Times New Roman" w:eastAsia="Times New Roman" w:hAnsi="Times New Roman" w:cs="Times New Roman"/>
        </w:rPr>
        <w:t xml:space="preserve"> :</w:t>
      </w:r>
      <w:proofErr w:type="gramEnd"/>
      <w:r w:rsidRPr="10AE084D">
        <w:rPr>
          <w:rFonts w:ascii="Times New Roman" w:eastAsia="Times New Roman" w:hAnsi="Times New Roman" w:cs="Times New Roman"/>
        </w:rPr>
        <w:t xml:space="preserve"> 01/01/2020</w:t>
      </w:r>
    </w:p>
    <w:p w14:paraId="7D6F0E1B" w14:textId="107566FB" w:rsidR="6003E338" w:rsidRDefault="10AE084D" w:rsidP="10AE084D">
      <w:pPr>
        <w:rPr>
          <w:rFonts w:ascii="Times New Roman" w:eastAsia="Times New Roman" w:hAnsi="Times New Roman" w:cs="Times New Roman"/>
        </w:rPr>
      </w:pPr>
      <w:proofErr w:type="spellStart"/>
      <w:r w:rsidRPr="10AE084D">
        <w:rPr>
          <w:rFonts w:ascii="Times New Roman" w:eastAsia="Times New Roman" w:hAnsi="Times New Roman" w:cs="Times New Roman"/>
        </w:rPr>
        <w:t>Vì</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vậy</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cần</w:t>
      </w:r>
      <w:proofErr w:type="spellEnd"/>
      <w:r w:rsidRPr="10AE084D">
        <w:rPr>
          <w:rFonts w:ascii="Times New Roman" w:eastAsia="Times New Roman" w:hAnsi="Times New Roman" w:cs="Times New Roman"/>
        </w:rPr>
        <w:t xml:space="preserve"> 6 </w:t>
      </w:r>
      <w:proofErr w:type="spellStart"/>
      <w:r w:rsidRPr="10AE084D">
        <w:rPr>
          <w:rFonts w:ascii="Times New Roman" w:eastAsia="Times New Roman" w:hAnsi="Times New Roman" w:cs="Times New Roman"/>
        </w:rPr>
        <w:t>tháng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để</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hoàn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thành</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dự</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án</w:t>
      </w:r>
      <w:proofErr w:type="spellEnd"/>
      <w:r w:rsidRPr="10AE084D">
        <w:rPr>
          <w:rFonts w:ascii="Times New Roman" w:eastAsia="Times New Roman" w:hAnsi="Times New Roman" w:cs="Times New Roman"/>
        </w:rPr>
        <w:t xml:space="preserve"> </w:t>
      </w:r>
    </w:p>
    <w:p w14:paraId="33628FB7" w14:textId="77777777" w:rsidR="00D466C7" w:rsidRDefault="6003E338" w:rsidP="00E31DB9">
      <w:pPr>
        <w:pStyle w:val="Heading2"/>
      </w:pPr>
      <w:bookmarkStart w:id="21" w:name="_Toc28101657"/>
      <w:proofErr w:type="spellStart"/>
      <w:r>
        <w:lastRenderedPageBreak/>
        <w:t>Ước</w:t>
      </w:r>
      <w:proofErr w:type="spellEnd"/>
      <w:r>
        <w:t xml:space="preserve"> </w:t>
      </w:r>
      <w:proofErr w:type="spellStart"/>
      <w:r>
        <w:t>lượng</w:t>
      </w:r>
      <w:proofErr w:type="spellEnd"/>
      <w:r>
        <w:t xml:space="preserve"> </w:t>
      </w:r>
      <w:proofErr w:type="spellStart"/>
      <w:r>
        <w:t>rủi</w:t>
      </w:r>
      <w:proofErr w:type="spellEnd"/>
      <w:r>
        <w:t xml:space="preserve"> </w:t>
      </w:r>
      <w:proofErr w:type="spellStart"/>
      <w:r>
        <w:t>ro</w:t>
      </w:r>
      <w:bookmarkEnd w:id="21"/>
      <w:proofErr w:type="spellEnd"/>
    </w:p>
    <w:tbl>
      <w:tblPr>
        <w:tblStyle w:val="TableGrid"/>
        <w:tblW w:w="8780" w:type="dxa"/>
        <w:tblLayout w:type="fixed"/>
        <w:tblLook w:val="06A0" w:firstRow="1" w:lastRow="0" w:firstColumn="1" w:lastColumn="0" w:noHBand="1" w:noVBand="1"/>
      </w:tblPr>
      <w:tblGrid>
        <w:gridCol w:w="615"/>
        <w:gridCol w:w="810"/>
        <w:gridCol w:w="1620"/>
        <w:gridCol w:w="454"/>
        <w:gridCol w:w="525"/>
        <w:gridCol w:w="510"/>
        <w:gridCol w:w="4246"/>
      </w:tblGrid>
      <w:tr w:rsidR="6003E338" w14:paraId="377DE7A7" w14:textId="77777777" w:rsidTr="10AE084D">
        <w:tc>
          <w:tcPr>
            <w:tcW w:w="615" w:type="dxa"/>
          </w:tcPr>
          <w:p w14:paraId="43A7B318" w14:textId="360112A4"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STT</w:t>
            </w:r>
          </w:p>
        </w:tc>
        <w:tc>
          <w:tcPr>
            <w:tcW w:w="810" w:type="dxa"/>
          </w:tcPr>
          <w:p w14:paraId="1EB42225" w14:textId="23087094" w:rsidR="6003E338" w:rsidRDefault="10AE084D" w:rsidP="10AE084D">
            <w:pPr>
              <w:rPr>
                <w:rFonts w:ascii="Times New Roman" w:eastAsia="Times New Roman" w:hAnsi="Times New Roman" w:cs="Times New Roman"/>
              </w:rPr>
            </w:pPr>
            <w:proofErr w:type="spellStart"/>
            <w:r w:rsidRPr="10AE084D">
              <w:rPr>
                <w:rFonts w:ascii="Times New Roman" w:eastAsia="Times New Roman" w:hAnsi="Times New Roman" w:cs="Times New Roman"/>
              </w:rPr>
              <w:t>Loại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rủi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ro</w:t>
            </w:r>
            <w:proofErr w:type="spellEnd"/>
            <w:r w:rsidRPr="10AE084D">
              <w:rPr>
                <w:rFonts w:ascii="Times New Roman" w:eastAsia="Times New Roman" w:hAnsi="Times New Roman" w:cs="Times New Roman"/>
              </w:rPr>
              <w:t xml:space="preserve"> </w:t>
            </w:r>
          </w:p>
        </w:tc>
        <w:tc>
          <w:tcPr>
            <w:tcW w:w="1620" w:type="dxa"/>
          </w:tcPr>
          <w:p w14:paraId="03F16BE3" w14:textId="73A961AA" w:rsidR="6003E338" w:rsidRDefault="10AE084D" w:rsidP="10AE084D">
            <w:pPr>
              <w:rPr>
                <w:rFonts w:ascii="Times New Roman" w:eastAsia="Times New Roman" w:hAnsi="Times New Roman" w:cs="Times New Roman"/>
              </w:rPr>
            </w:pPr>
            <w:proofErr w:type="spellStart"/>
            <w:r w:rsidRPr="10AE084D">
              <w:rPr>
                <w:rFonts w:ascii="Times New Roman" w:eastAsia="Times New Roman" w:hAnsi="Times New Roman" w:cs="Times New Roman"/>
              </w:rPr>
              <w:t>tên</w:t>
            </w:r>
            <w:proofErr w:type="spellEnd"/>
            <w:r w:rsidRPr="10AE084D">
              <w:rPr>
                <w:rFonts w:ascii="Times New Roman" w:eastAsia="Times New Roman" w:hAnsi="Times New Roman" w:cs="Times New Roman"/>
              </w:rPr>
              <w:t xml:space="preserve"> </w:t>
            </w:r>
          </w:p>
        </w:tc>
        <w:tc>
          <w:tcPr>
            <w:tcW w:w="454" w:type="dxa"/>
          </w:tcPr>
          <w:p w14:paraId="3D289DFF" w14:textId="29F00696"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P</w:t>
            </w:r>
          </w:p>
        </w:tc>
        <w:tc>
          <w:tcPr>
            <w:tcW w:w="525" w:type="dxa"/>
          </w:tcPr>
          <w:p w14:paraId="01D4F2B4" w14:textId="30A741E9"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I</w:t>
            </w:r>
          </w:p>
        </w:tc>
        <w:tc>
          <w:tcPr>
            <w:tcW w:w="510" w:type="dxa"/>
          </w:tcPr>
          <w:p w14:paraId="1545A04F" w14:textId="64C21B85"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 xml:space="preserve">E </w:t>
            </w:r>
          </w:p>
        </w:tc>
        <w:tc>
          <w:tcPr>
            <w:tcW w:w="4246" w:type="dxa"/>
          </w:tcPr>
          <w:p w14:paraId="0CAB9871" w14:textId="245362BA" w:rsidR="6003E338" w:rsidRDefault="10AE084D" w:rsidP="10AE084D">
            <w:pPr>
              <w:rPr>
                <w:rFonts w:ascii="Times New Roman" w:eastAsia="Times New Roman" w:hAnsi="Times New Roman" w:cs="Times New Roman"/>
              </w:rPr>
            </w:pPr>
            <w:proofErr w:type="spellStart"/>
            <w:r w:rsidRPr="10AE084D">
              <w:rPr>
                <w:rFonts w:ascii="Times New Roman" w:eastAsia="Times New Roman" w:hAnsi="Times New Roman" w:cs="Times New Roman"/>
              </w:rPr>
              <w:t>Miêu</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tả</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Hành</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động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giảm</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thiểu</w:t>
            </w:r>
            <w:proofErr w:type="spellEnd"/>
          </w:p>
        </w:tc>
      </w:tr>
      <w:tr w:rsidR="6003E338" w14:paraId="2D7CA7BF" w14:textId="77777777" w:rsidTr="10AE084D">
        <w:tc>
          <w:tcPr>
            <w:tcW w:w="615" w:type="dxa"/>
          </w:tcPr>
          <w:p w14:paraId="47F538AA" w14:textId="7DF28A91"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1</w:t>
            </w:r>
          </w:p>
        </w:tc>
        <w:tc>
          <w:tcPr>
            <w:tcW w:w="810" w:type="dxa"/>
          </w:tcPr>
          <w:p w14:paraId="25CE0DF9" w14:textId="52678E5C" w:rsidR="6003E338" w:rsidRDefault="10AE084D" w:rsidP="10AE084D">
            <w:pPr>
              <w:rPr>
                <w:rFonts w:ascii="Times New Roman" w:eastAsia="Times New Roman" w:hAnsi="Times New Roman" w:cs="Times New Roman"/>
              </w:rPr>
            </w:pPr>
            <w:proofErr w:type="spellStart"/>
            <w:r w:rsidRPr="10AE084D">
              <w:rPr>
                <w:rFonts w:ascii="Times New Roman" w:eastAsia="Times New Roman" w:hAnsi="Times New Roman" w:cs="Times New Roman"/>
              </w:rPr>
              <w:t>Kỹ</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thuật</w:t>
            </w:r>
            <w:proofErr w:type="spellEnd"/>
            <w:r w:rsidRPr="10AE084D">
              <w:rPr>
                <w:rFonts w:ascii="Times New Roman" w:eastAsia="Times New Roman" w:hAnsi="Times New Roman" w:cs="Times New Roman"/>
              </w:rPr>
              <w:t xml:space="preserve"> </w:t>
            </w:r>
          </w:p>
        </w:tc>
        <w:tc>
          <w:tcPr>
            <w:tcW w:w="1620" w:type="dxa"/>
          </w:tcPr>
          <w:p w14:paraId="4E2B8958" w14:textId="156544BE" w:rsidR="6003E338" w:rsidRDefault="10AE084D" w:rsidP="10AE084D">
            <w:pPr>
              <w:rPr>
                <w:rFonts w:ascii="Times New Roman" w:eastAsia="Times New Roman" w:hAnsi="Times New Roman" w:cs="Times New Roman"/>
              </w:rPr>
            </w:pPr>
            <w:proofErr w:type="spellStart"/>
            <w:r w:rsidRPr="10AE084D">
              <w:rPr>
                <w:rFonts w:ascii="Times New Roman" w:eastAsia="Times New Roman" w:hAnsi="Times New Roman" w:cs="Times New Roman"/>
              </w:rPr>
              <w:t>Sử</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dụng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công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nghệ</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mới</w:t>
            </w:r>
            <w:proofErr w:type="spellEnd"/>
            <w:r w:rsidRPr="10AE084D">
              <w:rPr>
                <w:rFonts w:ascii="Times New Roman" w:eastAsia="Times New Roman" w:hAnsi="Times New Roman" w:cs="Times New Roman"/>
              </w:rPr>
              <w:t xml:space="preserve"> </w:t>
            </w:r>
          </w:p>
        </w:tc>
        <w:tc>
          <w:tcPr>
            <w:tcW w:w="454" w:type="dxa"/>
          </w:tcPr>
          <w:p w14:paraId="65F8871C" w14:textId="5553AF26"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4</w:t>
            </w:r>
          </w:p>
        </w:tc>
        <w:tc>
          <w:tcPr>
            <w:tcW w:w="525" w:type="dxa"/>
          </w:tcPr>
          <w:p w14:paraId="3CFB9D2E" w14:textId="368BF1E8"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3</w:t>
            </w:r>
          </w:p>
        </w:tc>
        <w:tc>
          <w:tcPr>
            <w:tcW w:w="510" w:type="dxa"/>
          </w:tcPr>
          <w:p w14:paraId="2F373AED" w14:textId="5BEAD163"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12</w:t>
            </w:r>
          </w:p>
        </w:tc>
        <w:tc>
          <w:tcPr>
            <w:tcW w:w="4246" w:type="dxa"/>
          </w:tcPr>
          <w:p w14:paraId="3BADE851" w14:textId="4F2B5592" w:rsidR="6003E338" w:rsidRDefault="10AE084D" w:rsidP="10AE084D">
            <w:pPr>
              <w:rPr>
                <w:rFonts w:ascii="Times New Roman" w:eastAsia="Times New Roman" w:hAnsi="Times New Roman" w:cs="Times New Roman"/>
              </w:rPr>
            </w:pPr>
            <w:proofErr w:type="spellStart"/>
            <w:r w:rsidRPr="10AE084D">
              <w:rPr>
                <w:rFonts w:ascii="Times New Roman" w:eastAsia="Times New Roman" w:hAnsi="Times New Roman" w:cs="Times New Roman"/>
              </w:rPr>
              <w:t>Tốn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nhiều</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thời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gian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để</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xử</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lý</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lỗi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Nên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sử</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dụng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các</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gói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công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nghệ</w:t>
            </w:r>
            <w:proofErr w:type="spellEnd"/>
            <w:r w:rsidRPr="10AE084D">
              <w:rPr>
                <w:rFonts w:ascii="Times New Roman" w:eastAsia="Times New Roman" w:hAnsi="Times New Roman" w:cs="Times New Roman"/>
              </w:rPr>
              <w:t xml:space="preserve"> premium </w:t>
            </w:r>
            <w:proofErr w:type="spellStart"/>
            <w:r w:rsidRPr="10AE084D">
              <w:rPr>
                <w:rFonts w:ascii="Times New Roman" w:eastAsia="Times New Roman" w:hAnsi="Times New Roman" w:cs="Times New Roman"/>
              </w:rPr>
              <w:t>để</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được</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bên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cung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cấp</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hỗ</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trợ</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tốt</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nhất</w:t>
            </w:r>
            <w:proofErr w:type="spellEnd"/>
          </w:p>
        </w:tc>
      </w:tr>
      <w:tr w:rsidR="6003E338" w14:paraId="6F6176EA" w14:textId="77777777" w:rsidTr="10AE084D">
        <w:tc>
          <w:tcPr>
            <w:tcW w:w="615" w:type="dxa"/>
          </w:tcPr>
          <w:p w14:paraId="1C51D012" w14:textId="1D85396A"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2</w:t>
            </w:r>
          </w:p>
        </w:tc>
        <w:tc>
          <w:tcPr>
            <w:tcW w:w="810" w:type="dxa"/>
          </w:tcPr>
          <w:p w14:paraId="3884113F" w14:textId="6F619BD4" w:rsidR="6003E338" w:rsidRDefault="10AE084D" w:rsidP="10AE084D">
            <w:pPr>
              <w:rPr>
                <w:rFonts w:ascii="Times New Roman" w:eastAsia="Times New Roman" w:hAnsi="Times New Roman" w:cs="Times New Roman"/>
              </w:rPr>
            </w:pPr>
            <w:proofErr w:type="spellStart"/>
            <w:r w:rsidRPr="10AE084D">
              <w:rPr>
                <w:rFonts w:ascii="Times New Roman" w:eastAsia="Times New Roman" w:hAnsi="Times New Roman" w:cs="Times New Roman"/>
              </w:rPr>
              <w:t>Kỹ</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thuật</w:t>
            </w:r>
            <w:proofErr w:type="spellEnd"/>
          </w:p>
        </w:tc>
        <w:tc>
          <w:tcPr>
            <w:tcW w:w="1620" w:type="dxa"/>
          </w:tcPr>
          <w:p w14:paraId="533A71F0" w14:textId="3BE750C2" w:rsidR="6003E338" w:rsidRDefault="10AE084D" w:rsidP="10AE084D">
            <w:pPr>
              <w:rPr>
                <w:rFonts w:ascii="Times New Roman" w:eastAsia="Times New Roman" w:hAnsi="Times New Roman" w:cs="Times New Roman"/>
              </w:rPr>
            </w:pPr>
            <w:proofErr w:type="spellStart"/>
            <w:r w:rsidRPr="10AE084D">
              <w:rPr>
                <w:rFonts w:ascii="Times New Roman" w:eastAsia="Times New Roman" w:hAnsi="Times New Roman" w:cs="Times New Roman"/>
              </w:rPr>
              <w:t>Sử</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dụng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thư</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viên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sẵn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có</w:t>
            </w:r>
            <w:proofErr w:type="spellEnd"/>
            <w:r w:rsidRPr="10AE084D">
              <w:rPr>
                <w:rFonts w:ascii="Times New Roman" w:eastAsia="Times New Roman" w:hAnsi="Times New Roman" w:cs="Times New Roman"/>
              </w:rPr>
              <w:t xml:space="preserve"> </w:t>
            </w:r>
          </w:p>
        </w:tc>
        <w:tc>
          <w:tcPr>
            <w:tcW w:w="454" w:type="dxa"/>
          </w:tcPr>
          <w:p w14:paraId="302865B7" w14:textId="5E73A120"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4</w:t>
            </w:r>
          </w:p>
        </w:tc>
        <w:tc>
          <w:tcPr>
            <w:tcW w:w="525" w:type="dxa"/>
          </w:tcPr>
          <w:p w14:paraId="6F240C18" w14:textId="6E380A26"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1</w:t>
            </w:r>
          </w:p>
        </w:tc>
        <w:tc>
          <w:tcPr>
            <w:tcW w:w="510" w:type="dxa"/>
          </w:tcPr>
          <w:p w14:paraId="66AAF273" w14:textId="1D9D6B99"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4</w:t>
            </w:r>
          </w:p>
        </w:tc>
        <w:tc>
          <w:tcPr>
            <w:tcW w:w="4246" w:type="dxa"/>
          </w:tcPr>
          <w:p w14:paraId="08AA9403" w14:textId="66F06759" w:rsidR="6003E338" w:rsidRDefault="10AE084D" w:rsidP="10AE084D">
            <w:pPr>
              <w:rPr>
                <w:rFonts w:ascii="Times New Roman" w:eastAsia="Times New Roman" w:hAnsi="Times New Roman" w:cs="Times New Roman"/>
              </w:rPr>
            </w:pPr>
            <w:proofErr w:type="spellStart"/>
            <w:r w:rsidRPr="10AE084D">
              <w:rPr>
                <w:rFonts w:ascii="Times New Roman" w:eastAsia="Times New Roman" w:hAnsi="Times New Roman" w:cs="Times New Roman"/>
              </w:rPr>
              <w:t>Khó</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tuỳ</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chỉnh</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theo</w:t>
            </w:r>
            <w:proofErr w:type="spellEnd"/>
            <w:r w:rsidRPr="10AE084D">
              <w:rPr>
                <w:rFonts w:ascii="Times New Roman" w:eastAsia="Times New Roman" w:hAnsi="Times New Roman" w:cs="Times New Roman"/>
              </w:rPr>
              <w:t xml:space="preserve"> ý </w:t>
            </w:r>
            <w:proofErr w:type="spellStart"/>
            <w:r w:rsidRPr="10AE084D">
              <w:rPr>
                <w:rFonts w:ascii="Times New Roman" w:eastAsia="Times New Roman" w:hAnsi="Times New Roman" w:cs="Times New Roman"/>
              </w:rPr>
              <w:t>muốn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Nên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sử</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dụng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các</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thư</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viện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có</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nhiều</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người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sử</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dụng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mã</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nguồn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mở</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để</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có</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thể</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tuỳ</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biến</w:t>
            </w:r>
            <w:proofErr w:type="spellEnd"/>
            <w:r w:rsidRPr="10AE084D">
              <w:rPr>
                <w:rFonts w:ascii="Times New Roman" w:eastAsia="Times New Roman" w:hAnsi="Times New Roman" w:cs="Times New Roman"/>
              </w:rPr>
              <w:t xml:space="preserve"> </w:t>
            </w:r>
          </w:p>
        </w:tc>
      </w:tr>
      <w:tr w:rsidR="6003E338" w14:paraId="13A5E5A4" w14:textId="77777777" w:rsidTr="10AE084D">
        <w:tc>
          <w:tcPr>
            <w:tcW w:w="615" w:type="dxa"/>
          </w:tcPr>
          <w:p w14:paraId="0C7E85C5" w14:textId="62C6292B"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3</w:t>
            </w:r>
          </w:p>
        </w:tc>
        <w:tc>
          <w:tcPr>
            <w:tcW w:w="810" w:type="dxa"/>
          </w:tcPr>
          <w:p w14:paraId="7B0812FF" w14:textId="2AE02EE6" w:rsidR="6003E338" w:rsidRDefault="10AE084D" w:rsidP="10AE084D">
            <w:pPr>
              <w:rPr>
                <w:rFonts w:ascii="Times New Roman" w:eastAsia="Times New Roman" w:hAnsi="Times New Roman" w:cs="Times New Roman"/>
              </w:rPr>
            </w:pPr>
            <w:proofErr w:type="spellStart"/>
            <w:r w:rsidRPr="10AE084D">
              <w:rPr>
                <w:rFonts w:ascii="Times New Roman" w:eastAsia="Times New Roman" w:hAnsi="Times New Roman" w:cs="Times New Roman"/>
              </w:rPr>
              <w:t>Kỹ</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thuật</w:t>
            </w:r>
            <w:proofErr w:type="spellEnd"/>
            <w:r w:rsidRPr="10AE084D">
              <w:rPr>
                <w:rFonts w:ascii="Times New Roman" w:eastAsia="Times New Roman" w:hAnsi="Times New Roman" w:cs="Times New Roman"/>
              </w:rPr>
              <w:t xml:space="preserve"> </w:t>
            </w:r>
          </w:p>
        </w:tc>
        <w:tc>
          <w:tcPr>
            <w:tcW w:w="1620" w:type="dxa"/>
          </w:tcPr>
          <w:p w14:paraId="3E295C93" w14:textId="5AFB2EF6" w:rsidR="6003E338" w:rsidRDefault="10AE084D" w:rsidP="10AE084D">
            <w:pPr>
              <w:rPr>
                <w:rFonts w:ascii="Times New Roman" w:eastAsia="Times New Roman" w:hAnsi="Times New Roman" w:cs="Times New Roman"/>
              </w:rPr>
            </w:pPr>
            <w:proofErr w:type="spellStart"/>
            <w:r w:rsidRPr="10AE084D">
              <w:rPr>
                <w:rFonts w:ascii="Times New Roman" w:eastAsia="Times New Roman" w:hAnsi="Times New Roman" w:cs="Times New Roman"/>
              </w:rPr>
              <w:t>Số</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lượng</w:t>
            </w:r>
            <w:proofErr w:type="spellEnd"/>
            <w:r w:rsidRPr="10AE084D">
              <w:rPr>
                <w:rFonts w:ascii="Times New Roman" w:eastAsia="Times New Roman" w:hAnsi="Times New Roman" w:cs="Times New Roman"/>
              </w:rPr>
              <w:t xml:space="preserve"> test case </w:t>
            </w:r>
            <w:proofErr w:type="spellStart"/>
            <w:r w:rsidRPr="10AE084D">
              <w:rPr>
                <w:rFonts w:ascii="Times New Roman" w:eastAsia="Times New Roman" w:hAnsi="Times New Roman" w:cs="Times New Roman"/>
              </w:rPr>
              <w:t>có</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thể</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không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phát</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hiện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hết</w:t>
            </w:r>
            <w:proofErr w:type="spellEnd"/>
            <w:r w:rsidRPr="10AE084D">
              <w:rPr>
                <w:rFonts w:ascii="Times New Roman" w:eastAsia="Times New Roman" w:hAnsi="Times New Roman" w:cs="Times New Roman"/>
              </w:rPr>
              <w:t xml:space="preserve"> bug.</w:t>
            </w:r>
          </w:p>
        </w:tc>
        <w:tc>
          <w:tcPr>
            <w:tcW w:w="454" w:type="dxa"/>
          </w:tcPr>
          <w:p w14:paraId="1C546AB3" w14:textId="2429BCB8"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2</w:t>
            </w:r>
          </w:p>
        </w:tc>
        <w:tc>
          <w:tcPr>
            <w:tcW w:w="525" w:type="dxa"/>
          </w:tcPr>
          <w:p w14:paraId="198A9A78" w14:textId="5CC7668A"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2</w:t>
            </w:r>
          </w:p>
        </w:tc>
        <w:tc>
          <w:tcPr>
            <w:tcW w:w="510" w:type="dxa"/>
          </w:tcPr>
          <w:p w14:paraId="2001514C" w14:textId="7EC8995C"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4</w:t>
            </w:r>
          </w:p>
        </w:tc>
        <w:tc>
          <w:tcPr>
            <w:tcW w:w="4246" w:type="dxa"/>
          </w:tcPr>
          <w:p w14:paraId="66513FBF" w14:textId="765CE502" w:rsidR="6003E338" w:rsidRDefault="10AE084D" w:rsidP="10AE084D">
            <w:pPr>
              <w:rPr>
                <w:rFonts w:ascii="Times New Roman" w:eastAsia="Times New Roman" w:hAnsi="Times New Roman" w:cs="Times New Roman"/>
              </w:rPr>
            </w:pPr>
            <w:proofErr w:type="spellStart"/>
            <w:r w:rsidRPr="10AE084D">
              <w:rPr>
                <w:rFonts w:ascii="Times New Roman" w:eastAsia="Times New Roman" w:hAnsi="Times New Roman" w:cs="Times New Roman"/>
              </w:rPr>
              <w:t>Có</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thể</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trong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lúc</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viết</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các</w:t>
            </w:r>
            <w:proofErr w:type="spellEnd"/>
            <w:r w:rsidRPr="10AE084D">
              <w:rPr>
                <w:rFonts w:ascii="Times New Roman" w:eastAsia="Times New Roman" w:hAnsi="Times New Roman" w:cs="Times New Roman"/>
              </w:rPr>
              <w:t xml:space="preserve"> test case, </w:t>
            </w:r>
            <w:proofErr w:type="spellStart"/>
            <w:r w:rsidRPr="10AE084D">
              <w:rPr>
                <w:rFonts w:ascii="Times New Roman" w:eastAsia="Times New Roman" w:hAnsi="Times New Roman" w:cs="Times New Roman"/>
              </w:rPr>
              <w:t>không</w:t>
            </w:r>
            <w:proofErr w:type="spellEnd"/>
            <w:r w:rsidRPr="10AE084D">
              <w:rPr>
                <w:rFonts w:ascii="Times New Roman" w:eastAsia="Times New Roman" w:hAnsi="Times New Roman" w:cs="Times New Roman"/>
              </w:rPr>
              <w:t xml:space="preserve"> cover </w:t>
            </w:r>
            <w:proofErr w:type="spellStart"/>
            <w:r w:rsidRPr="10AE084D">
              <w:rPr>
                <w:rFonts w:ascii="Times New Roman" w:eastAsia="Times New Roman" w:hAnsi="Times New Roman" w:cs="Times New Roman"/>
              </w:rPr>
              <w:t>hết</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được</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lỗi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Nên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chú</w:t>
            </w:r>
            <w:proofErr w:type="spellEnd"/>
            <w:r w:rsidRPr="10AE084D">
              <w:rPr>
                <w:rFonts w:ascii="Times New Roman" w:eastAsia="Times New Roman" w:hAnsi="Times New Roman" w:cs="Times New Roman"/>
              </w:rPr>
              <w:t xml:space="preserve"> ý </w:t>
            </w:r>
            <w:proofErr w:type="spellStart"/>
            <w:r w:rsidRPr="10AE084D">
              <w:rPr>
                <w:rFonts w:ascii="Times New Roman" w:eastAsia="Times New Roman" w:hAnsi="Times New Roman" w:cs="Times New Roman"/>
              </w:rPr>
              <w:t>tới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những</w:t>
            </w:r>
            <w:proofErr w:type="spellEnd"/>
            <w:r w:rsidRPr="10AE084D">
              <w:rPr>
                <w:rFonts w:ascii="Times New Roman" w:eastAsia="Times New Roman" w:hAnsi="Times New Roman" w:cs="Times New Roman"/>
              </w:rPr>
              <w:t xml:space="preserve"> test </w:t>
            </w:r>
            <w:proofErr w:type="spellStart"/>
            <w:r w:rsidRPr="10AE084D">
              <w:rPr>
                <w:rFonts w:ascii="Times New Roman" w:eastAsia="Times New Roman" w:hAnsi="Times New Roman" w:cs="Times New Roman"/>
              </w:rPr>
              <w:t>cơ</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bản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chính</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nhất</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của</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phần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mềm</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để</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hạn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chế</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rủi</w:t>
            </w:r>
            <w:proofErr w:type="spellEnd"/>
            <w:r w:rsidRPr="10AE084D">
              <w:rPr>
                <w:rFonts w:ascii="Times New Roman" w:eastAsia="Times New Roman" w:hAnsi="Times New Roman" w:cs="Times New Roman"/>
              </w:rPr>
              <w:t xml:space="preserve"> ro.</w:t>
            </w:r>
          </w:p>
        </w:tc>
      </w:tr>
      <w:tr w:rsidR="6003E338" w14:paraId="5D373444" w14:textId="77777777" w:rsidTr="10AE084D">
        <w:tc>
          <w:tcPr>
            <w:tcW w:w="615" w:type="dxa"/>
          </w:tcPr>
          <w:p w14:paraId="7CA79075" w14:textId="4EFC7D62"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4</w:t>
            </w:r>
          </w:p>
        </w:tc>
        <w:tc>
          <w:tcPr>
            <w:tcW w:w="810" w:type="dxa"/>
          </w:tcPr>
          <w:p w14:paraId="71CECED6" w14:textId="61BF761A" w:rsidR="6003E338" w:rsidRDefault="10AE084D" w:rsidP="10AE084D">
            <w:pPr>
              <w:rPr>
                <w:rFonts w:ascii="Times New Roman" w:eastAsia="Times New Roman" w:hAnsi="Times New Roman" w:cs="Times New Roman"/>
              </w:rPr>
            </w:pPr>
            <w:proofErr w:type="spellStart"/>
            <w:r w:rsidRPr="10AE084D">
              <w:rPr>
                <w:rFonts w:ascii="Times New Roman" w:eastAsia="Times New Roman" w:hAnsi="Times New Roman" w:cs="Times New Roman"/>
              </w:rPr>
              <w:t>Tổ</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chức</w:t>
            </w:r>
            <w:proofErr w:type="spellEnd"/>
            <w:r w:rsidRPr="10AE084D">
              <w:rPr>
                <w:rFonts w:ascii="Times New Roman" w:eastAsia="Times New Roman" w:hAnsi="Times New Roman" w:cs="Times New Roman"/>
              </w:rPr>
              <w:t xml:space="preserve"> </w:t>
            </w:r>
          </w:p>
        </w:tc>
        <w:tc>
          <w:tcPr>
            <w:tcW w:w="1620" w:type="dxa"/>
          </w:tcPr>
          <w:p w14:paraId="5B7F8EA2" w14:textId="3F624019" w:rsidR="6003E338" w:rsidRDefault="10AE084D" w:rsidP="10AE084D">
            <w:pPr>
              <w:rPr>
                <w:rFonts w:ascii="Times New Roman" w:eastAsia="Times New Roman" w:hAnsi="Times New Roman" w:cs="Times New Roman"/>
              </w:rPr>
            </w:pPr>
            <w:proofErr w:type="spellStart"/>
            <w:r w:rsidRPr="10AE084D">
              <w:rPr>
                <w:rFonts w:ascii="Times New Roman" w:eastAsia="Times New Roman" w:hAnsi="Times New Roman" w:cs="Times New Roman"/>
              </w:rPr>
              <w:t>Nhân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viên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giỏi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rời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công</w:t>
            </w:r>
            <w:proofErr w:type="spellEnd"/>
            <w:r w:rsidRPr="10AE084D">
              <w:rPr>
                <w:rFonts w:ascii="Times New Roman" w:eastAsia="Times New Roman" w:hAnsi="Times New Roman" w:cs="Times New Roman"/>
              </w:rPr>
              <w:t xml:space="preserve"> ty do </w:t>
            </w:r>
            <w:proofErr w:type="spellStart"/>
            <w:r w:rsidRPr="10AE084D">
              <w:rPr>
                <w:rFonts w:ascii="Times New Roman" w:eastAsia="Times New Roman" w:hAnsi="Times New Roman" w:cs="Times New Roman"/>
              </w:rPr>
              <w:t>chênh</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lệch</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lương</w:t>
            </w:r>
            <w:proofErr w:type="spellEnd"/>
            <w:r w:rsidRPr="10AE084D">
              <w:rPr>
                <w:rFonts w:ascii="Times New Roman" w:eastAsia="Times New Roman" w:hAnsi="Times New Roman" w:cs="Times New Roman"/>
              </w:rPr>
              <w:t xml:space="preserve"> </w:t>
            </w:r>
          </w:p>
        </w:tc>
        <w:tc>
          <w:tcPr>
            <w:tcW w:w="454" w:type="dxa"/>
          </w:tcPr>
          <w:p w14:paraId="5E2B7D8C" w14:textId="3BAEE45D"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5</w:t>
            </w:r>
          </w:p>
        </w:tc>
        <w:tc>
          <w:tcPr>
            <w:tcW w:w="525" w:type="dxa"/>
          </w:tcPr>
          <w:p w14:paraId="54306AA3" w14:textId="6F077FAE"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5</w:t>
            </w:r>
          </w:p>
        </w:tc>
        <w:tc>
          <w:tcPr>
            <w:tcW w:w="510" w:type="dxa"/>
          </w:tcPr>
          <w:p w14:paraId="41E3A098" w14:textId="0682FEEE"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25</w:t>
            </w:r>
          </w:p>
        </w:tc>
        <w:tc>
          <w:tcPr>
            <w:tcW w:w="4246" w:type="dxa"/>
          </w:tcPr>
          <w:p w14:paraId="26954E67" w14:textId="2C7961E0" w:rsidR="6003E338" w:rsidRDefault="10AE084D" w:rsidP="10AE084D">
            <w:pPr>
              <w:rPr>
                <w:rFonts w:ascii="Times New Roman" w:eastAsia="Times New Roman" w:hAnsi="Times New Roman" w:cs="Times New Roman"/>
              </w:rPr>
            </w:pPr>
            <w:proofErr w:type="spellStart"/>
            <w:r w:rsidRPr="10AE084D">
              <w:rPr>
                <w:rFonts w:ascii="Times New Roman" w:eastAsia="Times New Roman" w:hAnsi="Times New Roman" w:cs="Times New Roman"/>
              </w:rPr>
              <w:t>Nhân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viên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nhận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được</w:t>
            </w:r>
            <w:proofErr w:type="spellEnd"/>
            <w:r w:rsidRPr="10AE084D">
              <w:rPr>
                <w:rFonts w:ascii="Times New Roman" w:eastAsia="Times New Roman" w:hAnsi="Times New Roman" w:cs="Times New Roman"/>
              </w:rPr>
              <w:t xml:space="preserve"> offer </w:t>
            </w:r>
            <w:proofErr w:type="spellStart"/>
            <w:r w:rsidRPr="10AE084D">
              <w:rPr>
                <w:rFonts w:ascii="Times New Roman" w:eastAsia="Times New Roman" w:hAnsi="Times New Roman" w:cs="Times New Roman"/>
              </w:rPr>
              <w:t>tốt</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hơn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từ</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cty</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khác</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rời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dự</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án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Để</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hạn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chế</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nên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tham</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khảo</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mức</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lương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và</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có</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các</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điều</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khoản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giải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phóng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hợp</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đồng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phù</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hợp</w:t>
            </w:r>
            <w:proofErr w:type="spellEnd"/>
            <w:r w:rsidRPr="10AE084D">
              <w:rPr>
                <w:rFonts w:ascii="Times New Roman" w:eastAsia="Times New Roman" w:hAnsi="Times New Roman" w:cs="Times New Roman"/>
              </w:rPr>
              <w:t>.</w:t>
            </w:r>
          </w:p>
        </w:tc>
      </w:tr>
      <w:tr w:rsidR="6003E338" w14:paraId="46893310" w14:textId="77777777" w:rsidTr="10AE084D">
        <w:tc>
          <w:tcPr>
            <w:tcW w:w="615" w:type="dxa"/>
          </w:tcPr>
          <w:p w14:paraId="53ADD86A" w14:textId="77A2D628"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5</w:t>
            </w:r>
          </w:p>
        </w:tc>
        <w:tc>
          <w:tcPr>
            <w:tcW w:w="810" w:type="dxa"/>
          </w:tcPr>
          <w:p w14:paraId="00B2BDEC" w14:textId="602AC6C2" w:rsidR="6003E338" w:rsidRDefault="10AE084D" w:rsidP="10AE084D">
            <w:pPr>
              <w:rPr>
                <w:rFonts w:ascii="Times New Roman" w:eastAsia="Times New Roman" w:hAnsi="Times New Roman" w:cs="Times New Roman"/>
              </w:rPr>
            </w:pPr>
            <w:proofErr w:type="spellStart"/>
            <w:r w:rsidRPr="10AE084D">
              <w:rPr>
                <w:rFonts w:ascii="Times New Roman" w:eastAsia="Times New Roman" w:hAnsi="Times New Roman" w:cs="Times New Roman"/>
              </w:rPr>
              <w:t>Tổ</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chức</w:t>
            </w:r>
            <w:proofErr w:type="spellEnd"/>
            <w:r w:rsidRPr="10AE084D">
              <w:rPr>
                <w:rFonts w:ascii="Times New Roman" w:eastAsia="Times New Roman" w:hAnsi="Times New Roman" w:cs="Times New Roman"/>
              </w:rPr>
              <w:t xml:space="preserve"> </w:t>
            </w:r>
          </w:p>
        </w:tc>
        <w:tc>
          <w:tcPr>
            <w:tcW w:w="1620" w:type="dxa"/>
          </w:tcPr>
          <w:p w14:paraId="0D63ACBD" w14:textId="26E8A5C7" w:rsidR="6003E338" w:rsidRDefault="10AE084D" w:rsidP="10AE084D">
            <w:pPr>
              <w:rPr>
                <w:rFonts w:ascii="Times New Roman" w:eastAsia="Times New Roman" w:hAnsi="Times New Roman" w:cs="Times New Roman"/>
              </w:rPr>
            </w:pPr>
            <w:proofErr w:type="spellStart"/>
            <w:r w:rsidRPr="10AE084D">
              <w:rPr>
                <w:rFonts w:ascii="Times New Roman" w:eastAsia="Times New Roman" w:hAnsi="Times New Roman" w:cs="Times New Roman"/>
              </w:rPr>
              <w:t>Người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dùng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đầu</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cuối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không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trực</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tiếp</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tham</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gia</w:t>
            </w:r>
            <w:proofErr w:type="spellEnd"/>
            <w:r w:rsidRPr="10AE084D">
              <w:rPr>
                <w:rFonts w:ascii="Times New Roman" w:eastAsia="Times New Roman" w:hAnsi="Times New Roman" w:cs="Times New Roman"/>
              </w:rPr>
              <w:t xml:space="preserve"> </w:t>
            </w:r>
          </w:p>
        </w:tc>
        <w:tc>
          <w:tcPr>
            <w:tcW w:w="454" w:type="dxa"/>
          </w:tcPr>
          <w:p w14:paraId="717A9CF9" w14:textId="21F9FD35"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3</w:t>
            </w:r>
          </w:p>
        </w:tc>
        <w:tc>
          <w:tcPr>
            <w:tcW w:w="525" w:type="dxa"/>
          </w:tcPr>
          <w:p w14:paraId="4D80C363" w14:textId="2A833B30"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4</w:t>
            </w:r>
          </w:p>
        </w:tc>
        <w:tc>
          <w:tcPr>
            <w:tcW w:w="510" w:type="dxa"/>
          </w:tcPr>
          <w:p w14:paraId="4DC502E2" w14:textId="49DD2304"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16</w:t>
            </w:r>
          </w:p>
        </w:tc>
        <w:tc>
          <w:tcPr>
            <w:tcW w:w="4246" w:type="dxa"/>
          </w:tcPr>
          <w:p w14:paraId="6CB76C75" w14:textId="08A99EB4" w:rsidR="6003E338" w:rsidRDefault="10AE084D" w:rsidP="10AE084D">
            <w:pPr>
              <w:rPr>
                <w:rFonts w:ascii="Times New Roman" w:eastAsia="Times New Roman" w:hAnsi="Times New Roman" w:cs="Times New Roman"/>
              </w:rPr>
            </w:pPr>
            <w:proofErr w:type="spellStart"/>
            <w:r w:rsidRPr="10AE084D">
              <w:rPr>
                <w:rFonts w:ascii="Times New Roman" w:eastAsia="Times New Roman" w:hAnsi="Times New Roman" w:cs="Times New Roman"/>
              </w:rPr>
              <w:t>Không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hiểu</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rõ</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nhu</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cầu</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người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sử</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dụng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nên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không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đáp</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ứng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được</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nhu</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cầu</w:t>
            </w:r>
            <w:proofErr w:type="spellEnd"/>
            <w:r w:rsidRPr="10AE084D">
              <w:rPr>
                <w:rFonts w:ascii="Times New Roman" w:eastAsia="Times New Roman" w:hAnsi="Times New Roman" w:cs="Times New Roman"/>
              </w:rPr>
              <w:t>.</w:t>
            </w:r>
          </w:p>
          <w:p w14:paraId="7D93E3FB" w14:textId="5826598C" w:rsidR="6003E338" w:rsidRDefault="10AE084D" w:rsidP="10AE084D">
            <w:pPr>
              <w:rPr>
                <w:rFonts w:ascii="Times New Roman" w:eastAsia="Times New Roman" w:hAnsi="Times New Roman" w:cs="Times New Roman"/>
              </w:rPr>
            </w:pPr>
            <w:proofErr w:type="spellStart"/>
            <w:r w:rsidRPr="10AE084D">
              <w:rPr>
                <w:rFonts w:ascii="Times New Roman" w:eastAsia="Times New Roman" w:hAnsi="Times New Roman" w:cs="Times New Roman"/>
              </w:rPr>
              <w:t>Nên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cho</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các</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bản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dùng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thử</w:t>
            </w:r>
            <w:proofErr w:type="spellEnd"/>
            <w:r w:rsidRPr="10AE084D">
              <w:rPr>
                <w:rFonts w:ascii="Times New Roman" w:eastAsia="Times New Roman" w:hAnsi="Times New Roman" w:cs="Times New Roman"/>
              </w:rPr>
              <w:t xml:space="preserve"> ở </w:t>
            </w:r>
            <w:proofErr w:type="spellStart"/>
            <w:r w:rsidRPr="10AE084D">
              <w:rPr>
                <w:rFonts w:ascii="Times New Roman" w:eastAsia="Times New Roman" w:hAnsi="Times New Roman" w:cs="Times New Roman"/>
              </w:rPr>
              <w:t>người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dùng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cuối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để</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cải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thiện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dự</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án</w:t>
            </w:r>
            <w:proofErr w:type="spellEnd"/>
            <w:r w:rsidRPr="10AE084D">
              <w:rPr>
                <w:rFonts w:ascii="Times New Roman" w:eastAsia="Times New Roman" w:hAnsi="Times New Roman" w:cs="Times New Roman"/>
              </w:rPr>
              <w:t>.</w:t>
            </w:r>
          </w:p>
        </w:tc>
      </w:tr>
      <w:tr w:rsidR="6003E338" w14:paraId="2BCE9761" w14:textId="77777777" w:rsidTr="10AE084D">
        <w:tc>
          <w:tcPr>
            <w:tcW w:w="615" w:type="dxa"/>
          </w:tcPr>
          <w:p w14:paraId="0EC9EF7E" w14:textId="5AFE61A6"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6</w:t>
            </w:r>
          </w:p>
        </w:tc>
        <w:tc>
          <w:tcPr>
            <w:tcW w:w="810" w:type="dxa"/>
          </w:tcPr>
          <w:p w14:paraId="1A0656D3" w14:textId="55B14A33" w:rsidR="6003E338" w:rsidRDefault="10AE084D" w:rsidP="10AE084D">
            <w:pPr>
              <w:rPr>
                <w:rFonts w:ascii="Times New Roman" w:eastAsia="Times New Roman" w:hAnsi="Times New Roman" w:cs="Times New Roman"/>
              </w:rPr>
            </w:pPr>
            <w:proofErr w:type="spellStart"/>
            <w:r w:rsidRPr="10AE084D">
              <w:rPr>
                <w:rFonts w:ascii="Times New Roman" w:eastAsia="Times New Roman" w:hAnsi="Times New Roman" w:cs="Times New Roman"/>
              </w:rPr>
              <w:t>Hệ</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thống</w:t>
            </w:r>
            <w:proofErr w:type="spellEnd"/>
          </w:p>
        </w:tc>
        <w:tc>
          <w:tcPr>
            <w:tcW w:w="1620" w:type="dxa"/>
          </w:tcPr>
          <w:p w14:paraId="10633F0A" w14:textId="675397F4" w:rsidR="6003E338" w:rsidRDefault="10AE084D" w:rsidP="10AE084D">
            <w:pPr>
              <w:rPr>
                <w:rFonts w:ascii="Times New Roman" w:eastAsia="Times New Roman" w:hAnsi="Times New Roman" w:cs="Times New Roman"/>
                <w:sz w:val="22"/>
                <w:szCs w:val="22"/>
              </w:rPr>
            </w:pPr>
            <w:proofErr w:type="spellStart"/>
            <w:r w:rsidRPr="10AE084D">
              <w:rPr>
                <w:rFonts w:ascii="Times New Roman" w:eastAsia="Times New Roman" w:hAnsi="Times New Roman" w:cs="Times New Roman"/>
                <w:sz w:val="22"/>
                <w:szCs w:val="22"/>
              </w:rPr>
              <w:t>Quy</w:t>
            </w:r>
            <w:proofErr w:type="spellEnd"/>
            <w:r w:rsidRPr="10AE084D">
              <w:rPr>
                <w:rFonts w:ascii="Times New Roman" w:eastAsia="Times New Roman" w:hAnsi="Times New Roman" w:cs="Times New Roman"/>
                <w:sz w:val="22"/>
                <w:szCs w:val="22"/>
              </w:rPr>
              <w:t xml:space="preserve"> </w:t>
            </w:r>
            <w:proofErr w:type="spellStart"/>
            <w:r w:rsidRPr="10AE084D">
              <w:rPr>
                <w:rFonts w:ascii="Times New Roman" w:eastAsia="Times New Roman" w:hAnsi="Times New Roman" w:cs="Times New Roman"/>
                <w:sz w:val="22"/>
                <w:szCs w:val="22"/>
              </w:rPr>
              <w:t>trình</w:t>
            </w:r>
            <w:proofErr w:type="spellEnd"/>
            <w:r w:rsidRPr="10AE084D">
              <w:rPr>
                <w:rFonts w:ascii="Times New Roman" w:eastAsia="Times New Roman" w:hAnsi="Times New Roman" w:cs="Times New Roman"/>
                <w:sz w:val="22"/>
                <w:szCs w:val="22"/>
              </w:rPr>
              <w:t xml:space="preserve"> </w:t>
            </w:r>
            <w:proofErr w:type="spellStart"/>
            <w:r w:rsidRPr="10AE084D">
              <w:rPr>
                <w:rFonts w:ascii="Times New Roman" w:eastAsia="Times New Roman" w:hAnsi="Times New Roman" w:cs="Times New Roman"/>
                <w:sz w:val="22"/>
                <w:szCs w:val="22"/>
              </w:rPr>
              <w:t>nghiệp</w:t>
            </w:r>
            <w:proofErr w:type="spellEnd"/>
            <w:r w:rsidRPr="10AE084D">
              <w:rPr>
                <w:rFonts w:ascii="Times New Roman" w:eastAsia="Times New Roman" w:hAnsi="Times New Roman" w:cs="Times New Roman"/>
                <w:sz w:val="22"/>
                <w:szCs w:val="22"/>
              </w:rPr>
              <w:t xml:space="preserve"> </w:t>
            </w:r>
            <w:proofErr w:type="spellStart"/>
            <w:r w:rsidRPr="10AE084D">
              <w:rPr>
                <w:rFonts w:ascii="Times New Roman" w:eastAsia="Times New Roman" w:hAnsi="Times New Roman" w:cs="Times New Roman"/>
                <w:sz w:val="22"/>
                <w:szCs w:val="22"/>
              </w:rPr>
              <w:t>vụ</w:t>
            </w:r>
            <w:proofErr w:type="spellEnd"/>
            <w:r w:rsidRPr="10AE084D">
              <w:rPr>
                <w:rFonts w:ascii="Times New Roman" w:eastAsia="Times New Roman" w:hAnsi="Times New Roman" w:cs="Times New Roman"/>
                <w:sz w:val="22"/>
                <w:szCs w:val="22"/>
              </w:rPr>
              <w:t xml:space="preserve"> </w:t>
            </w:r>
            <w:proofErr w:type="spellStart"/>
            <w:r w:rsidRPr="10AE084D">
              <w:rPr>
                <w:rFonts w:ascii="Times New Roman" w:eastAsia="Times New Roman" w:hAnsi="Times New Roman" w:cs="Times New Roman"/>
                <w:sz w:val="22"/>
                <w:szCs w:val="22"/>
              </w:rPr>
              <w:t>có</w:t>
            </w:r>
            <w:proofErr w:type="spellEnd"/>
            <w:r w:rsidRPr="10AE084D">
              <w:rPr>
                <w:rFonts w:ascii="Times New Roman" w:eastAsia="Times New Roman" w:hAnsi="Times New Roman" w:cs="Times New Roman"/>
                <w:sz w:val="22"/>
                <w:szCs w:val="22"/>
              </w:rPr>
              <w:t xml:space="preserve"> </w:t>
            </w:r>
            <w:proofErr w:type="spellStart"/>
            <w:r w:rsidRPr="10AE084D">
              <w:rPr>
                <w:rFonts w:ascii="Times New Roman" w:eastAsia="Times New Roman" w:hAnsi="Times New Roman" w:cs="Times New Roman"/>
                <w:sz w:val="22"/>
                <w:szCs w:val="22"/>
              </w:rPr>
              <w:t>thể</w:t>
            </w:r>
            <w:proofErr w:type="spellEnd"/>
            <w:r w:rsidRPr="10AE084D">
              <w:rPr>
                <w:rFonts w:ascii="Times New Roman" w:eastAsia="Times New Roman" w:hAnsi="Times New Roman" w:cs="Times New Roman"/>
                <w:sz w:val="22"/>
                <w:szCs w:val="22"/>
              </w:rPr>
              <w:t xml:space="preserve"> </w:t>
            </w:r>
            <w:proofErr w:type="spellStart"/>
            <w:r w:rsidRPr="10AE084D">
              <w:rPr>
                <w:rFonts w:ascii="Times New Roman" w:eastAsia="Times New Roman" w:hAnsi="Times New Roman" w:cs="Times New Roman"/>
                <w:sz w:val="22"/>
                <w:szCs w:val="22"/>
              </w:rPr>
              <w:t>thay</w:t>
            </w:r>
            <w:proofErr w:type="spellEnd"/>
            <w:r w:rsidRPr="10AE084D">
              <w:rPr>
                <w:rFonts w:ascii="Times New Roman" w:eastAsia="Times New Roman" w:hAnsi="Times New Roman" w:cs="Times New Roman"/>
                <w:sz w:val="22"/>
                <w:szCs w:val="22"/>
              </w:rPr>
              <w:t xml:space="preserve"> </w:t>
            </w:r>
            <w:proofErr w:type="spellStart"/>
            <w:r w:rsidRPr="10AE084D">
              <w:rPr>
                <w:rFonts w:ascii="Times New Roman" w:eastAsia="Times New Roman" w:hAnsi="Times New Roman" w:cs="Times New Roman"/>
                <w:sz w:val="22"/>
                <w:szCs w:val="22"/>
              </w:rPr>
              <w:t>đổi</w:t>
            </w:r>
            <w:proofErr w:type="spellEnd"/>
            <w:r w:rsidRPr="10AE084D">
              <w:rPr>
                <w:rFonts w:ascii="Times New Roman" w:eastAsia="Times New Roman" w:hAnsi="Times New Roman" w:cs="Times New Roman"/>
                <w:sz w:val="22"/>
                <w:szCs w:val="22"/>
              </w:rPr>
              <w:t xml:space="preserve"> </w:t>
            </w:r>
            <w:proofErr w:type="spellStart"/>
            <w:r w:rsidRPr="10AE084D">
              <w:rPr>
                <w:rFonts w:ascii="Times New Roman" w:eastAsia="Times New Roman" w:hAnsi="Times New Roman" w:cs="Times New Roman"/>
                <w:sz w:val="22"/>
                <w:szCs w:val="22"/>
              </w:rPr>
              <w:t>trong</w:t>
            </w:r>
            <w:proofErr w:type="spellEnd"/>
            <w:r w:rsidRPr="10AE084D">
              <w:rPr>
                <w:rFonts w:ascii="Times New Roman" w:eastAsia="Times New Roman" w:hAnsi="Times New Roman" w:cs="Times New Roman"/>
                <w:sz w:val="22"/>
                <w:szCs w:val="22"/>
              </w:rPr>
              <w:t xml:space="preserve"> </w:t>
            </w:r>
            <w:proofErr w:type="spellStart"/>
            <w:r w:rsidRPr="10AE084D">
              <w:rPr>
                <w:rFonts w:ascii="Times New Roman" w:eastAsia="Times New Roman" w:hAnsi="Times New Roman" w:cs="Times New Roman"/>
                <w:sz w:val="22"/>
                <w:szCs w:val="22"/>
              </w:rPr>
              <w:t>khi</w:t>
            </w:r>
            <w:proofErr w:type="spellEnd"/>
            <w:r w:rsidRPr="10AE084D">
              <w:rPr>
                <w:rFonts w:ascii="Times New Roman" w:eastAsia="Times New Roman" w:hAnsi="Times New Roman" w:cs="Times New Roman"/>
                <w:sz w:val="22"/>
                <w:szCs w:val="22"/>
              </w:rPr>
              <w:t xml:space="preserve"> </w:t>
            </w:r>
            <w:proofErr w:type="spellStart"/>
            <w:r w:rsidRPr="10AE084D">
              <w:rPr>
                <w:rFonts w:ascii="Times New Roman" w:eastAsia="Times New Roman" w:hAnsi="Times New Roman" w:cs="Times New Roman"/>
                <w:sz w:val="22"/>
                <w:szCs w:val="22"/>
              </w:rPr>
              <w:t>triển</w:t>
            </w:r>
            <w:proofErr w:type="spellEnd"/>
            <w:r w:rsidRPr="10AE084D">
              <w:rPr>
                <w:rFonts w:ascii="Times New Roman" w:eastAsia="Times New Roman" w:hAnsi="Times New Roman" w:cs="Times New Roman"/>
                <w:sz w:val="22"/>
                <w:szCs w:val="22"/>
              </w:rPr>
              <w:t xml:space="preserve"> </w:t>
            </w:r>
            <w:proofErr w:type="spellStart"/>
            <w:r w:rsidRPr="10AE084D">
              <w:rPr>
                <w:rFonts w:ascii="Times New Roman" w:eastAsia="Times New Roman" w:hAnsi="Times New Roman" w:cs="Times New Roman"/>
                <w:sz w:val="22"/>
                <w:szCs w:val="22"/>
              </w:rPr>
              <w:t>khai</w:t>
            </w:r>
            <w:proofErr w:type="spellEnd"/>
            <w:r w:rsidRPr="10AE084D">
              <w:rPr>
                <w:rFonts w:ascii="Times New Roman" w:eastAsia="Times New Roman" w:hAnsi="Times New Roman" w:cs="Times New Roman"/>
                <w:sz w:val="22"/>
                <w:szCs w:val="22"/>
              </w:rPr>
              <w:t xml:space="preserve"> </w:t>
            </w:r>
            <w:proofErr w:type="spellStart"/>
            <w:r w:rsidRPr="10AE084D">
              <w:rPr>
                <w:rFonts w:ascii="Times New Roman" w:eastAsia="Times New Roman" w:hAnsi="Times New Roman" w:cs="Times New Roman"/>
                <w:sz w:val="22"/>
                <w:szCs w:val="22"/>
              </w:rPr>
              <w:t>dự</w:t>
            </w:r>
            <w:proofErr w:type="spellEnd"/>
            <w:r w:rsidRPr="10AE084D">
              <w:rPr>
                <w:rFonts w:ascii="Times New Roman" w:eastAsia="Times New Roman" w:hAnsi="Times New Roman" w:cs="Times New Roman"/>
                <w:sz w:val="22"/>
                <w:szCs w:val="22"/>
              </w:rPr>
              <w:t xml:space="preserve"> </w:t>
            </w:r>
            <w:proofErr w:type="spellStart"/>
            <w:r w:rsidRPr="10AE084D">
              <w:rPr>
                <w:rFonts w:ascii="Times New Roman" w:eastAsia="Times New Roman" w:hAnsi="Times New Roman" w:cs="Times New Roman"/>
                <w:sz w:val="22"/>
                <w:szCs w:val="22"/>
              </w:rPr>
              <w:t>án</w:t>
            </w:r>
            <w:proofErr w:type="spellEnd"/>
            <w:r w:rsidRPr="10AE084D">
              <w:rPr>
                <w:rFonts w:ascii="Times New Roman" w:eastAsia="Times New Roman" w:hAnsi="Times New Roman" w:cs="Times New Roman"/>
                <w:sz w:val="22"/>
                <w:szCs w:val="22"/>
              </w:rPr>
              <w:t xml:space="preserve"> CNTT</w:t>
            </w:r>
          </w:p>
        </w:tc>
        <w:tc>
          <w:tcPr>
            <w:tcW w:w="454" w:type="dxa"/>
          </w:tcPr>
          <w:p w14:paraId="3B395F63" w14:textId="431CBB03"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4</w:t>
            </w:r>
          </w:p>
        </w:tc>
        <w:tc>
          <w:tcPr>
            <w:tcW w:w="525" w:type="dxa"/>
          </w:tcPr>
          <w:p w14:paraId="1FFAF36A" w14:textId="4B074930"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4</w:t>
            </w:r>
          </w:p>
        </w:tc>
        <w:tc>
          <w:tcPr>
            <w:tcW w:w="510" w:type="dxa"/>
          </w:tcPr>
          <w:p w14:paraId="08F62E59" w14:textId="5A4A468B"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16</w:t>
            </w:r>
          </w:p>
        </w:tc>
        <w:tc>
          <w:tcPr>
            <w:tcW w:w="4246" w:type="dxa"/>
          </w:tcPr>
          <w:p w14:paraId="4445A6FC" w14:textId="5B54DEE3" w:rsidR="6003E338" w:rsidRDefault="10AE084D" w:rsidP="10AE084D">
            <w:pPr>
              <w:rPr>
                <w:rFonts w:ascii="Times New Roman" w:eastAsia="Times New Roman" w:hAnsi="Times New Roman" w:cs="Times New Roman"/>
              </w:rPr>
            </w:pPr>
            <w:proofErr w:type="spellStart"/>
            <w:r w:rsidRPr="10AE084D">
              <w:rPr>
                <w:rFonts w:ascii="Times New Roman" w:eastAsia="Times New Roman" w:hAnsi="Times New Roman" w:cs="Times New Roman"/>
              </w:rPr>
              <w:t>Khách</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hàng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sẽ</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có</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các</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yêu</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cầu</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mới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sửa</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đổi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yêu</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cầu</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cũ</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trong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thời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gian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phát</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triển</w:t>
            </w:r>
            <w:proofErr w:type="spellEnd"/>
            <w:r w:rsidRPr="10AE084D">
              <w:rPr>
                <w:rFonts w:ascii="Times New Roman" w:eastAsia="Times New Roman" w:hAnsi="Times New Roman" w:cs="Times New Roman"/>
              </w:rPr>
              <w:t>.</w:t>
            </w:r>
          </w:p>
          <w:p w14:paraId="4DD808B6" w14:textId="3E5A91F8" w:rsidR="6003E338" w:rsidRDefault="10AE084D" w:rsidP="10AE084D">
            <w:pPr>
              <w:rPr>
                <w:rFonts w:ascii="Times New Roman" w:eastAsia="Times New Roman" w:hAnsi="Times New Roman" w:cs="Times New Roman"/>
              </w:rPr>
            </w:pPr>
            <w:proofErr w:type="spellStart"/>
            <w:r w:rsidRPr="10AE084D">
              <w:rPr>
                <w:rFonts w:ascii="Times New Roman" w:eastAsia="Times New Roman" w:hAnsi="Times New Roman" w:cs="Times New Roman"/>
              </w:rPr>
              <w:t>Lãnh</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đạo</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cấp</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cao</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nên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làm</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việc</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sát</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sao</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với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yêu</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cầu</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của</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đối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tác</w:t>
            </w:r>
            <w:proofErr w:type="spellEnd"/>
            <w:r w:rsidRPr="10AE084D">
              <w:rPr>
                <w:rFonts w:ascii="Times New Roman" w:eastAsia="Times New Roman" w:hAnsi="Times New Roman" w:cs="Times New Roman"/>
              </w:rPr>
              <w:t xml:space="preserve"> </w:t>
            </w:r>
          </w:p>
        </w:tc>
      </w:tr>
      <w:tr w:rsidR="6003E338" w14:paraId="63B0CE1E" w14:textId="77777777" w:rsidTr="10AE084D">
        <w:tc>
          <w:tcPr>
            <w:tcW w:w="615" w:type="dxa"/>
          </w:tcPr>
          <w:p w14:paraId="56C9D128" w14:textId="734123AD"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7</w:t>
            </w:r>
          </w:p>
        </w:tc>
        <w:tc>
          <w:tcPr>
            <w:tcW w:w="810" w:type="dxa"/>
          </w:tcPr>
          <w:p w14:paraId="4E6886AB" w14:textId="354280A4" w:rsidR="6003E338" w:rsidRDefault="10AE084D" w:rsidP="10AE084D">
            <w:pPr>
              <w:rPr>
                <w:rFonts w:ascii="Times New Roman" w:eastAsia="Times New Roman" w:hAnsi="Times New Roman" w:cs="Times New Roman"/>
              </w:rPr>
            </w:pPr>
            <w:proofErr w:type="spellStart"/>
            <w:r w:rsidRPr="10AE084D">
              <w:rPr>
                <w:rFonts w:ascii="Times New Roman" w:eastAsia="Times New Roman" w:hAnsi="Times New Roman" w:cs="Times New Roman"/>
              </w:rPr>
              <w:t>Hệ</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thống</w:t>
            </w:r>
            <w:proofErr w:type="spellEnd"/>
            <w:r w:rsidRPr="10AE084D">
              <w:rPr>
                <w:rFonts w:ascii="Times New Roman" w:eastAsia="Times New Roman" w:hAnsi="Times New Roman" w:cs="Times New Roman"/>
              </w:rPr>
              <w:t xml:space="preserve"> </w:t>
            </w:r>
          </w:p>
        </w:tc>
        <w:tc>
          <w:tcPr>
            <w:tcW w:w="1620" w:type="dxa"/>
          </w:tcPr>
          <w:p w14:paraId="2188DF73" w14:textId="33E86A32" w:rsidR="6003E338" w:rsidRDefault="10AE084D" w:rsidP="10AE084D">
            <w:pPr>
              <w:rPr>
                <w:rFonts w:ascii="Times New Roman" w:eastAsia="Times New Roman" w:hAnsi="Times New Roman" w:cs="Times New Roman"/>
                <w:sz w:val="22"/>
                <w:szCs w:val="22"/>
              </w:rPr>
            </w:pPr>
            <w:proofErr w:type="spellStart"/>
            <w:r w:rsidRPr="10AE084D">
              <w:rPr>
                <w:rFonts w:ascii="Times New Roman" w:eastAsia="Times New Roman" w:hAnsi="Times New Roman" w:cs="Times New Roman"/>
                <w:sz w:val="22"/>
                <w:szCs w:val="22"/>
              </w:rPr>
              <w:t>Đòi</w:t>
            </w:r>
            <w:proofErr w:type="spellEnd"/>
            <w:r w:rsidRPr="10AE084D">
              <w:rPr>
                <w:rFonts w:ascii="Times New Roman" w:eastAsia="Times New Roman" w:hAnsi="Times New Roman" w:cs="Times New Roman"/>
                <w:sz w:val="22"/>
                <w:szCs w:val="22"/>
              </w:rPr>
              <w:t xml:space="preserve"> </w:t>
            </w:r>
            <w:proofErr w:type="spellStart"/>
            <w:r w:rsidRPr="10AE084D">
              <w:rPr>
                <w:rFonts w:ascii="Times New Roman" w:eastAsia="Times New Roman" w:hAnsi="Times New Roman" w:cs="Times New Roman"/>
                <w:sz w:val="22"/>
                <w:szCs w:val="22"/>
              </w:rPr>
              <w:t>hỏi</w:t>
            </w:r>
            <w:proofErr w:type="spellEnd"/>
            <w:r w:rsidRPr="10AE084D">
              <w:rPr>
                <w:rFonts w:ascii="Times New Roman" w:eastAsia="Times New Roman" w:hAnsi="Times New Roman" w:cs="Times New Roman"/>
                <w:sz w:val="22"/>
                <w:szCs w:val="22"/>
              </w:rPr>
              <w:t xml:space="preserve"> </w:t>
            </w:r>
            <w:proofErr w:type="spellStart"/>
            <w:r w:rsidRPr="10AE084D">
              <w:rPr>
                <w:rFonts w:ascii="Times New Roman" w:eastAsia="Times New Roman" w:hAnsi="Times New Roman" w:cs="Times New Roman"/>
                <w:sz w:val="22"/>
                <w:szCs w:val="22"/>
              </w:rPr>
              <w:t>cao</w:t>
            </w:r>
            <w:proofErr w:type="spellEnd"/>
            <w:r w:rsidRPr="10AE084D">
              <w:rPr>
                <w:rFonts w:ascii="Times New Roman" w:eastAsia="Times New Roman" w:hAnsi="Times New Roman" w:cs="Times New Roman"/>
                <w:sz w:val="22"/>
                <w:szCs w:val="22"/>
              </w:rPr>
              <w:t xml:space="preserve"> </w:t>
            </w:r>
            <w:proofErr w:type="spellStart"/>
            <w:r w:rsidRPr="10AE084D">
              <w:rPr>
                <w:rFonts w:ascii="Times New Roman" w:eastAsia="Times New Roman" w:hAnsi="Times New Roman" w:cs="Times New Roman"/>
                <w:sz w:val="22"/>
                <w:szCs w:val="22"/>
              </w:rPr>
              <w:t>vê</w:t>
            </w:r>
            <w:proofErr w:type="spellEnd"/>
            <w:r w:rsidRPr="10AE084D">
              <w:rPr>
                <w:rFonts w:ascii="Times New Roman" w:eastAsia="Times New Roman" w:hAnsi="Times New Roman" w:cs="Times New Roman"/>
                <w:sz w:val="22"/>
                <w:szCs w:val="22"/>
              </w:rPr>
              <w:t xml:space="preserve">̀ </w:t>
            </w:r>
            <w:proofErr w:type="spellStart"/>
            <w:r w:rsidRPr="10AE084D">
              <w:rPr>
                <w:rFonts w:ascii="Times New Roman" w:eastAsia="Times New Roman" w:hAnsi="Times New Roman" w:cs="Times New Roman"/>
                <w:sz w:val="22"/>
                <w:szCs w:val="22"/>
              </w:rPr>
              <w:t>chất</w:t>
            </w:r>
            <w:proofErr w:type="spellEnd"/>
            <w:r w:rsidRPr="10AE084D">
              <w:rPr>
                <w:rFonts w:ascii="Times New Roman" w:eastAsia="Times New Roman" w:hAnsi="Times New Roman" w:cs="Times New Roman"/>
                <w:sz w:val="22"/>
                <w:szCs w:val="22"/>
              </w:rPr>
              <w:t xml:space="preserve"> </w:t>
            </w:r>
            <w:proofErr w:type="spellStart"/>
            <w:r w:rsidRPr="10AE084D">
              <w:rPr>
                <w:rFonts w:ascii="Times New Roman" w:eastAsia="Times New Roman" w:hAnsi="Times New Roman" w:cs="Times New Roman"/>
                <w:sz w:val="22"/>
                <w:szCs w:val="22"/>
              </w:rPr>
              <w:t>lượng</w:t>
            </w:r>
            <w:proofErr w:type="spellEnd"/>
          </w:p>
        </w:tc>
        <w:tc>
          <w:tcPr>
            <w:tcW w:w="454" w:type="dxa"/>
          </w:tcPr>
          <w:p w14:paraId="1AE4EBEA" w14:textId="002A0D24"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3</w:t>
            </w:r>
          </w:p>
        </w:tc>
        <w:tc>
          <w:tcPr>
            <w:tcW w:w="525" w:type="dxa"/>
          </w:tcPr>
          <w:p w14:paraId="3410DF1F" w14:textId="7FB1CD76"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3</w:t>
            </w:r>
          </w:p>
        </w:tc>
        <w:tc>
          <w:tcPr>
            <w:tcW w:w="510" w:type="dxa"/>
          </w:tcPr>
          <w:p w14:paraId="1C32EB66" w14:textId="2A380971"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9</w:t>
            </w:r>
          </w:p>
        </w:tc>
        <w:tc>
          <w:tcPr>
            <w:tcW w:w="4246" w:type="dxa"/>
          </w:tcPr>
          <w:p w14:paraId="2F38E1E5" w14:textId="6AC3A8F4" w:rsidR="6003E338" w:rsidRDefault="10AE084D" w:rsidP="10AE084D">
            <w:pPr>
              <w:rPr>
                <w:rFonts w:ascii="Times New Roman" w:eastAsia="Times New Roman" w:hAnsi="Times New Roman" w:cs="Times New Roman"/>
              </w:rPr>
            </w:pPr>
            <w:proofErr w:type="spellStart"/>
            <w:r w:rsidRPr="10AE084D">
              <w:rPr>
                <w:rFonts w:ascii="Times New Roman" w:eastAsia="Times New Roman" w:hAnsi="Times New Roman" w:cs="Times New Roman"/>
              </w:rPr>
              <w:t>Yêu</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cầu</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sản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phẩm</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từ</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khác</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hàng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cao</w:t>
            </w:r>
            <w:proofErr w:type="spellEnd"/>
            <w:r w:rsidRPr="10AE084D">
              <w:rPr>
                <w:rFonts w:ascii="Times New Roman" w:eastAsia="Times New Roman" w:hAnsi="Times New Roman" w:cs="Times New Roman"/>
              </w:rPr>
              <w:t>.</w:t>
            </w:r>
          </w:p>
          <w:p w14:paraId="6DE3D88B" w14:textId="7E2703F6" w:rsidR="6003E338" w:rsidRDefault="10AE084D" w:rsidP="10AE084D">
            <w:pPr>
              <w:rPr>
                <w:rFonts w:ascii="Times New Roman" w:eastAsia="Times New Roman" w:hAnsi="Times New Roman" w:cs="Times New Roman"/>
              </w:rPr>
            </w:pPr>
            <w:proofErr w:type="spellStart"/>
            <w:r w:rsidRPr="10AE084D">
              <w:rPr>
                <w:rFonts w:ascii="Times New Roman" w:eastAsia="Times New Roman" w:hAnsi="Times New Roman" w:cs="Times New Roman"/>
              </w:rPr>
              <w:t>Lịch</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trình</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hoàn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thiện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sản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phẩm</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có</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thể</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trễ</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không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đúng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với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dự</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tính</w:t>
            </w:r>
            <w:proofErr w:type="spellEnd"/>
            <w:r w:rsidRPr="10AE084D">
              <w:rPr>
                <w:rFonts w:ascii="Times New Roman" w:eastAsia="Times New Roman" w:hAnsi="Times New Roman" w:cs="Times New Roman"/>
              </w:rPr>
              <w:t xml:space="preserve">. </w:t>
            </w:r>
          </w:p>
        </w:tc>
      </w:tr>
    </w:tbl>
    <w:p w14:paraId="797F32C4" w14:textId="7E01AED8" w:rsidR="00BA61C8" w:rsidRDefault="00BA61C8">
      <w:pPr>
        <w:widowControl/>
        <w:suppressAutoHyphens w:val="0"/>
        <w:spacing w:after="0" w:line="240" w:lineRule="auto"/>
        <w:jc w:val="left"/>
        <w:rPr>
          <w:rFonts w:eastAsia="MS Gothic" w:cs="Mangal"/>
          <w:b/>
          <w:color w:val="951B13"/>
          <w:sz w:val="36"/>
          <w:szCs w:val="36"/>
        </w:rPr>
      </w:pPr>
      <w:bookmarkStart w:id="22" w:name="_Toc28101658"/>
    </w:p>
    <w:p w14:paraId="5532CC94" w14:textId="0C92DEEF" w:rsidR="00E31DB9" w:rsidRDefault="6003E338" w:rsidP="00E31DB9">
      <w:pPr>
        <w:pStyle w:val="Heading1"/>
      </w:pPr>
      <w:proofErr w:type="spellStart"/>
      <w:r>
        <w:t>Ước</w:t>
      </w:r>
      <w:proofErr w:type="spellEnd"/>
      <w:r>
        <w:t xml:space="preserve"> </w:t>
      </w:r>
      <w:proofErr w:type="spellStart"/>
      <w:r>
        <w:t>lượng</w:t>
      </w:r>
      <w:proofErr w:type="spellEnd"/>
      <w:r>
        <w:t xml:space="preserve"> </w:t>
      </w:r>
      <w:proofErr w:type="spellStart"/>
      <w:r>
        <w:t>giá</w:t>
      </w:r>
      <w:proofErr w:type="spellEnd"/>
      <w:r>
        <w:t xml:space="preserve"> </w:t>
      </w:r>
      <w:proofErr w:type="spellStart"/>
      <w:r>
        <w:t>thành</w:t>
      </w:r>
      <w:bookmarkEnd w:id="22"/>
      <w:proofErr w:type="spellEnd"/>
    </w:p>
    <w:p w14:paraId="2C85CD11" w14:textId="08A301F7" w:rsidR="6003E338" w:rsidRDefault="6003E338" w:rsidP="6003E338">
      <w:pPr>
        <w:pStyle w:val="Heading2"/>
      </w:pPr>
      <w:bookmarkStart w:id="23" w:name="_Toc28101659"/>
      <w:r>
        <w:t xml:space="preserve">Chi </w:t>
      </w:r>
      <w:proofErr w:type="spellStart"/>
      <w:r>
        <w:t>phí</w:t>
      </w:r>
      <w:proofErr w:type="spellEnd"/>
      <w:r>
        <w:t xml:space="preserve"> </w:t>
      </w:r>
      <w:proofErr w:type="spellStart"/>
      <w:r>
        <w:t>phát</w:t>
      </w:r>
      <w:proofErr w:type="spellEnd"/>
      <w:r>
        <w:t xml:space="preserve"> </w:t>
      </w:r>
      <w:proofErr w:type="spellStart"/>
      <w:r>
        <w:t>triển</w:t>
      </w:r>
      <w:proofErr w:type="spellEnd"/>
      <w:r>
        <w:t xml:space="preserve"> + Chi </w:t>
      </w:r>
      <w:proofErr w:type="spellStart"/>
      <w:r>
        <w:t>phí</w:t>
      </w:r>
      <w:proofErr w:type="spellEnd"/>
      <w:r>
        <w:t xml:space="preserve"> </w:t>
      </w:r>
      <w:proofErr w:type="spellStart"/>
      <w:r>
        <w:t>kiểm</w:t>
      </w:r>
      <w:proofErr w:type="spellEnd"/>
      <w:r>
        <w:t xml:space="preserve"> </w:t>
      </w:r>
      <w:proofErr w:type="spellStart"/>
      <w:r>
        <w:t>thử</w:t>
      </w:r>
      <w:bookmarkEnd w:id="23"/>
      <w:proofErr w:type="spellEnd"/>
    </w:p>
    <w:tbl>
      <w:tblPr>
        <w:tblStyle w:val="TableGrid"/>
        <w:tblW w:w="0" w:type="auto"/>
        <w:tblLayout w:type="fixed"/>
        <w:tblLook w:val="06A0" w:firstRow="1" w:lastRow="0" w:firstColumn="1" w:lastColumn="0" w:noHBand="1" w:noVBand="1"/>
      </w:tblPr>
      <w:tblGrid>
        <w:gridCol w:w="737"/>
        <w:gridCol w:w="1620"/>
        <w:gridCol w:w="4380"/>
        <w:gridCol w:w="2043"/>
      </w:tblGrid>
      <w:tr w:rsidR="6003E338" w14:paraId="03439800" w14:textId="77777777" w:rsidTr="10AE084D">
        <w:tc>
          <w:tcPr>
            <w:tcW w:w="737" w:type="dxa"/>
          </w:tcPr>
          <w:p w14:paraId="484BDED9" w14:textId="32EEC296"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STT</w:t>
            </w:r>
          </w:p>
        </w:tc>
        <w:tc>
          <w:tcPr>
            <w:tcW w:w="6000" w:type="dxa"/>
            <w:gridSpan w:val="2"/>
          </w:tcPr>
          <w:p w14:paraId="3E6C3985" w14:textId="6F475C70" w:rsidR="6003E338" w:rsidRDefault="10AE084D" w:rsidP="10AE084D">
            <w:pPr>
              <w:jc w:val="center"/>
              <w:rPr>
                <w:rFonts w:ascii="Times New Roman" w:eastAsia="Times New Roman" w:hAnsi="Times New Roman" w:cs="Times New Roman"/>
              </w:rPr>
            </w:pPr>
            <w:r w:rsidRPr="10AE084D">
              <w:rPr>
                <w:rFonts w:ascii="Times New Roman" w:eastAsia="Times New Roman" w:hAnsi="Times New Roman" w:cs="Times New Roman"/>
              </w:rPr>
              <w:t xml:space="preserve">Chi </w:t>
            </w:r>
            <w:proofErr w:type="spellStart"/>
            <w:r w:rsidRPr="10AE084D">
              <w:rPr>
                <w:rFonts w:ascii="Times New Roman" w:eastAsia="Times New Roman" w:hAnsi="Times New Roman" w:cs="Times New Roman"/>
              </w:rPr>
              <w:t>phí</w:t>
            </w:r>
            <w:proofErr w:type="spellEnd"/>
          </w:p>
        </w:tc>
        <w:tc>
          <w:tcPr>
            <w:tcW w:w="2043" w:type="dxa"/>
          </w:tcPr>
          <w:p w14:paraId="4C6F8760" w14:textId="524C9DAA" w:rsidR="6003E338" w:rsidRDefault="10AE084D" w:rsidP="10AE084D">
            <w:pPr>
              <w:rPr>
                <w:rFonts w:ascii="Times New Roman" w:eastAsia="Times New Roman" w:hAnsi="Times New Roman" w:cs="Times New Roman"/>
              </w:rPr>
            </w:pPr>
            <w:proofErr w:type="spellStart"/>
            <w:r w:rsidRPr="10AE084D">
              <w:rPr>
                <w:rFonts w:ascii="Times New Roman" w:eastAsia="Times New Roman" w:hAnsi="Times New Roman" w:cs="Times New Roman"/>
              </w:rPr>
              <w:t>Thành</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tiền</w:t>
            </w:r>
            <w:proofErr w:type="spellEnd"/>
          </w:p>
        </w:tc>
      </w:tr>
      <w:tr w:rsidR="6003E338" w14:paraId="0BDF1EDC" w14:textId="77777777" w:rsidTr="10AE084D">
        <w:tc>
          <w:tcPr>
            <w:tcW w:w="737" w:type="dxa"/>
          </w:tcPr>
          <w:p w14:paraId="08EB9A09" w14:textId="679C94CB"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1</w:t>
            </w:r>
          </w:p>
        </w:tc>
        <w:tc>
          <w:tcPr>
            <w:tcW w:w="1620" w:type="dxa"/>
            <w:vMerge w:val="restart"/>
          </w:tcPr>
          <w:p w14:paraId="69F7EF57" w14:textId="0FA9549D"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 xml:space="preserve">Chi </w:t>
            </w:r>
            <w:proofErr w:type="spellStart"/>
            <w:r w:rsidRPr="10AE084D">
              <w:rPr>
                <w:rFonts w:ascii="Times New Roman" w:eastAsia="Times New Roman" w:hAnsi="Times New Roman" w:cs="Times New Roman"/>
              </w:rPr>
              <w:t>phí</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phát</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triển</w:t>
            </w:r>
            <w:proofErr w:type="spellEnd"/>
          </w:p>
        </w:tc>
        <w:tc>
          <w:tcPr>
            <w:tcW w:w="4380" w:type="dxa"/>
          </w:tcPr>
          <w:p w14:paraId="10D42ED1" w14:textId="5CB99DBD" w:rsidR="6003E338" w:rsidRDefault="10AE084D" w:rsidP="10AE084D">
            <w:pPr>
              <w:rPr>
                <w:rFonts w:ascii="Times New Roman" w:eastAsia="Times New Roman" w:hAnsi="Times New Roman" w:cs="Times New Roman"/>
              </w:rPr>
            </w:pPr>
            <w:proofErr w:type="spellStart"/>
            <w:r w:rsidRPr="10AE084D">
              <w:rPr>
                <w:rFonts w:ascii="Times New Roman" w:eastAsia="Times New Roman" w:hAnsi="Times New Roman" w:cs="Times New Roman"/>
              </w:rPr>
              <w:t>Tính</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năng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cho</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người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đọc</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truyện</w:t>
            </w:r>
            <w:proofErr w:type="spellEnd"/>
          </w:p>
        </w:tc>
        <w:tc>
          <w:tcPr>
            <w:tcW w:w="2043" w:type="dxa"/>
          </w:tcPr>
          <w:p w14:paraId="0FE5ABC7" w14:textId="6F3757FB"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100.000.000d</w:t>
            </w:r>
          </w:p>
        </w:tc>
      </w:tr>
      <w:tr w:rsidR="6003E338" w14:paraId="6CD0ABEB" w14:textId="77777777" w:rsidTr="10AE084D">
        <w:tc>
          <w:tcPr>
            <w:tcW w:w="737" w:type="dxa"/>
          </w:tcPr>
          <w:p w14:paraId="2A887DBB" w14:textId="4609A4E2"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2</w:t>
            </w:r>
          </w:p>
        </w:tc>
        <w:tc>
          <w:tcPr>
            <w:tcW w:w="1620" w:type="dxa"/>
            <w:vMerge/>
          </w:tcPr>
          <w:p w14:paraId="5F65EA2E" w14:textId="77777777" w:rsidR="006157EA" w:rsidRDefault="006157EA"/>
        </w:tc>
        <w:tc>
          <w:tcPr>
            <w:tcW w:w="4380" w:type="dxa"/>
          </w:tcPr>
          <w:p w14:paraId="1DF4A83F" w14:textId="1F8B0C60" w:rsidR="6003E338" w:rsidRDefault="10AE084D" w:rsidP="10AE084D">
            <w:pPr>
              <w:rPr>
                <w:rFonts w:ascii="Times New Roman" w:eastAsia="Times New Roman" w:hAnsi="Times New Roman" w:cs="Times New Roman"/>
              </w:rPr>
            </w:pPr>
            <w:proofErr w:type="spellStart"/>
            <w:r w:rsidRPr="10AE084D">
              <w:rPr>
                <w:rFonts w:ascii="Times New Roman" w:eastAsia="Times New Roman" w:hAnsi="Times New Roman" w:cs="Times New Roman"/>
              </w:rPr>
              <w:t>Tính</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năng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cho</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người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quản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lý</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nội</w:t>
            </w:r>
            <w:proofErr w:type="spellEnd"/>
            <w:r w:rsidRPr="10AE084D">
              <w:rPr>
                <w:rFonts w:ascii="Times New Roman" w:eastAsia="Times New Roman" w:hAnsi="Times New Roman" w:cs="Times New Roman"/>
              </w:rPr>
              <w:t xml:space="preserve"> dung </w:t>
            </w:r>
            <w:proofErr w:type="spellStart"/>
            <w:r w:rsidRPr="10AE084D">
              <w:rPr>
                <w:rFonts w:ascii="Times New Roman" w:eastAsia="Times New Roman" w:hAnsi="Times New Roman" w:cs="Times New Roman"/>
              </w:rPr>
              <w:t>và</w:t>
            </w:r>
            <w:proofErr w:type="spellEnd"/>
            <w:r w:rsidRPr="10AE084D">
              <w:rPr>
                <w:rFonts w:ascii="Times New Roman" w:eastAsia="Times New Roman" w:hAnsi="Times New Roman" w:cs="Times New Roman"/>
              </w:rPr>
              <w:t xml:space="preserve"> upload </w:t>
            </w:r>
            <w:proofErr w:type="spellStart"/>
            <w:r w:rsidRPr="10AE084D">
              <w:rPr>
                <w:rFonts w:ascii="Times New Roman" w:eastAsia="Times New Roman" w:hAnsi="Times New Roman" w:cs="Times New Roman"/>
              </w:rPr>
              <w:t>truyện</w:t>
            </w:r>
            <w:proofErr w:type="spellEnd"/>
          </w:p>
        </w:tc>
        <w:tc>
          <w:tcPr>
            <w:tcW w:w="2043" w:type="dxa"/>
          </w:tcPr>
          <w:p w14:paraId="79EB23FE" w14:textId="55F8A88A"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100.000.000d</w:t>
            </w:r>
          </w:p>
        </w:tc>
      </w:tr>
      <w:tr w:rsidR="6003E338" w14:paraId="796AB8CF" w14:textId="77777777" w:rsidTr="10AE084D">
        <w:tc>
          <w:tcPr>
            <w:tcW w:w="737" w:type="dxa"/>
          </w:tcPr>
          <w:p w14:paraId="097C9399" w14:textId="5620D95D"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3</w:t>
            </w:r>
          </w:p>
        </w:tc>
        <w:tc>
          <w:tcPr>
            <w:tcW w:w="1620" w:type="dxa"/>
            <w:vMerge/>
          </w:tcPr>
          <w:p w14:paraId="0BEE4FB3" w14:textId="77777777" w:rsidR="006157EA" w:rsidRDefault="006157EA"/>
        </w:tc>
        <w:tc>
          <w:tcPr>
            <w:tcW w:w="4380" w:type="dxa"/>
          </w:tcPr>
          <w:p w14:paraId="5E088A22" w14:textId="3254DA65" w:rsidR="6003E338" w:rsidRDefault="10AE084D" w:rsidP="10AE084D">
            <w:pPr>
              <w:rPr>
                <w:rFonts w:ascii="Times New Roman" w:eastAsia="Times New Roman" w:hAnsi="Times New Roman" w:cs="Times New Roman"/>
              </w:rPr>
            </w:pPr>
            <w:proofErr w:type="spellStart"/>
            <w:r w:rsidRPr="10AE084D">
              <w:rPr>
                <w:rFonts w:ascii="Times New Roman" w:eastAsia="Times New Roman" w:hAnsi="Times New Roman" w:cs="Times New Roman"/>
              </w:rPr>
              <w:t>Tính</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năng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cho</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quản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lý</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tài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khoản</w:t>
            </w:r>
            <w:proofErr w:type="spellEnd"/>
          </w:p>
        </w:tc>
        <w:tc>
          <w:tcPr>
            <w:tcW w:w="2043" w:type="dxa"/>
          </w:tcPr>
          <w:p w14:paraId="2FB187A6" w14:textId="5A5A95F3"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50.000.000d</w:t>
            </w:r>
          </w:p>
        </w:tc>
      </w:tr>
      <w:tr w:rsidR="6003E338" w14:paraId="54D343D7" w14:textId="77777777" w:rsidTr="10AE084D">
        <w:tc>
          <w:tcPr>
            <w:tcW w:w="737" w:type="dxa"/>
          </w:tcPr>
          <w:p w14:paraId="35CD69AC" w14:textId="7689B882"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4</w:t>
            </w:r>
          </w:p>
        </w:tc>
        <w:tc>
          <w:tcPr>
            <w:tcW w:w="1620" w:type="dxa"/>
          </w:tcPr>
          <w:p w14:paraId="52E38AC2" w14:textId="42E16278"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 xml:space="preserve">Chi </w:t>
            </w:r>
            <w:proofErr w:type="spellStart"/>
            <w:r w:rsidRPr="10AE084D">
              <w:rPr>
                <w:rFonts w:ascii="Times New Roman" w:eastAsia="Times New Roman" w:hAnsi="Times New Roman" w:cs="Times New Roman"/>
              </w:rPr>
              <w:t>phí</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kiểm</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thử</w:t>
            </w:r>
            <w:proofErr w:type="spellEnd"/>
          </w:p>
        </w:tc>
        <w:tc>
          <w:tcPr>
            <w:tcW w:w="4380" w:type="dxa"/>
          </w:tcPr>
          <w:p w14:paraId="6191BC3F" w14:textId="4EC6ACCE"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 xml:space="preserve">Chi </w:t>
            </w:r>
            <w:proofErr w:type="spellStart"/>
            <w:r w:rsidRPr="10AE084D">
              <w:rPr>
                <w:rFonts w:ascii="Times New Roman" w:eastAsia="Times New Roman" w:hAnsi="Times New Roman" w:cs="Times New Roman"/>
              </w:rPr>
              <w:t>phí</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kiểm</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thử</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các</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tính</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năng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của</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người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đọc</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truyện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và</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người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quản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lý</w:t>
            </w:r>
            <w:proofErr w:type="spellEnd"/>
          </w:p>
        </w:tc>
        <w:tc>
          <w:tcPr>
            <w:tcW w:w="2043" w:type="dxa"/>
          </w:tcPr>
          <w:p w14:paraId="1A9A35A3" w14:textId="1134CA0F"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100.000.000</w:t>
            </w:r>
          </w:p>
        </w:tc>
      </w:tr>
      <w:tr w:rsidR="6003E338" w14:paraId="632E3F06" w14:textId="77777777" w:rsidTr="10AE084D">
        <w:tc>
          <w:tcPr>
            <w:tcW w:w="6737" w:type="dxa"/>
            <w:gridSpan w:val="3"/>
          </w:tcPr>
          <w:p w14:paraId="3034B2DC" w14:textId="64B6640B" w:rsidR="6003E338" w:rsidRDefault="10AE084D" w:rsidP="10AE084D">
            <w:pPr>
              <w:jc w:val="center"/>
              <w:rPr>
                <w:rFonts w:ascii="Times New Roman" w:eastAsia="Times New Roman" w:hAnsi="Times New Roman" w:cs="Times New Roman"/>
              </w:rPr>
            </w:pPr>
            <w:proofErr w:type="spellStart"/>
            <w:r w:rsidRPr="10AE084D">
              <w:rPr>
                <w:rFonts w:ascii="Times New Roman" w:eastAsia="Times New Roman" w:hAnsi="Times New Roman" w:cs="Times New Roman"/>
              </w:rPr>
              <w:t>Tổng</w:t>
            </w:r>
            <w:proofErr w:type="spellEnd"/>
          </w:p>
        </w:tc>
        <w:tc>
          <w:tcPr>
            <w:tcW w:w="2043" w:type="dxa"/>
          </w:tcPr>
          <w:p w14:paraId="246A1529" w14:textId="52396124"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350.000.000d</w:t>
            </w:r>
          </w:p>
        </w:tc>
      </w:tr>
    </w:tbl>
    <w:p w14:paraId="4030A183" w14:textId="5B73C571" w:rsidR="6003E338" w:rsidRDefault="6003E338"/>
    <w:p w14:paraId="0C176A95" w14:textId="760C0710" w:rsidR="6003E338" w:rsidRDefault="6003E338" w:rsidP="6003E338">
      <w:pPr>
        <w:pStyle w:val="Heading2"/>
      </w:pPr>
      <w:bookmarkStart w:id="24" w:name="_Toc28101660"/>
      <w:r>
        <w:lastRenderedPageBreak/>
        <w:t xml:space="preserve">Chi </w:t>
      </w:r>
      <w:proofErr w:type="spellStart"/>
      <w:r>
        <w:t>phí</w:t>
      </w:r>
      <w:proofErr w:type="spellEnd"/>
      <w:r>
        <w:t xml:space="preserve"> </w:t>
      </w:r>
      <w:proofErr w:type="spellStart"/>
      <w:r>
        <w:t>vận</w:t>
      </w:r>
      <w:proofErr w:type="spellEnd"/>
      <w:r>
        <w:t xml:space="preserve"> </w:t>
      </w:r>
      <w:proofErr w:type="spellStart"/>
      <w:r>
        <w:t>hành</w:t>
      </w:r>
      <w:proofErr w:type="spellEnd"/>
      <w:r>
        <w:t xml:space="preserve">, </w:t>
      </w:r>
      <w:proofErr w:type="spellStart"/>
      <w:r>
        <w:t>quản</w:t>
      </w:r>
      <w:proofErr w:type="spellEnd"/>
      <w:r>
        <w:t xml:space="preserve"> </w:t>
      </w:r>
      <w:proofErr w:type="spellStart"/>
      <w:r>
        <w:t>lý</w:t>
      </w:r>
      <w:proofErr w:type="spellEnd"/>
      <w:r>
        <w:t xml:space="preserve">, </w:t>
      </w:r>
      <w:proofErr w:type="spellStart"/>
      <w:r>
        <w:t>hành</w:t>
      </w:r>
      <w:proofErr w:type="spellEnd"/>
      <w:r>
        <w:t xml:space="preserve"> </w:t>
      </w:r>
      <w:proofErr w:type="spellStart"/>
      <w:r>
        <w:t>chính</w:t>
      </w:r>
      <w:bookmarkEnd w:id="24"/>
      <w:proofErr w:type="spellEnd"/>
    </w:p>
    <w:tbl>
      <w:tblPr>
        <w:tblStyle w:val="TableGrid"/>
        <w:tblW w:w="0" w:type="auto"/>
        <w:tblLayout w:type="fixed"/>
        <w:tblLook w:val="06A0" w:firstRow="1" w:lastRow="0" w:firstColumn="1" w:lastColumn="0" w:noHBand="1" w:noVBand="1"/>
      </w:tblPr>
      <w:tblGrid>
        <w:gridCol w:w="737"/>
        <w:gridCol w:w="1620"/>
        <w:gridCol w:w="4245"/>
        <w:gridCol w:w="2178"/>
      </w:tblGrid>
      <w:tr w:rsidR="6003E338" w14:paraId="39F17DC2" w14:textId="77777777" w:rsidTr="10AE084D">
        <w:tc>
          <w:tcPr>
            <w:tcW w:w="737" w:type="dxa"/>
          </w:tcPr>
          <w:p w14:paraId="31F96A22" w14:textId="32EEC296"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STT</w:t>
            </w:r>
          </w:p>
        </w:tc>
        <w:tc>
          <w:tcPr>
            <w:tcW w:w="5865" w:type="dxa"/>
            <w:gridSpan w:val="2"/>
          </w:tcPr>
          <w:p w14:paraId="7DEEAC0F" w14:textId="6F475C70" w:rsidR="6003E338" w:rsidRDefault="10AE084D" w:rsidP="10AE084D">
            <w:pPr>
              <w:jc w:val="center"/>
              <w:rPr>
                <w:rFonts w:ascii="Times New Roman" w:eastAsia="Times New Roman" w:hAnsi="Times New Roman" w:cs="Times New Roman"/>
              </w:rPr>
            </w:pPr>
            <w:r w:rsidRPr="10AE084D">
              <w:rPr>
                <w:rFonts w:ascii="Times New Roman" w:eastAsia="Times New Roman" w:hAnsi="Times New Roman" w:cs="Times New Roman"/>
              </w:rPr>
              <w:t xml:space="preserve">Chi </w:t>
            </w:r>
            <w:proofErr w:type="spellStart"/>
            <w:r w:rsidRPr="10AE084D">
              <w:rPr>
                <w:rFonts w:ascii="Times New Roman" w:eastAsia="Times New Roman" w:hAnsi="Times New Roman" w:cs="Times New Roman"/>
              </w:rPr>
              <w:t>phí</w:t>
            </w:r>
            <w:proofErr w:type="spellEnd"/>
          </w:p>
        </w:tc>
        <w:tc>
          <w:tcPr>
            <w:tcW w:w="2178" w:type="dxa"/>
          </w:tcPr>
          <w:p w14:paraId="1D0B94B0" w14:textId="524C9DAA" w:rsidR="6003E338" w:rsidRDefault="10AE084D" w:rsidP="10AE084D">
            <w:pPr>
              <w:rPr>
                <w:rFonts w:ascii="Times New Roman" w:eastAsia="Times New Roman" w:hAnsi="Times New Roman" w:cs="Times New Roman"/>
              </w:rPr>
            </w:pPr>
            <w:proofErr w:type="spellStart"/>
            <w:r w:rsidRPr="10AE084D">
              <w:rPr>
                <w:rFonts w:ascii="Times New Roman" w:eastAsia="Times New Roman" w:hAnsi="Times New Roman" w:cs="Times New Roman"/>
              </w:rPr>
              <w:t>Thành</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tiền</w:t>
            </w:r>
            <w:proofErr w:type="spellEnd"/>
          </w:p>
        </w:tc>
      </w:tr>
      <w:tr w:rsidR="6003E338" w14:paraId="55B0A751" w14:textId="77777777" w:rsidTr="10AE084D">
        <w:tc>
          <w:tcPr>
            <w:tcW w:w="737" w:type="dxa"/>
          </w:tcPr>
          <w:p w14:paraId="270175DE" w14:textId="679C94CB"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1</w:t>
            </w:r>
          </w:p>
        </w:tc>
        <w:tc>
          <w:tcPr>
            <w:tcW w:w="1620" w:type="dxa"/>
          </w:tcPr>
          <w:p w14:paraId="4F4EE90A" w14:textId="051E54D1"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 xml:space="preserve">Chi </w:t>
            </w:r>
            <w:proofErr w:type="spellStart"/>
            <w:r w:rsidRPr="10AE084D">
              <w:rPr>
                <w:rFonts w:ascii="Times New Roman" w:eastAsia="Times New Roman" w:hAnsi="Times New Roman" w:cs="Times New Roman"/>
              </w:rPr>
              <w:t>phí</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vận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hành</w:t>
            </w:r>
            <w:proofErr w:type="spellEnd"/>
          </w:p>
        </w:tc>
        <w:tc>
          <w:tcPr>
            <w:tcW w:w="4245" w:type="dxa"/>
          </w:tcPr>
          <w:p w14:paraId="5D54A97C" w14:textId="3897D4A4"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 xml:space="preserve">Chi </w:t>
            </w:r>
            <w:proofErr w:type="spellStart"/>
            <w:r w:rsidRPr="10AE084D">
              <w:rPr>
                <w:rFonts w:ascii="Times New Roman" w:eastAsia="Times New Roman" w:hAnsi="Times New Roman" w:cs="Times New Roman"/>
              </w:rPr>
              <w:t>phí</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thuê</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và</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bảo</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trì</w:t>
            </w:r>
            <w:proofErr w:type="spellEnd"/>
            <w:r w:rsidRPr="10AE084D">
              <w:rPr>
                <w:rFonts w:ascii="Times New Roman" w:eastAsia="Times New Roman" w:hAnsi="Times New Roman" w:cs="Times New Roman"/>
              </w:rPr>
              <w:t xml:space="preserve"> server </w:t>
            </w:r>
            <w:proofErr w:type="spellStart"/>
            <w:r w:rsidRPr="10AE084D">
              <w:rPr>
                <w:rFonts w:ascii="Times New Roman" w:eastAsia="Times New Roman" w:hAnsi="Times New Roman" w:cs="Times New Roman"/>
              </w:rPr>
              <w:t>truyện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hàng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tháng</w:t>
            </w:r>
            <w:proofErr w:type="spellEnd"/>
          </w:p>
        </w:tc>
        <w:tc>
          <w:tcPr>
            <w:tcW w:w="2178" w:type="dxa"/>
          </w:tcPr>
          <w:p w14:paraId="5DCB7B72" w14:textId="473EB4CA"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20.000.000d</w:t>
            </w:r>
          </w:p>
        </w:tc>
      </w:tr>
      <w:tr w:rsidR="6003E338" w14:paraId="02F8EFB2" w14:textId="77777777" w:rsidTr="10AE084D">
        <w:tc>
          <w:tcPr>
            <w:tcW w:w="737" w:type="dxa"/>
          </w:tcPr>
          <w:p w14:paraId="5E13EEF2" w14:textId="4609A4E2"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2</w:t>
            </w:r>
          </w:p>
        </w:tc>
        <w:tc>
          <w:tcPr>
            <w:tcW w:w="1620" w:type="dxa"/>
          </w:tcPr>
          <w:p w14:paraId="2B6ECAEE" w14:textId="44A9D532"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 xml:space="preserve">Chi </w:t>
            </w:r>
            <w:proofErr w:type="spellStart"/>
            <w:r w:rsidRPr="10AE084D">
              <w:rPr>
                <w:rFonts w:ascii="Times New Roman" w:eastAsia="Times New Roman" w:hAnsi="Times New Roman" w:cs="Times New Roman"/>
              </w:rPr>
              <w:t>phí</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quản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lý</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và</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hành</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chính</w:t>
            </w:r>
            <w:proofErr w:type="spellEnd"/>
          </w:p>
        </w:tc>
        <w:tc>
          <w:tcPr>
            <w:tcW w:w="4245" w:type="dxa"/>
          </w:tcPr>
          <w:p w14:paraId="66F54948" w14:textId="4C20A03A"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 xml:space="preserve">Chi </w:t>
            </w:r>
            <w:proofErr w:type="spellStart"/>
            <w:r w:rsidRPr="10AE084D">
              <w:rPr>
                <w:rFonts w:ascii="Times New Roman" w:eastAsia="Times New Roman" w:hAnsi="Times New Roman" w:cs="Times New Roman"/>
              </w:rPr>
              <w:t>phí</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quản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lý</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và</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vận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hành</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hằng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tháng</w:t>
            </w:r>
            <w:proofErr w:type="spellEnd"/>
          </w:p>
        </w:tc>
        <w:tc>
          <w:tcPr>
            <w:tcW w:w="2178" w:type="dxa"/>
          </w:tcPr>
          <w:p w14:paraId="2BF64F73" w14:textId="588B13E5"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5.000.000d</w:t>
            </w:r>
          </w:p>
        </w:tc>
      </w:tr>
      <w:tr w:rsidR="6003E338" w14:paraId="6FF4B1A7" w14:textId="77777777" w:rsidTr="10AE084D">
        <w:tc>
          <w:tcPr>
            <w:tcW w:w="6602" w:type="dxa"/>
            <w:gridSpan w:val="3"/>
          </w:tcPr>
          <w:p w14:paraId="7F69EF2A" w14:textId="64B6640B" w:rsidR="6003E338" w:rsidRDefault="10AE084D" w:rsidP="10AE084D">
            <w:pPr>
              <w:jc w:val="center"/>
              <w:rPr>
                <w:rFonts w:ascii="Times New Roman" w:eastAsia="Times New Roman" w:hAnsi="Times New Roman" w:cs="Times New Roman"/>
              </w:rPr>
            </w:pPr>
            <w:proofErr w:type="spellStart"/>
            <w:r w:rsidRPr="10AE084D">
              <w:rPr>
                <w:rFonts w:ascii="Times New Roman" w:eastAsia="Times New Roman" w:hAnsi="Times New Roman" w:cs="Times New Roman"/>
              </w:rPr>
              <w:t>Tổng</w:t>
            </w:r>
            <w:proofErr w:type="spellEnd"/>
          </w:p>
        </w:tc>
        <w:tc>
          <w:tcPr>
            <w:tcW w:w="2178" w:type="dxa"/>
          </w:tcPr>
          <w:p w14:paraId="030D94B7" w14:textId="0DD53D67"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25.000.000d/</w:t>
            </w:r>
            <w:proofErr w:type="spellStart"/>
            <w:r w:rsidRPr="10AE084D">
              <w:rPr>
                <w:rFonts w:ascii="Times New Roman" w:eastAsia="Times New Roman" w:hAnsi="Times New Roman" w:cs="Times New Roman"/>
              </w:rPr>
              <w:t>tháng</w:t>
            </w:r>
            <w:proofErr w:type="spellEnd"/>
          </w:p>
        </w:tc>
      </w:tr>
    </w:tbl>
    <w:p w14:paraId="32E7C367" w14:textId="6629B781" w:rsidR="6003E338" w:rsidRDefault="6003E338" w:rsidP="6003E338"/>
    <w:p w14:paraId="7AED71D7" w14:textId="77777777" w:rsidR="00BA61C8" w:rsidRDefault="00BA61C8">
      <w:pPr>
        <w:widowControl/>
        <w:suppressAutoHyphens w:val="0"/>
        <w:spacing w:after="0" w:line="240" w:lineRule="auto"/>
        <w:jc w:val="left"/>
        <w:rPr>
          <w:rFonts w:eastAsia="MS Gothic" w:cs="Mangal"/>
          <w:b/>
          <w:color w:val="951B13"/>
          <w:sz w:val="36"/>
          <w:szCs w:val="36"/>
        </w:rPr>
      </w:pPr>
      <w:bookmarkStart w:id="25" w:name="_Toc28101661"/>
      <w:r>
        <w:br w:type="page"/>
      </w:r>
    </w:p>
    <w:p w14:paraId="63A0D262" w14:textId="424F6549" w:rsidR="6003E338" w:rsidRDefault="6003E338" w:rsidP="6003E338">
      <w:pPr>
        <w:pStyle w:val="Heading1"/>
      </w:pPr>
      <w:proofErr w:type="spellStart"/>
      <w:r>
        <w:lastRenderedPageBreak/>
        <w:t>Ước</w:t>
      </w:r>
      <w:proofErr w:type="spellEnd"/>
      <w:r>
        <w:t xml:space="preserve"> </w:t>
      </w:r>
      <w:proofErr w:type="spellStart"/>
      <w:r>
        <w:t>lượng</w:t>
      </w:r>
      <w:proofErr w:type="spellEnd"/>
      <w:r>
        <w:t xml:space="preserve"> </w:t>
      </w:r>
      <w:proofErr w:type="spellStart"/>
      <w:r>
        <w:t>chất</w:t>
      </w:r>
      <w:proofErr w:type="spellEnd"/>
      <w:r>
        <w:t xml:space="preserve"> </w:t>
      </w:r>
      <w:proofErr w:type="spellStart"/>
      <w:r>
        <w:t>lượng</w:t>
      </w:r>
      <w:bookmarkEnd w:id="25"/>
      <w:proofErr w:type="spellEnd"/>
    </w:p>
    <w:p w14:paraId="7E956412" w14:textId="70E15D70" w:rsidR="6003E338" w:rsidRDefault="6003E338" w:rsidP="6003E338">
      <w:pPr>
        <w:pStyle w:val="Heading2"/>
      </w:pPr>
      <w:bookmarkStart w:id="26" w:name="_Toc28101662"/>
      <w:proofErr w:type="spellStart"/>
      <w:r>
        <w:t>Ước</w:t>
      </w:r>
      <w:proofErr w:type="spellEnd"/>
      <w:r>
        <w:t xml:space="preserve"> </w:t>
      </w:r>
      <w:proofErr w:type="spellStart"/>
      <w:r>
        <w:t>lượng</w:t>
      </w:r>
      <w:proofErr w:type="spellEnd"/>
      <w:r>
        <w:t xml:space="preserve"> </w:t>
      </w:r>
      <w:proofErr w:type="spellStart"/>
      <w:r>
        <w:t>số</w:t>
      </w:r>
      <w:proofErr w:type="spellEnd"/>
      <w:r>
        <w:t xml:space="preserve"> </w:t>
      </w:r>
      <w:proofErr w:type="spellStart"/>
      <w:r>
        <w:t>dòng</w:t>
      </w:r>
      <w:proofErr w:type="spellEnd"/>
      <w:r>
        <w:t xml:space="preserve"> code</w:t>
      </w:r>
      <w:bookmarkEnd w:id="26"/>
    </w:p>
    <w:p w14:paraId="2B7DD4A7" w14:textId="7A26B837" w:rsidR="6003E338" w:rsidRDefault="10AE084D" w:rsidP="10AE084D">
      <w:pPr>
        <w:rPr>
          <w:rFonts w:ascii="Times New Roman" w:eastAsia="Times New Roman" w:hAnsi="Times New Roman" w:cs="Times New Roman"/>
        </w:rPr>
      </w:pPr>
      <w:proofErr w:type="spellStart"/>
      <w:r w:rsidRPr="10AE084D">
        <w:rPr>
          <w:rFonts w:ascii="Times New Roman" w:eastAsia="Times New Roman" w:hAnsi="Times New Roman" w:cs="Times New Roman"/>
        </w:rPr>
        <w:t>Dự</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án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với</w:t>
      </w:r>
      <w:proofErr w:type="spellEnd"/>
      <w:r w:rsidRPr="10AE084D">
        <w:rPr>
          <w:rFonts w:ascii="Times New Roman" w:eastAsia="Times New Roman" w:hAnsi="Times New Roman" w:cs="Times New Roman"/>
        </w:rPr>
        <w:t xml:space="preserve"> 14 </w:t>
      </w:r>
      <w:proofErr w:type="spellStart"/>
      <w:r w:rsidRPr="10AE084D">
        <w:rPr>
          <w:rFonts w:ascii="Times New Roman" w:eastAsia="Times New Roman" w:hAnsi="Times New Roman" w:cs="Times New Roman"/>
        </w:rPr>
        <w:t>tính</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năng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chính</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sử</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dụng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khoảng</w:t>
      </w:r>
      <w:proofErr w:type="spellEnd"/>
      <w:r w:rsidRPr="10AE084D">
        <w:rPr>
          <w:rFonts w:ascii="Times New Roman" w:eastAsia="Times New Roman" w:hAnsi="Times New Roman" w:cs="Times New Roman"/>
        </w:rPr>
        <w:t xml:space="preserve"> 30000 </w:t>
      </w:r>
      <w:proofErr w:type="spellStart"/>
      <w:r w:rsidRPr="10AE084D">
        <w:rPr>
          <w:rFonts w:ascii="Times New Roman" w:eastAsia="Times New Roman" w:hAnsi="Times New Roman" w:cs="Times New Roman"/>
        </w:rPr>
        <w:t>dòng</w:t>
      </w:r>
      <w:proofErr w:type="spellEnd"/>
      <w:r w:rsidRPr="10AE084D">
        <w:rPr>
          <w:rFonts w:ascii="Times New Roman" w:eastAsia="Times New Roman" w:hAnsi="Times New Roman" w:cs="Times New Roman"/>
        </w:rPr>
        <w:t xml:space="preserve"> code, </w:t>
      </w:r>
      <w:proofErr w:type="spellStart"/>
      <w:r w:rsidRPr="10AE084D">
        <w:rPr>
          <w:rFonts w:ascii="Times New Roman" w:eastAsia="Times New Roman" w:hAnsi="Times New Roman" w:cs="Times New Roman"/>
        </w:rPr>
        <w:t>tất</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cả</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được</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quản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lý</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thống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nhất</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trên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công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cụ</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mở</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Github</w:t>
      </w:r>
      <w:proofErr w:type="spellEnd"/>
      <w:r w:rsidRPr="10AE084D">
        <w:rPr>
          <w:rFonts w:ascii="Times New Roman" w:eastAsia="Times New Roman" w:hAnsi="Times New Roman" w:cs="Times New Roman"/>
        </w:rPr>
        <w:t>.</w:t>
      </w:r>
    </w:p>
    <w:p w14:paraId="4C960CC7" w14:textId="49448ED3" w:rsidR="6003E338" w:rsidRDefault="6003E338" w:rsidP="6003E338">
      <w:pPr>
        <w:pStyle w:val="Heading2"/>
      </w:pPr>
      <w:bookmarkStart w:id="27" w:name="_Toc28101663"/>
      <w:proofErr w:type="spellStart"/>
      <w:r>
        <w:t>Ước</w:t>
      </w:r>
      <w:proofErr w:type="spellEnd"/>
      <w:r>
        <w:t xml:space="preserve"> </w:t>
      </w:r>
      <w:proofErr w:type="spellStart"/>
      <w:r>
        <w:t>lượng</w:t>
      </w:r>
      <w:proofErr w:type="spellEnd"/>
      <w:r>
        <w:t xml:space="preserve"> </w:t>
      </w:r>
      <w:proofErr w:type="spellStart"/>
      <w:r>
        <w:t>số</w:t>
      </w:r>
      <w:proofErr w:type="spellEnd"/>
      <w:r>
        <w:t xml:space="preserve"> test case</w:t>
      </w:r>
      <w:bookmarkEnd w:id="27"/>
    </w:p>
    <w:p w14:paraId="270930EA" w14:textId="46241016" w:rsidR="6003E338" w:rsidRDefault="10AE084D" w:rsidP="10AE084D">
      <w:pPr>
        <w:rPr>
          <w:rFonts w:ascii="Times New Roman" w:eastAsia="Times New Roman" w:hAnsi="Times New Roman" w:cs="Times New Roman"/>
        </w:rPr>
      </w:pPr>
      <w:proofErr w:type="spellStart"/>
      <w:r w:rsidRPr="10AE084D">
        <w:rPr>
          <w:rFonts w:ascii="Times New Roman" w:eastAsia="Times New Roman" w:hAnsi="Times New Roman" w:cs="Times New Roman"/>
        </w:rPr>
        <w:t>Dự</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án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được</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kiểm</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thử</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bởi</w:t>
      </w:r>
      <w:proofErr w:type="spellEnd"/>
      <w:r w:rsidRPr="10AE084D">
        <w:rPr>
          <w:rFonts w:ascii="Times New Roman" w:eastAsia="Times New Roman" w:hAnsi="Times New Roman" w:cs="Times New Roman"/>
        </w:rPr>
        <w:t xml:space="preserve"> 500 test, </w:t>
      </w:r>
      <w:proofErr w:type="spellStart"/>
      <w:r w:rsidRPr="10AE084D">
        <w:rPr>
          <w:rFonts w:ascii="Times New Roman" w:eastAsia="Times New Roman" w:hAnsi="Times New Roman" w:cs="Times New Roman"/>
        </w:rPr>
        <w:t>với</w:t>
      </w:r>
      <w:proofErr w:type="spellEnd"/>
      <w:r w:rsidRPr="10AE084D">
        <w:rPr>
          <w:rFonts w:ascii="Times New Roman" w:eastAsia="Times New Roman" w:hAnsi="Times New Roman" w:cs="Times New Roman"/>
        </w:rPr>
        <w:t xml:space="preserve"> 450 automation test cases </w:t>
      </w:r>
      <w:proofErr w:type="spellStart"/>
      <w:r w:rsidRPr="10AE084D">
        <w:rPr>
          <w:rFonts w:ascii="Times New Roman" w:eastAsia="Times New Roman" w:hAnsi="Times New Roman" w:cs="Times New Roman"/>
        </w:rPr>
        <w:t>và</w:t>
      </w:r>
      <w:proofErr w:type="spellEnd"/>
      <w:r w:rsidRPr="10AE084D">
        <w:rPr>
          <w:rFonts w:ascii="Times New Roman" w:eastAsia="Times New Roman" w:hAnsi="Times New Roman" w:cs="Times New Roman"/>
        </w:rPr>
        <w:t xml:space="preserve"> 50 manual test cases.</w:t>
      </w:r>
    </w:p>
    <w:p w14:paraId="06B40B06" w14:textId="24EA1CA8" w:rsidR="6003E338" w:rsidRDefault="6003E338" w:rsidP="6003E338">
      <w:pPr>
        <w:pStyle w:val="Heading2"/>
      </w:pPr>
      <w:bookmarkStart w:id="28" w:name="_Toc28101664"/>
      <w:proofErr w:type="spellStart"/>
      <w:r>
        <w:t>Quy</w:t>
      </w:r>
      <w:proofErr w:type="spellEnd"/>
      <w:r>
        <w:t xml:space="preserve"> </w:t>
      </w:r>
      <w:proofErr w:type="spellStart"/>
      <w:r>
        <w:t>định</w:t>
      </w:r>
      <w:proofErr w:type="spellEnd"/>
      <w:r>
        <w:t xml:space="preserve"> </w:t>
      </w:r>
      <w:proofErr w:type="spellStart"/>
      <w:r>
        <w:t>khác</w:t>
      </w:r>
      <w:bookmarkEnd w:id="28"/>
      <w:proofErr w:type="spellEnd"/>
    </w:p>
    <w:p w14:paraId="3B1A0BA5" w14:textId="262B10A9" w:rsidR="00BA61C8" w:rsidRDefault="10AE084D" w:rsidP="10AE084D">
      <w:pPr>
        <w:rPr>
          <w:rFonts w:ascii="Times New Roman" w:eastAsia="Times New Roman" w:hAnsi="Times New Roman" w:cs="Times New Roman"/>
        </w:rPr>
      </w:pPr>
      <w:proofErr w:type="spellStart"/>
      <w:r w:rsidRPr="10AE084D">
        <w:rPr>
          <w:rFonts w:ascii="Times New Roman" w:eastAsia="Times New Roman" w:hAnsi="Times New Roman" w:cs="Times New Roman"/>
        </w:rPr>
        <w:t>Mỗi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một</w:t>
      </w:r>
      <w:proofErr w:type="spellEnd"/>
      <w:r w:rsidRPr="10AE084D">
        <w:rPr>
          <w:rFonts w:ascii="Times New Roman" w:eastAsia="Times New Roman" w:hAnsi="Times New Roman" w:cs="Times New Roman"/>
        </w:rPr>
        <w:t xml:space="preserve"> function </w:t>
      </w:r>
      <w:proofErr w:type="spellStart"/>
      <w:r w:rsidRPr="10AE084D">
        <w:rPr>
          <w:rFonts w:ascii="Times New Roman" w:eastAsia="Times New Roman" w:hAnsi="Times New Roman" w:cs="Times New Roman"/>
        </w:rPr>
        <w:t>cần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có</w:t>
      </w:r>
      <w:proofErr w:type="spellEnd"/>
      <w:r w:rsidRPr="10AE084D">
        <w:rPr>
          <w:rFonts w:ascii="Times New Roman" w:eastAsia="Times New Roman" w:hAnsi="Times New Roman" w:cs="Times New Roman"/>
        </w:rPr>
        <w:t xml:space="preserve"> comment, </w:t>
      </w:r>
      <w:proofErr w:type="spellStart"/>
      <w:r w:rsidRPr="10AE084D">
        <w:rPr>
          <w:rFonts w:ascii="Times New Roman" w:eastAsia="Times New Roman" w:hAnsi="Times New Roman" w:cs="Times New Roman"/>
        </w:rPr>
        <w:t>thể</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hiện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rõ</w:t>
      </w:r>
      <w:proofErr w:type="spellEnd"/>
      <w:r w:rsidRPr="10AE084D">
        <w:rPr>
          <w:rFonts w:ascii="Times New Roman" w:eastAsia="Times New Roman" w:hAnsi="Times New Roman" w:cs="Times New Roman"/>
        </w:rPr>
        <w:t xml:space="preserve">: Input </w:t>
      </w:r>
      <w:proofErr w:type="spellStart"/>
      <w:r w:rsidRPr="10AE084D">
        <w:rPr>
          <w:rFonts w:ascii="Times New Roman" w:eastAsia="Times New Roman" w:hAnsi="Times New Roman" w:cs="Times New Roman"/>
        </w:rPr>
        <w:t>và</w:t>
      </w:r>
      <w:proofErr w:type="spellEnd"/>
      <w:r w:rsidRPr="10AE084D">
        <w:rPr>
          <w:rFonts w:ascii="Times New Roman" w:eastAsia="Times New Roman" w:hAnsi="Times New Roman" w:cs="Times New Roman"/>
        </w:rPr>
        <w:t xml:space="preserve"> Output </w:t>
      </w:r>
      <w:proofErr w:type="spellStart"/>
      <w:r w:rsidRPr="10AE084D">
        <w:rPr>
          <w:rFonts w:ascii="Times New Roman" w:eastAsia="Times New Roman" w:hAnsi="Times New Roman" w:cs="Times New Roman"/>
        </w:rPr>
        <w:t>của</w:t>
      </w:r>
      <w:proofErr w:type="spellEnd"/>
      <w:r w:rsidRPr="10AE084D">
        <w:rPr>
          <w:rFonts w:ascii="Times New Roman" w:eastAsia="Times New Roman" w:hAnsi="Times New Roman" w:cs="Times New Roman"/>
        </w:rPr>
        <w:t xml:space="preserve"> function </w:t>
      </w:r>
      <w:proofErr w:type="spellStart"/>
      <w:r w:rsidRPr="10AE084D">
        <w:rPr>
          <w:rFonts w:ascii="Times New Roman" w:eastAsia="Times New Roman" w:hAnsi="Times New Roman" w:cs="Times New Roman"/>
        </w:rPr>
        <w:t>đó</w:t>
      </w:r>
      <w:proofErr w:type="spellEnd"/>
      <w:r w:rsidRPr="10AE084D">
        <w:rPr>
          <w:rFonts w:ascii="Times New Roman" w:eastAsia="Times New Roman" w:hAnsi="Times New Roman" w:cs="Times New Roman"/>
        </w:rPr>
        <w:t xml:space="preserve">, function </w:t>
      </w:r>
      <w:proofErr w:type="spellStart"/>
      <w:r w:rsidRPr="10AE084D">
        <w:rPr>
          <w:rFonts w:ascii="Times New Roman" w:eastAsia="Times New Roman" w:hAnsi="Times New Roman" w:cs="Times New Roman"/>
        </w:rPr>
        <w:t>đó</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có</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tác</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dụng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gì</w:t>
      </w:r>
      <w:proofErr w:type="spellEnd"/>
      <w:r w:rsidRPr="10AE084D">
        <w:rPr>
          <w:rFonts w:ascii="Times New Roman" w:eastAsia="Times New Roman" w:hAnsi="Times New Roman" w:cs="Times New Roman"/>
        </w:rPr>
        <w:t xml:space="preserve">, function </w:t>
      </w:r>
      <w:proofErr w:type="spellStart"/>
      <w:r w:rsidRPr="10AE084D">
        <w:rPr>
          <w:rFonts w:ascii="Times New Roman" w:eastAsia="Times New Roman" w:hAnsi="Times New Roman" w:cs="Times New Roman"/>
        </w:rPr>
        <w:t>đó</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ảnh</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hưởng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tới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các</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bảng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nào</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trong</w:t>
      </w:r>
      <w:proofErr w:type="spellEnd"/>
      <w:r w:rsidRPr="10AE084D">
        <w:rPr>
          <w:rFonts w:ascii="Times New Roman" w:eastAsia="Times New Roman" w:hAnsi="Times New Roman" w:cs="Times New Roman"/>
        </w:rPr>
        <w:t xml:space="preserve"> CSDL.</w:t>
      </w:r>
    </w:p>
    <w:p w14:paraId="5D2AF67D" w14:textId="77777777" w:rsidR="00BA61C8" w:rsidRDefault="00BA61C8">
      <w:pPr>
        <w:widowControl/>
        <w:suppressAutoHyphens w:val="0"/>
        <w:spacing w:after="0" w:line="240" w:lineRule="auto"/>
        <w:jc w:val="left"/>
      </w:pPr>
      <w:r>
        <w:br w:type="page"/>
      </w:r>
    </w:p>
    <w:p w14:paraId="6C4B20CD" w14:textId="46A1E73E" w:rsidR="00DE0787" w:rsidRDefault="6003E338" w:rsidP="00DE0787">
      <w:pPr>
        <w:pStyle w:val="Heading1"/>
      </w:pPr>
      <w:bookmarkStart w:id="29" w:name="_Toc28101665"/>
      <w:proofErr w:type="spellStart"/>
      <w:r>
        <w:lastRenderedPageBreak/>
        <w:t>Phân</w:t>
      </w:r>
      <w:proofErr w:type="spellEnd"/>
      <w:r>
        <w:t xml:space="preserve"> </w:t>
      </w:r>
      <w:proofErr w:type="spellStart"/>
      <w:r>
        <w:t>tích</w:t>
      </w:r>
      <w:proofErr w:type="spellEnd"/>
      <w:r>
        <w:t xml:space="preserve"> </w:t>
      </w:r>
      <w:proofErr w:type="spellStart"/>
      <w:r>
        <w:t>thiết</w:t>
      </w:r>
      <w:proofErr w:type="spellEnd"/>
      <w:r>
        <w:t xml:space="preserve"> </w:t>
      </w:r>
      <w:proofErr w:type="spellStart"/>
      <w:r>
        <w:t>kế</w:t>
      </w:r>
      <w:bookmarkEnd w:id="29"/>
      <w:proofErr w:type="spellEnd"/>
      <w:r>
        <w:t xml:space="preserve"> </w:t>
      </w:r>
    </w:p>
    <w:p w14:paraId="4870C85E" w14:textId="06E58A17" w:rsidR="003F1120" w:rsidRDefault="6003E338" w:rsidP="14F76A8C">
      <w:pPr>
        <w:pStyle w:val="Heading2"/>
        <w:rPr>
          <w:lang w:eastAsia="en-US" w:bidi="ar-SA"/>
        </w:rPr>
      </w:pPr>
      <w:bookmarkStart w:id="30" w:name="_Toc28101666"/>
      <w:proofErr w:type="spellStart"/>
      <w:r w:rsidRPr="6003E338">
        <w:rPr>
          <w:lang w:eastAsia="en-US" w:bidi="ar-SA"/>
        </w:rPr>
        <w:t>Mô</w:t>
      </w:r>
      <w:proofErr w:type="spellEnd"/>
      <w:r w:rsidRPr="6003E338">
        <w:rPr>
          <w:lang w:eastAsia="en-US" w:bidi="ar-SA"/>
        </w:rPr>
        <w:t xml:space="preserve"> </w:t>
      </w:r>
      <w:proofErr w:type="spellStart"/>
      <w:r w:rsidRPr="6003E338">
        <w:rPr>
          <w:lang w:eastAsia="en-US" w:bidi="ar-SA"/>
        </w:rPr>
        <w:t>hình</w:t>
      </w:r>
      <w:proofErr w:type="spellEnd"/>
      <w:r w:rsidRPr="6003E338">
        <w:rPr>
          <w:lang w:eastAsia="en-US" w:bidi="ar-SA"/>
        </w:rPr>
        <w:t xml:space="preserve"> </w:t>
      </w:r>
      <w:proofErr w:type="spellStart"/>
      <w:r w:rsidRPr="6003E338">
        <w:rPr>
          <w:lang w:eastAsia="en-US" w:bidi="ar-SA"/>
        </w:rPr>
        <w:t>tích</w:t>
      </w:r>
      <w:proofErr w:type="spellEnd"/>
      <w:r w:rsidRPr="6003E338">
        <w:rPr>
          <w:lang w:eastAsia="en-US" w:bidi="ar-SA"/>
        </w:rPr>
        <w:t xml:space="preserve"> </w:t>
      </w:r>
      <w:proofErr w:type="spellStart"/>
      <w:r w:rsidRPr="6003E338">
        <w:rPr>
          <w:lang w:eastAsia="en-US" w:bidi="ar-SA"/>
        </w:rPr>
        <w:t>hợp</w:t>
      </w:r>
      <w:proofErr w:type="spellEnd"/>
      <w:r w:rsidRPr="6003E338">
        <w:rPr>
          <w:lang w:eastAsia="en-US" w:bidi="ar-SA"/>
        </w:rPr>
        <w:t xml:space="preserve"> </w:t>
      </w:r>
      <w:proofErr w:type="spellStart"/>
      <w:r w:rsidRPr="6003E338">
        <w:rPr>
          <w:lang w:eastAsia="en-US" w:bidi="ar-SA"/>
        </w:rPr>
        <w:t>phần</w:t>
      </w:r>
      <w:proofErr w:type="spellEnd"/>
      <w:r w:rsidRPr="6003E338">
        <w:rPr>
          <w:lang w:eastAsia="en-US" w:bidi="ar-SA"/>
        </w:rPr>
        <w:t xml:space="preserve"> </w:t>
      </w:r>
      <w:proofErr w:type="spellStart"/>
      <w:r w:rsidRPr="6003E338">
        <w:rPr>
          <w:lang w:eastAsia="en-US" w:bidi="ar-SA"/>
        </w:rPr>
        <w:t>cứng</w:t>
      </w:r>
      <w:proofErr w:type="spellEnd"/>
      <w:r w:rsidRPr="6003E338">
        <w:rPr>
          <w:lang w:eastAsia="en-US" w:bidi="ar-SA"/>
        </w:rPr>
        <w:t>/</w:t>
      </w:r>
      <w:proofErr w:type="spellStart"/>
      <w:r w:rsidRPr="6003E338">
        <w:rPr>
          <w:lang w:eastAsia="en-US" w:bidi="ar-SA"/>
        </w:rPr>
        <w:t>phần</w:t>
      </w:r>
      <w:proofErr w:type="spellEnd"/>
      <w:r w:rsidRPr="6003E338">
        <w:rPr>
          <w:lang w:eastAsia="en-US" w:bidi="ar-SA"/>
        </w:rPr>
        <w:t xml:space="preserve"> </w:t>
      </w:r>
      <w:proofErr w:type="spellStart"/>
      <w:r w:rsidRPr="6003E338">
        <w:rPr>
          <w:lang w:eastAsia="en-US" w:bidi="ar-SA"/>
        </w:rPr>
        <w:t>mềm</w:t>
      </w:r>
      <w:bookmarkEnd w:id="30"/>
      <w:proofErr w:type="spellEnd"/>
    </w:p>
    <w:p w14:paraId="34A04BD8" w14:textId="4108FF57" w:rsidR="14F76A8C" w:rsidRDefault="10AE084D" w:rsidP="10AE084D">
      <w:pPr>
        <w:rPr>
          <w:rFonts w:ascii="Times New Roman" w:eastAsia="Times New Roman" w:hAnsi="Times New Roman" w:cs="Times New Roman"/>
        </w:rPr>
      </w:pPr>
      <w:proofErr w:type="spellStart"/>
      <w:r w:rsidRPr="10AE084D">
        <w:rPr>
          <w:rFonts w:ascii="Times New Roman" w:eastAsia="Times New Roman" w:hAnsi="Times New Roman" w:cs="Times New Roman"/>
        </w:rPr>
        <w:t>Hệ</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thống</w:t>
      </w:r>
      <w:proofErr w:type="spellEnd"/>
      <w:r w:rsidRPr="10AE084D">
        <w:rPr>
          <w:rFonts w:ascii="Times New Roman" w:eastAsia="Times New Roman" w:hAnsi="Times New Roman" w:cs="Times New Roman"/>
        </w:rPr>
        <w:t xml:space="preserve"> server: </w:t>
      </w:r>
    </w:p>
    <w:p w14:paraId="5B1CD68A" w14:textId="2ADFE1D8"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 xml:space="preserve">  - </w:t>
      </w:r>
      <w:proofErr w:type="spellStart"/>
      <w:r w:rsidRPr="10AE084D">
        <w:rPr>
          <w:rFonts w:ascii="Times New Roman" w:eastAsia="Times New Roman" w:hAnsi="Times New Roman" w:cs="Times New Roman"/>
        </w:rPr>
        <w:t>Phần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cứng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phía</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nhà</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cung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cấp</w:t>
      </w:r>
      <w:proofErr w:type="spellEnd"/>
      <w:r w:rsidRPr="10AE084D">
        <w:rPr>
          <w:rFonts w:ascii="Times New Roman" w:eastAsia="Times New Roman" w:hAnsi="Times New Roman" w:cs="Times New Roman"/>
        </w:rPr>
        <w:t xml:space="preserve">: 3 </w:t>
      </w:r>
      <w:proofErr w:type="spellStart"/>
      <w:r w:rsidRPr="10AE084D">
        <w:rPr>
          <w:rFonts w:ascii="Times New Roman" w:eastAsia="Times New Roman" w:hAnsi="Times New Roman" w:cs="Times New Roman"/>
        </w:rPr>
        <w:t>máy</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chủ</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vật</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lý</w:t>
      </w:r>
      <w:proofErr w:type="spellEnd"/>
    </w:p>
    <w:p w14:paraId="06B552F7" w14:textId="262808FC"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 xml:space="preserve">  - </w:t>
      </w:r>
      <w:proofErr w:type="spellStart"/>
      <w:r w:rsidRPr="10AE084D">
        <w:rPr>
          <w:rFonts w:ascii="Times New Roman" w:eastAsia="Times New Roman" w:hAnsi="Times New Roman" w:cs="Times New Roman"/>
        </w:rPr>
        <w:t>Hệ</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thống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mạng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cáp</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quang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tốc</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độ</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cao</w:t>
      </w:r>
      <w:proofErr w:type="spellEnd"/>
      <w:r w:rsidRPr="10AE084D">
        <w:rPr>
          <w:rFonts w:ascii="Times New Roman" w:eastAsia="Times New Roman" w:hAnsi="Times New Roman" w:cs="Times New Roman"/>
        </w:rPr>
        <w:t>.</w:t>
      </w:r>
    </w:p>
    <w:p w14:paraId="056F3296" w14:textId="13DB3303"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 xml:space="preserve">  - </w:t>
      </w:r>
      <w:proofErr w:type="spellStart"/>
      <w:r w:rsidRPr="10AE084D">
        <w:rPr>
          <w:rFonts w:ascii="Times New Roman" w:eastAsia="Times New Roman" w:hAnsi="Times New Roman" w:cs="Times New Roman"/>
        </w:rPr>
        <w:t>Tích</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hợp</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theeo</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mô</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hình</w:t>
      </w:r>
      <w:proofErr w:type="spellEnd"/>
      <w:r w:rsidRPr="10AE084D">
        <w:rPr>
          <w:rFonts w:ascii="Times New Roman" w:eastAsia="Times New Roman" w:hAnsi="Times New Roman" w:cs="Times New Roman"/>
        </w:rPr>
        <w:t xml:space="preserve"> client - server</w:t>
      </w:r>
    </w:p>
    <w:p w14:paraId="29C398E3" w14:textId="5210B885" w:rsidR="003F1120" w:rsidRPr="003F1120" w:rsidRDefault="6003E338" w:rsidP="14F76A8C">
      <w:pPr>
        <w:pStyle w:val="Heading2"/>
        <w:rPr>
          <w:lang w:eastAsia="en-US" w:bidi="ar-SA"/>
        </w:rPr>
      </w:pPr>
      <w:bookmarkStart w:id="31" w:name="_Toc28101667"/>
      <w:proofErr w:type="spellStart"/>
      <w:r w:rsidRPr="6003E338">
        <w:rPr>
          <w:lang w:eastAsia="en-US" w:bidi="ar-SA"/>
        </w:rPr>
        <w:t>Giao</w:t>
      </w:r>
      <w:proofErr w:type="spellEnd"/>
      <w:r w:rsidRPr="6003E338">
        <w:rPr>
          <w:lang w:eastAsia="en-US" w:bidi="ar-SA"/>
        </w:rPr>
        <w:t xml:space="preserve"> </w:t>
      </w:r>
      <w:proofErr w:type="spellStart"/>
      <w:r w:rsidRPr="6003E338">
        <w:rPr>
          <w:lang w:eastAsia="en-US" w:bidi="ar-SA"/>
        </w:rPr>
        <w:t>diện</w:t>
      </w:r>
      <w:bookmarkEnd w:id="31"/>
      <w:proofErr w:type="spellEnd"/>
    </w:p>
    <w:p w14:paraId="0D2AEDF1" w14:textId="453433F0" w:rsidR="14F76A8C" w:rsidRDefault="6003E338" w:rsidP="6003E338">
      <w:pPr>
        <w:pStyle w:val="Heading2"/>
        <w:numPr>
          <w:ilvl w:val="1"/>
          <w:numId w:val="0"/>
        </w:numPr>
        <w:rPr>
          <w:lang w:eastAsia="en-US" w:bidi="ar-SA"/>
        </w:rPr>
      </w:pPr>
      <w:bookmarkStart w:id="32" w:name="_Toc28101668"/>
      <w:r w:rsidRPr="6003E338">
        <w:rPr>
          <w:lang w:eastAsia="en-US" w:bidi="ar-SA"/>
        </w:rPr>
        <w:t xml:space="preserve">8.2.1. </w:t>
      </w:r>
      <w:proofErr w:type="spellStart"/>
      <w:r w:rsidRPr="6003E338">
        <w:rPr>
          <w:lang w:eastAsia="en-US" w:bidi="ar-SA"/>
        </w:rPr>
        <w:t>Giao</w:t>
      </w:r>
      <w:proofErr w:type="spellEnd"/>
      <w:r w:rsidRPr="6003E338">
        <w:rPr>
          <w:lang w:eastAsia="en-US" w:bidi="ar-SA"/>
        </w:rPr>
        <w:t xml:space="preserve"> </w:t>
      </w:r>
      <w:proofErr w:type="spellStart"/>
      <w:r w:rsidRPr="6003E338">
        <w:rPr>
          <w:lang w:eastAsia="en-US" w:bidi="ar-SA"/>
        </w:rPr>
        <w:t>diện</w:t>
      </w:r>
      <w:proofErr w:type="spellEnd"/>
      <w:r w:rsidRPr="6003E338">
        <w:rPr>
          <w:lang w:eastAsia="en-US" w:bidi="ar-SA"/>
        </w:rPr>
        <w:t xml:space="preserve"> </w:t>
      </w:r>
      <w:proofErr w:type="spellStart"/>
      <w:r w:rsidRPr="6003E338">
        <w:rPr>
          <w:lang w:eastAsia="en-US" w:bidi="ar-SA"/>
        </w:rPr>
        <w:t>bạn</w:t>
      </w:r>
      <w:proofErr w:type="spellEnd"/>
      <w:r w:rsidRPr="6003E338">
        <w:rPr>
          <w:lang w:eastAsia="en-US" w:bidi="ar-SA"/>
        </w:rPr>
        <w:t xml:space="preserve"> </w:t>
      </w:r>
      <w:proofErr w:type="spellStart"/>
      <w:r w:rsidRPr="6003E338">
        <w:rPr>
          <w:lang w:eastAsia="en-US" w:bidi="ar-SA"/>
        </w:rPr>
        <w:t>đọc</w:t>
      </w:r>
      <w:bookmarkEnd w:id="32"/>
      <w:proofErr w:type="spellEnd"/>
    </w:p>
    <w:p w14:paraId="3922D19A" w14:textId="5210B885" w:rsidR="14F76A8C" w:rsidRDefault="6003E338" w:rsidP="14F76A8C">
      <w:r w:rsidRPr="6003E338">
        <w:rPr>
          <w:rFonts w:ascii="Calibri" w:eastAsia="Calibri" w:hAnsi="Calibri"/>
          <w:color w:val="00000A"/>
          <w:sz w:val="22"/>
          <w:szCs w:val="22"/>
        </w:rPr>
        <w:t xml:space="preserve"> </w:t>
      </w:r>
    </w:p>
    <w:p w14:paraId="415050AF" w14:textId="507E491A" w:rsidR="6003E338" w:rsidRDefault="6003E338" w:rsidP="10AE084D">
      <w:pPr>
        <w:jc w:val="left"/>
      </w:pPr>
      <w:r>
        <w:rPr>
          <w:noProof/>
        </w:rPr>
        <w:drawing>
          <wp:inline distT="0" distB="0" distL="0" distR="0" wp14:anchorId="316F8B85" wp14:editId="512093DE">
            <wp:extent cx="4572000" cy="2771775"/>
            <wp:effectExtent l="0" t="0" r="0" b="0"/>
            <wp:docPr id="1190695571" name="Picture 1993774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3774467"/>
                    <pic:cNvPicPr/>
                  </pic:nvPicPr>
                  <pic:blipFill>
                    <a:blip r:embed="rId23">
                      <a:extLst>
                        <a:ext uri="{28A0092B-C50C-407E-A947-70E740481C1C}">
                          <a14:useLocalDpi xmlns:a14="http://schemas.microsoft.com/office/drawing/2010/main" val="0"/>
                        </a:ext>
                      </a:extLst>
                    </a:blip>
                    <a:stretch>
                      <a:fillRect/>
                    </a:stretch>
                  </pic:blipFill>
                  <pic:spPr>
                    <a:xfrm>
                      <a:off x="0" y="0"/>
                      <a:ext cx="4572000" cy="2771775"/>
                    </a:xfrm>
                    <a:prstGeom prst="rect">
                      <a:avLst/>
                    </a:prstGeom>
                  </pic:spPr>
                </pic:pic>
              </a:graphicData>
            </a:graphic>
          </wp:inline>
        </w:drawing>
      </w:r>
    </w:p>
    <w:p w14:paraId="2BEFF26A" w14:textId="7F967596" w:rsidR="14F76A8C" w:rsidRDefault="10AE084D" w:rsidP="10AE084D">
      <w:pPr>
        <w:jc w:val="center"/>
        <w:rPr>
          <w:rFonts w:ascii="Calibri" w:eastAsia="Calibri" w:hAnsi="Calibri"/>
          <w:i/>
          <w:iCs/>
          <w:color w:val="1F487C"/>
          <w:sz w:val="18"/>
          <w:szCs w:val="18"/>
        </w:rPr>
      </w:pPr>
      <w:proofErr w:type="spellStart"/>
      <w:r w:rsidRPr="10AE084D">
        <w:rPr>
          <w:rFonts w:ascii="Times New Roman" w:eastAsia="Times New Roman" w:hAnsi="Times New Roman" w:cs="Times New Roman"/>
          <w:i/>
          <w:iCs/>
          <w:sz w:val="22"/>
          <w:szCs w:val="22"/>
        </w:rPr>
        <w:t>Hình</w:t>
      </w:r>
      <w:proofErr w:type="spellEnd"/>
      <w:r w:rsidRPr="10AE084D">
        <w:rPr>
          <w:rFonts w:ascii="Times New Roman" w:eastAsia="Times New Roman" w:hAnsi="Times New Roman" w:cs="Times New Roman"/>
          <w:i/>
          <w:iCs/>
          <w:sz w:val="22"/>
          <w:szCs w:val="22"/>
        </w:rPr>
        <w:t xml:space="preserve"> 4: </w:t>
      </w:r>
      <w:proofErr w:type="spellStart"/>
      <w:r w:rsidRPr="10AE084D">
        <w:rPr>
          <w:rFonts w:ascii="Times New Roman" w:eastAsia="Times New Roman" w:hAnsi="Times New Roman" w:cs="Times New Roman"/>
          <w:i/>
          <w:iCs/>
          <w:sz w:val="22"/>
          <w:szCs w:val="22"/>
        </w:rPr>
        <w:t>Giao</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diện</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Khách</w:t>
      </w:r>
      <w:proofErr w:type="spellEnd"/>
    </w:p>
    <w:p w14:paraId="1B2DF908" w14:textId="29DAA0D1" w:rsidR="6003E338" w:rsidRDefault="6003E338" w:rsidP="6003E338">
      <w:pPr>
        <w:jc w:val="center"/>
      </w:pPr>
      <w:r>
        <w:rPr>
          <w:noProof/>
        </w:rPr>
        <w:lastRenderedPageBreak/>
        <w:drawing>
          <wp:inline distT="0" distB="0" distL="0" distR="0" wp14:anchorId="4E64788F" wp14:editId="0ACE00BD">
            <wp:extent cx="3810000" cy="4086225"/>
            <wp:effectExtent l="0" t="0" r="0" b="0"/>
            <wp:docPr id="1266959535" name="Picture 440808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808231"/>
                    <pic:cNvPicPr/>
                  </pic:nvPicPr>
                  <pic:blipFill>
                    <a:blip r:embed="rId24">
                      <a:extLst>
                        <a:ext uri="{28A0092B-C50C-407E-A947-70E740481C1C}">
                          <a14:useLocalDpi xmlns:a14="http://schemas.microsoft.com/office/drawing/2010/main" val="0"/>
                        </a:ext>
                      </a:extLst>
                    </a:blip>
                    <a:stretch>
                      <a:fillRect/>
                    </a:stretch>
                  </pic:blipFill>
                  <pic:spPr>
                    <a:xfrm>
                      <a:off x="0" y="0"/>
                      <a:ext cx="3810000" cy="4086225"/>
                    </a:xfrm>
                    <a:prstGeom prst="rect">
                      <a:avLst/>
                    </a:prstGeom>
                  </pic:spPr>
                </pic:pic>
              </a:graphicData>
            </a:graphic>
          </wp:inline>
        </w:drawing>
      </w:r>
    </w:p>
    <w:p w14:paraId="21724C1E" w14:textId="2BF93D5A" w:rsidR="14F76A8C" w:rsidRDefault="10AE084D" w:rsidP="10AE084D">
      <w:pPr>
        <w:jc w:val="center"/>
        <w:rPr>
          <w:rFonts w:ascii="Times New Roman" w:eastAsia="Times New Roman" w:hAnsi="Times New Roman" w:cs="Times New Roman"/>
          <w:i/>
          <w:iCs/>
          <w:sz w:val="22"/>
          <w:szCs w:val="22"/>
        </w:rPr>
      </w:pPr>
      <w:proofErr w:type="spellStart"/>
      <w:r w:rsidRPr="10AE084D">
        <w:rPr>
          <w:rFonts w:ascii="Times New Roman" w:eastAsia="Times New Roman" w:hAnsi="Times New Roman" w:cs="Times New Roman"/>
          <w:i/>
          <w:iCs/>
          <w:sz w:val="22"/>
          <w:szCs w:val="22"/>
        </w:rPr>
        <w:t>Hình</w:t>
      </w:r>
      <w:proofErr w:type="spellEnd"/>
      <w:r w:rsidRPr="10AE084D">
        <w:rPr>
          <w:rFonts w:ascii="Times New Roman" w:eastAsia="Times New Roman" w:hAnsi="Times New Roman" w:cs="Times New Roman"/>
          <w:i/>
          <w:iCs/>
          <w:sz w:val="22"/>
          <w:szCs w:val="22"/>
        </w:rPr>
        <w:t xml:space="preserve"> </w:t>
      </w:r>
      <w:proofErr w:type="gramStart"/>
      <w:r w:rsidRPr="10AE084D">
        <w:rPr>
          <w:rFonts w:ascii="Times New Roman" w:eastAsia="Times New Roman" w:hAnsi="Times New Roman" w:cs="Times New Roman"/>
          <w:i/>
          <w:iCs/>
          <w:sz w:val="22"/>
          <w:szCs w:val="22"/>
        </w:rPr>
        <w:t>5:Giao</w:t>
      </w:r>
      <w:proofErr w:type="gram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diện</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đăng</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nhập</w:t>
      </w:r>
      <w:proofErr w:type="spellEnd"/>
    </w:p>
    <w:p w14:paraId="288BE255" w14:textId="443DFB02" w:rsidR="6003E338" w:rsidRDefault="6003E338" w:rsidP="6003E338">
      <w:pPr>
        <w:jc w:val="center"/>
      </w:pPr>
      <w:r>
        <w:rPr>
          <w:noProof/>
        </w:rPr>
        <w:drawing>
          <wp:inline distT="0" distB="0" distL="0" distR="0" wp14:anchorId="397FDC79" wp14:editId="5C40DFFA">
            <wp:extent cx="3838575" cy="2971800"/>
            <wp:effectExtent l="0" t="0" r="0" b="0"/>
            <wp:docPr id="1529345697" name="Picture 1212517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2517651"/>
                    <pic:cNvPicPr/>
                  </pic:nvPicPr>
                  <pic:blipFill>
                    <a:blip r:embed="rId25">
                      <a:extLst>
                        <a:ext uri="{28A0092B-C50C-407E-A947-70E740481C1C}">
                          <a14:useLocalDpi xmlns:a14="http://schemas.microsoft.com/office/drawing/2010/main" val="0"/>
                        </a:ext>
                      </a:extLst>
                    </a:blip>
                    <a:stretch>
                      <a:fillRect/>
                    </a:stretch>
                  </pic:blipFill>
                  <pic:spPr>
                    <a:xfrm>
                      <a:off x="0" y="0"/>
                      <a:ext cx="3838575" cy="2971800"/>
                    </a:xfrm>
                    <a:prstGeom prst="rect">
                      <a:avLst/>
                    </a:prstGeom>
                  </pic:spPr>
                </pic:pic>
              </a:graphicData>
            </a:graphic>
          </wp:inline>
        </w:drawing>
      </w:r>
    </w:p>
    <w:p w14:paraId="304EEC54" w14:textId="571F11DD" w:rsidR="14F76A8C" w:rsidRDefault="10AE084D" w:rsidP="10AE084D">
      <w:pPr>
        <w:jc w:val="center"/>
        <w:rPr>
          <w:rFonts w:ascii="Times New Roman" w:eastAsia="Times New Roman" w:hAnsi="Times New Roman" w:cs="Times New Roman"/>
          <w:i/>
          <w:iCs/>
          <w:sz w:val="22"/>
          <w:szCs w:val="22"/>
        </w:rPr>
      </w:pPr>
      <w:proofErr w:type="spellStart"/>
      <w:r w:rsidRPr="10AE084D">
        <w:rPr>
          <w:rFonts w:ascii="Times New Roman" w:eastAsia="Times New Roman" w:hAnsi="Times New Roman" w:cs="Times New Roman"/>
          <w:i/>
          <w:iCs/>
          <w:sz w:val="22"/>
          <w:szCs w:val="22"/>
        </w:rPr>
        <w:t>Hình</w:t>
      </w:r>
      <w:proofErr w:type="spellEnd"/>
      <w:r w:rsidRPr="10AE084D">
        <w:rPr>
          <w:rFonts w:ascii="Times New Roman" w:eastAsia="Times New Roman" w:hAnsi="Times New Roman" w:cs="Times New Roman"/>
          <w:i/>
          <w:iCs/>
          <w:sz w:val="22"/>
          <w:szCs w:val="22"/>
        </w:rPr>
        <w:t xml:space="preserve"> </w:t>
      </w:r>
      <w:proofErr w:type="gramStart"/>
      <w:r w:rsidRPr="10AE084D">
        <w:rPr>
          <w:rFonts w:ascii="Times New Roman" w:eastAsia="Times New Roman" w:hAnsi="Times New Roman" w:cs="Times New Roman"/>
          <w:i/>
          <w:iCs/>
          <w:sz w:val="22"/>
          <w:szCs w:val="22"/>
        </w:rPr>
        <w:t>6:Giao</w:t>
      </w:r>
      <w:proofErr w:type="gram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diện</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đăng</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ký</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thành</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viên</w:t>
      </w:r>
      <w:proofErr w:type="spellEnd"/>
    </w:p>
    <w:p w14:paraId="3BE74DE7" w14:textId="02C48463" w:rsidR="6003E338" w:rsidRDefault="6003E338" w:rsidP="6003E338">
      <w:pPr>
        <w:jc w:val="center"/>
      </w:pPr>
      <w:r>
        <w:rPr>
          <w:noProof/>
        </w:rPr>
        <w:lastRenderedPageBreak/>
        <w:drawing>
          <wp:inline distT="0" distB="0" distL="0" distR="0" wp14:anchorId="10A336B6" wp14:editId="05610051">
            <wp:extent cx="4572000" cy="4086225"/>
            <wp:effectExtent l="0" t="0" r="0" b="0"/>
            <wp:docPr id="1982306384" name="Picture 1727253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7253663"/>
                    <pic:cNvPicPr/>
                  </pic:nvPicPr>
                  <pic:blipFill>
                    <a:blip r:embed="rId26">
                      <a:extLst>
                        <a:ext uri="{28A0092B-C50C-407E-A947-70E740481C1C}">
                          <a14:useLocalDpi xmlns:a14="http://schemas.microsoft.com/office/drawing/2010/main" val="0"/>
                        </a:ext>
                      </a:extLst>
                    </a:blip>
                    <a:stretch>
                      <a:fillRect/>
                    </a:stretch>
                  </pic:blipFill>
                  <pic:spPr>
                    <a:xfrm>
                      <a:off x="0" y="0"/>
                      <a:ext cx="4572000" cy="4086225"/>
                    </a:xfrm>
                    <a:prstGeom prst="rect">
                      <a:avLst/>
                    </a:prstGeom>
                  </pic:spPr>
                </pic:pic>
              </a:graphicData>
            </a:graphic>
          </wp:inline>
        </w:drawing>
      </w:r>
    </w:p>
    <w:p w14:paraId="02D98533" w14:textId="1AC2ED11" w:rsidR="14F76A8C" w:rsidRDefault="10AE084D" w:rsidP="10AE084D">
      <w:pPr>
        <w:jc w:val="center"/>
        <w:rPr>
          <w:rFonts w:ascii="Times New Roman" w:eastAsia="Times New Roman" w:hAnsi="Times New Roman" w:cs="Times New Roman"/>
          <w:i/>
          <w:iCs/>
          <w:sz w:val="22"/>
          <w:szCs w:val="22"/>
        </w:rPr>
      </w:pPr>
      <w:proofErr w:type="spellStart"/>
      <w:r w:rsidRPr="10AE084D">
        <w:rPr>
          <w:rFonts w:ascii="Times New Roman" w:eastAsia="Times New Roman" w:hAnsi="Times New Roman" w:cs="Times New Roman"/>
          <w:i/>
          <w:iCs/>
          <w:sz w:val="22"/>
          <w:szCs w:val="22"/>
        </w:rPr>
        <w:t>Hình</w:t>
      </w:r>
      <w:proofErr w:type="spellEnd"/>
      <w:r w:rsidRPr="10AE084D">
        <w:rPr>
          <w:rFonts w:ascii="Times New Roman" w:eastAsia="Times New Roman" w:hAnsi="Times New Roman" w:cs="Times New Roman"/>
          <w:i/>
          <w:iCs/>
          <w:sz w:val="22"/>
          <w:szCs w:val="22"/>
        </w:rPr>
        <w:t xml:space="preserve"> </w:t>
      </w:r>
      <w:proofErr w:type="gramStart"/>
      <w:r w:rsidRPr="10AE084D">
        <w:rPr>
          <w:rFonts w:ascii="Times New Roman" w:eastAsia="Times New Roman" w:hAnsi="Times New Roman" w:cs="Times New Roman"/>
          <w:i/>
          <w:iCs/>
          <w:sz w:val="22"/>
          <w:szCs w:val="22"/>
        </w:rPr>
        <w:t>7:Giao</w:t>
      </w:r>
      <w:proofErr w:type="gram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diện</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tra</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cứu</w:t>
      </w:r>
      <w:proofErr w:type="spellEnd"/>
    </w:p>
    <w:p w14:paraId="630DBC63" w14:textId="2E86128E" w:rsidR="6003E338" w:rsidRDefault="6003E338" w:rsidP="6003E338">
      <w:pPr>
        <w:jc w:val="center"/>
      </w:pPr>
      <w:r>
        <w:rPr>
          <w:noProof/>
        </w:rPr>
        <w:drawing>
          <wp:inline distT="0" distB="0" distL="0" distR="0" wp14:anchorId="4220A4F2" wp14:editId="2286523A">
            <wp:extent cx="4572000" cy="3743325"/>
            <wp:effectExtent l="0" t="0" r="0" b="0"/>
            <wp:docPr id="100442844" name="Picture 648269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8269803"/>
                    <pic:cNvPicPr/>
                  </pic:nvPicPr>
                  <pic:blipFill>
                    <a:blip r:embed="rId27">
                      <a:extLst>
                        <a:ext uri="{28A0092B-C50C-407E-A947-70E740481C1C}">
                          <a14:useLocalDpi xmlns:a14="http://schemas.microsoft.com/office/drawing/2010/main" val="0"/>
                        </a:ext>
                      </a:extLst>
                    </a:blip>
                    <a:stretch>
                      <a:fillRect/>
                    </a:stretch>
                  </pic:blipFill>
                  <pic:spPr>
                    <a:xfrm>
                      <a:off x="0" y="0"/>
                      <a:ext cx="4572000" cy="3743325"/>
                    </a:xfrm>
                    <a:prstGeom prst="rect">
                      <a:avLst/>
                    </a:prstGeom>
                  </pic:spPr>
                </pic:pic>
              </a:graphicData>
            </a:graphic>
          </wp:inline>
        </w:drawing>
      </w:r>
    </w:p>
    <w:p w14:paraId="6A94FF90" w14:textId="3A46E93A" w:rsidR="14F76A8C" w:rsidRDefault="10AE084D" w:rsidP="10AE084D">
      <w:pPr>
        <w:jc w:val="center"/>
        <w:rPr>
          <w:rFonts w:ascii="Calibri" w:eastAsia="Calibri" w:hAnsi="Calibri"/>
          <w:i/>
          <w:iCs/>
          <w:color w:val="1F497D" w:themeColor="text2"/>
          <w:sz w:val="18"/>
          <w:szCs w:val="18"/>
        </w:rPr>
      </w:pPr>
      <w:proofErr w:type="spellStart"/>
      <w:r w:rsidRPr="10AE084D">
        <w:rPr>
          <w:rFonts w:ascii="Times New Roman" w:eastAsia="Times New Roman" w:hAnsi="Times New Roman" w:cs="Times New Roman"/>
          <w:i/>
          <w:iCs/>
          <w:sz w:val="22"/>
          <w:szCs w:val="22"/>
        </w:rPr>
        <w:t>Hình</w:t>
      </w:r>
      <w:proofErr w:type="spellEnd"/>
      <w:r w:rsidRPr="10AE084D">
        <w:rPr>
          <w:rFonts w:ascii="Times New Roman" w:eastAsia="Times New Roman" w:hAnsi="Times New Roman" w:cs="Times New Roman"/>
          <w:i/>
          <w:iCs/>
          <w:sz w:val="22"/>
          <w:szCs w:val="22"/>
        </w:rPr>
        <w:t xml:space="preserve"> 8: </w:t>
      </w:r>
      <w:proofErr w:type="spellStart"/>
      <w:r w:rsidRPr="10AE084D">
        <w:rPr>
          <w:rFonts w:ascii="Times New Roman" w:eastAsia="Times New Roman" w:hAnsi="Times New Roman" w:cs="Times New Roman"/>
          <w:i/>
          <w:iCs/>
          <w:sz w:val="22"/>
          <w:szCs w:val="22"/>
        </w:rPr>
        <w:t>Xem</w:t>
      </w:r>
      <w:proofErr w:type="spellEnd"/>
      <w:r w:rsidRPr="10AE084D">
        <w:rPr>
          <w:rFonts w:ascii="Times New Roman" w:eastAsia="Times New Roman" w:hAnsi="Times New Roman" w:cs="Times New Roman"/>
          <w:i/>
          <w:iCs/>
          <w:sz w:val="22"/>
          <w:szCs w:val="22"/>
        </w:rPr>
        <w:t xml:space="preserve"> chi </w:t>
      </w:r>
      <w:proofErr w:type="spellStart"/>
      <w:r w:rsidRPr="10AE084D">
        <w:rPr>
          <w:rFonts w:ascii="Times New Roman" w:eastAsia="Times New Roman" w:hAnsi="Times New Roman" w:cs="Times New Roman"/>
          <w:i/>
          <w:iCs/>
          <w:sz w:val="22"/>
          <w:szCs w:val="22"/>
        </w:rPr>
        <w:t>tiết</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truyện</w:t>
      </w:r>
      <w:proofErr w:type="spellEnd"/>
    </w:p>
    <w:p w14:paraId="02A6F62C" w14:textId="548CCDC5" w:rsidR="14F76A8C" w:rsidRDefault="14F76A8C" w:rsidP="14F76A8C">
      <w:pPr>
        <w:pStyle w:val="Heading2"/>
        <w:numPr>
          <w:ilvl w:val="1"/>
          <w:numId w:val="0"/>
        </w:numPr>
        <w:rPr>
          <w:lang w:eastAsia="en-US" w:bidi="ar-SA"/>
        </w:rPr>
      </w:pPr>
      <w:bookmarkStart w:id="33" w:name="_Toc28101669"/>
      <w:r w:rsidRPr="14F76A8C">
        <w:rPr>
          <w:lang w:eastAsia="en-US" w:bidi="ar-SA"/>
        </w:rPr>
        <w:lastRenderedPageBreak/>
        <w:t xml:space="preserve">8.2.2. </w:t>
      </w:r>
      <w:proofErr w:type="spellStart"/>
      <w:r w:rsidRPr="14F76A8C">
        <w:rPr>
          <w:lang w:eastAsia="en-US" w:bidi="ar-SA"/>
        </w:rPr>
        <w:t>Giao</w:t>
      </w:r>
      <w:proofErr w:type="spellEnd"/>
      <w:r w:rsidRPr="14F76A8C">
        <w:rPr>
          <w:lang w:eastAsia="en-US" w:bidi="ar-SA"/>
        </w:rPr>
        <w:t xml:space="preserve"> </w:t>
      </w:r>
      <w:proofErr w:type="spellStart"/>
      <w:r w:rsidRPr="14F76A8C">
        <w:rPr>
          <w:lang w:eastAsia="en-US" w:bidi="ar-SA"/>
        </w:rPr>
        <w:t>diện</w:t>
      </w:r>
      <w:proofErr w:type="spellEnd"/>
      <w:r w:rsidRPr="14F76A8C">
        <w:rPr>
          <w:lang w:eastAsia="en-US" w:bidi="ar-SA"/>
        </w:rPr>
        <w:t xml:space="preserve"> </w:t>
      </w:r>
      <w:proofErr w:type="spellStart"/>
      <w:r w:rsidRPr="14F76A8C">
        <w:rPr>
          <w:lang w:eastAsia="en-US" w:bidi="ar-SA"/>
        </w:rPr>
        <w:t>thành</w:t>
      </w:r>
      <w:proofErr w:type="spellEnd"/>
      <w:r w:rsidRPr="14F76A8C">
        <w:rPr>
          <w:lang w:eastAsia="en-US" w:bidi="ar-SA"/>
        </w:rPr>
        <w:t xml:space="preserve"> </w:t>
      </w:r>
      <w:proofErr w:type="spellStart"/>
      <w:r w:rsidRPr="14F76A8C">
        <w:rPr>
          <w:lang w:eastAsia="en-US" w:bidi="ar-SA"/>
        </w:rPr>
        <w:t>viên</w:t>
      </w:r>
      <w:bookmarkEnd w:id="33"/>
      <w:proofErr w:type="spellEnd"/>
    </w:p>
    <w:p w14:paraId="6085498E" w14:textId="2CCE62E5" w:rsidR="14F76A8C" w:rsidRDefault="14F76A8C" w:rsidP="14F76A8C"/>
    <w:p w14:paraId="2BCDE242" w14:textId="2CCE62E5" w:rsidR="6003E338" w:rsidRDefault="6003E338" w:rsidP="6003E338">
      <w:pPr>
        <w:jc w:val="center"/>
      </w:pPr>
      <w:r>
        <w:rPr>
          <w:noProof/>
        </w:rPr>
        <w:drawing>
          <wp:inline distT="0" distB="0" distL="0" distR="0" wp14:anchorId="6CA45DEA" wp14:editId="791F104F">
            <wp:extent cx="4552950" cy="4572000"/>
            <wp:effectExtent l="0" t="0" r="0" b="0"/>
            <wp:docPr id="1213542988" name="Picture 680181822"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0181822"/>
                    <pic:cNvPicPr/>
                  </pic:nvPicPr>
                  <pic:blipFill>
                    <a:blip r:embed="rId28">
                      <a:extLst>
                        <a:ext uri="{28A0092B-C50C-407E-A947-70E740481C1C}">
                          <a14:useLocalDpi xmlns:a14="http://schemas.microsoft.com/office/drawing/2010/main" val="0"/>
                        </a:ext>
                      </a:extLst>
                    </a:blip>
                    <a:stretch>
                      <a:fillRect/>
                    </a:stretch>
                  </pic:blipFill>
                  <pic:spPr>
                    <a:xfrm>
                      <a:off x="0" y="0"/>
                      <a:ext cx="4552950" cy="4572000"/>
                    </a:xfrm>
                    <a:prstGeom prst="rect">
                      <a:avLst/>
                    </a:prstGeom>
                  </pic:spPr>
                </pic:pic>
              </a:graphicData>
            </a:graphic>
          </wp:inline>
        </w:drawing>
      </w:r>
    </w:p>
    <w:p w14:paraId="3F8EDDA1" w14:textId="3FE9B74D" w:rsidR="14F76A8C" w:rsidRDefault="10AE084D" w:rsidP="10AE084D">
      <w:pPr>
        <w:jc w:val="center"/>
        <w:rPr>
          <w:rFonts w:ascii="Times New Roman" w:eastAsia="Times New Roman" w:hAnsi="Times New Roman" w:cs="Times New Roman"/>
          <w:i/>
          <w:iCs/>
          <w:sz w:val="22"/>
          <w:szCs w:val="22"/>
        </w:rPr>
      </w:pPr>
      <w:proofErr w:type="spellStart"/>
      <w:r w:rsidRPr="10AE084D">
        <w:rPr>
          <w:rFonts w:ascii="Times New Roman" w:eastAsia="Times New Roman" w:hAnsi="Times New Roman" w:cs="Times New Roman"/>
          <w:i/>
          <w:iCs/>
          <w:sz w:val="22"/>
          <w:szCs w:val="22"/>
        </w:rPr>
        <w:t>Hình</w:t>
      </w:r>
      <w:proofErr w:type="spellEnd"/>
      <w:r w:rsidRPr="10AE084D">
        <w:rPr>
          <w:rFonts w:ascii="Times New Roman" w:eastAsia="Times New Roman" w:hAnsi="Times New Roman" w:cs="Times New Roman"/>
          <w:i/>
          <w:iCs/>
          <w:sz w:val="22"/>
          <w:szCs w:val="22"/>
        </w:rPr>
        <w:t xml:space="preserve"> </w:t>
      </w:r>
      <w:proofErr w:type="gramStart"/>
      <w:r w:rsidRPr="10AE084D">
        <w:rPr>
          <w:rFonts w:ascii="Times New Roman" w:eastAsia="Times New Roman" w:hAnsi="Times New Roman" w:cs="Times New Roman"/>
          <w:i/>
          <w:iCs/>
          <w:sz w:val="22"/>
          <w:szCs w:val="22"/>
        </w:rPr>
        <w:t>9:Giao</w:t>
      </w:r>
      <w:proofErr w:type="gram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diện</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báo</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cáo</w:t>
      </w:r>
      <w:proofErr w:type="spellEnd"/>
    </w:p>
    <w:p w14:paraId="44BEFA4B" w14:textId="23ACD653" w:rsidR="6003E338" w:rsidRDefault="6003E338" w:rsidP="6003E338">
      <w:pPr>
        <w:jc w:val="center"/>
      </w:pPr>
      <w:r>
        <w:rPr>
          <w:noProof/>
        </w:rPr>
        <w:drawing>
          <wp:inline distT="0" distB="0" distL="0" distR="0" wp14:anchorId="7AF9DD72" wp14:editId="2B59A58F">
            <wp:extent cx="4572000" cy="2200275"/>
            <wp:effectExtent l="0" t="0" r="0" b="0"/>
            <wp:docPr id="547922006" name="Picture 490005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005965"/>
                    <pic:cNvPicPr/>
                  </pic:nvPicPr>
                  <pic:blipFill>
                    <a:blip r:embed="rId29">
                      <a:extLst>
                        <a:ext uri="{28A0092B-C50C-407E-A947-70E740481C1C}">
                          <a14:useLocalDpi xmlns:a14="http://schemas.microsoft.com/office/drawing/2010/main" val="0"/>
                        </a:ext>
                      </a:extLst>
                    </a:blip>
                    <a:stretch>
                      <a:fillRect/>
                    </a:stretch>
                  </pic:blipFill>
                  <pic:spPr>
                    <a:xfrm>
                      <a:off x="0" y="0"/>
                      <a:ext cx="4572000" cy="2200275"/>
                    </a:xfrm>
                    <a:prstGeom prst="rect">
                      <a:avLst/>
                    </a:prstGeom>
                  </pic:spPr>
                </pic:pic>
              </a:graphicData>
            </a:graphic>
          </wp:inline>
        </w:drawing>
      </w:r>
    </w:p>
    <w:p w14:paraId="54EEC032" w14:textId="7F9C93A0" w:rsidR="14F76A8C" w:rsidRDefault="10AE084D" w:rsidP="10AE084D">
      <w:pPr>
        <w:jc w:val="center"/>
        <w:rPr>
          <w:rFonts w:ascii="Times New Roman" w:eastAsia="Times New Roman" w:hAnsi="Times New Roman" w:cs="Times New Roman"/>
          <w:i/>
          <w:iCs/>
          <w:sz w:val="22"/>
          <w:szCs w:val="22"/>
        </w:rPr>
      </w:pPr>
      <w:r w:rsidRPr="10AE084D">
        <w:rPr>
          <w:rFonts w:ascii="Times New Roman" w:eastAsia="Times New Roman" w:hAnsi="Times New Roman" w:cs="Times New Roman"/>
          <w:i/>
          <w:iCs/>
          <w:sz w:val="22"/>
          <w:szCs w:val="22"/>
        </w:rPr>
        <w:t xml:space="preserve">Hình10: </w:t>
      </w:r>
      <w:proofErr w:type="spellStart"/>
      <w:r w:rsidRPr="10AE084D">
        <w:rPr>
          <w:rFonts w:ascii="Times New Roman" w:eastAsia="Times New Roman" w:hAnsi="Times New Roman" w:cs="Times New Roman"/>
          <w:i/>
          <w:iCs/>
          <w:sz w:val="22"/>
          <w:szCs w:val="22"/>
        </w:rPr>
        <w:t>Giao</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diện</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bình</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luận</w:t>
      </w:r>
      <w:proofErr w:type="spellEnd"/>
    </w:p>
    <w:p w14:paraId="15E0AB95" w14:textId="5E2B6D48" w:rsidR="6003E338" w:rsidRDefault="6003E338" w:rsidP="6003E338">
      <w:pPr>
        <w:jc w:val="center"/>
      </w:pPr>
      <w:r>
        <w:rPr>
          <w:noProof/>
        </w:rPr>
        <w:lastRenderedPageBreak/>
        <w:drawing>
          <wp:inline distT="0" distB="0" distL="0" distR="0" wp14:anchorId="6E992F9F" wp14:editId="6C8C321F">
            <wp:extent cx="4572000" cy="4152900"/>
            <wp:effectExtent l="0" t="0" r="0" b="0"/>
            <wp:docPr id="1688178555" name="Picture 1327916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7916237"/>
                    <pic:cNvPicPr/>
                  </pic:nvPicPr>
                  <pic:blipFill>
                    <a:blip r:embed="rId30">
                      <a:extLst>
                        <a:ext uri="{28A0092B-C50C-407E-A947-70E740481C1C}">
                          <a14:useLocalDpi xmlns:a14="http://schemas.microsoft.com/office/drawing/2010/main" val="0"/>
                        </a:ext>
                      </a:extLst>
                    </a:blip>
                    <a:stretch>
                      <a:fillRect/>
                    </a:stretch>
                  </pic:blipFill>
                  <pic:spPr>
                    <a:xfrm>
                      <a:off x="0" y="0"/>
                      <a:ext cx="4572000" cy="4152900"/>
                    </a:xfrm>
                    <a:prstGeom prst="rect">
                      <a:avLst/>
                    </a:prstGeom>
                  </pic:spPr>
                </pic:pic>
              </a:graphicData>
            </a:graphic>
          </wp:inline>
        </w:drawing>
      </w:r>
    </w:p>
    <w:p w14:paraId="7C2A17A1" w14:textId="76272E95" w:rsidR="14F76A8C" w:rsidRDefault="10AE084D" w:rsidP="10AE084D">
      <w:pPr>
        <w:jc w:val="center"/>
        <w:rPr>
          <w:rFonts w:ascii="Calibri" w:eastAsia="Calibri" w:hAnsi="Calibri"/>
          <w:i/>
          <w:iCs/>
          <w:color w:val="1F487C"/>
          <w:sz w:val="18"/>
          <w:szCs w:val="18"/>
        </w:rPr>
      </w:pPr>
      <w:proofErr w:type="spellStart"/>
      <w:r w:rsidRPr="10AE084D">
        <w:rPr>
          <w:rFonts w:ascii="Times New Roman" w:eastAsia="Times New Roman" w:hAnsi="Times New Roman" w:cs="Times New Roman"/>
          <w:i/>
          <w:iCs/>
          <w:sz w:val="22"/>
          <w:szCs w:val="22"/>
        </w:rPr>
        <w:t>Hình</w:t>
      </w:r>
      <w:proofErr w:type="spellEnd"/>
      <w:r w:rsidRPr="10AE084D">
        <w:rPr>
          <w:rFonts w:ascii="Times New Roman" w:eastAsia="Times New Roman" w:hAnsi="Times New Roman" w:cs="Times New Roman"/>
          <w:i/>
          <w:iCs/>
          <w:sz w:val="22"/>
          <w:szCs w:val="22"/>
        </w:rPr>
        <w:t xml:space="preserve"> 11: </w:t>
      </w:r>
      <w:proofErr w:type="spellStart"/>
      <w:r w:rsidRPr="10AE084D">
        <w:rPr>
          <w:rFonts w:ascii="Times New Roman" w:eastAsia="Times New Roman" w:hAnsi="Times New Roman" w:cs="Times New Roman"/>
          <w:i/>
          <w:iCs/>
          <w:sz w:val="22"/>
          <w:szCs w:val="22"/>
        </w:rPr>
        <w:t>Giao</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diện</w:t>
      </w:r>
      <w:proofErr w:type="spellEnd"/>
      <w:r w:rsidRPr="10AE084D">
        <w:rPr>
          <w:rFonts w:ascii="Times New Roman" w:eastAsia="Times New Roman" w:hAnsi="Times New Roman" w:cs="Times New Roman"/>
          <w:i/>
          <w:iCs/>
          <w:sz w:val="22"/>
          <w:szCs w:val="22"/>
        </w:rPr>
        <w:t xml:space="preserve"> chia </w:t>
      </w:r>
      <w:proofErr w:type="spellStart"/>
      <w:r w:rsidRPr="10AE084D">
        <w:rPr>
          <w:rFonts w:ascii="Times New Roman" w:eastAsia="Times New Roman" w:hAnsi="Times New Roman" w:cs="Times New Roman"/>
          <w:i/>
          <w:iCs/>
          <w:sz w:val="22"/>
          <w:szCs w:val="22"/>
        </w:rPr>
        <w:t>sẻ</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truyện</w:t>
      </w:r>
      <w:proofErr w:type="spellEnd"/>
    </w:p>
    <w:p w14:paraId="378F4BC9" w14:textId="38E16344" w:rsidR="6003E338" w:rsidRDefault="6003E338" w:rsidP="6003E338">
      <w:pPr>
        <w:jc w:val="center"/>
      </w:pPr>
      <w:r>
        <w:rPr>
          <w:noProof/>
        </w:rPr>
        <w:drawing>
          <wp:inline distT="0" distB="0" distL="0" distR="0" wp14:anchorId="20145DFF" wp14:editId="220F9177">
            <wp:extent cx="4572000" cy="4152900"/>
            <wp:effectExtent l="0" t="0" r="0" b="0"/>
            <wp:docPr id="1858487427" name="Picture 97240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240312"/>
                    <pic:cNvPicPr/>
                  </pic:nvPicPr>
                  <pic:blipFill>
                    <a:blip r:embed="rId31">
                      <a:extLst>
                        <a:ext uri="{28A0092B-C50C-407E-A947-70E740481C1C}">
                          <a14:useLocalDpi xmlns:a14="http://schemas.microsoft.com/office/drawing/2010/main" val="0"/>
                        </a:ext>
                      </a:extLst>
                    </a:blip>
                    <a:stretch>
                      <a:fillRect/>
                    </a:stretch>
                  </pic:blipFill>
                  <pic:spPr>
                    <a:xfrm>
                      <a:off x="0" y="0"/>
                      <a:ext cx="4572000" cy="4152900"/>
                    </a:xfrm>
                    <a:prstGeom prst="rect">
                      <a:avLst/>
                    </a:prstGeom>
                  </pic:spPr>
                </pic:pic>
              </a:graphicData>
            </a:graphic>
          </wp:inline>
        </w:drawing>
      </w:r>
    </w:p>
    <w:p w14:paraId="68EF582F" w14:textId="71D23C61" w:rsidR="14F76A8C" w:rsidRDefault="10AE084D" w:rsidP="10AE084D">
      <w:pPr>
        <w:jc w:val="center"/>
        <w:rPr>
          <w:rFonts w:ascii="Times New Roman" w:eastAsia="Times New Roman" w:hAnsi="Times New Roman" w:cs="Times New Roman"/>
          <w:i/>
          <w:iCs/>
          <w:sz w:val="22"/>
          <w:szCs w:val="22"/>
        </w:rPr>
      </w:pPr>
      <w:proofErr w:type="spellStart"/>
      <w:r w:rsidRPr="10AE084D">
        <w:rPr>
          <w:rFonts w:ascii="Times New Roman" w:eastAsia="Times New Roman" w:hAnsi="Times New Roman" w:cs="Times New Roman"/>
          <w:i/>
          <w:iCs/>
          <w:sz w:val="22"/>
          <w:szCs w:val="22"/>
        </w:rPr>
        <w:t>Hình</w:t>
      </w:r>
      <w:proofErr w:type="spellEnd"/>
      <w:r w:rsidRPr="10AE084D">
        <w:rPr>
          <w:rFonts w:ascii="Times New Roman" w:eastAsia="Times New Roman" w:hAnsi="Times New Roman" w:cs="Times New Roman"/>
          <w:i/>
          <w:iCs/>
          <w:sz w:val="22"/>
          <w:szCs w:val="22"/>
        </w:rPr>
        <w:t xml:space="preserve"> </w:t>
      </w:r>
      <w:proofErr w:type="gramStart"/>
      <w:r w:rsidRPr="10AE084D">
        <w:rPr>
          <w:rFonts w:ascii="Times New Roman" w:eastAsia="Times New Roman" w:hAnsi="Times New Roman" w:cs="Times New Roman"/>
          <w:i/>
          <w:iCs/>
          <w:sz w:val="22"/>
          <w:szCs w:val="22"/>
        </w:rPr>
        <w:t>12:Giao</w:t>
      </w:r>
      <w:proofErr w:type="gram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diện</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đánh</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giá</w:t>
      </w:r>
      <w:proofErr w:type="spellEnd"/>
    </w:p>
    <w:p w14:paraId="7696C8B1" w14:textId="5A24BE68" w:rsidR="6003E338" w:rsidRDefault="6003E338" w:rsidP="6003E338">
      <w:pPr>
        <w:jc w:val="center"/>
      </w:pPr>
      <w:r>
        <w:rPr>
          <w:noProof/>
        </w:rPr>
        <w:lastRenderedPageBreak/>
        <w:drawing>
          <wp:inline distT="0" distB="0" distL="0" distR="0" wp14:anchorId="09AF6739" wp14:editId="69044AE0">
            <wp:extent cx="4572000" cy="2771775"/>
            <wp:effectExtent l="0" t="0" r="0" b="0"/>
            <wp:docPr id="914671224" name="Picture 591157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157361"/>
                    <pic:cNvPicPr/>
                  </pic:nvPicPr>
                  <pic:blipFill>
                    <a:blip r:embed="rId32">
                      <a:extLst>
                        <a:ext uri="{28A0092B-C50C-407E-A947-70E740481C1C}">
                          <a14:useLocalDpi xmlns:a14="http://schemas.microsoft.com/office/drawing/2010/main" val="0"/>
                        </a:ext>
                      </a:extLst>
                    </a:blip>
                    <a:stretch>
                      <a:fillRect/>
                    </a:stretch>
                  </pic:blipFill>
                  <pic:spPr>
                    <a:xfrm>
                      <a:off x="0" y="0"/>
                      <a:ext cx="4572000" cy="2771775"/>
                    </a:xfrm>
                    <a:prstGeom prst="rect">
                      <a:avLst/>
                    </a:prstGeom>
                  </pic:spPr>
                </pic:pic>
              </a:graphicData>
            </a:graphic>
          </wp:inline>
        </w:drawing>
      </w:r>
    </w:p>
    <w:p w14:paraId="39422995" w14:textId="783C2367" w:rsidR="14F76A8C" w:rsidRDefault="10AE084D" w:rsidP="10AE084D">
      <w:pPr>
        <w:jc w:val="center"/>
        <w:rPr>
          <w:rFonts w:ascii="Times New Roman" w:eastAsia="Times New Roman" w:hAnsi="Times New Roman" w:cs="Times New Roman"/>
          <w:i/>
          <w:iCs/>
          <w:sz w:val="22"/>
          <w:szCs w:val="22"/>
        </w:rPr>
      </w:pPr>
      <w:proofErr w:type="spellStart"/>
      <w:r w:rsidRPr="10AE084D">
        <w:rPr>
          <w:rFonts w:ascii="Times New Roman" w:eastAsia="Times New Roman" w:hAnsi="Times New Roman" w:cs="Times New Roman"/>
          <w:i/>
          <w:iCs/>
          <w:sz w:val="22"/>
          <w:szCs w:val="22"/>
        </w:rPr>
        <w:t>Hình</w:t>
      </w:r>
      <w:proofErr w:type="spellEnd"/>
      <w:r w:rsidRPr="10AE084D">
        <w:rPr>
          <w:rFonts w:ascii="Times New Roman" w:eastAsia="Times New Roman" w:hAnsi="Times New Roman" w:cs="Times New Roman"/>
          <w:i/>
          <w:iCs/>
          <w:sz w:val="22"/>
          <w:szCs w:val="22"/>
        </w:rPr>
        <w:t xml:space="preserve"> </w:t>
      </w:r>
      <w:proofErr w:type="gramStart"/>
      <w:r w:rsidRPr="10AE084D">
        <w:rPr>
          <w:rFonts w:ascii="Times New Roman" w:eastAsia="Times New Roman" w:hAnsi="Times New Roman" w:cs="Times New Roman"/>
          <w:i/>
          <w:iCs/>
          <w:sz w:val="22"/>
          <w:szCs w:val="22"/>
        </w:rPr>
        <w:t>13:Giao</w:t>
      </w:r>
      <w:proofErr w:type="gram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diện</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đề</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xuất</w:t>
      </w:r>
      <w:proofErr w:type="spellEnd"/>
    </w:p>
    <w:p w14:paraId="5B75430A" w14:textId="7875C311" w:rsidR="6003E338" w:rsidRDefault="6003E338" w:rsidP="6003E338">
      <w:pPr>
        <w:jc w:val="center"/>
      </w:pPr>
      <w:r>
        <w:rPr>
          <w:noProof/>
        </w:rPr>
        <w:drawing>
          <wp:inline distT="0" distB="0" distL="0" distR="0" wp14:anchorId="440419B1" wp14:editId="3ACC6954">
            <wp:extent cx="4572000" cy="2771775"/>
            <wp:effectExtent l="0" t="0" r="0" b="0"/>
            <wp:docPr id="1335363691" name="Picture 190680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680482"/>
                    <pic:cNvPicPr/>
                  </pic:nvPicPr>
                  <pic:blipFill>
                    <a:blip r:embed="rId33">
                      <a:extLst>
                        <a:ext uri="{28A0092B-C50C-407E-A947-70E740481C1C}">
                          <a14:useLocalDpi xmlns:a14="http://schemas.microsoft.com/office/drawing/2010/main" val="0"/>
                        </a:ext>
                      </a:extLst>
                    </a:blip>
                    <a:stretch>
                      <a:fillRect/>
                    </a:stretch>
                  </pic:blipFill>
                  <pic:spPr>
                    <a:xfrm>
                      <a:off x="0" y="0"/>
                      <a:ext cx="4572000" cy="2771775"/>
                    </a:xfrm>
                    <a:prstGeom prst="rect">
                      <a:avLst/>
                    </a:prstGeom>
                  </pic:spPr>
                </pic:pic>
              </a:graphicData>
            </a:graphic>
          </wp:inline>
        </w:drawing>
      </w:r>
    </w:p>
    <w:p w14:paraId="56F21558" w14:textId="30EA4A00" w:rsidR="14F76A8C" w:rsidRDefault="10AE084D" w:rsidP="10AE084D">
      <w:pPr>
        <w:jc w:val="center"/>
        <w:rPr>
          <w:rFonts w:ascii="Calibri" w:eastAsia="Calibri" w:hAnsi="Calibri"/>
          <w:i/>
          <w:iCs/>
          <w:color w:val="1F487C"/>
          <w:sz w:val="18"/>
          <w:szCs w:val="18"/>
        </w:rPr>
      </w:pPr>
      <w:proofErr w:type="spellStart"/>
      <w:r w:rsidRPr="10AE084D">
        <w:rPr>
          <w:rFonts w:ascii="Times New Roman" w:eastAsia="Times New Roman" w:hAnsi="Times New Roman" w:cs="Times New Roman"/>
          <w:i/>
          <w:iCs/>
          <w:sz w:val="22"/>
          <w:szCs w:val="22"/>
        </w:rPr>
        <w:t>Hình</w:t>
      </w:r>
      <w:proofErr w:type="spellEnd"/>
      <w:r w:rsidRPr="10AE084D">
        <w:rPr>
          <w:rFonts w:ascii="Times New Roman" w:eastAsia="Times New Roman" w:hAnsi="Times New Roman" w:cs="Times New Roman"/>
          <w:i/>
          <w:iCs/>
          <w:sz w:val="22"/>
          <w:szCs w:val="22"/>
        </w:rPr>
        <w:t xml:space="preserve"> </w:t>
      </w:r>
      <w:proofErr w:type="gramStart"/>
      <w:r w:rsidRPr="10AE084D">
        <w:rPr>
          <w:rFonts w:ascii="Times New Roman" w:eastAsia="Times New Roman" w:hAnsi="Times New Roman" w:cs="Times New Roman"/>
          <w:i/>
          <w:iCs/>
          <w:sz w:val="22"/>
          <w:szCs w:val="22"/>
        </w:rPr>
        <w:t>14:Giao</w:t>
      </w:r>
      <w:proofErr w:type="gram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diện</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thành</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viên</w:t>
      </w:r>
      <w:proofErr w:type="spellEnd"/>
    </w:p>
    <w:p w14:paraId="2A8B5657" w14:textId="3B13783A" w:rsidR="6003E338" w:rsidRDefault="6003E338" w:rsidP="6003E338">
      <w:pPr>
        <w:jc w:val="center"/>
      </w:pPr>
      <w:r>
        <w:rPr>
          <w:noProof/>
        </w:rPr>
        <w:lastRenderedPageBreak/>
        <w:drawing>
          <wp:inline distT="0" distB="0" distL="0" distR="0" wp14:anchorId="0222EC1B" wp14:editId="59CCFEB9">
            <wp:extent cx="4572000" cy="2905125"/>
            <wp:effectExtent l="0" t="0" r="0" b="0"/>
            <wp:docPr id="1984522057" name="Picture 54535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35172"/>
                    <pic:cNvPicPr/>
                  </pic:nvPicPr>
                  <pic:blipFill>
                    <a:blip r:embed="rId34">
                      <a:extLst>
                        <a:ext uri="{28A0092B-C50C-407E-A947-70E740481C1C}">
                          <a14:useLocalDpi xmlns:a14="http://schemas.microsoft.com/office/drawing/2010/main" val="0"/>
                        </a:ext>
                      </a:extLst>
                    </a:blip>
                    <a:stretch>
                      <a:fillRect/>
                    </a:stretch>
                  </pic:blipFill>
                  <pic:spPr>
                    <a:xfrm>
                      <a:off x="0" y="0"/>
                      <a:ext cx="4572000" cy="2905125"/>
                    </a:xfrm>
                    <a:prstGeom prst="rect">
                      <a:avLst/>
                    </a:prstGeom>
                  </pic:spPr>
                </pic:pic>
              </a:graphicData>
            </a:graphic>
          </wp:inline>
        </w:drawing>
      </w:r>
    </w:p>
    <w:p w14:paraId="02B718D5" w14:textId="45C3EA99" w:rsidR="14F76A8C" w:rsidRDefault="10AE084D" w:rsidP="10AE084D">
      <w:pPr>
        <w:jc w:val="center"/>
        <w:rPr>
          <w:rFonts w:ascii="Times New Roman" w:eastAsia="Times New Roman" w:hAnsi="Times New Roman" w:cs="Times New Roman"/>
          <w:i/>
          <w:iCs/>
          <w:sz w:val="22"/>
          <w:szCs w:val="22"/>
        </w:rPr>
      </w:pPr>
      <w:proofErr w:type="spellStart"/>
      <w:r w:rsidRPr="10AE084D">
        <w:rPr>
          <w:rFonts w:ascii="Times New Roman" w:eastAsia="Times New Roman" w:hAnsi="Times New Roman" w:cs="Times New Roman"/>
          <w:i/>
          <w:iCs/>
          <w:sz w:val="22"/>
          <w:szCs w:val="22"/>
        </w:rPr>
        <w:t>Hình</w:t>
      </w:r>
      <w:proofErr w:type="spellEnd"/>
      <w:r w:rsidRPr="10AE084D">
        <w:rPr>
          <w:rFonts w:ascii="Times New Roman" w:eastAsia="Times New Roman" w:hAnsi="Times New Roman" w:cs="Times New Roman"/>
          <w:i/>
          <w:iCs/>
          <w:sz w:val="22"/>
          <w:szCs w:val="22"/>
        </w:rPr>
        <w:t xml:space="preserve"> </w:t>
      </w:r>
      <w:proofErr w:type="gramStart"/>
      <w:r w:rsidRPr="10AE084D">
        <w:rPr>
          <w:rFonts w:ascii="Times New Roman" w:eastAsia="Times New Roman" w:hAnsi="Times New Roman" w:cs="Times New Roman"/>
          <w:i/>
          <w:iCs/>
          <w:sz w:val="22"/>
          <w:szCs w:val="22"/>
        </w:rPr>
        <w:t>15:Giao</w:t>
      </w:r>
      <w:proofErr w:type="gram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diện</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quản</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lý</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truyện</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yêu</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thích</w:t>
      </w:r>
      <w:proofErr w:type="spellEnd"/>
    </w:p>
    <w:p w14:paraId="5322AFDD" w14:textId="7AFB8815" w:rsidR="6003E338" w:rsidRDefault="6003E338" w:rsidP="6003E338">
      <w:pPr>
        <w:jc w:val="center"/>
      </w:pPr>
      <w:r>
        <w:rPr>
          <w:noProof/>
        </w:rPr>
        <w:drawing>
          <wp:inline distT="0" distB="0" distL="0" distR="0" wp14:anchorId="24F9BA3D" wp14:editId="1EE6054C">
            <wp:extent cx="4572000" cy="2905125"/>
            <wp:effectExtent l="0" t="0" r="0" b="0"/>
            <wp:docPr id="685788065" name="Picture 1987415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7415012"/>
                    <pic:cNvPicPr/>
                  </pic:nvPicPr>
                  <pic:blipFill>
                    <a:blip r:embed="rId35">
                      <a:extLst>
                        <a:ext uri="{28A0092B-C50C-407E-A947-70E740481C1C}">
                          <a14:useLocalDpi xmlns:a14="http://schemas.microsoft.com/office/drawing/2010/main" val="0"/>
                        </a:ext>
                      </a:extLst>
                    </a:blip>
                    <a:stretch>
                      <a:fillRect/>
                    </a:stretch>
                  </pic:blipFill>
                  <pic:spPr>
                    <a:xfrm>
                      <a:off x="0" y="0"/>
                      <a:ext cx="4572000" cy="2905125"/>
                    </a:xfrm>
                    <a:prstGeom prst="rect">
                      <a:avLst/>
                    </a:prstGeom>
                  </pic:spPr>
                </pic:pic>
              </a:graphicData>
            </a:graphic>
          </wp:inline>
        </w:drawing>
      </w:r>
    </w:p>
    <w:p w14:paraId="36698793" w14:textId="5207F194" w:rsidR="14F76A8C" w:rsidRDefault="10AE084D" w:rsidP="10AE084D">
      <w:pPr>
        <w:jc w:val="center"/>
        <w:rPr>
          <w:rFonts w:ascii="Times New Roman" w:eastAsia="Times New Roman" w:hAnsi="Times New Roman" w:cs="Times New Roman"/>
          <w:i/>
          <w:iCs/>
          <w:sz w:val="22"/>
          <w:szCs w:val="22"/>
        </w:rPr>
      </w:pPr>
      <w:proofErr w:type="spellStart"/>
      <w:r w:rsidRPr="10AE084D">
        <w:rPr>
          <w:rFonts w:ascii="Times New Roman" w:eastAsia="Times New Roman" w:hAnsi="Times New Roman" w:cs="Times New Roman"/>
          <w:i/>
          <w:iCs/>
          <w:sz w:val="22"/>
          <w:szCs w:val="22"/>
        </w:rPr>
        <w:t>Hình</w:t>
      </w:r>
      <w:proofErr w:type="spellEnd"/>
      <w:r w:rsidRPr="10AE084D">
        <w:rPr>
          <w:rFonts w:ascii="Times New Roman" w:eastAsia="Times New Roman" w:hAnsi="Times New Roman" w:cs="Times New Roman"/>
          <w:i/>
          <w:iCs/>
          <w:sz w:val="22"/>
          <w:szCs w:val="22"/>
        </w:rPr>
        <w:t xml:space="preserve"> 16: </w:t>
      </w:r>
      <w:proofErr w:type="spellStart"/>
      <w:r w:rsidRPr="10AE084D">
        <w:rPr>
          <w:rFonts w:ascii="Times New Roman" w:eastAsia="Times New Roman" w:hAnsi="Times New Roman" w:cs="Times New Roman"/>
          <w:i/>
          <w:iCs/>
          <w:sz w:val="22"/>
          <w:szCs w:val="22"/>
        </w:rPr>
        <w:t>Giao</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diện</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xóa</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truyện</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yêu</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thích</w:t>
      </w:r>
      <w:proofErr w:type="spellEnd"/>
    </w:p>
    <w:p w14:paraId="36B5D7EF" w14:textId="6F322B03" w:rsidR="14F76A8C" w:rsidRDefault="14F76A8C" w:rsidP="14F76A8C">
      <w:r w:rsidRPr="14F76A8C">
        <w:rPr>
          <w:rFonts w:ascii="Calibri" w:eastAsia="Calibri" w:hAnsi="Calibri"/>
          <w:color w:val="00000A"/>
          <w:sz w:val="22"/>
          <w:szCs w:val="22"/>
        </w:rPr>
        <w:t xml:space="preserve"> </w:t>
      </w:r>
    </w:p>
    <w:p w14:paraId="066C904E" w14:textId="402CAC7E" w:rsidR="14F76A8C" w:rsidRDefault="14F76A8C" w:rsidP="14F76A8C">
      <w:pPr>
        <w:pStyle w:val="Heading2"/>
        <w:numPr>
          <w:ilvl w:val="1"/>
          <w:numId w:val="0"/>
        </w:numPr>
        <w:rPr>
          <w:lang w:eastAsia="en-US" w:bidi="ar-SA"/>
        </w:rPr>
      </w:pPr>
      <w:bookmarkStart w:id="34" w:name="_Toc28101670"/>
      <w:r w:rsidRPr="14F76A8C">
        <w:rPr>
          <w:lang w:eastAsia="en-US" w:bidi="ar-SA"/>
        </w:rPr>
        <w:t xml:space="preserve">8.2.3. </w:t>
      </w:r>
      <w:proofErr w:type="spellStart"/>
      <w:r w:rsidRPr="14F76A8C">
        <w:rPr>
          <w:lang w:eastAsia="en-US" w:bidi="ar-SA"/>
        </w:rPr>
        <w:t>Giao</w:t>
      </w:r>
      <w:proofErr w:type="spellEnd"/>
      <w:r w:rsidRPr="14F76A8C">
        <w:rPr>
          <w:lang w:eastAsia="en-US" w:bidi="ar-SA"/>
        </w:rPr>
        <w:t xml:space="preserve"> </w:t>
      </w:r>
      <w:proofErr w:type="spellStart"/>
      <w:r w:rsidRPr="14F76A8C">
        <w:rPr>
          <w:lang w:eastAsia="en-US" w:bidi="ar-SA"/>
        </w:rPr>
        <w:t>diện</w:t>
      </w:r>
      <w:proofErr w:type="spellEnd"/>
      <w:r w:rsidRPr="14F76A8C">
        <w:rPr>
          <w:lang w:eastAsia="en-US" w:bidi="ar-SA"/>
        </w:rPr>
        <w:t xml:space="preserve"> </w:t>
      </w:r>
      <w:proofErr w:type="spellStart"/>
      <w:r w:rsidRPr="14F76A8C">
        <w:rPr>
          <w:lang w:eastAsia="en-US" w:bidi="ar-SA"/>
        </w:rPr>
        <w:t>thành</w:t>
      </w:r>
      <w:proofErr w:type="spellEnd"/>
      <w:r w:rsidRPr="14F76A8C">
        <w:rPr>
          <w:lang w:eastAsia="en-US" w:bidi="ar-SA"/>
        </w:rPr>
        <w:t xml:space="preserve"> </w:t>
      </w:r>
      <w:proofErr w:type="spellStart"/>
      <w:r w:rsidRPr="14F76A8C">
        <w:rPr>
          <w:lang w:eastAsia="en-US" w:bidi="ar-SA"/>
        </w:rPr>
        <w:t>viên</w:t>
      </w:r>
      <w:proofErr w:type="spellEnd"/>
      <w:r w:rsidRPr="14F76A8C">
        <w:rPr>
          <w:lang w:eastAsia="en-US" w:bidi="ar-SA"/>
        </w:rPr>
        <w:t xml:space="preserve"> </w:t>
      </w:r>
      <w:proofErr w:type="spellStart"/>
      <w:r w:rsidRPr="14F76A8C">
        <w:rPr>
          <w:lang w:eastAsia="en-US" w:bidi="ar-SA"/>
        </w:rPr>
        <w:t>nhóm</w:t>
      </w:r>
      <w:bookmarkEnd w:id="34"/>
      <w:proofErr w:type="spellEnd"/>
    </w:p>
    <w:p w14:paraId="4C40F24E" w14:textId="24795A75" w:rsidR="14F76A8C" w:rsidRDefault="14F76A8C" w:rsidP="14F76A8C"/>
    <w:p w14:paraId="55C9127F" w14:textId="3EF5A8CA" w:rsidR="6003E338" w:rsidRDefault="6003E338" w:rsidP="6003E338">
      <w:pPr>
        <w:jc w:val="center"/>
      </w:pPr>
      <w:r>
        <w:rPr>
          <w:noProof/>
        </w:rPr>
        <w:lastRenderedPageBreak/>
        <w:drawing>
          <wp:inline distT="0" distB="0" distL="0" distR="0" wp14:anchorId="3E1796B3" wp14:editId="021EE1C7">
            <wp:extent cx="4152900" cy="4572000"/>
            <wp:effectExtent l="0" t="0" r="0" b="0"/>
            <wp:docPr id="933818742" name="Picture 471679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679721"/>
                    <pic:cNvPicPr/>
                  </pic:nvPicPr>
                  <pic:blipFill>
                    <a:blip r:embed="rId36">
                      <a:extLst>
                        <a:ext uri="{28A0092B-C50C-407E-A947-70E740481C1C}">
                          <a14:useLocalDpi xmlns:a14="http://schemas.microsoft.com/office/drawing/2010/main" val="0"/>
                        </a:ext>
                      </a:extLst>
                    </a:blip>
                    <a:stretch>
                      <a:fillRect/>
                    </a:stretch>
                  </pic:blipFill>
                  <pic:spPr>
                    <a:xfrm>
                      <a:off x="0" y="0"/>
                      <a:ext cx="4152900" cy="4572000"/>
                    </a:xfrm>
                    <a:prstGeom prst="rect">
                      <a:avLst/>
                    </a:prstGeom>
                  </pic:spPr>
                </pic:pic>
              </a:graphicData>
            </a:graphic>
          </wp:inline>
        </w:drawing>
      </w:r>
    </w:p>
    <w:p w14:paraId="343B8643" w14:textId="570067B8" w:rsidR="14F76A8C" w:rsidRDefault="10AE084D" w:rsidP="10AE084D">
      <w:pPr>
        <w:jc w:val="center"/>
        <w:rPr>
          <w:rFonts w:ascii="Times New Roman" w:eastAsia="Times New Roman" w:hAnsi="Times New Roman" w:cs="Times New Roman"/>
          <w:i/>
          <w:iCs/>
          <w:sz w:val="22"/>
          <w:szCs w:val="22"/>
        </w:rPr>
      </w:pPr>
      <w:proofErr w:type="spellStart"/>
      <w:r w:rsidRPr="10AE084D">
        <w:rPr>
          <w:rFonts w:ascii="Times New Roman" w:eastAsia="Times New Roman" w:hAnsi="Times New Roman" w:cs="Times New Roman"/>
          <w:i/>
          <w:iCs/>
          <w:sz w:val="22"/>
          <w:szCs w:val="22"/>
        </w:rPr>
        <w:t>Hình</w:t>
      </w:r>
      <w:proofErr w:type="spellEnd"/>
      <w:r w:rsidRPr="10AE084D">
        <w:rPr>
          <w:rFonts w:ascii="Times New Roman" w:eastAsia="Times New Roman" w:hAnsi="Times New Roman" w:cs="Times New Roman"/>
          <w:i/>
          <w:iCs/>
          <w:sz w:val="22"/>
          <w:szCs w:val="22"/>
        </w:rPr>
        <w:t xml:space="preserve"> </w:t>
      </w:r>
      <w:proofErr w:type="gramStart"/>
      <w:r w:rsidRPr="10AE084D">
        <w:rPr>
          <w:rFonts w:ascii="Times New Roman" w:eastAsia="Times New Roman" w:hAnsi="Times New Roman" w:cs="Times New Roman"/>
          <w:i/>
          <w:iCs/>
          <w:sz w:val="22"/>
          <w:szCs w:val="22"/>
        </w:rPr>
        <w:t>17:Chi</w:t>
      </w:r>
      <w:proofErr w:type="gram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tiết</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truyện</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của</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nhóm</w:t>
      </w:r>
      <w:proofErr w:type="spellEnd"/>
    </w:p>
    <w:p w14:paraId="5EEA10B2" w14:textId="0C22DC85" w:rsidR="14F76A8C" w:rsidRDefault="6003E338" w:rsidP="14F76A8C">
      <w:r w:rsidRPr="6003E338">
        <w:rPr>
          <w:rFonts w:ascii="Calibri" w:eastAsia="Calibri" w:hAnsi="Calibri"/>
          <w:color w:val="00000A"/>
          <w:sz w:val="22"/>
          <w:szCs w:val="22"/>
        </w:rPr>
        <w:t xml:space="preserve"> </w:t>
      </w:r>
    </w:p>
    <w:p w14:paraId="646898DC" w14:textId="0C22DC85" w:rsidR="6003E338" w:rsidRDefault="6003E338" w:rsidP="6003E338">
      <w:pPr>
        <w:jc w:val="center"/>
      </w:pPr>
      <w:r>
        <w:rPr>
          <w:noProof/>
        </w:rPr>
        <w:lastRenderedPageBreak/>
        <w:drawing>
          <wp:inline distT="0" distB="0" distL="0" distR="0" wp14:anchorId="02F86A2A" wp14:editId="18F9EC25">
            <wp:extent cx="4467225" cy="4010025"/>
            <wp:effectExtent l="0" t="0" r="0" b="0"/>
            <wp:docPr id="158406917" name="Picture 1102314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2314421"/>
                    <pic:cNvPicPr/>
                  </pic:nvPicPr>
                  <pic:blipFill>
                    <a:blip r:embed="rId37">
                      <a:extLst>
                        <a:ext uri="{28A0092B-C50C-407E-A947-70E740481C1C}">
                          <a14:useLocalDpi xmlns:a14="http://schemas.microsoft.com/office/drawing/2010/main" val="0"/>
                        </a:ext>
                      </a:extLst>
                    </a:blip>
                    <a:stretch>
                      <a:fillRect/>
                    </a:stretch>
                  </pic:blipFill>
                  <pic:spPr>
                    <a:xfrm>
                      <a:off x="0" y="0"/>
                      <a:ext cx="4467225" cy="4010025"/>
                    </a:xfrm>
                    <a:prstGeom prst="rect">
                      <a:avLst/>
                    </a:prstGeom>
                  </pic:spPr>
                </pic:pic>
              </a:graphicData>
            </a:graphic>
          </wp:inline>
        </w:drawing>
      </w:r>
    </w:p>
    <w:p w14:paraId="620982FB" w14:textId="05B157F6" w:rsidR="14F76A8C" w:rsidRDefault="10AE084D" w:rsidP="10AE084D">
      <w:pPr>
        <w:jc w:val="center"/>
        <w:rPr>
          <w:rFonts w:ascii="Calibri" w:eastAsia="Calibri" w:hAnsi="Calibri"/>
          <w:i/>
          <w:iCs/>
          <w:color w:val="1F487C"/>
          <w:sz w:val="18"/>
          <w:szCs w:val="18"/>
        </w:rPr>
      </w:pPr>
      <w:proofErr w:type="spellStart"/>
      <w:r w:rsidRPr="10AE084D">
        <w:rPr>
          <w:rFonts w:ascii="Times New Roman" w:eastAsia="Times New Roman" w:hAnsi="Times New Roman" w:cs="Times New Roman"/>
          <w:i/>
          <w:iCs/>
          <w:sz w:val="22"/>
          <w:szCs w:val="22"/>
        </w:rPr>
        <w:t>Hình</w:t>
      </w:r>
      <w:proofErr w:type="spellEnd"/>
      <w:r w:rsidRPr="10AE084D">
        <w:rPr>
          <w:rFonts w:ascii="Times New Roman" w:eastAsia="Times New Roman" w:hAnsi="Times New Roman" w:cs="Times New Roman"/>
          <w:i/>
          <w:iCs/>
          <w:sz w:val="22"/>
          <w:szCs w:val="22"/>
        </w:rPr>
        <w:t xml:space="preserve"> </w:t>
      </w:r>
      <w:proofErr w:type="gramStart"/>
      <w:r w:rsidRPr="10AE084D">
        <w:rPr>
          <w:rFonts w:ascii="Times New Roman" w:eastAsia="Times New Roman" w:hAnsi="Times New Roman" w:cs="Times New Roman"/>
          <w:i/>
          <w:iCs/>
          <w:sz w:val="22"/>
          <w:szCs w:val="22"/>
        </w:rPr>
        <w:t>18:Giao</w:t>
      </w:r>
      <w:proofErr w:type="gram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diện</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quản</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lý</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truyện</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của</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nhóm</w:t>
      </w:r>
      <w:proofErr w:type="spellEnd"/>
    </w:p>
    <w:p w14:paraId="6BF46471" w14:textId="4AF932E8" w:rsidR="6003E338" w:rsidRDefault="6003E338" w:rsidP="6003E338">
      <w:pPr>
        <w:jc w:val="center"/>
      </w:pPr>
      <w:r>
        <w:rPr>
          <w:noProof/>
        </w:rPr>
        <w:drawing>
          <wp:inline distT="0" distB="0" distL="0" distR="0" wp14:anchorId="069A1C56" wp14:editId="7E70A4DC">
            <wp:extent cx="4572000" cy="3686175"/>
            <wp:effectExtent l="0" t="0" r="0" b="0"/>
            <wp:docPr id="247820447" name="Picture 1664304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4304665"/>
                    <pic:cNvPicPr/>
                  </pic:nvPicPr>
                  <pic:blipFill>
                    <a:blip r:embed="rId38">
                      <a:extLst>
                        <a:ext uri="{28A0092B-C50C-407E-A947-70E740481C1C}">
                          <a14:useLocalDpi xmlns:a14="http://schemas.microsoft.com/office/drawing/2010/main" val="0"/>
                        </a:ext>
                      </a:extLst>
                    </a:blip>
                    <a:stretch>
                      <a:fillRect/>
                    </a:stretch>
                  </pic:blipFill>
                  <pic:spPr>
                    <a:xfrm>
                      <a:off x="0" y="0"/>
                      <a:ext cx="4572000" cy="3686175"/>
                    </a:xfrm>
                    <a:prstGeom prst="rect">
                      <a:avLst/>
                    </a:prstGeom>
                  </pic:spPr>
                </pic:pic>
              </a:graphicData>
            </a:graphic>
          </wp:inline>
        </w:drawing>
      </w:r>
    </w:p>
    <w:p w14:paraId="2BC0AA67" w14:textId="4F72DDC1" w:rsidR="14F76A8C" w:rsidRDefault="10AE084D" w:rsidP="10AE084D">
      <w:pPr>
        <w:jc w:val="center"/>
        <w:rPr>
          <w:rFonts w:ascii="Times New Roman" w:eastAsia="Times New Roman" w:hAnsi="Times New Roman" w:cs="Times New Roman"/>
          <w:i/>
          <w:iCs/>
          <w:sz w:val="22"/>
          <w:szCs w:val="22"/>
        </w:rPr>
      </w:pPr>
      <w:proofErr w:type="spellStart"/>
      <w:r w:rsidRPr="10AE084D">
        <w:rPr>
          <w:rFonts w:ascii="Times New Roman" w:eastAsia="Times New Roman" w:hAnsi="Times New Roman" w:cs="Times New Roman"/>
          <w:i/>
          <w:iCs/>
          <w:sz w:val="22"/>
          <w:szCs w:val="22"/>
        </w:rPr>
        <w:t>Hình</w:t>
      </w:r>
      <w:proofErr w:type="spellEnd"/>
      <w:r w:rsidRPr="10AE084D">
        <w:rPr>
          <w:rFonts w:ascii="Times New Roman" w:eastAsia="Times New Roman" w:hAnsi="Times New Roman" w:cs="Times New Roman"/>
          <w:i/>
          <w:iCs/>
          <w:sz w:val="22"/>
          <w:szCs w:val="22"/>
        </w:rPr>
        <w:t xml:space="preserve"> </w:t>
      </w:r>
      <w:proofErr w:type="gramStart"/>
      <w:r w:rsidRPr="10AE084D">
        <w:rPr>
          <w:rFonts w:ascii="Times New Roman" w:eastAsia="Times New Roman" w:hAnsi="Times New Roman" w:cs="Times New Roman"/>
          <w:i/>
          <w:iCs/>
          <w:sz w:val="22"/>
          <w:szCs w:val="22"/>
        </w:rPr>
        <w:t>19:Giao</w:t>
      </w:r>
      <w:proofErr w:type="gram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diện</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thêm</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chương</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mới</w:t>
      </w:r>
      <w:proofErr w:type="spellEnd"/>
    </w:p>
    <w:p w14:paraId="096C127F" w14:textId="3C614603" w:rsidR="6003E338" w:rsidRDefault="6003E338" w:rsidP="6003E338">
      <w:pPr>
        <w:jc w:val="center"/>
      </w:pPr>
      <w:r>
        <w:rPr>
          <w:noProof/>
        </w:rPr>
        <w:lastRenderedPageBreak/>
        <w:drawing>
          <wp:inline distT="0" distB="0" distL="0" distR="0" wp14:anchorId="1124667E" wp14:editId="193858BE">
            <wp:extent cx="4572000" cy="4552950"/>
            <wp:effectExtent l="0" t="0" r="0" b="0"/>
            <wp:docPr id="2119390640" name="Picture 1275741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5741680"/>
                    <pic:cNvPicPr/>
                  </pic:nvPicPr>
                  <pic:blipFill>
                    <a:blip r:embed="rId39">
                      <a:extLst>
                        <a:ext uri="{28A0092B-C50C-407E-A947-70E740481C1C}">
                          <a14:useLocalDpi xmlns:a14="http://schemas.microsoft.com/office/drawing/2010/main" val="0"/>
                        </a:ext>
                      </a:extLst>
                    </a:blip>
                    <a:stretch>
                      <a:fillRect/>
                    </a:stretch>
                  </pic:blipFill>
                  <pic:spPr>
                    <a:xfrm>
                      <a:off x="0" y="0"/>
                      <a:ext cx="4572000" cy="4552950"/>
                    </a:xfrm>
                    <a:prstGeom prst="rect">
                      <a:avLst/>
                    </a:prstGeom>
                  </pic:spPr>
                </pic:pic>
              </a:graphicData>
            </a:graphic>
          </wp:inline>
        </w:drawing>
      </w:r>
    </w:p>
    <w:p w14:paraId="2D2A5552" w14:textId="585F2058" w:rsidR="14F76A8C" w:rsidRDefault="10AE084D" w:rsidP="10AE084D">
      <w:pPr>
        <w:jc w:val="center"/>
        <w:rPr>
          <w:rFonts w:ascii="Calibri" w:eastAsia="Calibri" w:hAnsi="Calibri"/>
          <w:i/>
          <w:iCs/>
          <w:color w:val="1F487C"/>
          <w:sz w:val="18"/>
          <w:szCs w:val="18"/>
        </w:rPr>
      </w:pPr>
      <w:proofErr w:type="spellStart"/>
      <w:r w:rsidRPr="10AE084D">
        <w:rPr>
          <w:rFonts w:ascii="Times New Roman" w:eastAsia="Times New Roman" w:hAnsi="Times New Roman" w:cs="Times New Roman"/>
          <w:i/>
          <w:iCs/>
          <w:sz w:val="22"/>
          <w:szCs w:val="22"/>
        </w:rPr>
        <w:t>Hình</w:t>
      </w:r>
      <w:proofErr w:type="spellEnd"/>
      <w:r w:rsidRPr="10AE084D">
        <w:rPr>
          <w:rFonts w:ascii="Times New Roman" w:eastAsia="Times New Roman" w:hAnsi="Times New Roman" w:cs="Times New Roman"/>
          <w:i/>
          <w:iCs/>
          <w:sz w:val="22"/>
          <w:szCs w:val="22"/>
        </w:rPr>
        <w:t xml:space="preserve"> </w:t>
      </w:r>
      <w:proofErr w:type="gramStart"/>
      <w:r w:rsidRPr="10AE084D">
        <w:rPr>
          <w:rFonts w:ascii="Times New Roman" w:eastAsia="Times New Roman" w:hAnsi="Times New Roman" w:cs="Times New Roman"/>
          <w:i/>
          <w:iCs/>
          <w:sz w:val="22"/>
          <w:szCs w:val="22"/>
        </w:rPr>
        <w:t>20:Giao</w:t>
      </w:r>
      <w:proofErr w:type="gram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diện</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thêm</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truyện</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mới</w:t>
      </w:r>
      <w:proofErr w:type="spellEnd"/>
    </w:p>
    <w:p w14:paraId="3533C2D3" w14:textId="39DC4BD5" w:rsidR="6003E338" w:rsidRDefault="6003E338" w:rsidP="10AE084D">
      <w:pPr>
        <w:jc w:val="center"/>
        <w:rPr>
          <w:rFonts w:ascii="Times New Roman" w:eastAsia="Times New Roman" w:hAnsi="Times New Roman" w:cs="Times New Roman"/>
          <w:i/>
          <w:iCs/>
          <w:sz w:val="22"/>
          <w:szCs w:val="22"/>
        </w:rPr>
      </w:pPr>
      <w:r>
        <w:rPr>
          <w:noProof/>
        </w:rPr>
        <w:drawing>
          <wp:inline distT="0" distB="0" distL="0" distR="0" wp14:anchorId="2ECF8AD0" wp14:editId="5022170F">
            <wp:extent cx="4572000" cy="3971925"/>
            <wp:effectExtent l="0" t="0" r="0" b="0"/>
            <wp:docPr id="338016847" name="Picture 1166341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6341627"/>
                    <pic:cNvPicPr/>
                  </pic:nvPicPr>
                  <pic:blipFill>
                    <a:blip r:embed="rId40">
                      <a:extLst>
                        <a:ext uri="{28A0092B-C50C-407E-A947-70E740481C1C}">
                          <a14:useLocalDpi xmlns:a14="http://schemas.microsoft.com/office/drawing/2010/main" val="0"/>
                        </a:ext>
                      </a:extLst>
                    </a:blip>
                    <a:stretch>
                      <a:fillRect/>
                    </a:stretch>
                  </pic:blipFill>
                  <pic:spPr>
                    <a:xfrm>
                      <a:off x="0" y="0"/>
                      <a:ext cx="4572000" cy="3971925"/>
                    </a:xfrm>
                    <a:prstGeom prst="rect">
                      <a:avLst/>
                    </a:prstGeom>
                  </pic:spPr>
                </pic:pic>
              </a:graphicData>
            </a:graphic>
          </wp:inline>
        </w:drawing>
      </w:r>
    </w:p>
    <w:p w14:paraId="132E8D6B" w14:textId="0F88AEC3" w:rsidR="14F76A8C" w:rsidRDefault="10AE084D" w:rsidP="10AE084D">
      <w:pPr>
        <w:jc w:val="center"/>
        <w:rPr>
          <w:rFonts w:ascii="Times New Roman" w:eastAsia="Times New Roman" w:hAnsi="Times New Roman" w:cs="Times New Roman"/>
          <w:i/>
          <w:iCs/>
          <w:sz w:val="22"/>
          <w:szCs w:val="22"/>
        </w:rPr>
      </w:pPr>
      <w:proofErr w:type="spellStart"/>
      <w:r w:rsidRPr="10AE084D">
        <w:rPr>
          <w:rFonts w:ascii="Times New Roman" w:eastAsia="Times New Roman" w:hAnsi="Times New Roman" w:cs="Times New Roman"/>
          <w:i/>
          <w:iCs/>
          <w:sz w:val="22"/>
          <w:szCs w:val="22"/>
        </w:rPr>
        <w:lastRenderedPageBreak/>
        <w:t>Hình</w:t>
      </w:r>
      <w:proofErr w:type="spellEnd"/>
      <w:r w:rsidRPr="10AE084D">
        <w:rPr>
          <w:rFonts w:ascii="Times New Roman" w:eastAsia="Times New Roman" w:hAnsi="Times New Roman" w:cs="Times New Roman"/>
          <w:i/>
          <w:iCs/>
          <w:sz w:val="22"/>
          <w:szCs w:val="22"/>
        </w:rPr>
        <w:t xml:space="preserve"> </w:t>
      </w:r>
      <w:proofErr w:type="gramStart"/>
      <w:r w:rsidRPr="10AE084D">
        <w:rPr>
          <w:rFonts w:ascii="Times New Roman" w:eastAsia="Times New Roman" w:hAnsi="Times New Roman" w:cs="Times New Roman"/>
          <w:i/>
          <w:iCs/>
          <w:sz w:val="22"/>
          <w:szCs w:val="22"/>
        </w:rPr>
        <w:t>21:Giao</w:t>
      </w:r>
      <w:proofErr w:type="gram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diện</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sửa</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chương</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truyện</w:t>
      </w:r>
      <w:proofErr w:type="spellEnd"/>
    </w:p>
    <w:p w14:paraId="141F8345" w14:textId="41CB3501" w:rsidR="6003E338" w:rsidRDefault="6003E338" w:rsidP="6003E338">
      <w:pPr>
        <w:jc w:val="center"/>
      </w:pPr>
      <w:r>
        <w:rPr>
          <w:noProof/>
        </w:rPr>
        <w:drawing>
          <wp:inline distT="0" distB="0" distL="0" distR="0" wp14:anchorId="14027186" wp14:editId="6385559B">
            <wp:extent cx="4305300" cy="4572000"/>
            <wp:effectExtent l="0" t="0" r="0" b="0"/>
            <wp:docPr id="319624673" name="Picture 685595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595436"/>
                    <pic:cNvPicPr/>
                  </pic:nvPicPr>
                  <pic:blipFill>
                    <a:blip r:embed="rId41">
                      <a:extLst>
                        <a:ext uri="{28A0092B-C50C-407E-A947-70E740481C1C}">
                          <a14:useLocalDpi xmlns:a14="http://schemas.microsoft.com/office/drawing/2010/main" val="0"/>
                        </a:ext>
                      </a:extLst>
                    </a:blip>
                    <a:stretch>
                      <a:fillRect/>
                    </a:stretch>
                  </pic:blipFill>
                  <pic:spPr>
                    <a:xfrm>
                      <a:off x="0" y="0"/>
                      <a:ext cx="4305300" cy="4572000"/>
                    </a:xfrm>
                    <a:prstGeom prst="rect">
                      <a:avLst/>
                    </a:prstGeom>
                  </pic:spPr>
                </pic:pic>
              </a:graphicData>
            </a:graphic>
          </wp:inline>
        </w:drawing>
      </w:r>
    </w:p>
    <w:p w14:paraId="199BC3EA" w14:textId="7A87BA7E" w:rsidR="14F76A8C" w:rsidRDefault="10AE084D" w:rsidP="10AE084D">
      <w:pPr>
        <w:jc w:val="center"/>
        <w:rPr>
          <w:rFonts w:ascii="Times New Roman" w:eastAsia="Times New Roman" w:hAnsi="Times New Roman" w:cs="Times New Roman"/>
          <w:i/>
          <w:iCs/>
          <w:sz w:val="22"/>
          <w:szCs w:val="22"/>
        </w:rPr>
      </w:pPr>
      <w:proofErr w:type="spellStart"/>
      <w:r w:rsidRPr="10AE084D">
        <w:rPr>
          <w:rFonts w:ascii="Times New Roman" w:eastAsia="Times New Roman" w:hAnsi="Times New Roman" w:cs="Times New Roman"/>
          <w:i/>
          <w:iCs/>
          <w:sz w:val="22"/>
          <w:szCs w:val="22"/>
        </w:rPr>
        <w:t>Hình</w:t>
      </w:r>
      <w:proofErr w:type="spellEnd"/>
      <w:r w:rsidRPr="10AE084D">
        <w:rPr>
          <w:rFonts w:ascii="Times New Roman" w:eastAsia="Times New Roman" w:hAnsi="Times New Roman" w:cs="Times New Roman"/>
          <w:i/>
          <w:iCs/>
          <w:sz w:val="22"/>
          <w:szCs w:val="22"/>
        </w:rPr>
        <w:t xml:space="preserve"> </w:t>
      </w:r>
      <w:proofErr w:type="gramStart"/>
      <w:r w:rsidRPr="10AE084D">
        <w:rPr>
          <w:rFonts w:ascii="Times New Roman" w:eastAsia="Times New Roman" w:hAnsi="Times New Roman" w:cs="Times New Roman"/>
          <w:i/>
          <w:iCs/>
          <w:sz w:val="22"/>
          <w:szCs w:val="22"/>
        </w:rPr>
        <w:t>22:Giao</w:t>
      </w:r>
      <w:proofErr w:type="gram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diện</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sửa</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thông</w:t>
      </w:r>
      <w:proofErr w:type="spellEnd"/>
      <w:r w:rsidRPr="10AE084D">
        <w:rPr>
          <w:rFonts w:ascii="Times New Roman" w:eastAsia="Times New Roman" w:hAnsi="Times New Roman" w:cs="Times New Roman"/>
          <w:i/>
          <w:iCs/>
          <w:sz w:val="22"/>
          <w:szCs w:val="22"/>
        </w:rPr>
        <w:t xml:space="preserve"> tin </w:t>
      </w:r>
      <w:proofErr w:type="spellStart"/>
      <w:r w:rsidRPr="10AE084D">
        <w:rPr>
          <w:rFonts w:ascii="Times New Roman" w:eastAsia="Times New Roman" w:hAnsi="Times New Roman" w:cs="Times New Roman"/>
          <w:i/>
          <w:iCs/>
          <w:sz w:val="22"/>
          <w:szCs w:val="22"/>
        </w:rPr>
        <w:t>truyện</w:t>
      </w:r>
      <w:proofErr w:type="spellEnd"/>
    </w:p>
    <w:p w14:paraId="4077257D" w14:textId="5BBC13DD" w:rsidR="6003E338" w:rsidRDefault="6003E338" w:rsidP="10AE084D">
      <w:pPr>
        <w:jc w:val="center"/>
        <w:rPr>
          <w:rFonts w:ascii="Times New Roman" w:eastAsia="Times New Roman" w:hAnsi="Times New Roman" w:cs="Times New Roman"/>
          <w:i/>
          <w:iCs/>
          <w:sz w:val="22"/>
          <w:szCs w:val="22"/>
        </w:rPr>
      </w:pPr>
      <w:r>
        <w:rPr>
          <w:noProof/>
        </w:rPr>
        <w:drawing>
          <wp:inline distT="0" distB="0" distL="0" distR="0" wp14:anchorId="3120E6B5" wp14:editId="59805AA7">
            <wp:extent cx="4572000" cy="3705225"/>
            <wp:effectExtent l="0" t="0" r="0" b="0"/>
            <wp:docPr id="1207325498" name="Picture 1975840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5840633"/>
                    <pic:cNvPicPr/>
                  </pic:nvPicPr>
                  <pic:blipFill>
                    <a:blip r:embed="rId42">
                      <a:extLst>
                        <a:ext uri="{28A0092B-C50C-407E-A947-70E740481C1C}">
                          <a14:useLocalDpi xmlns:a14="http://schemas.microsoft.com/office/drawing/2010/main" val="0"/>
                        </a:ext>
                      </a:extLst>
                    </a:blip>
                    <a:stretch>
                      <a:fillRect/>
                    </a:stretch>
                  </pic:blipFill>
                  <pic:spPr>
                    <a:xfrm>
                      <a:off x="0" y="0"/>
                      <a:ext cx="4572000" cy="3705225"/>
                    </a:xfrm>
                    <a:prstGeom prst="rect">
                      <a:avLst/>
                    </a:prstGeom>
                  </pic:spPr>
                </pic:pic>
              </a:graphicData>
            </a:graphic>
          </wp:inline>
        </w:drawing>
      </w:r>
    </w:p>
    <w:p w14:paraId="68584350" w14:textId="1DB74118" w:rsidR="14F76A8C" w:rsidRDefault="10AE084D" w:rsidP="10AE084D">
      <w:pPr>
        <w:jc w:val="center"/>
        <w:rPr>
          <w:rFonts w:ascii="Times New Roman" w:eastAsia="Times New Roman" w:hAnsi="Times New Roman" w:cs="Times New Roman"/>
          <w:i/>
          <w:iCs/>
          <w:sz w:val="22"/>
          <w:szCs w:val="22"/>
        </w:rPr>
      </w:pPr>
      <w:proofErr w:type="spellStart"/>
      <w:r w:rsidRPr="10AE084D">
        <w:rPr>
          <w:rFonts w:ascii="Times New Roman" w:eastAsia="Times New Roman" w:hAnsi="Times New Roman" w:cs="Times New Roman"/>
          <w:i/>
          <w:iCs/>
          <w:sz w:val="22"/>
          <w:szCs w:val="22"/>
        </w:rPr>
        <w:lastRenderedPageBreak/>
        <w:t>Hình</w:t>
      </w:r>
      <w:proofErr w:type="spellEnd"/>
      <w:r w:rsidRPr="10AE084D">
        <w:rPr>
          <w:rFonts w:ascii="Times New Roman" w:eastAsia="Times New Roman" w:hAnsi="Times New Roman" w:cs="Times New Roman"/>
          <w:i/>
          <w:iCs/>
          <w:sz w:val="22"/>
          <w:szCs w:val="22"/>
        </w:rPr>
        <w:t xml:space="preserve"> </w:t>
      </w:r>
      <w:proofErr w:type="gramStart"/>
      <w:r w:rsidRPr="10AE084D">
        <w:rPr>
          <w:rFonts w:ascii="Times New Roman" w:eastAsia="Times New Roman" w:hAnsi="Times New Roman" w:cs="Times New Roman"/>
          <w:i/>
          <w:iCs/>
          <w:sz w:val="22"/>
          <w:szCs w:val="22"/>
        </w:rPr>
        <w:t>23:Giao</w:t>
      </w:r>
      <w:proofErr w:type="gram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diện</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thống</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kê</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truyện</w:t>
      </w:r>
      <w:proofErr w:type="spellEnd"/>
    </w:p>
    <w:p w14:paraId="54BFEB77" w14:textId="298F5649" w:rsidR="6003E338" w:rsidRDefault="6003E338" w:rsidP="6003E338">
      <w:pPr>
        <w:jc w:val="center"/>
      </w:pPr>
      <w:r>
        <w:rPr>
          <w:noProof/>
        </w:rPr>
        <w:drawing>
          <wp:inline distT="0" distB="0" distL="0" distR="0" wp14:anchorId="579325F6" wp14:editId="24A33029">
            <wp:extent cx="4572000" cy="3219450"/>
            <wp:effectExtent l="0" t="0" r="0" b="0"/>
            <wp:docPr id="2062371959" name="Picture 1187072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7072175"/>
                    <pic:cNvPicPr/>
                  </pic:nvPicPr>
                  <pic:blipFill>
                    <a:blip r:embed="rId43">
                      <a:extLst>
                        <a:ext uri="{28A0092B-C50C-407E-A947-70E740481C1C}">
                          <a14:useLocalDpi xmlns:a14="http://schemas.microsoft.com/office/drawing/2010/main" val="0"/>
                        </a:ext>
                      </a:extLst>
                    </a:blip>
                    <a:stretch>
                      <a:fillRect/>
                    </a:stretch>
                  </pic:blipFill>
                  <pic:spPr>
                    <a:xfrm>
                      <a:off x="0" y="0"/>
                      <a:ext cx="4572000" cy="3219450"/>
                    </a:xfrm>
                    <a:prstGeom prst="rect">
                      <a:avLst/>
                    </a:prstGeom>
                  </pic:spPr>
                </pic:pic>
              </a:graphicData>
            </a:graphic>
          </wp:inline>
        </w:drawing>
      </w:r>
    </w:p>
    <w:p w14:paraId="33E66D94" w14:textId="30B32B40" w:rsidR="14F76A8C" w:rsidRDefault="10AE084D" w:rsidP="10AE084D">
      <w:pPr>
        <w:jc w:val="center"/>
        <w:rPr>
          <w:rFonts w:ascii="Times New Roman" w:eastAsia="Times New Roman" w:hAnsi="Times New Roman" w:cs="Times New Roman"/>
          <w:i/>
          <w:iCs/>
          <w:sz w:val="22"/>
          <w:szCs w:val="22"/>
        </w:rPr>
      </w:pPr>
      <w:proofErr w:type="spellStart"/>
      <w:r w:rsidRPr="10AE084D">
        <w:rPr>
          <w:rFonts w:ascii="Times New Roman" w:eastAsia="Times New Roman" w:hAnsi="Times New Roman" w:cs="Times New Roman"/>
          <w:i/>
          <w:iCs/>
          <w:sz w:val="22"/>
          <w:szCs w:val="22"/>
        </w:rPr>
        <w:t>Hình</w:t>
      </w:r>
      <w:proofErr w:type="spellEnd"/>
      <w:r w:rsidRPr="10AE084D">
        <w:rPr>
          <w:rFonts w:ascii="Times New Roman" w:eastAsia="Times New Roman" w:hAnsi="Times New Roman" w:cs="Times New Roman"/>
          <w:i/>
          <w:iCs/>
          <w:sz w:val="22"/>
          <w:szCs w:val="22"/>
        </w:rPr>
        <w:t xml:space="preserve"> </w:t>
      </w:r>
      <w:proofErr w:type="gramStart"/>
      <w:r w:rsidRPr="10AE084D">
        <w:rPr>
          <w:rFonts w:ascii="Times New Roman" w:eastAsia="Times New Roman" w:hAnsi="Times New Roman" w:cs="Times New Roman"/>
          <w:i/>
          <w:iCs/>
          <w:sz w:val="22"/>
          <w:szCs w:val="22"/>
        </w:rPr>
        <w:t>24:Giao</w:t>
      </w:r>
      <w:proofErr w:type="gram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diện</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danh</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sách</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và</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xóa</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thành</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viện</w:t>
      </w:r>
      <w:proofErr w:type="spellEnd"/>
    </w:p>
    <w:p w14:paraId="5EA075EC" w14:textId="360C078E" w:rsidR="6003E338" w:rsidRDefault="6003E338" w:rsidP="6003E338">
      <w:pPr>
        <w:jc w:val="center"/>
      </w:pPr>
      <w:r>
        <w:rPr>
          <w:noProof/>
        </w:rPr>
        <w:drawing>
          <wp:inline distT="0" distB="0" distL="0" distR="0" wp14:anchorId="1FA21F0A" wp14:editId="268F8FE5">
            <wp:extent cx="4572000" cy="3248025"/>
            <wp:effectExtent l="0" t="0" r="0" b="0"/>
            <wp:docPr id="254576064" name="Picture 465459399"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459399"/>
                    <pic:cNvPicPr/>
                  </pic:nvPicPr>
                  <pic:blipFill>
                    <a:blip r:embed="rId44">
                      <a:extLst>
                        <a:ext uri="{28A0092B-C50C-407E-A947-70E740481C1C}">
                          <a14:useLocalDpi xmlns:a14="http://schemas.microsoft.com/office/drawing/2010/main" val="0"/>
                        </a:ext>
                      </a:extLst>
                    </a:blip>
                    <a:stretch>
                      <a:fillRect/>
                    </a:stretch>
                  </pic:blipFill>
                  <pic:spPr>
                    <a:xfrm>
                      <a:off x="0" y="0"/>
                      <a:ext cx="4572000" cy="3248025"/>
                    </a:xfrm>
                    <a:prstGeom prst="rect">
                      <a:avLst/>
                    </a:prstGeom>
                  </pic:spPr>
                </pic:pic>
              </a:graphicData>
            </a:graphic>
          </wp:inline>
        </w:drawing>
      </w:r>
    </w:p>
    <w:p w14:paraId="6262C19E" w14:textId="6527AEED" w:rsidR="14F76A8C" w:rsidRDefault="10AE084D" w:rsidP="10AE084D">
      <w:pPr>
        <w:jc w:val="center"/>
        <w:rPr>
          <w:rFonts w:ascii="Times New Roman" w:eastAsia="Times New Roman" w:hAnsi="Times New Roman" w:cs="Times New Roman"/>
          <w:i/>
          <w:iCs/>
          <w:sz w:val="22"/>
          <w:szCs w:val="22"/>
        </w:rPr>
      </w:pPr>
      <w:proofErr w:type="spellStart"/>
      <w:r w:rsidRPr="10AE084D">
        <w:rPr>
          <w:rFonts w:ascii="Times New Roman" w:eastAsia="Times New Roman" w:hAnsi="Times New Roman" w:cs="Times New Roman"/>
          <w:i/>
          <w:iCs/>
          <w:sz w:val="22"/>
          <w:szCs w:val="22"/>
        </w:rPr>
        <w:t>Hình</w:t>
      </w:r>
      <w:proofErr w:type="spellEnd"/>
      <w:r w:rsidRPr="10AE084D">
        <w:rPr>
          <w:rFonts w:ascii="Times New Roman" w:eastAsia="Times New Roman" w:hAnsi="Times New Roman" w:cs="Times New Roman"/>
          <w:i/>
          <w:iCs/>
          <w:sz w:val="22"/>
          <w:szCs w:val="22"/>
        </w:rPr>
        <w:t xml:space="preserve"> </w:t>
      </w:r>
      <w:proofErr w:type="gramStart"/>
      <w:r w:rsidRPr="10AE084D">
        <w:rPr>
          <w:rFonts w:ascii="Times New Roman" w:eastAsia="Times New Roman" w:hAnsi="Times New Roman" w:cs="Times New Roman"/>
          <w:i/>
          <w:iCs/>
          <w:sz w:val="22"/>
          <w:szCs w:val="22"/>
        </w:rPr>
        <w:t>25:Giao</w:t>
      </w:r>
      <w:proofErr w:type="gram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diện</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thông</w:t>
      </w:r>
      <w:proofErr w:type="spellEnd"/>
      <w:r w:rsidRPr="10AE084D">
        <w:rPr>
          <w:rFonts w:ascii="Times New Roman" w:eastAsia="Times New Roman" w:hAnsi="Times New Roman" w:cs="Times New Roman"/>
          <w:i/>
          <w:iCs/>
          <w:sz w:val="22"/>
          <w:szCs w:val="22"/>
        </w:rPr>
        <w:t xml:space="preserve"> tin </w:t>
      </w:r>
      <w:proofErr w:type="spellStart"/>
      <w:r w:rsidRPr="10AE084D">
        <w:rPr>
          <w:rFonts w:ascii="Times New Roman" w:eastAsia="Times New Roman" w:hAnsi="Times New Roman" w:cs="Times New Roman"/>
          <w:i/>
          <w:iCs/>
          <w:sz w:val="22"/>
          <w:szCs w:val="22"/>
        </w:rPr>
        <w:t>nhóm</w:t>
      </w:r>
      <w:proofErr w:type="spellEnd"/>
    </w:p>
    <w:p w14:paraId="3BBBB6B4" w14:textId="04C9F0A3" w:rsidR="14F76A8C" w:rsidRDefault="10AE084D" w:rsidP="10AE084D">
      <w:pPr>
        <w:jc w:val="center"/>
        <w:rPr>
          <w:rFonts w:ascii="Times New Roman" w:eastAsia="Times New Roman" w:hAnsi="Times New Roman" w:cs="Times New Roman"/>
          <w:i/>
          <w:iCs/>
          <w:sz w:val="22"/>
          <w:szCs w:val="22"/>
        </w:rPr>
      </w:pPr>
      <w:r w:rsidRPr="10AE084D">
        <w:rPr>
          <w:rFonts w:ascii="Times New Roman" w:eastAsia="Times New Roman" w:hAnsi="Times New Roman" w:cs="Times New Roman"/>
          <w:i/>
          <w:iCs/>
          <w:sz w:val="22"/>
          <w:szCs w:val="22"/>
        </w:rPr>
        <w:t xml:space="preserve"> </w:t>
      </w:r>
    </w:p>
    <w:p w14:paraId="3A82B59F" w14:textId="04C9F0A3" w:rsidR="6003E338" w:rsidRDefault="6003E338" w:rsidP="6003E338">
      <w:pPr>
        <w:jc w:val="center"/>
      </w:pPr>
      <w:r>
        <w:rPr>
          <w:noProof/>
        </w:rPr>
        <w:lastRenderedPageBreak/>
        <w:drawing>
          <wp:inline distT="0" distB="0" distL="0" distR="0" wp14:anchorId="36F0EEF1" wp14:editId="0FB33B92">
            <wp:extent cx="4572000" cy="3219450"/>
            <wp:effectExtent l="0" t="0" r="0" b="0"/>
            <wp:docPr id="40870818" name="Picture 1338731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8731089"/>
                    <pic:cNvPicPr/>
                  </pic:nvPicPr>
                  <pic:blipFill>
                    <a:blip r:embed="rId45">
                      <a:extLst>
                        <a:ext uri="{28A0092B-C50C-407E-A947-70E740481C1C}">
                          <a14:useLocalDpi xmlns:a14="http://schemas.microsoft.com/office/drawing/2010/main" val="0"/>
                        </a:ext>
                      </a:extLst>
                    </a:blip>
                    <a:stretch>
                      <a:fillRect/>
                    </a:stretch>
                  </pic:blipFill>
                  <pic:spPr>
                    <a:xfrm>
                      <a:off x="0" y="0"/>
                      <a:ext cx="4572000" cy="3219450"/>
                    </a:xfrm>
                    <a:prstGeom prst="rect">
                      <a:avLst/>
                    </a:prstGeom>
                  </pic:spPr>
                </pic:pic>
              </a:graphicData>
            </a:graphic>
          </wp:inline>
        </w:drawing>
      </w:r>
    </w:p>
    <w:p w14:paraId="4D09006A" w14:textId="7C882487" w:rsidR="14F76A8C" w:rsidRDefault="10AE084D" w:rsidP="10AE084D">
      <w:pPr>
        <w:jc w:val="center"/>
        <w:rPr>
          <w:rFonts w:ascii="Times New Roman" w:eastAsia="Times New Roman" w:hAnsi="Times New Roman" w:cs="Times New Roman"/>
          <w:i/>
          <w:iCs/>
          <w:sz w:val="22"/>
          <w:szCs w:val="22"/>
        </w:rPr>
      </w:pPr>
      <w:proofErr w:type="spellStart"/>
      <w:r w:rsidRPr="10AE084D">
        <w:rPr>
          <w:rFonts w:ascii="Times New Roman" w:eastAsia="Times New Roman" w:hAnsi="Times New Roman" w:cs="Times New Roman"/>
          <w:i/>
          <w:iCs/>
          <w:sz w:val="22"/>
          <w:szCs w:val="22"/>
        </w:rPr>
        <w:t>Hình</w:t>
      </w:r>
      <w:proofErr w:type="spellEnd"/>
      <w:r w:rsidRPr="10AE084D">
        <w:rPr>
          <w:rFonts w:ascii="Times New Roman" w:eastAsia="Times New Roman" w:hAnsi="Times New Roman" w:cs="Times New Roman"/>
          <w:i/>
          <w:iCs/>
          <w:sz w:val="22"/>
          <w:szCs w:val="22"/>
        </w:rPr>
        <w:t xml:space="preserve"> </w:t>
      </w:r>
      <w:proofErr w:type="gramStart"/>
      <w:r w:rsidRPr="10AE084D">
        <w:rPr>
          <w:rFonts w:ascii="Times New Roman" w:eastAsia="Times New Roman" w:hAnsi="Times New Roman" w:cs="Times New Roman"/>
          <w:i/>
          <w:iCs/>
          <w:sz w:val="22"/>
          <w:szCs w:val="22"/>
        </w:rPr>
        <w:t>26:Giao</w:t>
      </w:r>
      <w:proofErr w:type="gram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diện</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sửa</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thông</w:t>
      </w:r>
      <w:proofErr w:type="spellEnd"/>
      <w:r w:rsidRPr="10AE084D">
        <w:rPr>
          <w:rFonts w:ascii="Times New Roman" w:eastAsia="Times New Roman" w:hAnsi="Times New Roman" w:cs="Times New Roman"/>
          <w:i/>
          <w:iCs/>
          <w:sz w:val="22"/>
          <w:szCs w:val="22"/>
        </w:rPr>
        <w:t xml:space="preserve"> tin </w:t>
      </w:r>
      <w:proofErr w:type="spellStart"/>
      <w:r w:rsidRPr="10AE084D">
        <w:rPr>
          <w:rFonts w:ascii="Times New Roman" w:eastAsia="Times New Roman" w:hAnsi="Times New Roman" w:cs="Times New Roman"/>
          <w:i/>
          <w:iCs/>
          <w:sz w:val="22"/>
          <w:szCs w:val="22"/>
        </w:rPr>
        <w:t>nhóm</w:t>
      </w:r>
      <w:proofErr w:type="spellEnd"/>
    </w:p>
    <w:p w14:paraId="58182F5D" w14:textId="08B2B0AF" w:rsidR="14F76A8C" w:rsidRDefault="14F76A8C" w:rsidP="14F76A8C">
      <w:pPr>
        <w:pStyle w:val="Heading2"/>
        <w:numPr>
          <w:ilvl w:val="1"/>
          <w:numId w:val="0"/>
        </w:numPr>
        <w:ind w:left="-576"/>
        <w:rPr>
          <w:lang w:eastAsia="en-US" w:bidi="ar-SA"/>
        </w:rPr>
      </w:pPr>
      <w:bookmarkStart w:id="35" w:name="_Toc28101671"/>
      <w:r w:rsidRPr="14F76A8C">
        <w:rPr>
          <w:lang w:eastAsia="en-US" w:bidi="ar-SA"/>
        </w:rPr>
        <w:t xml:space="preserve">8.2.4. </w:t>
      </w:r>
      <w:proofErr w:type="spellStart"/>
      <w:r w:rsidRPr="14F76A8C">
        <w:rPr>
          <w:lang w:eastAsia="en-US" w:bidi="ar-SA"/>
        </w:rPr>
        <w:t>Giao</w:t>
      </w:r>
      <w:proofErr w:type="spellEnd"/>
      <w:r w:rsidRPr="14F76A8C">
        <w:rPr>
          <w:lang w:eastAsia="en-US" w:bidi="ar-SA"/>
        </w:rPr>
        <w:t xml:space="preserve"> </w:t>
      </w:r>
      <w:proofErr w:type="spellStart"/>
      <w:r w:rsidRPr="14F76A8C">
        <w:rPr>
          <w:lang w:eastAsia="en-US" w:bidi="ar-SA"/>
        </w:rPr>
        <w:t>diện</w:t>
      </w:r>
      <w:proofErr w:type="spellEnd"/>
      <w:r w:rsidRPr="14F76A8C">
        <w:rPr>
          <w:lang w:eastAsia="en-US" w:bidi="ar-SA"/>
        </w:rPr>
        <w:t xml:space="preserve"> </w:t>
      </w:r>
      <w:proofErr w:type="spellStart"/>
      <w:r w:rsidRPr="14F76A8C">
        <w:rPr>
          <w:lang w:eastAsia="en-US" w:bidi="ar-SA"/>
        </w:rPr>
        <w:t>cho</w:t>
      </w:r>
      <w:proofErr w:type="spellEnd"/>
      <w:r w:rsidRPr="14F76A8C">
        <w:rPr>
          <w:lang w:eastAsia="en-US" w:bidi="ar-SA"/>
        </w:rPr>
        <w:t xml:space="preserve"> </w:t>
      </w:r>
      <w:proofErr w:type="spellStart"/>
      <w:r w:rsidRPr="14F76A8C">
        <w:rPr>
          <w:lang w:eastAsia="en-US" w:bidi="ar-SA"/>
        </w:rPr>
        <w:t>người</w:t>
      </w:r>
      <w:proofErr w:type="spellEnd"/>
      <w:r w:rsidRPr="14F76A8C">
        <w:rPr>
          <w:lang w:eastAsia="en-US" w:bidi="ar-SA"/>
        </w:rPr>
        <w:t xml:space="preserve"> </w:t>
      </w:r>
      <w:proofErr w:type="spellStart"/>
      <w:r w:rsidRPr="14F76A8C">
        <w:rPr>
          <w:lang w:eastAsia="en-US" w:bidi="ar-SA"/>
        </w:rPr>
        <w:t>quản</w:t>
      </w:r>
      <w:proofErr w:type="spellEnd"/>
      <w:r w:rsidRPr="14F76A8C">
        <w:rPr>
          <w:lang w:eastAsia="en-US" w:bidi="ar-SA"/>
        </w:rPr>
        <w:t xml:space="preserve"> </w:t>
      </w:r>
      <w:proofErr w:type="spellStart"/>
      <w:r w:rsidRPr="14F76A8C">
        <w:rPr>
          <w:lang w:eastAsia="en-US" w:bidi="ar-SA"/>
        </w:rPr>
        <w:t>lý</w:t>
      </w:r>
      <w:proofErr w:type="spellEnd"/>
      <w:r w:rsidRPr="14F76A8C">
        <w:rPr>
          <w:lang w:eastAsia="en-US" w:bidi="ar-SA"/>
        </w:rPr>
        <w:t xml:space="preserve"> </w:t>
      </w:r>
      <w:proofErr w:type="spellStart"/>
      <w:r w:rsidRPr="14F76A8C">
        <w:rPr>
          <w:lang w:eastAsia="en-US" w:bidi="ar-SA"/>
        </w:rPr>
        <w:t>nội</w:t>
      </w:r>
      <w:proofErr w:type="spellEnd"/>
      <w:r w:rsidRPr="14F76A8C">
        <w:rPr>
          <w:lang w:eastAsia="en-US" w:bidi="ar-SA"/>
        </w:rPr>
        <w:t xml:space="preserve"> dung</w:t>
      </w:r>
      <w:bookmarkEnd w:id="35"/>
    </w:p>
    <w:p w14:paraId="6E7641D8" w14:textId="66C9BC5E" w:rsidR="14F76A8C" w:rsidRDefault="14F76A8C" w:rsidP="14F76A8C"/>
    <w:p w14:paraId="08EC77B7" w14:textId="197BB8A0" w:rsidR="6003E338" w:rsidRDefault="6003E338" w:rsidP="10AE084D">
      <w:pPr>
        <w:jc w:val="center"/>
        <w:rPr>
          <w:rFonts w:ascii="Times New Roman" w:eastAsia="Times New Roman" w:hAnsi="Times New Roman" w:cs="Times New Roman"/>
          <w:i/>
          <w:iCs/>
          <w:sz w:val="22"/>
          <w:szCs w:val="22"/>
        </w:rPr>
      </w:pPr>
      <w:r>
        <w:rPr>
          <w:noProof/>
        </w:rPr>
        <w:drawing>
          <wp:inline distT="0" distB="0" distL="0" distR="0" wp14:anchorId="6BDFD628" wp14:editId="2DD4E51F">
            <wp:extent cx="4238625" cy="2895600"/>
            <wp:effectExtent l="0" t="0" r="0" b="0"/>
            <wp:docPr id="380424504" name="Picture 842159199"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2159199"/>
                    <pic:cNvPicPr/>
                  </pic:nvPicPr>
                  <pic:blipFill>
                    <a:blip r:embed="rId46">
                      <a:extLst>
                        <a:ext uri="{28A0092B-C50C-407E-A947-70E740481C1C}">
                          <a14:useLocalDpi xmlns:a14="http://schemas.microsoft.com/office/drawing/2010/main" val="0"/>
                        </a:ext>
                      </a:extLst>
                    </a:blip>
                    <a:stretch>
                      <a:fillRect/>
                    </a:stretch>
                  </pic:blipFill>
                  <pic:spPr>
                    <a:xfrm>
                      <a:off x="0" y="0"/>
                      <a:ext cx="4238625" cy="2895600"/>
                    </a:xfrm>
                    <a:prstGeom prst="rect">
                      <a:avLst/>
                    </a:prstGeom>
                  </pic:spPr>
                </pic:pic>
              </a:graphicData>
            </a:graphic>
          </wp:inline>
        </w:drawing>
      </w:r>
    </w:p>
    <w:p w14:paraId="1DAB8898" w14:textId="28602F46" w:rsidR="14F76A8C" w:rsidRDefault="10AE084D" w:rsidP="10AE084D">
      <w:pPr>
        <w:jc w:val="center"/>
        <w:rPr>
          <w:rFonts w:ascii="Times New Roman" w:eastAsia="Times New Roman" w:hAnsi="Times New Roman" w:cs="Times New Roman"/>
          <w:i/>
          <w:iCs/>
          <w:sz w:val="22"/>
          <w:szCs w:val="22"/>
        </w:rPr>
      </w:pPr>
      <w:proofErr w:type="spellStart"/>
      <w:r w:rsidRPr="10AE084D">
        <w:rPr>
          <w:rFonts w:ascii="Times New Roman" w:eastAsia="Times New Roman" w:hAnsi="Times New Roman" w:cs="Times New Roman"/>
          <w:i/>
          <w:iCs/>
          <w:sz w:val="22"/>
          <w:szCs w:val="22"/>
        </w:rPr>
        <w:t>Hình</w:t>
      </w:r>
      <w:proofErr w:type="spellEnd"/>
      <w:r w:rsidRPr="10AE084D">
        <w:rPr>
          <w:rFonts w:ascii="Times New Roman" w:eastAsia="Times New Roman" w:hAnsi="Times New Roman" w:cs="Times New Roman"/>
          <w:i/>
          <w:iCs/>
          <w:sz w:val="22"/>
          <w:szCs w:val="22"/>
        </w:rPr>
        <w:t xml:space="preserve"> 27: </w:t>
      </w:r>
      <w:proofErr w:type="spellStart"/>
      <w:r w:rsidRPr="10AE084D">
        <w:rPr>
          <w:rFonts w:ascii="Times New Roman" w:eastAsia="Times New Roman" w:hAnsi="Times New Roman" w:cs="Times New Roman"/>
          <w:i/>
          <w:iCs/>
          <w:sz w:val="22"/>
          <w:szCs w:val="22"/>
        </w:rPr>
        <w:t>Giao</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diện</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người</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quản</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lý</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nội</w:t>
      </w:r>
      <w:proofErr w:type="spellEnd"/>
      <w:r w:rsidRPr="10AE084D">
        <w:rPr>
          <w:rFonts w:ascii="Times New Roman" w:eastAsia="Times New Roman" w:hAnsi="Times New Roman" w:cs="Times New Roman"/>
          <w:i/>
          <w:iCs/>
          <w:sz w:val="22"/>
          <w:szCs w:val="22"/>
        </w:rPr>
        <w:t xml:space="preserve"> dung</w:t>
      </w:r>
    </w:p>
    <w:p w14:paraId="420B776C" w14:textId="3D3924DE" w:rsidR="6003E338" w:rsidRDefault="6003E338" w:rsidP="6003E338">
      <w:pPr>
        <w:jc w:val="center"/>
      </w:pPr>
      <w:r>
        <w:rPr>
          <w:noProof/>
        </w:rPr>
        <w:lastRenderedPageBreak/>
        <w:drawing>
          <wp:inline distT="0" distB="0" distL="0" distR="0" wp14:anchorId="30914B02" wp14:editId="68FFAEDF">
            <wp:extent cx="4248150" cy="3724275"/>
            <wp:effectExtent l="0" t="0" r="0" b="0"/>
            <wp:docPr id="1327647891" name="Picture 247396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396768"/>
                    <pic:cNvPicPr/>
                  </pic:nvPicPr>
                  <pic:blipFill>
                    <a:blip r:embed="rId47">
                      <a:extLst>
                        <a:ext uri="{28A0092B-C50C-407E-A947-70E740481C1C}">
                          <a14:useLocalDpi xmlns:a14="http://schemas.microsoft.com/office/drawing/2010/main" val="0"/>
                        </a:ext>
                      </a:extLst>
                    </a:blip>
                    <a:stretch>
                      <a:fillRect/>
                    </a:stretch>
                  </pic:blipFill>
                  <pic:spPr>
                    <a:xfrm>
                      <a:off x="0" y="0"/>
                      <a:ext cx="4248150" cy="3724275"/>
                    </a:xfrm>
                    <a:prstGeom prst="rect">
                      <a:avLst/>
                    </a:prstGeom>
                  </pic:spPr>
                </pic:pic>
              </a:graphicData>
            </a:graphic>
          </wp:inline>
        </w:drawing>
      </w:r>
    </w:p>
    <w:p w14:paraId="6BB90FA5" w14:textId="6B6BB464" w:rsidR="14F76A8C" w:rsidRDefault="10AE084D" w:rsidP="10AE084D">
      <w:pPr>
        <w:jc w:val="center"/>
        <w:rPr>
          <w:rFonts w:ascii="Times New Roman" w:eastAsia="Times New Roman" w:hAnsi="Times New Roman" w:cs="Times New Roman"/>
          <w:i/>
          <w:iCs/>
          <w:sz w:val="22"/>
          <w:szCs w:val="22"/>
        </w:rPr>
      </w:pPr>
      <w:proofErr w:type="spellStart"/>
      <w:r w:rsidRPr="10AE084D">
        <w:rPr>
          <w:rFonts w:ascii="Times New Roman" w:eastAsia="Times New Roman" w:hAnsi="Times New Roman" w:cs="Times New Roman"/>
          <w:i/>
          <w:iCs/>
          <w:sz w:val="22"/>
          <w:szCs w:val="22"/>
        </w:rPr>
        <w:t>Hình</w:t>
      </w:r>
      <w:proofErr w:type="spellEnd"/>
      <w:r w:rsidRPr="10AE084D">
        <w:rPr>
          <w:rFonts w:ascii="Times New Roman" w:eastAsia="Times New Roman" w:hAnsi="Times New Roman" w:cs="Times New Roman"/>
          <w:i/>
          <w:iCs/>
          <w:sz w:val="22"/>
          <w:szCs w:val="22"/>
        </w:rPr>
        <w:t xml:space="preserve"> </w:t>
      </w:r>
      <w:proofErr w:type="gramStart"/>
      <w:r w:rsidRPr="10AE084D">
        <w:rPr>
          <w:rFonts w:ascii="Times New Roman" w:eastAsia="Times New Roman" w:hAnsi="Times New Roman" w:cs="Times New Roman"/>
          <w:i/>
          <w:iCs/>
          <w:sz w:val="22"/>
          <w:szCs w:val="22"/>
        </w:rPr>
        <w:t>28:Giao</w:t>
      </w:r>
      <w:proofErr w:type="gram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diện</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chỉnh</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sửa</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thông</w:t>
      </w:r>
      <w:proofErr w:type="spellEnd"/>
      <w:r w:rsidRPr="10AE084D">
        <w:rPr>
          <w:rFonts w:ascii="Times New Roman" w:eastAsia="Times New Roman" w:hAnsi="Times New Roman" w:cs="Times New Roman"/>
          <w:i/>
          <w:iCs/>
          <w:sz w:val="22"/>
          <w:szCs w:val="22"/>
        </w:rPr>
        <w:t xml:space="preserve"> tin </w:t>
      </w:r>
      <w:proofErr w:type="spellStart"/>
      <w:r w:rsidRPr="10AE084D">
        <w:rPr>
          <w:rFonts w:ascii="Times New Roman" w:eastAsia="Times New Roman" w:hAnsi="Times New Roman" w:cs="Times New Roman"/>
          <w:i/>
          <w:iCs/>
          <w:sz w:val="22"/>
          <w:szCs w:val="22"/>
        </w:rPr>
        <w:t>cá</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nhân</w:t>
      </w:r>
      <w:proofErr w:type="spellEnd"/>
    </w:p>
    <w:p w14:paraId="1CFEEE5A" w14:textId="3D05339D" w:rsidR="6003E338" w:rsidRDefault="6003E338" w:rsidP="6003E338">
      <w:pPr>
        <w:jc w:val="center"/>
      </w:pPr>
      <w:r>
        <w:rPr>
          <w:noProof/>
        </w:rPr>
        <w:drawing>
          <wp:inline distT="0" distB="0" distL="0" distR="0" wp14:anchorId="43AB5C06" wp14:editId="5B2E7676">
            <wp:extent cx="4572000" cy="4200525"/>
            <wp:effectExtent l="0" t="0" r="0" b="0"/>
            <wp:docPr id="364122397" name="Picture 49950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50935"/>
                    <pic:cNvPicPr/>
                  </pic:nvPicPr>
                  <pic:blipFill>
                    <a:blip r:embed="rId48">
                      <a:extLst>
                        <a:ext uri="{28A0092B-C50C-407E-A947-70E740481C1C}">
                          <a14:useLocalDpi xmlns:a14="http://schemas.microsoft.com/office/drawing/2010/main" val="0"/>
                        </a:ext>
                      </a:extLst>
                    </a:blip>
                    <a:stretch>
                      <a:fillRect/>
                    </a:stretch>
                  </pic:blipFill>
                  <pic:spPr>
                    <a:xfrm>
                      <a:off x="0" y="0"/>
                      <a:ext cx="4572000" cy="4200525"/>
                    </a:xfrm>
                    <a:prstGeom prst="rect">
                      <a:avLst/>
                    </a:prstGeom>
                  </pic:spPr>
                </pic:pic>
              </a:graphicData>
            </a:graphic>
          </wp:inline>
        </w:drawing>
      </w:r>
    </w:p>
    <w:p w14:paraId="3FF7498A" w14:textId="77007837" w:rsidR="14F76A8C" w:rsidRDefault="10AE084D" w:rsidP="10AE084D">
      <w:pPr>
        <w:jc w:val="center"/>
        <w:rPr>
          <w:rFonts w:ascii="Times New Roman" w:eastAsia="Times New Roman" w:hAnsi="Times New Roman" w:cs="Times New Roman"/>
          <w:i/>
          <w:iCs/>
          <w:sz w:val="22"/>
          <w:szCs w:val="22"/>
        </w:rPr>
      </w:pPr>
      <w:proofErr w:type="spellStart"/>
      <w:r w:rsidRPr="10AE084D">
        <w:rPr>
          <w:rFonts w:ascii="Times New Roman" w:eastAsia="Times New Roman" w:hAnsi="Times New Roman" w:cs="Times New Roman"/>
          <w:i/>
          <w:iCs/>
          <w:sz w:val="22"/>
          <w:szCs w:val="22"/>
        </w:rPr>
        <w:t>Hình</w:t>
      </w:r>
      <w:proofErr w:type="spellEnd"/>
      <w:r w:rsidRPr="10AE084D">
        <w:rPr>
          <w:rFonts w:ascii="Times New Roman" w:eastAsia="Times New Roman" w:hAnsi="Times New Roman" w:cs="Times New Roman"/>
          <w:i/>
          <w:iCs/>
          <w:sz w:val="22"/>
          <w:szCs w:val="22"/>
        </w:rPr>
        <w:t xml:space="preserve"> </w:t>
      </w:r>
      <w:proofErr w:type="gramStart"/>
      <w:r w:rsidRPr="10AE084D">
        <w:rPr>
          <w:rFonts w:ascii="Times New Roman" w:eastAsia="Times New Roman" w:hAnsi="Times New Roman" w:cs="Times New Roman"/>
          <w:i/>
          <w:iCs/>
          <w:sz w:val="22"/>
          <w:szCs w:val="22"/>
        </w:rPr>
        <w:t>29:Giao</w:t>
      </w:r>
      <w:proofErr w:type="gram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diện</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thống</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kê</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truyện</w:t>
      </w:r>
      <w:proofErr w:type="spellEnd"/>
    </w:p>
    <w:p w14:paraId="79476563" w14:textId="7F375678" w:rsidR="6003E338" w:rsidRDefault="6003E338" w:rsidP="6003E338">
      <w:pPr>
        <w:jc w:val="center"/>
      </w:pPr>
      <w:r>
        <w:rPr>
          <w:noProof/>
        </w:rPr>
        <w:lastRenderedPageBreak/>
        <w:drawing>
          <wp:inline distT="0" distB="0" distL="0" distR="0" wp14:anchorId="269DCE7B" wp14:editId="6000D3E4">
            <wp:extent cx="4572000" cy="4095750"/>
            <wp:effectExtent l="0" t="0" r="0" b="0"/>
            <wp:docPr id="662311307" name="Picture 652895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895861"/>
                    <pic:cNvPicPr/>
                  </pic:nvPicPr>
                  <pic:blipFill>
                    <a:blip r:embed="rId49">
                      <a:extLst>
                        <a:ext uri="{28A0092B-C50C-407E-A947-70E740481C1C}">
                          <a14:useLocalDpi xmlns:a14="http://schemas.microsoft.com/office/drawing/2010/main" val="0"/>
                        </a:ext>
                      </a:extLst>
                    </a:blip>
                    <a:stretch>
                      <a:fillRect/>
                    </a:stretch>
                  </pic:blipFill>
                  <pic:spPr>
                    <a:xfrm>
                      <a:off x="0" y="0"/>
                      <a:ext cx="4572000" cy="4095750"/>
                    </a:xfrm>
                    <a:prstGeom prst="rect">
                      <a:avLst/>
                    </a:prstGeom>
                  </pic:spPr>
                </pic:pic>
              </a:graphicData>
            </a:graphic>
          </wp:inline>
        </w:drawing>
      </w:r>
    </w:p>
    <w:p w14:paraId="6281DE1F" w14:textId="56197D3B" w:rsidR="14F76A8C" w:rsidRDefault="10AE084D" w:rsidP="10AE084D">
      <w:pPr>
        <w:jc w:val="center"/>
        <w:rPr>
          <w:rFonts w:ascii="Times New Roman" w:eastAsia="Times New Roman" w:hAnsi="Times New Roman" w:cs="Times New Roman"/>
          <w:i/>
          <w:iCs/>
          <w:sz w:val="22"/>
          <w:szCs w:val="22"/>
        </w:rPr>
      </w:pPr>
      <w:proofErr w:type="spellStart"/>
      <w:r w:rsidRPr="10AE084D">
        <w:rPr>
          <w:rFonts w:ascii="Times New Roman" w:eastAsia="Times New Roman" w:hAnsi="Times New Roman" w:cs="Times New Roman"/>
          <w:i/>
          <w:iCs/>
          <w:sz w:val="22"/>
          <w:szCs w:val="22"/>
        </w:rPr>
        <w:t>Hình</w:t>
      </w:r>
      <w:proofErr w:type="spellEnd"/>
      <w:r w:rsidRPr="10AE084D">
        <w:rPr>
          <w:rFonts w:ascii="Times New Roman" w:eastAsia="Times New Roman" w:hAnsi="Times New Roman" w:cs="Times New Roman"/>
          <w:i/>
          <w:iCs/>
          <w:sz w:val="22"/>
          <w:szCs w:val="22"/>
        </w:rPr>
        <w:t xml:space="preserve"> </w:t>
      </w:r>
      <w:proofErr w:type="gramStart"/>
      <w:r w:rsidRPr="10AE084D">
        <w:rPr>
          <w:rFonts w:ascii="Times New Roman" w:eastAsia="Times New Roman" w:hAnsi="Times New Roman" w:cs="Times New Roman"/>
          <w:i/>
          <w:iCs/>
          <w:sz w:val="22"/>
          <w:szCs w:val="22"/>
        </w:rPr>
        <w:t>30:Giao</w:t>
      </w:r>
      <w:proofErr w:type="gram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diện</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xét</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duyệt</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truyện</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mới</w:t>
      </w:r>
      <w:proofErr w:type="spellEnd"/>
    </w:p>
    <w:p w14:paraId="78D26016" w14:textId="315D801A" w:rsidR="6003E338" w:rsidRDefault="6003E338" w:rsidP="6003E338">
      <w:pPr>
        <w:jc w:val="center"/>
      </w:pPr>
      <w:r>
        <w:rPr>
          <w:noProof/>
        </w:rPr>
        <w:drawing>
          <wp:inline distT="0" distB="0" distL="0" distR="0" wp14:anchorId="7A29D0A3" wp14:editId="383170C7">
            <wp:extent cx="4572000" cy="4514850"/>
            <wp:effectExtent l="0" t="0" r="0" b="0"/>
            <wp:docPr id="351860199" name="Picture 763413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3413810"/>
                    <pic:cNvPicPr/>
                  </pic:nvPicPr>
                  <pic:blipFill>
                    <a:blip r:embed="rId50">
                      <a:extLst>
                        <a:ext uri="{28A0092B-C50C-407E-A947-70E740481C1C}">
                          <a14:useLocalDpi xmlns:a14="http://schemas.microsoft.com/office/drawing/2010/main" val="0"/>
                        </a:ext>
                      </a:extLst>
                    </a:blip>
                    <a:stretch>
                      <a:fillRect/>
                    </a:stretch>
                  </pic:blipFill>
                  <pic:spPr>
                    <a:xfrm>
                      <a:off x="0" y="0"/>
                      <a:ext cx="4572000" cy="4514850"/>
                    </a:xfrm>
                    <a:prstGeom prst="rect">
                      <a:avLst/>
                    </a:prstGeom>
                  </pic:spPr>
                </pic:pic>
              </a:graphicData>
            </a:graphic>
          </wp:inline>
        </w:drawing>
      </w:r>
    </w:p>
    <w:p w14:paraId="2D17D496" w14:textId="3BA2FCE6" w:rsidR="14F76A8C" w:rsidRDefault="10AE084D" w:rsidP="10AE084D">
      <w:pPr>
        <w:jc w:val="center"/>
        <w:rPr>
          <w:rFonts w:ascii="Times New Roman" w:eastAsia="Times New Roman" w:hAnsi="Times New Roman" w:cs="Times New Roman"/>
          <w:i/>
          <w:iCs/>
          <w:sz w:val="22"/>
          <w:szCs w:val="22"/>
        </w:rPr>
      </w:pPr>
      <w:proofErr w:type="spellStart"/>
      <w:r w:rsidRPr="10AE084D">
        <w:rPr>
          <w:rFonts w:ascii="Times New Roman" w:eastAsia="Times New Roman" w:hAnsi="Times New Roman" w:cs="Times New Roman"/>
          <w:i/>
          <w:iCs/>
          <w:sz w:val="22"/>
          <w:szCs w:val="22"/>
        </w:rPr>
        <w:lastRenderedPageBreak/>
        <w:t>Hình</w:t>
      </w:r>
      <w:proofErr w:type="spellEnd"/>
      <w:r w:rsidRPr="10AE084D">
        <w:rPr>
          <w:rFonts w:ascii="Times New Roman" w:eastAsia="Times New Roman" w:hAnsi="Times New Roman" w:cs="Times New Roman"/>
          <w:i/>
          <w:iCs/>
          <w:sz w:val="22"/>
          <w:szCs w:val="22"/>
        </w:rPr>
        <w:t xml:space="preserve"> </w:t>
      </w:r>
      <w:proofErr w:type="gramStart"/>
      <w:r w:rsidRPr="10AE084D">
        <w:rPr>
          <w:rFonts w:ascii="Times New Roman" w:eastAsia="Times New Roman" w:hAnsi="Times New Roman" w:cs="Times New Roman"/>
          <w:i/>
          <w:iCs/>
          <w:sz w:val="22"/>
          <w:szCs w:val="22"/>
        </w:rPr>
        <w:t>31:Giao</w:t>
      </w:r>
      <w:proofErr w:type="gram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diện</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xóa</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truyện</w:t>
      </w:r>
      <w:proofErr w:type="spellEnd"/>
    </w:p>
    <w:p w14:paraId="3D961280" w14:textId="4BCE0275" w:rsidR="6003E338" w:rsidRDefault="6003E338" w:rsidP="6003E338">
      <w:pPr>
        <w:jc w:val="center"/>
      </w:pPr>
      <w:r>
        <w:rPr>
          <w:noProof/>
        </w:rPr>
        <w:drawing>
          <wp:inline distT="0" distB="0" distL="0" distR="0" wp14:anchorId="5CAE055B" wp14:editId="6FA4CD41">
            <wp:extent cx="4572000" cy="3790950"/>
            <wp:effectExtent l="0" t="0" r="0" b="0"/>
            <wp:docPr id="205128047" name="Picture 279693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693513"/>
                    <pic:cNvPicPr/>
                  </pic:nvPicPr>
                  <pic:blipFill>
                    <a:blip r:embed="rId51">
                      <a:extLst>
                        <a:ext uri="{28A0092B-C50C-407E-A947-70E740481C1C}">
                          <a14:useLocalDpi xmlns:a14="http://schemas.microsoft.com/office/drawing/2010/main" val="0"/>
                        </a:ext>
                      </a:extLst>
                    </a:blip>
                    <a:stretch>
                      <a:fillRect/>
                    </a:stretch>
                  </pic:blipFill>
                  <pic:spPr>
                    <a:xfrm>
                      <a:off x="0" y="0"/>
                      <a:ext cx="4572000" cy="3790950"/>
                    </a:xfrm>
                    <a:prstGeom prst="rect">
                      <a:avLst/>
                    </a:prstGeom>
                  </pic:spPr>
                </pic:pic>
              </a:graphicData>
            </a:graphic>
          </wp:inline>
        </w:drawing>
      </w:r>
    </w:p>
    <w:p w14:paraId="17CF4F0B" w14:textId="4C0837CF" w:rsidR="14F76A8C" w:rsidRDefault="10AE084D" w:rsidP="10AE084D">
      <w:pPr>
        <w:jc w:val="center"/>
        <w:rPr>
          <w:rFonts w:ascii="Times New Roman" w:eastAsia="Times New Roman" w:hAnsi="Times New Roman" w:cs="Times New Roman"/>
          <w:i/>
          <w:iCs/>
          <w:sz w:val="22"/>
          <w:szCs w:val="22"/>
        </w:rPr>
      </w:pPr>
      <w:proofErr w:type="spellStart"/>
      <w:r w:rsidRPr="10AE084D">
        <w:rPr>
          <w:rFonts w:ascii="Times New Roman" w:eastAsia="Times New Roman" w:hAnsi="Times New Roman" w:cs="Times New Roman"/>
          <w:i/>
          <w:iCs/>
          <w:sz w:val="22"/>
          <w:szCs w:val="22"/>
        </w:rPr>
        <w:t>Hình</w:t>
      </w:r>
      <w:proofErr w:type="spellEnd"/>
      <w:r w:rsidRPr="10AE084D">
        <w:rPr>
          <w:rFonts w:ascii="Times New Roman" w:eastAsia="Times New Roman" w:hAnsi="Times New Roman" w:cs="Times New Roman"/>
          <w:i/>
          <w:iCs/>
          <w:sz w:val="22"/>
          <w:szCs w:val="22"/>
        </w:rPr>
        <w:t xml:space="preserve"> </w:t>
      </w:r>
      <w:proofErr w:type="gramStart"/>
      <w:r w:rsidRPr="10AE084D">
        <w:rPr>
          <w:rFonts w:ascii="Times New Roman" w:eastAsia="Times New Roman" w:hAnsi="Times New Roman" w:cs="Times New Roman"/>
          <w:i/>
          <w:iCs/>
          <w:sz w:val="22"/>
          <w:szCs w:val="22"/>
        </w:rPr>
        <w:t>32:Giao</w:t>
      </w:r>
      <w:proofErr w:type="gram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diện</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quản</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lý</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báo</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cáo</w:t>
      </w:r>
      <w:proofErr w:type="spellEnd"/>
    </w:p>
    <w:p w14:paraId="4CFE2137" w14:textId="49C37058" w:rsidR="6003E338" w:rsidRDefault="6003E338" w:rsidP="6003E338">
      <w:pPr>
        <w:jc w:val="center"/>
      </w:pPr>
      <w:r>
        <w:rPr>
          <w:noProof/>
        </w:rPr>
        <w:drawing>
          <wp:inline distT="0" distB="0" distL="0" distR="0" wp14:anchorId="750E8D32" wp14:editId="633C5168">
            <wp:extent cx="4572000" cy="4552950"/>
            <wp:effectExtent l="0" t="0" r="0" b="0"/>
            <wp:docPr id="979989719" name="Picture 2033928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3928728"/>
                    <pic:cNvPicPr/>
                  </pic:nvPicPr>
                  <pic:blipFill>
                    <a:blip r:embed="rId52">
                      <a:extLst>
                        <a:ext uri="{28A0092B-C50C-407E-A947-70E740481C1C}">
                          <a14:useLocalDpi xmlns:a14="http://schemas.microsoft.com/office/drawing/2010/main" val="0"/>
                        </a:ext>
                      </a:extLst>
                    </a:blip>
                    <a:stretch>
                      <a:fillRect/>
                    </a:stretch>
                  </pic:blipFill>
                  <pic:spPr>
                    <a:xfrm>
                      <a:off x="0" y="0"/>
                      <a:ext cx="4572000" cy="4552950"/>
                    </a:xfrm>
                    <a:prstGeom prst="rect">
                      <a:avLst/>
                    </a:prstGeom>
                  </pic:spPr>
                </pic:pic>
              </a:graphicData>
            </a:graphic>
          </wp:inline>
        </w:drawing>
      </w:r>
    </w:p>
    <w:p w14:paraId="6AAE101D" w14:textId="2E76E4A7" w:rsidR="14F76A8C" w:rsidRDefault="10AE084D" w:rsidP="10AE084D">
      <w:pPr>
        <w:jc w:val="center"/>
        <w:rPr>
          <w:rFonts w:ascii="Calibri" w:eastAsia="Calibri" w:hAnsi="Calibri"/>
          <w:i/>
          <w:iCs/>
          <w:color w:val="1F497D" w:themeColor="text2"/>
          <w:sz w:val="18"/>
          <w:szCs w:val="18"/>
        </w:rPr>
      </w:pPr>
      <w:proofErr w:type="spellStart"/>
      <w:r w:rsidRPr="10AE084D">
        <w:rPr>
          <w:rFonts w:ascii="Times New Roman" w:eastAsia="Times New Roman" w:hAnsi="Times New Roman" w:cs="Times New Roman"/>
          <w:i/>
          <w:iCs/>
          <w:sz w:val="22"/>
          <w:szCs w:val="22"/>
        </w:rPr>
        <w:lastRenderedPageBreak/>
        <w:t>Hình</w:t>
      </w:r>
      <w:proofErr w:type="spellEnd"/>
      <w:r w:rsidRPr="10AE084D">
        <w:rPr>
          <w:rFonts w:ascii="Times New Roman" w:eastAsia="Times New Roman" w:hAnsi="Times New Roman" w:cs="Times New Roman"/>
          <w:i/>
          <w:iCs/>
          <w:sz w:val="22"/>
          <w:szCs w:val="22"/>
        </w:rPr>
        <w:t xml:space="preserve"> </w:t>
      </w:r>
      <w:proofErr w:type="gramStart"/>
      <w:r w:rsidRPr="10AE084D">
        <w:rPr>
          <w:rFonts w:ascii="Times New Roman" w:eastAsia="Times New Roman" w:hAnsi="Times New Roman" w:cs="Times New Roman"/>
          <w:i/>
          <w:iCs/>
          <w:sz w:val="22"/>
          <w:szCs w:val="22"/>
        </w:rPr>
        <w:t>33:Giao</w:t>
      </w:r>
      <w:proofErr w:type="gram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diện</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xem</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và</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trả</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lời</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báo</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cáo</w:t>
      </w:r>
      <w:proofErr w:type="spellEnd"/>
    </w:p>
    <w:p w14:paraId="74A29B4E" w14:textId="023E9E8F" w:rsidR="14F76A8C" w:rsidRDefault="14F76A8C" w:rsidP="14F76A8C">
      <w:pPr>
        <w:pStyle w:val="Heading2"/>
        <w:numPr>
          <w:ilvl w:val="1"/>
          <w:numId w:val="0"/>
        </w:numPr>
        <w:rPr>
          <w:lang w:eastAsia="en-US" w:bidi="ar-SA"/>
        </w:rPr>
      </w:pPr>
      <w:bookmarkStart w:id="36" w:name="_Toc28101672"/>
      <w:r w:rsidRPr="14F76A8C">
        <w:rPr>
          <w:lang w:eastAsia="en-US" w:bidi="ar-SA"/>
        </w:rPr>
        <w:t xml:space="preserve">8.2.5. </w:t>
      </w:r>
      <w:proofErr w:type="spellStart"/>
      <w:r w:rsidRPr="14F76A8C">
        <w:rPr>
          <w:lang w:eastAsia="en-US" w:bidi="ar-SA"/>
        </w:rPr>
        <w:t>Giao</w:t>
      </w:r>
      <w:proofErr w:type="spellEnd"/>
      <w:r w:rsidRPr="14F76A8C">
        <w:rPr>
          <w:lang w:eastAsia="en-US" w:bidi="ar-SA"/>
        </w:rPr>
        <w:t xml:space="preserve"> </w:t>
      </w:r>
      <w:proofErr w:type="spellStart"/>
      <w:r w:rsidRPr="14F76A8C">
        <w:rPr>
          <w:lang w:eastAsia="en-US" w:bidi="ar-SA"/>
        </w:rPr>
        <w:t>diện</w:t>
      </w:r>
      <w:proofErr w:type="spellEnd"/>
      <w:r w:rsidRPr="14F76A8C">
        <w:rPr>
          <w:lang w:eastAsia="en-US" w:bidi="ar-SA"/>
        </w:rPr>
        <w:t xml:space="preserve"> </w:t>
      </w:r>
      <w:proofErr w:type="spellStart"/>
      <w:r w:rsidRPr="14F76A8C">
        <w:rPr>
          <w:lang w:eastAsia="en-US" w:bidi="ar-SA"/>
        </w:rPr>
        <w:t>cho</w:t>
      </w:r>
      <w:proofErr w:type="spellEnd"/>
      <w:r w:rsidRPr="14F76A8C">
        <w:rPr>
          <w:lang w:eastAsia="en-US" w:bidi="ar-SA"/>
        </w:rPr>
        <w:t xml:space="preserve"> </w:t>
      </w:r>
      <w:proofErr w:type="spellStart"/>
      <w:r w:rsidRPr="14F76A8C">
        <w:rPr>
          <w:lang w:eastAsia="en-US" w:bidi="ar-SA"/>
        </w:rPr>
        <w:t>người</w:t>
      </w:r>
      <w:proofErr w:type="spellEnd"/>
      <w:r w:rsidRPr="14F76A8C">
        <w:rPr>
          <w:lang w:eastAsia="en-US" w:bidi="ar-SA"/>
        </w:rPr>
        <w:t xml:space="preserve"> </w:t>
      </w:r>
      <w:proofErr w:type="spellStart"/>
      <w:r w:rsidRPr="14F76A8C">
        <w:rPr>
          <w:lang w:eastAsia="en-US" w:bidi="ar-SA"/>
        </w:rPr>
        <w:t>quản</w:t>
      </w:r>
      <w:proofErr w:type="spellEnd"/>
      <w:r w:rsidRPr="14F76A8C">
        <w:rPr>
          <w:lang w:eastAsia="en-US" w:bidi="ar-SA"/>
        </w:rPr>
        <w:t xml:space="preserve"> </w:t>
      </w:r>
      <w:proofErr w:type="spellStart"/>
      <w:r w:rsidRPr="14F76A8C">
        <w:rPr>
          <w:lang w:eastAsia="en-US" w:bidi="ar-SA"/>
        </w:rPr>
        <w:t>lý</w:t>
      </w:r>
      <w:proofErr w:type="spellEnd"/>
      <w:r w:rsidRPr="14F76A8C">
        <w:rPr>
          <w:lang w:eastAsia="en-US" w:bidi="ar-SA"/>
        </w:rPr>
        <w:t xml:space="preserve"> </w:t>
      </w:r>
      <w:proofErr w:type="spellStart"/>
      <w:r w:rsidRPr="14F76A8C">
        <w:rPr>
          <w:lang w:eastAsia="en-US" w:bidi="ar-SA"/>
        </w:rPr>
        <w:t>tài</w:t>
      </w:r>
      <w:proofErr w:type="spellEnd"/>
      <w:r w:rsidRPr="14F76A8C">
        <w:rPr>
          <w:lang w:eastAsia="en-US" w:bidi="ar-SA"/>
        </w:rPr>
        <w:t xml:space="preserve"> </w:t>
      </w:r>
      <w:proofErr w:type="spellStart"/>
      <w:r w:rsidRPr="14F76A8C">
        <w:rPr>
          <w:lang w:eastAsia="en-US" w:bidi="ar-SA"/>
        </w:rPr>
        <w:t>khoản</w:t>
      </w:r>
      <w:bookmarkEnd w:id="36"/>
      <w:proofErr w:type="spellEnd"/>
    </w:p>
    <w:p w14:paraId="56C87EB2" w14:textId="6F322B03" w:rsidR="14F76A8C" w:rsidRDefault="6003E338" w:rsidP="14F76A8C">
      <w:pPr>
        <w:jc w:val="center"/>
      </w:pPr>
      <w:r w:rsidRPr="6003E338">
        <w:rPr>
          <w:rFonts w:ascii="Calibri" w:eastAsia="Calibri" w:hAnsi="Calibri"/>
          <w:color w:val="00000A"/>
          <w:sz w:val="22"/>
          <w:szCs w:val="22"/>
        </w:rPr>
        <w:t xml:space="preserve"> </w:t>
      </w:r>
    </w:p>
    <w:p w14:paraId="26601CA3" w14:textId="40D6BDFE" w:rsidR="6003E338" w:rsidRDefault="6003E338" w:rsidP="6003E338">
      <w:pPr>
        <w:jc w:val="center"/>
      </w:pPr>
      <w:r>
        <w:rPr>
          <w:noProof/>
        </w:rPr>
        <w:drawing>
          <wp:inline distT="0" distB="0" distL="0" distR="0" wp14:anchorId="2CCF01A1" wp14:editId="302B80EC">
            <wp:extent cx="4572000" cy="3438525"/>
            <wp:effectExtent l="0" t="0" r="0" b="0"/>
            <wp:docPr id="310982192" name="Picture 1834219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4219095"/>
                    <pic:cNvPicPr/>
                  </pic:nvPicPr>
                  <pic:blipFill>
                    <a:blip r:embed="rId53">
                      <a:extLst>
                        <a:ext uri="{28A0092B-C50C-407E-A947-70E740481C1C}">
                          <a14:useLocalDpi xmlns:a14="http://schemas.microsoft.com/office/drawing/2010/main" val="0"/>
                        </a:ext>
                      </a:extLst>
                    </a:blip>
                    <a:stretch>
                      <a:fillRect/>
                    </a:stretch>
                  </pic:blipFill>
                  <pic:spPr>
                    <a:xfrm>
                      <a:off x="0" y="0"/>
                      <a:ext cx="4572000" cy="3438525"/>
                    </a:xfrm>
                    <a:prstGeom prst="rect">
                      <a:avLst/>
                    </a:prstGeom>
                  </pic:spPr>
                </pic:pic>
              </a:graphicData>
            </a:graphic>
          </wp:inline>
        </w:drawing>
      </w:r>
    </w:p>
    <w:p w14:paraId="5F84D01E" w14:textId="6190BDA9" w:rsidR="14F76A8C" w:rsidRDefault="10AE084D" w:rsidP="10AE084D">
      <w:pPr>
        <w:jc w:val="center"/>
        <w:rPr>
          <w:rFonts w:ascii="Times New Roman" w:eastAsia="Times New Roman" w:hAnsi="Times New Roman" w:cs="Times New Roman"/>
          <w:i/>
          <w:iCs/>
          <w:sz w:val="22"/>
          <w:szCs w:val="22"/>
        </w:rPr>
      </w:pPr>
      <w:proofErr w:type="spellStart"/>
      <w:r w:rsidRPr="10AE084D">
        <w:rPr>
          <w:rFonts w:ascii="Times New Roman" w:eastAsia="Times New Roman" w:hAnsi="Times New Roman" w:cs="Times New Roman"/>
          <w:i/>
          <w:iCs/>
          <w:sz w:val="22"/>
          <w:szCs w:val="22"/>
        </w:rPr>
        <w:t>Hình</w:t>
      </w:r>
      <w:proofErr w:type="spellEnd"/>
      <w:r w:rsidRPr="10AE084D">
        <w:rPr>
          <w:rFonts w:ascii="Times New Roman" w:eastAsia="Times New Roman" w:hAnsi="Times New Roman" w:cs="Times New Roman"/>
          <w:i/>
          <w:iCs/>
          <w:sz w:val="22"/>
          <w:szCs w:val="22"/>
        </w:rPr>
        <w:t xml:space="preserve"> </w:t>
      </w:r>
      <w:proofErr w:type="gramStart"/>
      <w:r w:rsidRPr="10AE084D">
        <w:rPr>
          <w:rFonts w:ascii="Times New Roman" w:eastAsia="Times New Roman" w:hAnsi="Times New Roman" w:cs="Times New Roman"/>
          <w:i/>
          <w:iCs/>
          <w:sz w:val="22"/>
          <w:szCs w:val="22"/>
        </w:rPr>
        <w:t>34:Giao</w:t>
      </w:r>
      <w:proofErr w:type="gram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diện</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trang</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chủ</w:t>
      </w:r>
      <w:proofErr w:type="spellEnd"/>
    </w:p>
    <w:p w14:paraId="0825ADD9" w14:textId="6F322B03" w:rsidR="14F76A8C" w:rsidRDefault="6003E338" w:rsidP="14F76A8C">
      <w:r w:rsidRPr="6003E338">
        <w:rPr>
          <w:rFonts w:ascii="Calibri" w:eastAsia="Calibri" w:hAnsi="Calibri"/>
          <w:color w:val="00000A"/>
          <w:sz w:val="22"/>
          <w:szCs w:val="22"/>
        </w:rPr>
        <w:t xml:space="preserve"> </w:t>
      </w:r>
    </w:p>
    <w:p w14:paraId="2FD231D7" w14:textId="37CD3713" w:rsidR="6003E338" w:rsidRDefault="6003E338" w:rsidP="6003E338">
      <w:pPr>
        <w:jc w:val="center"/>
      </w:pPr>
      <w:r>
        <w:rPr>
          <w:noProof/>
        </w:rPr>
        <w:drawing>
          <wp:inline distT="0" distB="0" distL="0" distR="0" wp14:anchorId="17517610" wp14:editId="3CBBA4FE">
            <wp:extent cx="4391025" cy="3933825"/>
            <wp:effectExtent l="0" t="0" r="0" b="0"/>
            <wp:docPr id="962632109" name="Picture 569953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953443"/>
                    <pic:cNvPicPr/>
                  </pic:nvPicPr>
                  <pic:blipFill>
                    <a:blip r:embed="rId54">
                      <a:extLst>
                        <a:ext uri="{28A0092B-C50C-407E-A947-70E740481C1C}">
                          <a14:useLocalDpi xmlns:a14="http://schemas.microsoft.com/office/drawing/2010/main" val="0"/>
                        </a:ext>
                      </a:extLst>
                    </a:blip>
                    <a:stretch>
                      <a:fillRect/>
                    </a:stretch>
                  </pic:blipFill>
                  <pic:spPr>
                    <a:xfrm>
                      <a:off x="0" y="0"/>
                      <a:ext cx="4391025" cy="3933825"/>
                    </a:xfrm>
                    <a:prstGeom prst="rect">
                      <a:avLst/>
                    </a:prstGeom>
                  </pic:spPr>
                </pic:pic>
              </a:graphicData>
            </a:graphic>
          </wp:inline>
        </w:drawing>
      </w:r>
    </w:p>
    <w:p w14:paraId="7542EDE5" w14:textId="7BB377AA" w:rsidR="14F76A8C" w:rsidRDefault="10AE084D" w:rsidP="10AE084D">
      <w:pPr>
        <w:jc w:val="center"/>
        <w:rPr>
          <w:rFonts w:ascii="Times New Roman" w:eastAsia="Times New Roman" w:hAnsi="Times New Roman" w:cs="Times New Roman"/>
          <w:i/>
          <w:iCs/>
          <w:sz w:val="22"/>
          <w:szCs w:val="22"/>
        </w:rPr>
      </w:pPr>
      <w:proofErr w:type="spellStart"/>
      <w:r w:rsidRPr="10AE084D">
        <w:rPr>
          <w:rFonts w:ascii="Times New Roman" w:eastAsia="Times New Roman" w:hAnsi="Times New Roman" w:cs="Times New Roman"/>
          <w:i/>
          <w:iCs/>
          <w:sz w:val="22"/>
          <w:szCs w:val="22"/>
        </w:rPr>
        <w:lastRenderedPageBreak/>
        <w:t>Hình</w:t>
      </w:r>
      <w:proofErr w:type="spellEnd"/>
      <w:r w:rsidRPr="10AE084D">
        <w:rPr>
          <w:rFonts w:ascii="Times New Roman" w:eastAsia="Times New Roman" w:hAnsi="Times New Roman" w:cs="Times New Roman"/>
          <w:i/>
          <w:iCs/>
          <w:sz w:val="22"/>
          <w:szCs w:val="22"/>
        </w:rPr>
        <w:t xml:space="preserve"> </w:t>
      </w:r>
      <w:proofErr w:type="gramStart"/>
      <w:r w:rsidRPr="10AE084D">
        <w:rPr>
          <w:rFonts w:ascii="Times New Roman" w:eastAsia="Times New Roman" w:hAnsi="Times New Roman" w:cs="Times New Roman"/>
          <w:i/>
          <w:iCs/>
          <w:sz w:val="22"/>
          <w:szCs w:val="22"/>
        </w:rPr>
        <w:t>35:Giao</w:t>
      </w:r>
      <w:proofErr w:type="gram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diện</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sửa</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tài</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khoản</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cá</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nhân</w:t>
      </w:r>
      <w:proofErr w:type="spellEnd"/>
    </w:p>
    <w:p w14:paraId="32AF72FC" w14:textId="67C952A1" w:rsidR="6003E338" w:rsidRDefault="6003E338" w:rsidP="6003E338">
      <w:pPr>
        <w:jc w:val="center"/>
      </w:pPr>
      <w:r>
        <w:rPr>
          <w:noProof/>
        </w:rPr>
        <w:drawing>
          <wp:inline distT="0" distB="0" distL="0" distR="0" wp14:anchorId="2978B6CD" wp14:editId="7A449344">
            <wp:extent cx="4572000" cy="3838575"/>
            <wp:effectExtent l="0" t="0" r="0" b="0"/>
            <wp:docPr id="1262593123" name="Picture 52617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171026"/>
                    <pic:cNvPicPr/>
                  </pic:nvPicPr>
                  <pic:blipFill>
                    <a:blip r:embed="rId55">
                      <a:extLst>
                        <a:ext uri="{28A0092B-C50C-407E-A947-70E740481C1C}">
                          <a14:useLocalDpi xmlns:a14="http://schemas.microsoft.com/office/drawing/2010/main" val="0"/>
                        </a:ext>
                      </a:extLst>
                    </a:blip>
                    <a:stretch>
                      <a:fillRect/>
                    </a:stretch>
                  </pic:blipFill>
                  <pic:spPr>
                    <a:xfrm>
                      <a:off x="0" y="0"/>
                      <a:ext cx="4572000" cy="3838575"/>
                    </a:xfrm>
                    <a:prstGeom prst="rect">
                      <a:avLst/>
                    </a:prstGeom>
                  </pic:spPr>
                </pic:pic>
              </a:graphicData>
            </a:graphic>
          </wp:inline>
        </w:drawing>
      </w:r>
    </w:p>
    <w:p w14:paraId="0612AA91" w14:textId="5FB0A08D" w:rsidR="14F76A8C" w:rsidRDefault="10AE084D" w:rsidP="10AE084D">
      <w:pPr>
        <w:jc w:val="center"/>
        <w:rPr>
          <w:rFonts w:ascii="Times New Roman" w:eastAsia="Times New Roman" w:hAnsi="Times New Roman" w:cs="Times New Roman"/>
          <w:i/>
          <w:iCs/>
          <w:sz w:val="22"/>
          <w:szCs w:val="22"/>
        </w:rPr>
      </w:pPr>
      <w:proofErr w:type="spellStart"/>
      <w:r w:rsidRPr="10AE084D">
        <w:rPr>
          <w:rFonts w:ascii="Times New Roman" w:eastAsia="Times New Roman" w:hAnsi="Times New Roman" w:cs="Times New Roman"/>
          <w:i/>
          <w:iCs/>
          <w:sz w:val="22"/>
          <w:szCs w:val="22"/>
        </w:rPr>
        <w:t>Hình</w:t>
      </w:r>
      <w:proofErr w:type="spellEnd"/>
      <w:r w:rsidRPr="10AE084D">
        <w:rPr>
          <w:rFonts w:ascii="Times New Roman" w:eastAsia="Times New Roman" w:hAnsi="Times New Roman" w:cs="Times New Roman"/>
          <w:i/>
          <w:iCs/>
          <w:sz w:val="22"/>
          <w:szCs w:val="22"/>
        </w:rPr>
        <w:t xml:space="preserve"> </w:t>
      </w:r>
      <w:proofErr w:type="gramStart"/>
      <w:r w:rsidRPr="10AE084D">
        <w:rPr>
          <w:rFonts w:ascii="Times New Roman" w:eastAsia="Times New Roman" w:hAnsi="Times New Roman" w:cs="Times New Roman"/>
          <w:i/>
          <w:iCs/>
          <w:sz w:val="22"/>
          <w:szCs w:val="22"/>
        </w:rPr>
        <w:t>36:Giao</w:t>
      </w:r>
      <w:proofErr w:type="gram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diện</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thống</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kê</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nhóm</w:t>
      </w:r>
      <w:proofErr w:type="spellEnd"/>
    </w:p>
    <w:p w14:paraId="27868B3A" w14:textId="1D452156" w:rsidR="14F76A8C" w:rsidRDefault="6003E338" w:rsidP="14F76A8C">
      <w:r w:rsidRPr="6003E338">
        <w:rPr>
          <w:rFonts w:ascii="Calibri" w:eastAsia="Calibri" w:hAnsi="Calibri"/>
          <w:color w:val="00000A"/>
          <w:sz w:val="22"/>
          <w:szCs w:val="22"/>
        </w:rPr>
        <w:t xml:space="preserve"> </w:t>
      </w:r>
    </w:p>
    <w:p w14:paraId="39050B17" w14:textId="1D452156" w:rsidR="6003E338" w:rsidRDefault="6003E338" w:rsidP="6003E338">
      <w:pPr>
        <w:jc w:val="center"/>
      </w:pPr>
      <w:r>
        <w:rPr>
          <w:noProof/>
        </w:rPr>
        <w:lastRenderedPageBreak/>
        <w:drawing>
          <wp:inline distT="0" distB="0" distL="0" distR="0" wp14:anchorId="3C1AF35F" wp14:editId="0C55CCFD">
            <wp:extent cx="4343400" cy="4572000"/>
            <wp:effectExtent l="0" t="0" r="0" b="0"/>
            <wp:docPr id="1529451892" name="Picture 1860372455"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0372455"/>
                    <pic:cNvPicPr/>
                  </pic:nvPicPr>
                  <pic:blipFill>
                    <a:blip r:embed="rId56">
                      <a:extLst>
                        <a:ext uri="{28A0092B-C50C-407E-A947-70E740481C1C}">
                          <a14:useLocalDpi xmlns:a14="http://schemas.microsoft.com/office/drawing/2010/main" val="0"/>
                        </a:ext>
                      </a:extLst>
                    </a:blip>
                    <a:stretch>
                      <a:fillRect/>
                    </a:stretch>
                  </pic:blipFill>
                  <pic:spPr>
                    <a:xfrm>
                      <a:off x="0" y="0"/>
                      <a:ext cx="4343400" cy="4572000"/>
                    </a:xfrm>
                    <a:prstGeom prst="rect">
                      <a:avLst/>
                    </a:prstGeom>
                  </pic:spPr>
                </pic:pic>
              </a:graphicData>
            </a:graphic>
          </wp:inline>
        </w:drawing>
      </w:r>
    </w:p>
    <w:p w14:paraId="164C3C44" w14:textId="7620E5CB" w:rsidR="14F76A8C" w:rsidRDefault="10AE084D" w:rsidP="10AE084D">
      <w:pPr>
        <w:jc w:val="center"/>
        <w:rPr>
          <w:rFonts w:ascii="Times New Roman" w:eastAsia="Times New Roman" w:hAnsi="Times New Roman" w:cs="Times New Roman"/>
          <w:i/>
          <w:iCs/>
          <w:sz w:val="22"/>
          <w:szCs w:val="22"/>
        </w:rPr>
      </w:pPr>
      <w:proofErr w:type="spellStart"/>
      <w:r w:rsidRPr="10AE084D">
        <w:rPr>
          <w:rFonts w:ascii="Times New Roman" w:eastAsia="Times New Roman" w:hAnsi="Times New Roman" w:cs="Times New Roman"/>
          <w:i/>
          <w:iCs/>
          <w:sz w:val="22"/>
          <w:szCs w:val="22"/>
        </w:rPr>
        <w:t>Hình</w:t>
      </w:r>
      <w:proofErr w:type="spellEnd"/>
      <w:r w:rsidRPr="10AE084D">
        <w:rPr>
          <w:rFonts w:ascii="Times New Roman" w:eastAsia="Times New Roman" w:hAnsi="Times New Roman" w:cs="Times New Roman"/>
          <w:i/>
          <w:iCs/>
          <w:sz w:val="22"/>
          <w:szCs w:val="22"/>
        </w:rPr>
        <w:t xml:space="preserve"> </w:t>
      </w:r>
      <w:proofErr w:type="gramStart"/>
      <w:r w:rsidRPr="10AE084D">
        <w:rPr>
          <w:rFonts w:ascii="Times New Roman" w:eastAsia="Times New Roman" w:hAnsi="Times New Roman" w:cs="Times New Roman"/>
          <w:i/>
          <w:iCs/>
          <w:sz w:val="22"/>
          <w:szCs w:val="22"/>
        </w:rPr>
        <w:t>37:Giao</w:t>
      </w:r>
      <w:proofErr w:type="gram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diện</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xem</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thông</w:t>
      </w:r>
      <w:proofErr w:type="spellEnd"/>
      <w:r w:rsidRPr="10AE084D">
        <w:rPr>
          <w:rFonts w:ascii="Times New Roman" w:eastAsia="Times New Roman" w:hAnsi="Times New Roman" w:cs="Times New Roman"/>
          <w:i/>
          <w:iCs/>
          <w:sz w:val="22"/>
          <w:szCs w:val="22"/>
        </w:rPr>
        <w:t xml:space="preserve"> tin </w:t>
      </w:r>
      <w:proofErr w:type="spellStart"/>
      <w:r w:rsidRPr="10AE084D">
        <w:rPr>
          <w:rFonts w:ascii="Times New Roman" w:eastAsia="Times New Roman" w:hAnsi="Times New Roman" w:cs="Times New Roman"/>
          <w:i/>
          <w:iCs/>
          <w:sz w:val="22"/>
          <w:szCs w:val="22"/>
        </w:rPr>
        <w:t>và</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xóa</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nhóm</w:t>
      </w:r>
      <w:proofErr w:type="spellEnd"/>
    </w:p>
    <w:p w14:paraId="6016F0FC" w14:textId="404352C8" w:rsidR="6003E338" w:rsidRDefault="6003E338" w:rsidP="6003E338">
      <w:pPr>
        <w:jc w:val="center"/>
      </w:pPr>
      <w:r>
        <w:rPr>
          <w:noProof/>
        </w:rPr>
        <w:drawing>
          <wp:inline distT="0" distB="0" distL="0" distR="0" wp14:anchorId="0C1E5DC9" wp14:editId="11BDBBB0">
            <wp:extent cx="4572000" cy="3848100"/>
            <wp:effectExtent l="0" t="0" r="0" b="0"/>
            <wp:docPr id="1082077026" name="Picture 769434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9434416"/>
                    <pic:cNvPicPr/>
                  </pic:nvPicPr>
                  <pic:blipFill>
                    <a:blip r:embed="rId57">
                      <a:extLst>
                        <a:ext uri="{28A0092B-C50C-407E-A947-70E740481C1C}">
                          <a14:useLocalDpi xmlns:a14="http://schemas.microsoft.com/office/drawing/2010/main" val="0"/>
                        </a:ext>
                      </a:extLst>
                    </a:blip>
                    <a:stretch>
                      <a:fillRect/>
                    </a:stretch>
                  </pic:blipFill>
                  <pic:spPr>
                    <a:xfrm>
                      <a:off x="0" y="0"/>
                      <a:ext cx="4572000" cy="3848100"/>
                    </a:xfrm>
                    <a:prstGeom prst="rect">
                      <a:avLst/>
                    </a:prstGeom>
                  </pic:spPr>
                </pic:pic>
              </a:graphicData>
            </a:graphic>
          </wp:inline>
        </w:drawing>
      </w:r>
    </w:p>
    <w:p w14:paraId="1FF1B013" w14:textId="35742151" w:rsidR="10AE084D" w:rsidRDefault="10AE084D" w:rsidP="10AE084D">
      <w:pPr>
        <w:jc w:val="center"/>
        <w:rPr>
          <w:rFonts w:ascii="Times New Roman" w:eastAsia="Times New Roman" w:hAnsi="Times New Roman" w:cs="Times New Roman"/>
          <w:i/>
          <w:iCs/>
          <w:sz w:val="22"/>
          <w:szCs w:val="22"/>
        </w:rPr>
      </w:pPr>
      <w:proofErr w:type="spellStart"/>
      <w:r w:rsidRPr="10AE084D">
        <w:rPr>
          <w:rFonts w:ascii="Times New Roman" w:eastAsia="Times New Roman" w:hAnsi="Times New Roman" w:cs="Times New Roman"/>
          <w:i/>
          <w:iCs/>
          <w:sz w:val="22"/>
          <w:szCs w:val="22"/>
        </w:rPr>
        <w:t>Hình</w:t>
      </w:r>
      <w:proofErr w:type="spellEnd"/>
      <w:r w:rsidRPr="10AE084D">
        <w:rPr>
          <w:rFonts w:ascii="Times New Roman" w:eastAsia="Times New Roman" w:hAnsi="Times New Roman" w:cs="Times New Roman"/>
          <w:i/>
          <w:iCs/>
          <w:sz w:val="22"/>
          <w:szCs w:val="22"/>
        </w:rPr>
        <w:t xml:space="preserve"> </w:t>
      </w:r>
      <w:proofErr w:type="gramStart"/>
      <w:r w:rsidRPr="10AE084D">
        <w:rPr>
          <w:rFonts w:ascii="Times New Roman" w:eastAsia="Times New Roman" w:hAnsi="Times New Roman" w:cs="Times New Roman"/>
          <w:i/>
          <w:iCs/>
          <w:sz w:val="22"/>
          <w:szCs w:val="22"/>
        </w:rPr>
        <w:t>38:Giao</w:t>
      </w:r>
      <w:proofErr w:type="gram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diện</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xem</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thông</w:t>
      </w:r>
      <w:proofErr w:type="spellEnd"/>
      <w:r w:rsidRPr="10AE084D">
        <w:rPr>
          <w:rFonts w:ascii="Times New Roman" w:eastAsia="Times New Roman" w:hAnsi="Times New Roman" w:cs="Times New Roman"/>
          <w:i/>
          <w:iCs/>
          <w:sz w:val="22"/>
          <w:szCs w:val="22"/>
        </w:rPr>
        <w:t xml:space="preserve"> tin </w:t>
      </w:r>
      <w:proofErr w:type="spellStart"/>
      <w:r w:rsidRPr="10AE084D">
        <w:rPr>
          <w:rFonts w:ascii="Times New Roman" w:eastAsia="Times New Roman" w:hAnsi="Times New Roman" w:cs="Times New Roman"/>
          <w:i/>
          <w:iCs/>
          <w:sz w:val="22"/>
          <w:szCs w:val="22"/>
        </w:rPr>
        <w:t>và</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xóa</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nhóm</w:t>
      </w:r>
      <w:proofErr w:type="spellEnd"/>
    </w:p>
    <w:p w14:paraId="08D214B0" w14:textId="277EE914" w:rsidR="10AE084D" w:rsidRDefault="10AE084D" w:rsidP="10AE084D"/>
    <w:p w14:paraId="4FCD1508" w14:textId="4E719B05" w:rsidR="003F1120" w:rsidRDefault="6003E338" w:rsidP="14F76A8C">
      <w:pPr>
        <w:pStyle w:val="Heading2"/>
        <w:rPr>
          <w:lang w:eastAsia="en-US" w:bidi="ar-SA"/>
        </w:rPr>
      </w:pPr>
      <w:bookmarkStart w:id="37" w:name="_Toc28101673"/>
      <w:proofErr w:type="spellStart"/>
      <w:r w:rsidRPr="6003E338">
        <w:rPr>
          <w:lang w:eastAsia="en-US" w:bidi="ar-SA"/>
        </w:rPr>
        <w:t>Cơ</w:t>
      </w:r>
      <w:proofErr w:type="spellEnd"/>
      <w:r w:rsidRPr="6003E338">
        <w:rPr>
          <w:lang w:eastAsia="en-US" w:bidi="ar-SA"/>
        </w:rPr>
        <w:t xml:space="preserve"> </w:t>
      </w:r>
      <w:proofErr w:type="spellStart"/>
      <w:r w:rsidRPr="6003E338">
        <w:rPr>
          <w:lang w:eastAsia="en-US" w:bidi="ar-SA"/>
        </w:rPr>
        <w:t>sở</w:t>
      </w:r>
      <w:proofErr w:type="spellEnd"/>
      <w:r w:rsidRPr="6003E338">
        <w:rPr>
          <w:lang w:eastAsia="en-US" w:bidi="ar-SA"/>
        </w:rPr>
        <w:t xml:space="preserve"> </w:t>
      </w:r>
      <w:proofErr w:type="spellStart"/>
      <w:r w:rsidRPr="6003E338">
        <w:rPr>
          <w:lang w:eastAsia="en-US" w:bidi="ar-SA"/>
        </w:rPr>
        <w:t>dữ</w:t>
      </w:r>
      <w:proofErr w:type="spellEnd"/>
      <w:r w:rsidRPr="6003E338">
        <w:rPr>
          <w:lang w:eastAsia="en-US" w:bidi="ar-SA"/>
        </w:rPr>
        <w:t xml:space="preserve"> </w:t>
      </w:r>
      <w:proofErr w:type="spellStart"/>
      <w:r w:rsidRPr="6003E338">
        <w:rPr>
          <w:lang w:eastAsia="en-US" w:bidi="ar-SA"/>
        </w:rPr>
        <w:t>liệu</w:t>
      </w:r>
      <w:bookmarkEnd w:id="37"/>
      <w:proofErr w:type="spellEnd"/>
    </w:p>
    <w:p w14:paraId="08BC9AF5" w14:textId="47EE6F0A" w:rsidR="14F76A8C" w:rsidRDefault="14F76A8C" w:rsidP="14F76A8C"/>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741DCB0E" w14:textId="77777777" w:rsidTr="14F76A8C">
        <w:tc>
          <w:tcPr>
            <w:tcW w:w="1756" w:type="dxa"/>
          </w:tcPr>
          <w:p w14:paraId="20BA4CFD" w14:textId="66B2099B" w:rsidR="14F76A8C" w:rsidRDefault="14F76A8C" w:rsidP="14F76A8C">
            <w:proofErr w:type="spellStart"/>
            <w:r w:rsidRPr="14F76A8C">
              <w:rPr>
                <w:rFonts w:ascii="Times New Roman" w:eastAsia="Times New Roman" w:hAnsi="Times New Roman" w:cs="Times New Roman"/>
                <w:b/>
                <w:bCs/>
                <w:color w:val="00000A"/>
                <w:sz w:val="28"/>
                <w:szCs w:val="28"/>
              </w:rPr>
              <w:t>Tên</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bảng</w:t>
            </w:r>
            <w:proofErr w:type="spellEnd"/>
          </w:p>
        </w:tc>
        <w:tc>
          <w:tcPr>
            <w:tcW w:w="1756" w:type="dxa"/>
          </w:tcPr>
          <w:p w14:paraId="3F40B888" w14:textId="555F315A" w:rsidR="14F76A8C" w:rsidRDefault="14F76A8C" w:rsidP="14F76A8C">
            <w:proofErr w:type="spellStart"/>
            <w:r w:rsidRPr="14F76A8C">
              <w:rPr>
                <w:rFonts w:ascii="Times New Roman" w:eastAsia="Times New Roman" w:hAnsi="Times New Roman" w:cs="Times New Roman"/>
                <w:color w:val="00000A"/>
                <w:sz w:val="28"/>
                <w:szCs w:val="28"/>
              </w:rPr>
              <w:t>User_Activation</w:t>
            </w:r>
            <w:proofErr w:type="spellEnd"/>
          </w:p>
        </w:tc>
        <w:tc>
          <w:tcPr>
            <w:tcW w:w="1756" w:type="dxa"/>
          </w:tcPr>
          <w:p w14:paraId="1F09EE05" w14:textId="22A45B84" w:rsidR="14F76A8C" w:rsidRDefault="14F76A8C"/>
        </w:tc>
        <w:tc>
          <w:tcPr>
            <w:tcW w:w="1756" w:type="dxa"/>
          </w:tcPr>
          <w:p w14:paraId="739655E4" w14:textId="66BC0D6C" w:rsidR="14F76A8C" w:rsidRDefault="14F76A8C"/>
        </w:tc>
        <w:tc>
          <w:tcPr>
            <w:tcW w:w="1756" w:type="dxa"/>
          </w:tcPr>
          <w:p w14:paraId="78A9C0F8" w14:textId="3AF68E4F" w:rsidR="14F76A8C" w:rsidRDefault="14F76A8C"/>
        </w:tc>
      </w:tr>
      <w:tr w:rsidR="14F76A8C" w14:paraId="1F6B8E36" w14:textId="77777777" w:rsidTr="14F76A8C">
        <w:tc>
          <w:tcPr>
            <w:tcW w:w="1756" w:type="dxa"/>
          </w:tcPr>
          <w:p w14:paraId="5C0E01C6" w14:textId="011E0FD7" w:rsidR="14F76A8C" w:rsidRDefault="14F76A8C" w:rsidP="14F76A8C">
            <w:r w:rsidRPr="14F76A8C">
              <w:rPr>
                <w:rFonts w:ascii="Times New Roman" w:eastAsia="Times New Roman" w:hAnsi="Times New Roman" w:cs="Times New Roman"/>
                <w:b/>
                <w:bCs/>
                <w:color w:val="00000A"/>
                <w:sz w:val="28"/>
                <w:szCs w:val="28"/>
              </w:rPr>
              <w:t xml:space="preserve">Ý </w:t>
            </w:r>
            <w:proofErr w:type="spellStart"/>
            <w:r w:rsidRPr="14F76A8C">
              <w:rPr>
                <w:rFonts w:ascii="Times New Roman" w:eastAsia="Times New Roman" w:hAnsi="Times New Roman" w:cs="Times New Roman"/>
                <w:b/>
                <w:bCs/>
                <w:color w:val="00000A"/>
                <w:sz w:val="28"/>
                <w:szCs w:val="28"/>
              </w:rPr>
              <w:t>nghĩa</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bảng</w:t>
            </w:r>
            <w:proofErr w:type="spellEnd"/>
          </w:p>
        </w:tc>
        <w:tc>
          <w:tcPr>
            <w:tcW w:w="1756" w:type="dxa"/>
          </w:tcPr>
          <w:p w14:paraId="2B96DF99" w14:textId="4C7FD943" w:rsidR="14F76A8C" w:rsidRDefault="14F76A8C" w:rsidP="14F76A8C">
            <w:proofErr w:type="spellStart"/>
            <w:r w:rsidRPr="14F76A8C">
              <w:rPr>
                <w:rFonts w:ascii="Times New Roman" w:eastAsia="Times New Roman" w:hAnsi="Times New Roman" w:cs="Times New Roman"/>
                <w:color w:val="00000A"/>
                <w:sz w:val="28"/>
                <w:szCs w:val="28"/>
              </w:rPr>
              <w:t>Danh</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sách</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tài</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khoản</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đăng</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nhập</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hệ</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thống</w:t>
            </w:r>
            <w:proofErr w:type="spellEnd"/>
          </w:p>
        </w:tc>
        <w:tc>
          <w:tcPr>
            <w:tcW w:w="1756" w:type="dxa"/>
          </w:tcPr>
          <w:p w14:paraId="7DDBBD07" w14:textId="1E10F588" w:rsidR="14F76A8C" w:rsidRDefault="14F76A8C"/>
        </w:tc>
        <w:tc>
          <w:tcPr>
            <w:tcW w:w="1756" w:type="dxa"/>
          </w:tcPr>
          <w:p w14:paraId="467E5316" w14:textId="2853127B" w:rsidR="14F76A8C" w:rsidRDefault="14F76A8C"/>
        </w:tc>
        <w:tc>
          <w:tcPr>
            <w:tcW w:w="1756" w:type="dxa"/>
          </w:tcPr>
          <w:p w14:paraId="433169FF" w14:textId="6F8B0570" w:rsidR="14F76A8C" w:rsidRDefault="14F76A8C"/>
        </w:tc>
      </w:tr>
      <w:tr w:rsidR="14F76A8C" w14:paraId="279CF39A" w14:textId="77777777" w:rsidTr="14F76A8C">
        <w:tc>
          <w:tcPr>
            <w:tcW w:w="1756" w:type="dxa"/>
          </w:tcPr>
          <w:p w14:paraId="5A96DA3F" w14:textId="5D07EDDF"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34EB193" w14:textId="709845B9" w:rsidR="14F76A8C" w:rsidRDefault="14F76A8C"/>
        </w:tc>
        <w:tc>
          <w:tcPr>
            <w:tcW w:w="1756" w:type="dxa"/>
          </w:tcPr>
          <w:p w14:paraId="5EBC7506" w14:textId="76DC6832" w:rsidR="14F76A8C" w:rsidRDefault="14F76A8C"/>
        </w:tc>
        <w:tc>
          <w:tcPr>
            <w:tcW w:w="1756" w:type="dxa"/>
          </w:tcPr>
          <w:p w14:paraId="71A4F542" w14:textId="4000D330" w:rsidR="14F76A8C" w:rsidRDefault="14F76A8C"/>
        </w:tc>
        <w:tc>
          <w:tcPr>
            <w:tcW w:w="1756" w:type="dxa"/>
          </w:tcPr>
          <w:p w14:paraId="52E943D1" w14:textId="2F32F90F" w:rsidR="14F76A8C" w:rsidRDefault="14F76A8C"/>
        </w:tc>
      </w:tr>
      <w:tr w:rsidR="14F76A8C" w14:paraId="494B49E3" w14:textId="77777777" w:rsidTr="14F76A8C">
        <w:tc>
          <w:tcPr>
            <w:tcW w:w="1756" w:type="dxa"/>
          </w:tcPr>
          <w:p w14:paraId="59225656" w14:textId="1E7B5485" w:rsidR="14F76A8C" w:rsidRDefault="14F76A8C" w:rsidP="14F76A8C">
            <w:proofErr w:type="spellStart"/>
            <w:r w:rsidRPr="14F76A8C">
              <w:rPr>
                <w:rFonts w:ascii="Times New Roman" w:eastAsia="Times New Roman" w:hAnsi="Times New Roman" w:cs="Times New Roman"/>
                <w:b/>
                <w:bCs/>
                <w:color w:val="00000A"/>
                <w:sz w:val="28"/>
                <w:szCs w:val="28"/>
              </w:rPr>
              <w:t>Tên</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cột</w:t>
            </w:r>
            <w:proofErr w:type="spellEnd"/>
          </w:p>
        </w:tc>
        <w:tc>
          <w:tcPr>
            <w:tcW w:w="1756" w:type="dxa"/>
          </w:tcPr>
          <w:p w14:paraId="12853785" w14:textId="1C975FD0" w:rsidR="14F76A8C" w:rsidRDefault="14F76A8C" w:rsidP="14F76A8C">
            <w:r w:rsidRPr="14F76A8C">
              <w:rPr>
                <w:rFonts w:ascii="Times New Roman" w:eastAsia="Times New Roman" w:hAnsi="Times New Roman" w:cs="Times New Roman"/>
                <w:b/>
                <w:bCs/>
                <w:color w:val="00000A"/>
                <w:sz w:val="28"/>
                <w:szCs w:val="28"/>
              </w:rPr>
              <w:t xml:space="preserve">Ý </w:t>
            </w:r>
            <w:proofErr w:type="spellStart"/>
            <w:r w:rsidRPr="14F76A8C">
              <w:rPr>
                <w:rFonts w:ascii="Times New Roman" w:eastAsia="Times New Roman" w:hAnsi="Times New Roman" w:cs="Times New Roman"/>
                <w:b/>
                <w:bCs/>
                <w:color w:val="00000A"/>
                <w:sz w:val="28"/>
                <w:szCs w:val="28"/>
              </w:rPr>
              <w:t>nghĩa</w:t>
            </w:r>
            <w:proofErr w:type="spellEnd"/>
          </w:p>
        </w:tc>
        <w:tc>
          <w:tcPr>
            <w:tcW w:w="1756" w:type="dxa"/>
          </w:tcPr>
          <w:p w14:paraId="1017945B" w14:textId="4CB43AC6" w:rsidR="14F76A8C" w:rsidRDefault="14F76A8C" w:rsidP="14F76A8C">
            <w:proofErr w:type="spellStart"/>
            <w:r w:rsidRPr="14F76A8C">
              <w:rPr>
                <w:rFonts w:ascii="Times New Roman" w:eastAsia="Times New Roman" w:hAnsi="Times New Roman" w:cs="Times New Roman"/>
                <w:b/>
                <w:bCs/>
                <w:color w:val="00000A"/>
                <w:sz w:val="28"/>
                <w:szCs w:val="28"/>
              </w:rPr>
              <w:t>Kiểu</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dữ</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liệu</w:t>
            </w:r>
            <w:proofErr w:type="spellEnd"/>
          </w:p>
        </w:tc>
        <w:tc>
          <w:tcPr>
            <w:tcW w:w="1756" w:type="dxa"/>
          </w:tcPr>
          <w:p w14:paraId="72B31DC1" w14:textId="4D7319A9" w:rsidR="14F76A8C" w:rsidRDefault="14F76A8C" w:rsidP="14F76A8C">
            <w:proofErr w:type="spellStart"/>
            <w:r w:rsidRPr="14F76A8C">
              <w:rPr>
                <w:rFonts w:ascii="Times New Roman" w:eastAsia="Times New Roman" w:hAnsi="Times New Roman" w:cs="Times New Roman"/>
                <w:b/>
                <w:bCs/>
                <w:color w:val="00000A"/>
                <w:sz w:val="28"/>
                <w:szCs w:val="28"/>
              </w:rPr>
              <w:t>Ràng</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buộc</w:t>
            </w:r>
            <w:proofErr w:type="spellEnd"/>
          </w:p>
        </w:tc>
        <w:tc>
          <w:tcPr>
            <w:tcW w:w="1756" w:type="dxa"/>
          </w:tcPr>
          <w:p w14:paraId="308BD2E5" w14:textId="140FF6C7"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07ADEFD3" w14:textId="77777777" w:rsidTr="14F76A8C">
        <w:tc>
          <w:tcPr>
            <w:tcW w:w="1756" w:type="dxa"/>
          </w:tcPr>
          <w:p w14:paraId="18A11BA3" w14:textId="399CDE59" w:rsidR="14F76A8C" w:rsidRDefault="14F76A8C" w:rsidP="14F76A8C">
            <w:proofErr w:type="spellStart"/>
            <w:r w:rsidRPr="14F76A8C">
              <w:rPr>
                <w:rFonts w:ascii="Times New Roman" w:eastAsia="Times New Roman" w:hAnsi="Times New Roman" w:cs="Times New Roman"/>
                <w:color w:val="00000A"/>
                <w:sz w:val="28"/>
                <w:szCs w:val="28"/>
              </w:rPr>
              <w:t>maTK</w:t>
            </w:r>
            <w:proofErr w:type="spellEnd"/>
          </w:p>
        </w:tc>
        <w:tc>
          <w:tcPr>
            <w:tcW w:w="1756" w:type="dxa"/>
          </w:tcPr>
          <w:p w14:paraId="56DE5BB3" w14:textId="679FE17A"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305F51C" w14:textId="327DE07A" w:rsidR="14F76A8C" w:rsidRDefault="14F76A8C" w:rsidP="14F76A8C">
            <w:proofErr w:type="spellStart"/>
            <w:r w:rsidRPr="14F76A8C">
              <w:rPr>
                <w:rFonts w:ascii="Times New Roman" w:eastAsia="Times New Roman" w:hAnsi="Times New Roman" w:cs="Times New Roman"/>
                <w:color w:val="00000A"/>
                <w:sz w:val="28"/>
                <w:szCs w:val="28"/>
              </w:rPr>
              <w:t>bigint</w:t>
            </w:r>
            <w:proofErr w:type="spellEnd"/>
          </w:p>
        </w:tc>
        <w:tc>
          <w:tcPr>
            <w:tcW w:w="1756" w:type="dxa"/>
          </w:tcPr>
          <w:p w14:paraId="001B0CA8" w14:textId="6E448388" w:rsidR="14F76A8C" w:rsidRDefault="14F76A8C" w:rsidP="14F76A8C">
            <w:proofErr w:type="spellStart"/>
            <w:r w:rsidRPr="14F76A8C">
              <w:rPr>
                <w:rFonts w:ascii="Times New Roman" w:eastAsia="Times New Roman" w:hAnsi="Times New Roman" w:cs="Times New Roman"/>
                <w:color w:val="00000A"/>
                <w:sz w:val="28"/>
                <w:szCs w:val="28"/>
              </w:rPr>
              <w:t>Khóa</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chính</w:t>
            </w:r>
            <w:proofErr w:type="spellEnd"/>
          </w:p>
        </w:tc>
        <w:tc>
          <w:tcPr>
            <w:tcW w:w="1756" w:type="dxa"/>
          </w:tcPr>
          <w:p w14:paraId="39E4254E" w14:textId="7C01B72E"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r w:rsidR="14F76A8C" w14:paraId="012026A0" w14:textId="77777777" w:rsidTr="14F76A8C">
        <w:tc>
          <w:tcPr>
            <w:tcW w:w="1756" w:type="dxa"/>
          </w:tcPr>
          <w:p w14:paraId="0E31F0EA" w14:textId="0C189402" w:rsidR="14F76A8C" w:rsidRDefault="14F76A8C" w:rsidP="14F76A8C">
            <w:proofErr w:type="spellStart"/>
            <w:r w:rsidRPr="14F76A8C">
              <w:rPr>
                <w:rFonts w:ascii="Times New Roman" w:eastAsia="Times New Roman" w:hAnsi="Times New Roman" w:cs="Times New Roman"/>
                <w:color w:val="00000A"/>
                <w:sz w:val="28"/>
                <w:szCs w:val="28"/>
              </w:rPr>
              <w:t>activation_code</w:t>
            </w:r>
            <w:proofErr w:type="spellEnd"/>
          </w:p>
        </w:tc>
        <w:tc>
          <w:tcPr>
            <w:tcW w:w="1756" w:type="dxa"/>
          </w:tcPr>
          <w:p w14:paraId="61B71BF1" w14:textId="741EA9A3"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85A3F33" w14:textId="03B295A4" w:rsidR="14F76A8C" w:rsidRDefault="14F76A8C" w:rsidP="14F76A8C">
            <w:proofErr w:type="spellStart"/>
            <w:proofErr w:type="gramStart"/>
            <w:r w:rsidRPr="14F76A8C">
              <w:rPr>
                <w:rFonts w:ascii="Times New Roman" w:eastAsia="Times New Roman" w:hAnsi="Times New Roman" w:cs="Times New Roman"/>
                <w:color w:val="00000A"/>
                <w:sz w:val="28"/>
                <w:szCs w:val="28"/>
              </w:rPr>
              <w:t>nvarchar</w:t>
            </w:r>
            <w:proofErr w:type="spellEnd"/>
            <w:r w:rsidRPr="14F76A8C">
              <w:rPr>
                <w:rFonts w:ascii="Times New Roman" w:eastAsia="Times New Roman" w:hAnsi="Times New Roman" w:cs="Times New Roman"/>
                <w:color w:val="00000A"/>
                <w:sz w:val="28"/>
                <w:szCs w:val="28"/>
              </w:rPr>
              <w:t>(</w:t>
            </w:r>
            <w:proofErr w:type="gramEnd"/>
            <w:r w:rsidRPr="14F76A8C">
              <w:rPr>
                <w:rFonts w:ascii="Times New Roman" w:eastAsia="Times New Roman" w:hAnsi="Times New Roman" w:cs="Times New Roman"/>
                <w:color w:val="00000A"/>
                <w:sz w:val="28"/>
                <w:szCs w:val="28"/>
              </w:rPr>
              <w:t>50)</w:t>
            </w:r>
          </w:p>
        </w:tc>
        <w:tc>
          <w:tcPr>
            <w:tcW w:w="1756" w:type="dxa"/>
          </w:tcPr>
          <w:p w14:paraId="6CC7D68B" w14:textId="7894704D"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D9D5E82" w14:textId="7C3870F5"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r w:rsidR="14F76A8C" w14:paraId="16BC6921" w14:textId="77777777" w:rsidTr="14F76A8C">
        <w:tc>
          <w:tcPr>
            <w:tcW w:w="1756" w:type="dxa"/>
          </w:tcPr>
          <w:p w14:paraId="46CCF8ED" w14:textId="151CB811" w:rsidR="14F76A8C" w:rsidRDefault="14F76A8C" w:rsidP="14F76A8C">
            <w:proofErr w:type="spellStart"/>
            <w:r w:rsidRPr="14F76A8C">
              <w:rPr>
                <w:rFonts w:ascii="Times New Roman" w:eastAsia="Times New Roman" w:hAnsi="Times New Roman" w:cs="Times New Roman"/>
                <w:color w:val="00000A"/>
                <w:sz w:val="28"/>
                <w:szCs w:val="28"/>
              </w:rPr>
              <w:t>create_at</w:t>
            </w:r>
            <w:proofErr w:type="spellEnd"/>
          </w:p>
        </w:tc>
        <w:tc>
          <w:tcPr>
            <w:tcW w:w="1756" w:type="dxa"/>
          </w:tcPr>
          <w:p w14:paraId="1C7DD02A" w14:textId="7B31F7B9"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FB7DD5A" w14:textId="02752684" w:rsidR="14F76A8C" w:rsidRDefault="14F76A8C" w:rsidP="14F76A8C">
            <w:proofErr w:type="spellStart"/>
            <w:r w:rsidRPr="14F76A8C">
              <w:rPr>
                <w:rFonts w:ascii="Times New Roman" w:eastAsia="Times New Roman" w:hAnsi="Times New Roman" w:cs="Times New Roman"/>
                <w:color w:val="00000A"/>
                <w:sz w:val="28"/>
                <w:szCs w:val="28"/>
              </w:rPr>
              <w:t>timeStamp</w:t>
            </w:r>
            <w:proofErr w:type="spellEnd"/>
          </w:p>
        </w:tc>
        <w:tc>
          <w:tcPr>
            <w:tcW w:w="1756" w:type="dxa"/>
          </w:tcPr>
          <w:p w14:paraId="31342DC6" w14:textId="6B09B6B6"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295950A" w14:textId="2747F9AC"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bl>
    <w:p w14:paraId="5FB0FFF6" w14:textId="66ED16DF" w:rsidR="14F76A8C" w:rsidRDefault="14F76A8C" w:rsidP="14F76A8C">
      <w:r w:rsidRPr="14F76A8C">
        <w:rPr>
          <w:rFonts w:ascii="Calibri" w:eastAsia="Calibri" w:hAnsi="Calibri"/>
          <w:color w:val="00000A"/>
          <w:sz w:val="22"/>
          <w:szCs w:val="22"/>
        </w:rPr>
        <w:t xml:space="preserve"> </w:t>
      </w:r>
    </w:p>
    <w:p w14:paraId="2CB6EAB8" w14:textId="2F00481C" w:rsidR="14F76A8C" w:rsidRDefault="14F76A8C" w:rsidP="14F76A8C">
      <w:r w:rsidRPr="14F76A8C">
        <w:rPr>
          <w:rFonts w:ascii="Calibri" w:eastAsia="Calibri" w:hAnsi="Calibri"/>
          <w:color w:val="00000A"/>
          <w:sz w:val="22"/>
          <w:szCs w:val="22"/>
        </w:rPr>
        <w:t xml:space="preserve"> </w:t>
      </w:r>
    </w:p>
    <w:p w14:paraId="66A8363A" w14:textId="0B90BB85"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56D8AED3" w14:textId="77777777" w:rsidTr="10AE084D">
        <w:tc>
          <w:tcPr>
            <w:tcW w:w="1756" w:type="dxa"/>
          </w:tcPr>
          <w:p w14:paraId="78C0320D" w14:textId="73EFC342" w:rsidR="14F76A8C" w:rsidRDefault="14F76A8C" w:rsidP="14F76A8C">
            <w:proofErr w:type="spellStart"/>
            <w:r w:rsidRPr="14F76A8C">
              <w:rPr>
                <w:rFonts w:ascii="Times New Roman" w:eastAsia="Times New Roman" w:hAnsi="Times New Roman" w:cs="Times New Roman"/>
                <w:b/>
                <w:bCs/>
                <w:color w:val="00000A"/>
                <w:sz w:val="28"/>
                <w:szCs w:val="28"/>
              </w:rPr>
              <w:t>Tên</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bảng</w:t>
            </w:r>
            <w:proofErr w:type="spellEnd"/>
          </w:p>
        </w:tc>
        <w:tc>
          <w:tcPr>
            <w:tcW w:w="1756" w:type="dxa"/>
          </w:tcPr>
          <w:p w14:paraId="775557C8" w14:textId="76B5EFF7" w:rsidR="14F76A8C" w:rsidRDefault="14F76A8C" w:rsidP="14F76A8C">
            <w:proofErr w:type="spellStart"/>
            <w:r w:rsidRPr="14F76A8C">
              <w:rPr>
                <w:rFonts w:ascii="Times New Roman" w:eastAsia="Times New Roman" w:hAnsi="Times New Roman" w:cs="Times New Roman"/>
                <w:color w:val="00000A"/>
                <w:sz w:val="28"/>
                <w:szCs w:val="28"/>
              </w:rPr>
              <w:t>ThanhVien</w:t>
            </w:r>
            <w:proofErr w:type="spellEnd"/>
          </w:p>
        </w:tc>
        <w:tc>
          <w:tcPr>
            <w:tcW w:w="1756" w:type="dxa"/>
          </w:tcPr>
          <w:p w14:paraId="198129D8" w14:textId="6BB86BE5" w:rsidR="14F76A8C" w:rsidRDefault="14F76A8C"/>
        </w:tc>
        <w:tc>
          <w:tcPr>
            <w:tcW w:w="1756" w:type="dxa"/>
          </w:tcPr>
          <w:p w14:paraId="44FDA9F6" w14:textId="2CB50D78" w:rsidR="14F76A8C" w:rsidRDefault="14F76A8C"/>
        </w:tc>
        <w:tc>
          <w:tcPr>
            <w:tcW w:w="1756" w:type="dxa"/>
          </w:tcPr>
          <w:p w14:paraId="043815EC" w14:textId="31AEC4D1" w:rsidR="14F76A8C" w:rsidRDefault="14F76A8C"/>
        </w:tc>
      </w:tr>
      <w:tr w:rsidR="14F76A8C" w14:paraId="75D1E94A" w14:textId="77777777" w:rsidTr="10AE084D">
        <w:tc>
          <w:tcPr>
            <w:tcW w:w="1756" w:type="dxa"/>
          </w:tcPr>
          <w:p w14:paraId="09B7A834" w14:textId="2BD58D2E" w:rsidR="14F76A8C" w:rsidRDefault="14F76A8C" w:rsidP="14F76A8C">
            <w:r w:rsidRPr="14F76A8C">
              <w:rPr>
                <w:rFonts w:ascii="Times New Roman" w:eastAsia="Times New Roman" w:hAnsi="Times New Roman" w:cs="Times New Roman"/>
                <w:b/>
                <w:bCs/>
                <w:color w:val="00000A"/>
                <w:sz w:val="28"/>
                <w:szCs w:val="28"/>
              </w:rPr>
              <w:t xml:space="preserve">Ý </w:t>
            </w:r>
            <w:proofErr w:type="spellStart"/>
            <w:r w:rsidRPr="14F76A8C">
              <w:rPr>
                <w:rFonts w:ascii="Times New Roman" w:eastAsia="Times New Roman" w:hAnsi="Times New Roman" w:cs="Times New Roman"/>
                <w:b/>
                <w:bCs/>
                <w:color w:val="00000A"/>
                <w:sz w:val="28"/>
                <w:szCs w:val="28"/>
              </w:rPr>
              <w:t>nghĩa</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bảng</w:t>
            </w:r>
            <w:proofErr w:type="spellEnd"/>
          </w:p>
        </w:tc>
        <w:tc>
          <w:tcPr>
            <w:tcW w:w="1756" w:type="dxa"/>
          </w:tcPr>
          <w:p w14:paraId="0A2B5A3B" w14:textId="18630794" w:rsidR="14F76A8C" w:rsidRDefault="14F76A8C" w:rsidP="14F76A8C">
            <w:proofErr w:type="spellStart"/>
            <w:r w:rsidRPr="14F76A8C">
              <w:rPr>
                <w:rFonts w:ascii="Times New Roman" w:eastAsia="Times New Roman" w:hAnsi="Times New Roman" w:cs="Times New Roman"/>
                <w:color w:val="00000A"/>
                <w:sz w:val="28"/>
                <w:szCs w:val="28"/>
              </w:rPr>
              <w:t>Lưu</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các</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thông</w:t>
            </w:r>
            <w:proofErr w:type="spellEnd"/>
            <w:r w:rsidRPr="14F76A8C">
              <w:rPr>
                <w:rFonts w:ascii="Times New Roman" w:eastAsia="Times New Roman" w:hAnsi="Times New Roman" w:cs="Times New Roman"/>
                <w:color w:val="00000A"/>
                <w:sz w:val="28"/>
                <w:szCs w:val="28"/>
              </w:rPr>
              <w:t xml:space="preserve"> tin </w:t>
            </w:r>
            <w:proofErr w:type="spellStart"/>
            <w:r w:rsidRPr="14F76A8C">
              <w:rPr>
                <w:rFonts w:ascii="Times New Roman" w:eastAsia="Times New Roman" w:hAnsi="Times New Roman" w:cs="Times New Roman"/>
                <w:color w:val="00000A"/>
                <w:sz w:val="28"/>
                <w:szCs w:val="28"/>
              </w:rPr>
              <w:t>cơ</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bản</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của</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từng</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thành</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viên</w:t>
            </w:r>
            <w:proofErr w:type="spellEnd"/>
          </w:p>
        </w:tc>
        <w:tc>
          <w:tcPr>
            <w:tcW w:w="1756" w:type="dxa"/>
          </w:tcPr>
          <w:p w14:paraId="1BFDEA04" w14:textId="08388A3D" w:rsidR="14F76A8C" w:rsidRDefault="14F76A8C"/>
        </w:tc>
        <w:tc>
          <w:tcPr>
            <w:tcW w:w="1756" w:type="dxa"/>
          </w:tcPr>
          <w:p w14:paraId="07811281" w14:textId="6AF1A645" w:rsidR="14F76A8C" w:rsidRDefault="14F76A8C"/>
        </w:tc>
        <w:tc>
          <w:tcPr>
            <w:tcW w:w="1756" w:type="dxa"/>
          </w:tcPr>
          <w:p w14:paraId="51E54A70" w14:textId="73C07F5D" w:rsidR="14F76A8C" w:rsidRDefault="14F76A8C"/>
        </w:tc>
      </w:tr>
      <w:tr w:rsidR="14F76A8C" w14:paraId="209D5607" w14:textId="77777777" w:rsidTr="10AE084D">
        <w:tc>
          <w:tcPr>
            <w:tcW w:w="1756" w:type="dxa"/>
          </w:tcPr>
          <w:p w14:paraId="0A1EDB2E" w14:textId="776E43FA"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36CD0D1" w14:textId="7BF0B8A9" w:rsidR="14F76A8C" w:rsidRDefault="14F76A8C"/>
        </w:tc>
        <w:tc>
          <w:tcPr>
            <w:tcW w:w="1756" w:type="dxa"/>
          </w:tcPr>
          <w:p w14:paraId="55709EC9" w14:textId="0B2A8929" w:rsidR="14F76A8C" w:rsidRDefault="14F76A8C"/>
        </w:tc>
        <w:tc>
          <w:tcPr>
            <w:tcW w:w="1756" w:type="dxa"/>
          </w:tcPr>
          <w:p w14:paraId="1902E12D" w14:textId="18EB0A0B" w:rsidR="14F76A8C" w:rsidRDefault="14F76A8C"/>
        </w:tc>
        <w:tc>
          <w:tcPr>
            <w:tcW w:w="1756" w:type="dxa"/>
          </w:tcPr>
          <w:p w14:paraId="1377C2E3" w14:textId="5B953B64" w:rsidR="14F76A8C" w:rsidRDefault="14F76A8C"/>
        </w:tc>
      </w:tr>
      <w:tr w:rsidR="14F76A8C" w14:paraId="3A5ED9DE" w14:textId="77777777" w:rsidTr="10AE084D">
        <w:tc>
          <w:tcPr>
            <w:tcW w:w="1756" w:type="dxa"/>
          </w:tcPr>
          <w:p w14:paraId="33B058BC" w14:textId="02BE4209" w:rsidR="14F76A8C" w:rsidRDefault="14F76A8C" w:rsidP="14F76A8C">
            <w:proofErr w:type="spellStart"/>
            <w:r w:rsidRPr="14F76A8C">
              <w:rPr>
                <w:rFonts w:ascii="Times New Roman" w:eastAsia="Times New Roman" w:hAnsi="Times New Roman" w:cs="Times New Roman"/>
                <w:b/>
                <w:bCs/>
                <w:color w:val="00000A"/>
                <w:sz w:val="28"/>
                <w:szCs w:val="28"/>
              </w:rPr>
              <w:t>Tên</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cột</w:t>
            </w:r>
            <w:proofErr w:type="spellEnd"/>
          </w:p>
        </w:tc>
        <w:tc>
          <w:tcPr>
            <w:tcW w:w="1756" w:type="dxa"/>
          </w:tcPr>
          <w:p w14:paraId="09BC4096" w14:textId="1C07AFAE" w:rsidR="14F76A8C" w:rsidRDefault="14F76A8C" w:rsidP="14F76A8C">
            <w:r w:rsidRPr="14F76A8C">
              <w:rPr>
                <w:rFonts w:ascii="Times New Roman" w:eastAsia="Times New Roman" w:hAnsi="Times New Roman" w:cs="Times New Roman"/>
                <w:b/>
                <w:bCs/>
                <w:color w:val="00000A"/>
                <w:sz w:val="28"/>
                <w:szCs w:val="28"/>
              </w:rPr>
              <w:t xml:space="preserve">Ý </w:t>
            </w:r>
            <w:proofErr w:type="spellStart"/>
            <w:r w:rsidRPr="14F76A8C">
              <w:rPr>
                <w:rFonts w:ascii="Times New Roman" w:eastAsia="Times New Roman" w:hAnsi="Times New Roman" w:cs="Times New Roman"/>
                <w:b/>
                <w:bCs/>
                <w:color w:val="00000A"/>
                <w:sz w:val="28"/>
                <w:szCs w:val="28"/>
              </w:rPr>
              <w:t>nghĩa</w:t>
            </w:r>
            <w:proofErr w:type="spellEnd"/>
          </w:p>
        </w:tc>
        <w:tc>
          <w:tcPr>
            <w:tcW w:w="1756" w:type="dxa"/>
          </w:tcPr>
          <w:p w14:paraId="7201A088" w14:textId="58AB5FB6" w:rsidR="14F76A8C" w:rsidRDefault="14F76A8C" w:rsidP="14F76A8C">
            <w:proofErr w:type="spellStart"/>
            <w:r w:rsidRPr="14F76A8C">
              <w:rPr>
                <w:rFonts w:ascii="Times New Roman" w:eastAsia="Times New Roman" w:hAnsi="Times New Roman" w:cs="Times New Roman"/>
                <w:b/>
                <w:bCs/>
                <w:color w:val="00000A"/>
                <w:sz w:val="28"/>
                <w:szCs w:val="28"/>
              </w:rPr>
              <w:t>Kiểu</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dữ</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liệu</w:t>
            </w:r>
            <w:proofErr w:type="spellEnd"/>
          </w:p>
        </w:tc>
        <w:tc>
          <w:tcPr>
            <w:tcW w:w="1756" w:type="dxa"/>
          </w:tcPr>
          <w:p w14:paraId="127F16D1" w14:textId="3A9F1DCB" w:rsidR="14F76A8C" w:rsidRDefault="14F76A8C" w:rsidP="14F76A8C">
            <w:proofErr w:type="spellStart"/>
            <w:r w:rsidRPr="14F76A8C">
              <w:rPr>
                <w:rFonts w:ascii="Times New Roman" w:eastAsia="Times New Roman" w:hAnsi="Times New Roman" w:cs="Times New Roman"/>
                <w:b/>
                <w:bCs/>
                <w:color w:val="00000A"/>
                <w:sz w:val="28"/>
                <w:szCs w:val="28"/>
              </w:rPr>
              <w:t>Ràng</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buộc</w:t>
            </w:r>
            <w:proofErr w:type="spellEnd"/>
          </w:p>
        </w:tc>
        <w:tc>
          <w:tcPr>
            <w:tcW w:w="1756" w:type="dxa"/>
          </w:tcPr>
          <w:p w14:paraId="4CD03A86" w14:textId="7C0C745A"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0A01D822" w14:textId="77777777" w:rsidTr="10AE084D">
        <w:tc>
          <w:tcPr>
            <w:tcW w:w="1756" w:type="dxa"/>
          </w:tcPr>
          <w:p w14:paraId="0FDFD71A" w14:textId="12C1A75E" w:rsidR="14F76A8C" w:rsidRDefault="14F76A8C" w:rsidP="14F76A8C">
            <w:proofErr w:type="spellStart"/>
            <w:r w:rsidRPr="14F76A8C">
              <w:rPr>
                <w:rFonts w:ascii="Times New Roman" w:eastAsia="Times New Roman" w:hAnsi="Times New Roman" w:cs="Times New Roman"/>
                <w:color w:val="00000A"/>
                <w:sz w:val="28"/>
                <w:szCs w:val="28"/>
              </w:rPr>
              <w:t>maTK</w:t>
            </w:r>
            <w:proofErr w:type="spellEnd"/>
          </w:p>
        </w:tc>
        <w:tc>
          <w:tcPr>
            <w:tcW w:w="1756" w:type="dxa"/>
          </w:tcPr>
          <w:p w14:paraId="4DB5697A" w14:textId="65A47528" w:rsidR="14F76A8C" w:rsidRDefault="14F76A8C" w:rsidP="14F76A8C">
            <w:proofErr w:type="spellStart"/>
            <w:r w:rsidRPr="14F76A8C">
              <w:rPr>
                <w:rFonts w:ascii="Times New Roman" w:eastAsia="Times New Roman" w:hAnsi="Times New Roman" w:cs="Times New Roman"/>
                <w:color w:val="00000A"/>
                <w:sz w:val="28"/>
                <w:szCs w:val="28"/>
              </w:rPr>
              <w:t>Mã</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tài</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khoản</w:t>
            </w:r>
            <w:proofErr w:type="spellEnd"/>
          </w:p>
        </w:tc>
        <w:tc>
          <w:tcPr>
            <w:tcW w:w="1756" w:type="dxa"/>
          </w:tcPr>
          <w:p w14:paraId="60D37C35" w14:textId="0E6BAB7D" w:rsidR="14F76A8C" w:rsidRDefault="14F76A8C" w:rsidP="14F76A8C">
            <w:proofErr w:type="spellStart"/>
            <w:r w:rsidRPr="14F76A8C">
              <w:rPr>
                <w:rFonts w:ascii="Times New Roman" w:eastAsia="Times New Roman" w:hAnsi="Times New Roman" w:cs="Times New Roman"/>
                <w:color w:val="00000A"/>
                <w:sz w:val="28"/>
                <w:szCs w:val="28"/>
              </w:rPr>
              <w:t>bigInt</w:t>
            </w:r>
            <w:proofErr w:type="spellEnd"/>
          </w:p>
        </w:tc>
        <w:tc>
          <w:tcPr>
            <w:tcW w:w="1756" w:type="dxa"/>
          </w:tcPr>
          <w:p w14:paraId="577805FF" w14:textId="301C3E07" w:rsidR="14F76A8C" w:rsidRDefault="14F76A8C" w:rsidP="14F76A8C">
            <w:proofErr w:type="spellStart"/>
            <w:r w:rsidRPr="14F76A8C">
              <w:rPr>
                <w:rFonts w:ascii="Times New Roman" w:eastAsia="Times New Roman" w:hAnsi="Times New Roman" w:cs="Times New Roman"/>
                <w:color w:val="00000A"/>
                <w:sz w:val="28"/>
                <w:szCs w:val="28"/>
              </w:rPr>
              <w:t>Khóa</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chính</w:t>
            </w:r>
            <w:proofErr w:type="spellEnd"/>
          </w:p>
        </w:tc>
        <w:tc>
          <w:tcPr>
            <w:tcW w:w="1756" w:type="dxa"/>
          </w:tcPr>
          <w:p w14:paraId="1ECBD576" w14:textId="7BCD81D5"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r w:rsidR="14F76A8C" w14:paraId="5BEB60D7" w14:textId="77777777" w:rsidTr="10AE084D">
        <w:tc>
          <w:tcPr>
            <w:tcW w:w="1756" w:type="dxa"/>
          </w:tcPr>
          <w:p w14:paraId="180BDBF2" w14:textId="395E40C4" w:rsidR="14F76A8C" w:rsidRDefault="14F76A8C" w:rsidP="14F76A8C">
            <w:proofErr w:type="spellStart"/>
            <w:r w:rsidRPr="14F76A8C">
              <w:rPr>
                <w:rFonts w:ascii="Times New Roman" w:eastAsia="Times New Roman" w:hAnsi="Times New Roman" w:cs="Times New Roman"/>
                <w:color w:val="00000A"/>
                <w:sz w:val="28"/>
                <w:szCs w:val="28"/>
              </w:rPr>
              <w:t>tenTK</w:t>
            </w:r>
            <w:proofErr w:type="spellEnd"/>
          </w:p>
        </w:tc>
        <w:tc>
          <w:tcPr>
            <w:tcW w:w="1756" w:type="dxa"/>
          </w:tcPr>
          <w:p w14:paraId="4F37E72D" w14:textId="19196344" w:rsidR="14F76A8C" w:rsidRDefault="14F76A8C" w:rsidP="14F76A8C">
            <w:proofErr w:type="spellStart"/>
            <w:r w:rsidRPr="14F76A8C">
              <w:rPr>
                <w:rFonts w:ascii="Times New Roman" w:eastAsia="Times New Roman" w:hAnsi="Times New Roman" w:cs="Times New Roman"/>
                <w:color w:val="00000A"/>
                <w:sz w:val="28"/>
                <w:szCs w:val="28"/>
              </w:rPr>
              <w:t>Tên</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tài</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khoản</w:t>
            </w:r>
            <w:proofErr w:type="spellEnd"/>
          </w:p>
        </w:tc>
        <w:tc>
          <w:tcPr>
            <w:tcW w:w="1756" w:type="dxa"/>
          </w:tcPr>
          <w:p w14:paraId="527FF95E" w14:textId="5B4EB1B3" w:rsidR="14F76A8C" w:rsidRDefault="14F76A8C" w:rsidP="14F76A8C">
            <w:proofErr w:type="spellStart"/>
            <w:proofErr w:type="gramStart"/>
            <w:r w:rsidRPr="14F76A8C">
              <w:rPr>
                <w:rFonts w:ascii="Times New Roman" w:eastAsia="Times New Roman" w:hAnsi="Times New Roman" w:cs="Times New Roman"/>
                <w:color w:val="00000A"/>
                <w:sz w:val="28"/>
                <w:szCs w:val="28"/>
              </w:rPr>
              <w:t>nvarchar</w:t>
            </w:r>
            <w:proofErr w:type="spellEnd"/>
            <w:r w:rsidRPr="14F76A8C">
              <w:rPr>
                <w:rFonts w:ascii="Times New Roman" w:eastAsia="Times New Roman" w:hAnsi="Times New Roman" w:cs="Times New Roman"/>
                <w:color w:val="00000A"/>
                <w:sz w:val="28"/>
                <w:szCs w:val="28"/>
              </w:rPr>
              <w:t>(</w:t>
            </w:r>
            <w:proofErr w:type="gramEnd"/>
            <w:r w:rsidRPr="14F76A8C">
              <w:rPr>
                <w:rFonts w:ascii="Times New Roman" w:eastAsia="Times New Roman" w:hAnsi="Times New Roman" w:cs="Times New Roman"/>
                <w:color w:val="00000A"/>
                <w:sz w:val="28"/>
                <w:szCs w:val="28"/>
              </w:rPr>
              <w:t>50)</w:t>
            </w:r>
          </w:p>
        </w:tc>
        <w:tc>
          <w:tcPr>
            <w:tcW w:w="1756" w:type="dxa"/>
          </w:tcPr>
          <w:p w14:paraId="520E8746" w14:textId="5AC1453B"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20943DF" w14:textId="2E409537"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r w:rsidR="14F76A8C" w14:paraId="34ECBACA" w14:textId="77777777" w:rsidTr="10AE084D">
        <w:tc>
          <w:tcPr>
            <w:tcW w:w="1756" w:type="dxa"/>
          </w:tcPr>
          <w:p w14:paraId="67D58DC6" w14:textId="619C9FE7" w:rsidR="14F76A8C" w:rsidRDefault="14F76A8C" w:rsidP="14F76A8C">
            <w:r w:rsidRPr="14F76A8C">
              <w:rPr>
                <w:rFonts w:ascii="Times New Roman" w:eastAsia="Times New Roman" w:hAnsi="Times New Roman" w:cs="Times New Roman"/>
                <w:color w:val="00000A"/>
                <w:sz w:val="28"/>
                <w:szCs w:val="28"/>
              </w:rPr>
              <w:t>password</w:t>
            </w:r>
          </w:p>
        </w:tc>
        <w:tc>
          <w:tcPr>
            <w:tcW w:w="1756" w:type="dxa"/>
          </w:tcPr>
          <w:p w14:paraId="1A46E1C3" w14:textId="4151C3FE" w:rsidR="14F76A8C" w:rsidRDefault="14F76A8C" w:rsidP="14F76A8C">
            <w:proofErr w:type="spellStart"/>
            <w:r w:rsidRPr="14F76A8C">
              <w:rPr>
                <w:rFonts w:ascii="Times New Roman" w:eastAsia="Times New Roman" w:hAnsi="Times New Roman" w:cs="Times New Roman"/>
                <w:color w:val="00000A"/>
                <w:sz w:val="28"/>
                <w:szCs w:val="28"/>
              </w:rPr>
              <w:t>Mật</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khẩu</w:t>
            </w:r>
            <w:proofErr w:type="spellEnd"/>
          </w:p>
        </w:tc>
        <w:tc>
          <w:tcPr>
            <w:tcW w:w="1756" w:type="dxa"/>
          </w:tcPr>
          <w:p w14:paraId="1465CF89" w14:textId="360D77B8" w:rsidR="14F76A8C" w:rsidRDefault="10AE084D" w:rsidP="10AE084D">
            <w:pPr>
              <w:rPr>
                <w:rFonts w:ascii="Times New Roman" w:eastAsia="Times New Roman" w:hAnsi="Times New Roman" w:cs="Times New Roman"/>
                <w:color w:val="00000A"/>
                <w:sz w:val="28"/>
                <w:szCs w:val="28"/>
              </w:rPr>
            </w:pPr>
            <w:proofErr w:type="gramStart"/>
            <w:r w:rsidRPr="10AE084D">
              <w:rPr>
                <w:rFonts w:ascii="Times New Roman" w:eastAsia="Times New Roman" w:hAnsi="Times New Roman" w:cs="Times New Roman"/>
                <w:color w:val="00000A"/>
                <w:sz w:val="28"/>
                <w:szCs w:val="28"/>
              </w:rPr>
              <w:t>varchar(</w:t>
            </w:r>
            <w:proofErr w:type="gramEnd"/>
            <w:r w:rsidRPr="10AE084D">
              <w:rPr>
                <w:rFonts w:ascii="Times New Roman" w:eastAsia="Times New Roman" w:hAnsi="Times New Roman" w:cs="Times New Roman"/>
                <w:color w:val="00000A"/>
                <w:sz w:val="28"/>
                <w:szCs w:val="28"/>
              </w:rPr>
              <w:t>20)</w:t>
            </w:r>
          </w:p>
        </w:tc>
        <w:tc>
          <w:tcPr>
            <w:tcW w:w="1756" w:type="dxa"/>
          </w:tcPr>
          <w:p w14:paraId="1A629C5D" w14:textId="6DAB64C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0ECF92F" w14:textId="6F724A94"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r w:rsidR="14F76A8C" w14:paraId="18CC137A" w14:textId="77777777" w:rsidTr="10AE084D">
        <w:tc>
          <w:tcPr>
            <w:tcW w:w="1756" w:type="dxa"/>
          </w:tcPr>
          <w:p w14:paraId="6FB5363F" w14:textId="0FF5F419" w:rsidR="14F76A8C" w:rsidRDefault="14F76A8C" w:rsidP="14F76A8C">
            <w:proofErr w:type="spellStart"/>
            <w:r w:rsidRPr="14F76A8C">
              <w:rPr>
                <w:rFonts w:ascii="Times New Roman" w:eastAsia="Times New Roman" w:hAnsi="Times New Roman" w:cs="Times New Roman"/>
                <w:color w:val="00000A"/>
                <w:sz w:val="28"/>
                <w:szCs w:val="28"/>
              </w:rPr>
              <w:t>gioiTinh</w:t>
            </w:r>
            <w:proofErr w:type="spellEnd"/>
          </w:p>
        </w:tc>
        <w:tc>
          <w:tcPr>
            <w:tcW w:w="1756" w:type="dxa"/>
          </w:tcPr>
          <w:p w14:paraId="1D2012ED" w14:textId="623A863F" w:rsidR="14F76A8C" w:rsidRDefault="14F76A8C" w:rsidP="14F76A8C">
            <w:proofErr w:type="spellStart"/>
            <w:r w:rsidRPr="14F76A8C">
              <w:rPr>
                <w:rFonts w:ascii="Times New Roman" w:eastAsia="Times New Roman" w:hAnsi="Times New Roman" w:cs="Times New Roman"/>
                <w:color w:val="00000A"/>
                <w:sz w:val="28"/>
                <w:szCs w:val="28"/>
              </w:rPr>
              <w:t>Giới</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tính</w:t>
            </w:r>
            <w:proofErr w:type="spellEnd"/>
          </w:p>
        </w:tc>
        <w:tc>
          <w:tcPr>
            <w:tcW w:w="1756" w:type="dxa"/>
          </w:tcPr>
          <w:p w14:paraId="4BED12E4" w14:textId="1B657AA9" w:rsidR="14F76A8C" w:rsidRDefault="14F76A8C" w:rsidP="14F76A8C">
            <w:r w:rsidRPr="14F76A8C">
              <w:rPr>
                <w:rFonts w:ascii="Times New Roman" w:eastAsia="Times New Roman" w:hAnsi="Times New Roman" w:cs="Times New Roman"/>
                <w:color w:val="00000A"/>
                <w:sz w:val="28"/>
                <w:szCs w:val="28"/>
              </w:rPr>
              <w:t>int</w:t>
            </w:r>
          </w:p>
        </w:tc>
        <w:tc>
          <w:tcPr>
            <w:tcW w:w="1756" w:type="dxa"/>
          </w:tcPr>
          <w:p w14:paraId="215D40E1" w14:textId="1F7E792E"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0AB3ABB" w14:textId="54E83354"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r w:rsidR="14F76A8C" w14:paraId="5EB41141" w14:textId="77777777" w:rsidTr="10AE084D">
        <w:tc>
          <w:tcPr>
            <w:tcW w:w="1756" w:type="dxa"/>
          </w:tcPr>
          <w:p w14:paraId="42593DC3" w14:textId="343A7869" w:rsidR="14F76A8C" w:rsidRDefault="14F76A8C" w:rsidP="14F76A8C">
            <w:r w:rsidRPr="14F76A8C">
              <w:rPr>
                <w:rFonts w:ascii="Times New Roman" w:eastAsia="Times New Roman" w:hAnsi="Times New Roman" w:cs="Times New Roman"/>
                <w:color w:val="00000A"/>
                <w:sz w:val="28"/>
                <w:szCs w:val="28"/>
              </w:rPr>
              <w:t>email</w:t>
            </w:r>
          </w:p>
        </w:tc>
        <w:tc>
          <w:tcPr>
            <w:tcW w:w="1756" w:type="dxa"/>
          </w:tcPr>
          <w:p w14:paraId="66BF2B55" w14:textId="718D1A4E" w:rsidR="14F76A8C" w:rsidRDefault="14F76A8C" w:rsidP="14F76A8C">
            <w:r w:rsidRPr="14F76A8C">
              <w:rPr>
                <w:rFonts w:ascii="Times New Roman" w:eastAsia="Times New Roman" w:hAnsi="Times New Roman" w:cs="Times New Roman"/>
                <w:color w:val="00000A"/>
                <w:sz w:val="28"/>
                <w:szCs w:val="28"/>
              </w:rPr>
              <w:t>Email</w:t>
            </w:r>
          </w:p>
        </w:tc>
        <w:tc>
          <w:tcPr>
            <w:tcW w:w="1756" w:type="dxa"/>
          </w:tcPr>
          <w:p w14:paraId="4C53D862" w14:textId="6B1BD450" w:rsidR="14F76A8C" w:rsidRDefault="14F76A8C" w:rsidP="14F76A8C">
            <w:proofErr w:type="gramStart"/>
            <w:r w:rsidRPr="14F76A8C">
              <w:rPr>
                <w:rFonts w:ascii="Times New Roman" w:eastAsia="Times New Roman" w:hAnsi="Times New Roman" w:cs="Times New Roman"/>
                <w:color w:val="00000A"/>
                <w:sz w:val="28"/>
                <w:szCs w:val="28"/>
              </w:rPr>
              <w:t>varchar(</w:t>
            </w:r>
            <w:proofErr w:type="gramEnd"/>
            <w:r w:rsidRPr="14F76A8C">
              <w:rPr>
                <w:rFonts w:ascii="Times New Roman" w:eastAsia="Times New Roman" w:hAnsi="Times New Roman" w:cs="Times New Roman"/>
                <w:color w:val="00000A"/>
                <w:sz w:val="28"/>
                <w:szCs w:val="28"/>
              </w:rPr>
              <w:t>50)</w:t>
            </w:r>
          </w:p>
        </w:tc>
        <w:tc>
          <w:tcPr>
            <w:tcW w:w="1756" w:type="dxa"/>
          </w:tcPr>
          <w:p w14:paraId="0821B77B" w14:textId="3DD537D3"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683EA41" w14:textId="14F9DDB3"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r w:rsidR="14F76A8C" w14:paraId="1D707BB6" w14:textId="77777777" w:rsidTr="10AE084D">
        <w:tc>
          <w:tcPr>
            <w:tcW w:w="1756" w:type="dxa"/>
          </w:tcPr>
          <w:p w14:paraId="5679CA11" w14:textId="4C6F1583" w:rsidR="14F76A8C" w:rsidRDefault="14F76A8C" w:rsidP="14F76A8C">
            <w:r w:rsidRPr="14F76A8C">
              <w:rPr>
                <w:rFonts w:ascii="Times New Roman" w:eastAsia="Times New Roman" w:hAnsi="Times New Roman" w:cs="Times New Roman"/>
                <w:color w:val="00000A"/>
                <w:sz w:val="28"/>
                <w:szCs w:val="28"/>
              </w:rPr>
              <w:t>active</w:t>
            </w:r>
          </w:p>
        </w:tc>
        <w:tc>
          <w:tcPr>
            <w:tcW w:w="1756" w:type="dxa"/>
          </w:tcPr>
          <w:p w14:paraId="31B5DAEF" w14:textId="04D0511A" w:rsidR="14F76A8C" w:rsidRDefault="14F76A8C" w:rsidP="14F76A8C">
            <w:proofErr w:type="spellStart"/>
            <w:r w:rsidRPr="14F76A8C">
              <w:rPr>
                <w:rFonts w:ascii="Times New Roman" w:eastAsia="Times New Roman" w:hAnsi="Times New Roman" w:cs="Times New Roman"/>
                <w:color w:val="00000A"/>
                <w:sz w:val="28"/>
                <w:szCs w:val="28"/>
              </w:rPr>
              <w:t>trang</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thái</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xác</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thực</w:t>
            </w:r>
            <w:proofErr w:type="spellEnd"/>
          </w:p>
        </w:tc>
        <w:tc>
          <w:tcPr>
            <w:tcW w:w="1756" w:type="dxa"/>
          </w:tcPr>
          <w:p w14:paraId="3B54039A" w14:textId="7B17F9AC" w:rsidR="14F76A8C" w:rsidRDefault="14F76A8C" w:rsidP="14F76A8C">
            <w:proofErr w:type="spellStart"/>
            <w:r w:rsidRPr="14F76A8C">
              <w:rPr>
                <w:rFonts w:ascii="Times New Roman" w:eastAsia="Times New Roman" w:hAnsi="Times New Roman" w:cs="Times New Roman"/>
                <w:color w:val="00000A"/>
                <w:sz w:val="28"/>
                <w:szCs w:val="28"/>
              </w:rPr>
              <w:t>boolean</w:t>
            </w:r>
            <w:proofErr w:type="spellEnd"/>
          </w:p>
        </w:tc>
        <w:tc>
          <w:tcPr>
            <w:tcW w:w="1756" w:type="dxa"/>
          </w:tcPr>
          <w:p w14:paraId="344A46F4" w14:textId="0764A4F6"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4528530" w14:textId="3AE60427"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r w:rsidR="14F76A8C" w14:paraId="36736AEC" w14:textId="77777777" w:rsidTr="10AE084D">
        <w:tc>
          <w:tcPr>
            <w:tcW w:w="1756" w:type="dxa"/>
          </w:tcPr>
          <w:p w14:paraId="27C8A6EE" w14:textId="2ACE27E2" w:rsidR="14F76A8C" w:rsidRDefault="14F76A8C" w:rsidP="14F76A8C">
            <w:proofErr w:type="spellStart"/>
            <w:r w:rsidRPr="14F76A8C">
              <w:rPr>
                <w:rFonts w:ascii="Times New Roman" w:eastAsia="Times New Roman" w:hAnsi="Times New Roman" w:cs="Times New Roman"/>
                <w:color w:val="00000A"/>
                <w:sz w:val="28"/>
                <w:szCs w:val="28"/>
              </w:rPr>
              <w:lastRenderedPageBreak/>
              <w:t>remember_token</w:t>
            </w:r>
            <w:proofErr w:type="spellEnd"/>
          </w:p>
        </w:tc>
        <w:tc>
          <w:tcPr>
            <w:tcW w:w="1756" w:type="dxa"/>
          </w:tcPr>
          <w:p w14:paraId="32D958F1" w14:textId="26BAF25B" w:rsidR="14F76A8C" w:rsidRDefault="14F76A8C" w:rsidP="14F76A8C">
            <w:proofErr w:type="spellStart"/>
            <w:r w:rsidRPr="14F76A8C">
              <w:rPr>
                <w:rFonts w:ascii="Times New Roman" w:eastAsia="Times New Roman" w:hAnsi="Times New Roman" w:cs="Times New Roman"/>
                <w:color w:val="00000A"/>
                <w:sz w:val="28"/>
                <w:szCs w:val="28"/>
              </w:rPr>
              <w:t>lưu</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dữ</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trạng</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thái</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đăng</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nhâp</w:t>
            </w:r>
            <w:proofErr w:type="spellEnd"/>
          </w:p>
        </w:tc>
        <w:tc>
          <w:tcPr>
            <w:tcW w:w="1756" w:type="dxa"/>
          </w:tcPr>
          <w:p w14:paraId="65C16F8C" w14:textId="354953B3" w:rsidR="14F76A8C" w:rsidRDefault="14F76A8C" w:rsidP="14F76A8C">
            <w:r w:rsidRPr="14F76A8C">
              <w:rPr>
                <w:rFonts w:ascii="Times New Roman" w:eastAsia="Times New Roman" w:hAnsi="Times New Roman" w:cs="Times New Roman"/>
                <w:color w:val="00000A"/>
                <w:sz w:val="28"/>
                <w:szCs w:val="28"/>
              </w:rPr>
              <w:t xml:space="preserve">varchar </w:t>
            </w:r>
          </w:p>
        </w:tc>
        <w:tc>
          <w:tcPr>
            <w:tcW w:w="1756" w:type="dxa"/>
          </w:tcPr>
          <w:p w14:paraId="79255A38" w14:textId="111B02C1"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E200A31" w14:textId="39641DE9" w:rsidR="14F76A8C" w:rsidRDefault="14F76A8C" w:rsidP="14F76A8C">
            <w:pPr>
              <w:jc w:val="center"/>
            </w:pPr>
            <w:proofErr w:type="spellStart"/>
            <w:r w:rsidRPr="14F76A8C">
              <w:rPr>
                <w:rFonts w:ascii="Times New Roman" w:eastAsia="Times New Roman" w:hAnsi="Times New Roman" w:cs="Times New Roman"/>
                <w:color w:val="00000A"/>
                <w:sz w:val="28"/>
                <w:szCs w:val="28"/>
              </w:rPr>
              <w:t>có</w:t>
            </w:r>
            <w:proofErr w:type="spellEnd"/>
          </w:p>
        </w:tc>
      </w:tr>
      <w:tr w:rsidR="14F76A8C" w14:paraId="6F0AE688" w14:textId="77777777" w:rsidTr="10AE084D">
        <w:tc>
          <w:tcPr>
            <w:tcW w:w="1756" w:type="dxa"/>
          </w:tcPr>
          <w:p w14:paraId="0366E5A6" w14:textId="6DC23AD1" w:rsidR="14F76A8C" w:rsidRDefault="14F76A8C" w:rsidP="14F76A8C">
            <w:proofErr w:type="spellStart"/>
            <w:r w:rsidRPr="14F76A8C">
              <w:rPr>
                <w:rFonts w:ascii="Times New Roman" w:eastAsia="Times New Roman" w:hAnsi="Times New Roman" w:cs="Times New Roman"/>
                <w:color w:val="00000A"/>
                <w:sz w:val="28"/>
                <w:szCs w:val="28"/>
              </w:rPr>
              <w:t>sdt</w:t>
            </w:r>
            <w:proofErr w:type="spellEnd"/>
          </w:p>
        </w:tc>
        <w:tc>
          <w:tcPr>
            <w:tcW w:w="1756" w:type="dxa"/>
          </w:tcPr>
          <w:p w14:paraId="165028BF" w14:textId="2AA462B2" w:rsidR="14F76A8C" w:rsidRDefault="14F76A8C" w:rsidP="14F76A8C">
            <w:proofErr w:type="spellStart"/>
            <w:r w:rsidRPr="14F76A8C">
              <w:rPr>
                <w:rFonts w:ascii="Times New Roman" w:eastAsia="Times New Roman" w:hAnsi="Times New Roman" w:cs="Times New Roman"/>
                <w:color w:val="00000A"/>
                <w:sz w:val="28"/>
                <w:szCs w:val="28"/>
              </w:rPr>
              <w:t>Số</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điện</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thoại</w:t>
            </w:r>
            <w:proofErr w:type="spellEnd"/>
          </w:p>
        </w:tc>
        <w:tc>
          <w:tcPr>
            <w:tcW w:w="1756" w:type="dxa"/>
          </w:tcPr>
          <w:p w14:paraId="282032D4" w14:textId="001D5C50" w:rsidR="14F76A8C" w:rsidRDefault="14F76A8C" w:rsidP="14F76A8C">
            <w:proofErr w:type="gramStart"/>
            <w:r w:rsidRPr="14F76A8C">
              <w:rPr>
                <w:rFonts w:ascii="Times New Roman" w:eastAsia="Times New Roman" w:hAnsi="Times New Roman" w:cs="Times New Roman"/>
                <w:color w:val="00000A"/>
                <w:sz w:val="28"/>
                <w:szCs w:val="28"/>
              </w:rPr>
              <w:t>varchar(</w:t>
            </w:r>
            <w:proofErr w:type="gramEnd"/>
            <w:r w:rsidRPr="14F76A8C">
              <w:rPr>
                <w:rFonts w:ascii="Times New Roman" w:eastAsia="Times New Roman" w:hAnsi="Times New Roman" w:cs="Times New Roman"/>
                <w:color w:val="00000A"/>
                <w:sz w:val="28"/>
                <w:szCs w:val="28"/>
              </w:rPr>
              <w:t>12)</w:t>
            </w:r>
          </w:p>
        </w:tc>
        <w:tc>
          <w:tcPr>
            <w:tcW w:w="1756" w:type="dxa"/>
          </w:tcPr>
          <w:p w14:paraId="076AF979" w14:textId="0FC580E2"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C0F97A6" w14:textId="6AB8F69F" w:rsidR="14F76A8C" w:rsidRDefault="14F76A8C" w:rsidP="14F76A8C">
            <w:pPr>
              <w:jc w:val="center"/>
            </w:pPr>
            <w:proofErr w:type="spellStart"/>
            <w:r w:rsidRPr="14F76A8C">
              <w:rPr>
                <w:rFonts w:ascii="Times New Roman" w:eastAsia="Times New Roman" w:hAnsi="Times New Roman" w:cs="Times New Roman"/>
                <w:color w:val="00000A"/>
                <w:sz w:val="28"/>
                <w:szCs w:val="28"/>
              </w:rPr>
              <w:t>có</w:t>
            </w:r>
            <w:proofErr w:type="spellEnd"/>
          </w:p>
        </w:tc>
      </w:tr>
      <w:tr w:rsidR="14F76A8C" w14:paraId="0E59CEAF" w14:textId="77777777" w:rsidTr="10AE084D">
        <w:tc>
          <w:tcPr>
            <w:tcW w:w="1756" w:type="dxa"/>
          </w:tcPr>
          <w:p w14:paraId="40D5CFD0" w14:textId="074DE59D" w:rsidR="14F76A8C" w:rsidRDefault="14F76A8C" w:rsidP="14F76A8C">
            <w:proofErr w:type="spellStart"/>
            <w:r w:rsidRPr="14F76A8C">
              <w:rPr>
                <w:rFonts w:ascii="Times New Roman" w:eastAsia="Times New Roman" w:hAnsi="Times New Roman" w:cs="Times New Roman"/>
                <w:color w:val="00000A"/>
                <w:sz w:val="28"/>
                <w:szCs w:val="28"/>
              </w:rPr>
              <w:t>maNhom</w:t>
            </w:r>
            <w:proofErr w:type="spellEnd"/>
          </w:p>
        </w:tc>
        <w:tc>
          <w:tcPr>
            <w:tcW w:w="1756" w:type="dxa"/>
          </w:tcPr>
          <w:p w14:paraId="6C821D91" w14:textId="0820FFC5" w:rsidR="14F76A8C" w:rsidRDefault="14F76A8C" w:rsidP="14F76A8C">
            <w:proofErr w:type="spellStart"/>
            <w:r w:rsidRPr="14F76A8C">
              <w:rPr>
                <w:rFonts w:ascii="Times New Roman" w:eastAsia="Times New Roman" w:hAnsi="Times New Roman" w:cs="Times New Roman"/>
                <w:color w:val="00000A"/>
                <w:sz w:val="28"/>
                <w:szCs w:val="28"/>
              </w:rPr>
              <w:t>Mã</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nhóm</w:t>
            </w:r>
            <w:proofErr w:type="spellEnd"/>
          </w:p>
        </w:tc>
        <w:tc>
          <w:tcPr>
            <w:tcW w:w="1756" w:type="dxa"/>
          </w:tcPr>
          <w:p w14:paraId="701FA97F" w14:textId="097322BD"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43E4244F" w14:textId="617DC14E" w:rsidR="14F76A8C" w:rsidRDefault="14F76A8C" w:rsidP="14F76A8C">
            <w:proofErr w:type="spellStart"/>
            <w:r w:rsidRPr="14F76A8C">
              <w:rPr>
                <w:rFonts w:ascii="Times New Roman" w:eastAsia="Times New Roman" w:hAnsi="Times New Roman" w:cs="Times New Roman"/>
                <w:color w:val="00000A"/>
                <w:sz w:val="28"/>
                <w:szCs w:val="28"/>
              </w:rPr>
              <w:t>Khóa</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ngoại</w:t>
            </w:r>
            <w:proofErr w:type="spellEnd"/>
          </w:p>
        </w:tc>
        <w:tc>
          <w:tcPr>
            <w:tcW w:w="1756" w:type="dxa"/>
          </w:tcPr>
          <w:p w14:paraId="0634AAB5" w14:textId="318677FA" w:rsidR="14F76A8C" w:rsidRDefault="14F76A8C" w:rsidP="14F76A8C">
            <w:pPr>
              <w:jc w:val="center"/>
            </w:pPr>
            <w:proofErr w:type="spellStart"/>
            <w:r w:rsidRPr="14F76A8C">
              <w:rPr>
                <w:rFonts w:ascii="Times New Roman" w:eastAsia="Times New Roman" w:hAnsi="Times New Roman" w:cs="Times New Roman"/>
                <w:color w:val="00000A"/>
                <w:sz w:val="28"/>
                <w:szCs w:val="28"/>
              </w:rPr>
              <w:t>Có</w:t>
            </w:r>
            <w:proofErr w:type="spellEnd"/>
          </w:p>
        </w:tc>
      </w:tr>
      <w:tr w:rsidR="14F76A8C" w14:paraId="5D182E78" w14:textId="77777777" w:rsidTr="10AE084D">
        <w:tc>
          <w:tcPr>
            <w:tcW w:w="1756" w:type="dxa"/>
          </w:tcPr>
          <w:p w14:paraId="11245034" w14:textId="532390F4" w:rsidR="14F76A8C" w:rsidRDefault="14F76A8C" w:rsidP="14F76A8C">
            <w:proofErr w:type="spellStart"/>
            <w:r w:rsidRPr="14F76A8C">
              <w:rPr>
                <w:rFonts w:ascii="Times New Roman" w:eastAsia="Times New Roman" w:hAnsi="Times New Roman" w:cs="Times New Roman"/>
                <w:color w:val="00000A"/>
                <w:sz w:val="28"/>
                <w:szCs w:val="28"/>
              </w:rPr>
              <w:t>create_at</w:t>
            </w:r>
            <w:proofErr w:type="spellEnd"/>
          </w:p>
        </w:tc>
        <w:tc>
          <w:tcPr>
            <w:tcW w:w="1756" w:type="dxa"/>
          </w:tcPr>
          <w:p w14:paraId="29D81A6E" w14:textId="6A746537"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23EB652" w14:textId="5D4788BB" w:rsidR="14F76A8C" w:rsidRDefault="14F76A8C" w:rsidP="14F76A8C">
            <w:proofErr w:type="spellStart"/>
            <w:r w:rsidRPr="14F76A8C">
              <w:rPr>
                <w:rFonts w:ascii="Times New Roman" w:eastAsia="Times New Roman" w:hAnsi="Times New Roman" w:cs="Times New Roman"/>
                <w:color w:val="00000A"/>
                <w:sz w:val="28"/>
                <w:szCs w:val="28"/>
              </w:rPr>
              <w:t>timeStamp</w:t>
            </w:r>
            <w:proofErr w:type="spellEnd"/>
          </w:p>
        </w:tc>
        <w:tc>
          <w:tcPr>
            <w:tcW w:w="1756" w:type="dxa"/>
          </w:tcPr>
          <w:p w14:paraId="29C74872" w14:textId="1F3584B2"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D86C86D" w14:textId="50B7ACE4"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bl>
    <w:p w14:paraId="4C980310" w14:textId="4D3742D3"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13E9E9BC" w14:textId="77777777" w:rsidTr="14F76A8C">
        <w:tc>
          <w:tcPr>
            <w:tcW w:w="1756" w:type="dxa"/>
          </w:tcPr>
          <w:p w14:paraId="6033CFDB" w14:textId="27C2C3FE" w:rsidR="14F76A8C" w:rsidRDefault="14F76A8C" w:rsidP="14F76A8C">
            <w:proofErr w:type="spellStart"/>
            <w:r w:rsidRPr="14F76A8C">
              <w:rPr>
                <w:rFonts w:ascii="Times New Roman" w:eastAsia="Times New Roman" w:hAnsi="Times New Roman" w:cs="Times New Roman"/>
                <w:b/>
                <w:bCs/>
                <w:color w:val="00000A"/>
                <w:sz w:val="28"/>
                <w:szCs w:val="28"/>
              </w:rPr>
              <w:t>Tên</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bảng</w:t>
            </w:r>
            <w:proofErr w:type="spellEnd"/>
          </w:p>
        </w:tc>
        <w:tc>
          <w:tcPr>
            <w:tcW w:w="1756" w:type="dxa"/>
          </w:tcPr>
          <w:p w14:paraId="26949765" w14:textId="4CB57270" w:rsidR="14F76A8C" w:rsidRDefault="14F76A8C" w:rsidP="14F76A8C">
            <w:r w:rsidRPr="14F76A8C">
              <w:rPr>
                <w:rFonts w:ascii="Times New Roman" w:eastAsia="Times New Roman" w:hAnsi="Times New Roman" w:cs="Times New Roman"/>
                <w:color w:val="00000A"/>
                <w:sz w:val="28"/>
                <w:szCs w:val="28"/>
              </w:rPr>
              <w:t>Admin</w:t>
            </w:r>
          </w:p>
        </w:tc>
        <w:tc>
          <w:tcPr>
            <w:tcW w:w="1756" w:type="dxa"/>
          </w:tcPr>
          <w:p w14:paraId="0A09EDB4" w14:textId="2C4CAA35" w:rsidR="14F76A8C" w:rsidRDefault="14F76A8C"/>
        </w:tc>
        <w:tc>
          <w:tcPr>
            <w:tcW w:w="1756" w:type="dxa"/>
          </w:tcPr>
          <w:p w14:paraId="68057DFD" w14:textId="44C55E2E" w:rsidR="14F76A8C" w:rsidRDefault="14F76A8C"/>
        </w:tc>
        <w:tc>
          <w:tcPr>
            <w:tcW w:w="1756" w:type="dxa"/>
          </w:tcPr>
          <w:p w14:paraId="7A313A67" w14:textId="4D063175" w:rsidR="14F76A8C" w:rsidRDefault="14F76A8C"/>
        </w:tc>
      </w:tr>
      <w:tr w:rsidR="14F76A8C" w14:paraId="19186274" w14:textId="77777777" w:rsidTr="14F76A8C">
        <w:tc>
          <w:tcPr>
            <w:tcW w:w="1756" w:type="dxa"/>
          </w:tcPr>
          <w:p w14:paraId="5B7B4CC3" w14:textId="1C8EDBF8" w:rsidR="14F76A8C" w:rsidRDefault="14F76A8C" w:rsidP="14F76A8C">
            <w:r w:rsidRPr="14F76A8C">
              <w:rPr>
                <w:rFonts w:ascii="Times New Roman" w:eastAsia="Times New Roman" w:hAnsi="Times New Roman" w:cs="Times New Roman"/>
                <w:b/>
                <w:bCs/>
                <w:color w:val="00000A"/>
                <w:sz w:val="28"/>
                <w:szCs w:val="28"/>
              </w:rPr>
              <w:t xml:space="preserve">Ý </w:t>
            </w:r>
            <w:proofErr w:type="spellStart"/>
            <w:r w:rsidRPr="14F76A8C">
              <w:rPr>
                <w:rFonts w:ascii="Times New Roman" w:eastAsia="Times New Roman" w:hAnsi="Times New Roman" w:cs="Times New Roman"/>
                <w:b/>
                <w:bCs/>
                <w:color w:val="00000A"/>
                <w:sz w:val="28"/>
                <w:szCs w:val="28"/>
              </w:rPr>
              <w:t>nghĩa</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bảng</w:t>
            </w:r>
            <w:proofErr w:type="spellEnd"/>
          </w:p>
        </w:tc>
        <w:tc>
          <w:tcPr>
            <w:tcW w:w="1756" w:type="dxa"/>
          </w:tcPr>
          <w:p w14:paraId="76070EBD" w14:textId="3822D56B" w:rsidR="14F76A8C" w:rsidRDefault="14F76A8C" w:rsidP="14F76A8C">
            <w:proofErr w:type="spellStart"/>
            <w:r w:rsidRPr="14F76A8C">
              <w:rPr>
                <w:rFonts w:ascii="Times New Roman" w:eastAsia="Times New Roman" w:hAnsi="Times New Roman" w:cs="Times New Roman"/>
                <w:color w:val="00000A"/>
                <w:sz w:val="28"/>
                <w:szCs w:val="28"/>
              </w:rPr>
              <w:t>Lưu</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các</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thông</w:t>
            </w:r>
            <w:proofErr w:type="spellEnd"/>
            <w:r w:rsidRPr="14F76A8C">
              <w:rPr>
                <w:rFonts w:ascii="Times New Roman" w:eastAsia="Times New Roman" w:hAnsi="Times New Roman" w:cs="Times New Roman"/>
                <w:color w:val="00000A"/>
                <w:sz w:val="28"/>
                <w:szCs w:val="28"/>
              </w:rPr>
              <w:t xml:space="preserve"> tin </w:t>
            </w:r>
            <w:proofErr w:type="spellStart"/>
            <w:r w:rsidRPr="14F76A8C">
              <w:rPr>
                <w:rFonts w:ascii="Times New Roman" w:eastAsia="Times New Roman" w:hAnsi="Times New Roman" w:cs="Times New Roman"/>
                <w:color w:val="00000A"/>
                <w:sz w:val="28"/>
                <w:szCs w:val="28"/>
              </w:rPr>
              <w:t>cơ</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bản</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của</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từng</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thành</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viên</w:t>
            </w:r>
            <w:proofErr w:type="spellEnd"/>
          </w:p>
        </w:tc>
        <w:tc>
          <w:tcPr>
            <w:tcW w:w="1756" w:type="dxa"/>
          </w:tcPr>
          <w:p w14:paraId="36DA5D5A" w14:textId="3EB3EE9D" w:rsidR="14F76A8C" w:rsidRDefault="14F76A8C"/>
        </w:tc>
        <w:tc>
          <w:tcPr>
            <w:tcW w:w="1756" w:type="dxa"/>
          </w:tcPr>
          <w:p w14:paraId="3DD6430E" w14:textId="495694E2" w:rsidR="14F76A8C" w:rsidRDefault="14F76A8C"/>
        </w:tc>
        <w:tc>
          <w:tcPr>
            <w:tcW w:w="1756" w:type="dxa"/>
          </w:tcPr>
          <w:p w14:paraId="0B203DF8" w14:textId="6356DEA3" w:rsidR="14F76A8C" w:rsidRDefault="14F76A8C"/>
        </w:tc>
      </w:tr>
      <w:tr w:rsidR="14F76A8C" w14:paraId="38E9C764" w14:textId="77777777" w:rsidTr="14F76A8C">
        <w:tc>
          <w:tcPr>
            <w:tcW w:w="1756" w:type="dxa"/>
          </w:tcPr>
          <w:p w14:paraId="7556FC21" w14:textId="116A8006"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545B4DA" w14:textId="317E2BA9" w:rsidR="14F76A8C" w:rsidRDefault="14F76A8C"/>
        </w:tc>
        <w:tc>
          <w:tcPr>
            <w:tcW w:w="1756" w:type="dxa"/>
          </w:tcPr>
          <w:p w14:paraId="6FB95808" w14:textId="5A4AC6DE" w:rsidR="14F76A8C" w:rsidRDefault="14F76A8C"/>
        </w:tc>
        <w:tc>
          <w:tcPr>
            <w:tcW w:w="1756" w:type="dxa"/>
          </w:tcPr>
          <w:p w14:paraId="443C86E3" w14:textId="54703FFF" w:rsidR="14F76A8C" w:rsidRDefault="14F76A8C"/>
        </w:tc>
        <w:tc>
          <w:tcPr>
            <w:tcW w:w="1756" w:type="dxa"/>
          </w:tcPr>
          <w:p w14:paraId="14B872AD" w14:textId="03EAAE04" w:rsidR="14F76A8C" w:rsidRDefault="14F76A8C"/>
        </w:tc>
      </w:tr>
      <w:tr w:rsidR="14F76A8C" w14:paraId="123F7568" w14:textId="77777777" w:rsidTr="14F76A8C">
        <w:tc>
          <w:tcPr>
            <w:tcW w:w="1756" w:type="dxa"/>
          </w:tcPr>
          <w:p w14:paraId="1408AB37" w14:textId="5A87D8DD" w:rsidR="14F76A8C" w:rsidRDefault="14F76A8C" w:rsidP="14F76A8C">
            <w:proofErr w:type="spellStart"/>
            <w:r w:rsidRPr="14F76A8C">
              <w:rPr>
                <w:rFonts w:ascii="Times New Roman" w:eastAsia="Times New Roman" w:hAnsi="Times New Roman" w:cs="Times New Roman"/>
                <w:b/>
                <w:bCs/>
                <w:color w:val="00000A"/>
                <w:sz w:val="28"/>
                <w:szCs w:val="28"/>
              </w:rPr>
              <w:t>Tên</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cột</w:t>
            </w:r>
            <w:proofErr w:type="spellEnd"/>
          </w:p>
        </w:tc>
        <w:tc>
          <w:tcPr>
            <w:tcW w:w="1756" w:type="dxa"/>
          </w:tcPr>
          <w:p w14:paraId="32CEA632" w14:textId="077EF11F" w:rsidR="14F76A8C" w:rsidRDefault="14F76A8C" w:rsidP="14F76A8C">
            <w:r w:rsidRPr="14F76A8C">
              <w:rPr>
                <w:rFonts w:ascii="Times New Roman" w:eastAsia="Times New Roman" w:hAnsi="Times New Roman" w:cs="Times New Roman"/>
                <w:b/>
                <w:bCs/>
                <w:color w:val="00000A"/>
                <w:sz w:val="28"/>
                <w:szCs w:val="28"/>
              </w:rPr>
              <w:t xml:space="preserve">Ý </w:t>
            </w:r>
            <w:proofErr w:type="spellStart"/>
            <w:r w:rsidRPr="14F76A8C">
              <w:rPr>
                <w:rFonts w:ascii="Times New Roman" w:eastAsia="Times New Roman" w:hAnsi="Times New Roman" w:cs="Times New Roman"/>
                <w:b/>
                <w:bCs/>
                <w:color w:val="00000A"/>
                <w:sz w:val="28"/>
                <w:szCs w:val="28"/>
              </w:rPr>
              <w:t>nghĩa</w:t>
            </w:r>
            <w:proofErr w:type="spellEnd"/>
          </w:p>
        </w:tc>
        <w:tc>
          <w:tcPr>
            <w:tcW w:w="1756" w:type="dxa"/>
          </w:tcPr>
          <w:p w14:paraId="58E1B5E5" w14:textId="27794A8A" w:rsidR="14F76A8C" w:rsidRDefault="14F76A8C" w:rsidP="14F76A8C">
            <w:proofErr w:type="spellStart"/>
            <w:r w:rsidRPr="14F76A8C">
              <w:rPr>
                <w:rFonts w:ascii="Times New Roman" w:eastAsia="Times New Roman" w:hAnsi="Times New Roman" w:cs="Times New Roman"/>
                <w:b/>
                <w:bCs/>
                <w:color w:val="00000A"/>
                <w:sz w:val="28"/>
                <w:szCs w:val="28"/>
              </w:rPr>
              <w:t>Kiểu</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dữ</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liệu</w:t>
            </w:r>
            <w:proofErr w:type="spellEnd"/>
          </w:p>
        </w:tc>
        <w:tc>
          <w:tcPr>
            <w:tcW w:w="1756" w:type="dxa"/>
          </w:tcPr>
          <w:p w14:paraId="2EA6B12F" w14:textId="28E2495A" w:rsidR="14F76A8C" w:rsidRDefault="14F76A8C" w:rsidP="14F76A8C">
            <w:proofErr w:type="spellStart"/>
            <w:r w:rsidRPr="14F76A8C">
              <w:rPr>
                <w:rFonts w:ascii="Times New Roman" w:eastAsia="Times New Roman" w:hAnsi="Times New Roman" w:cs="Times New Roman"/>
                <w:b/>
                <w:bCs/>
                <w:color w:val="00000A"/>
                <w:sz w:val="28"/>
                <w:szCs w:val="28"/>
              </w:rPr>
              <w:t>Ràng</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buộc</w:t>
            </w:r>
            <w:proofErr w:type="spellEnd"/>
          </w:p>
        </w:tc>
        <w:tc>
          <w:tcPr>
            <w:tcW w:w="1756" w:type="dxa"/>
          </w:tcPr>
          <w:p w14:paraId="3E575DD0" w14:textId="425456F4"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6EA27B89" w14:textId="77777777" w:rsidTr="14F76A8C">
        <w:tc>
          <w:tcPr>
            <w:tcW w:w="1756" w:type="dxa"/>
          </w:tcPr>
          <w:p w14:paraId="1CBD6CA2" w14:textId="2C4A2C3F" w:rsidR="14F76A8C" w:rsidRDefault="14F76A8C" w:rsidP="14F76A8C">
            <w:proofErr w:type="spellStart"/>
            <w:r w:rsidRPr="14F76A8C">
              <w:rPr>
                <w:rFonts w:ascii="Times New Roman" w:eastAsia="Times New Roman" w:hAnsi="Times New Roman" w:cs="Times New Roman"/>
                <w:color w:val="00000A"/>
                <w:sz w:val="28"/>
                <w:szCs w:val="28"/>
              </w:rPr>
              <w:t>maTK</w:t>
            </w:r>
            <w:proofErr w:type="spellEnd"/>
          </w:p>
        </w:tc>
        <w:tc>
          <w:tcPr>
            <w:tcW w:w="1756" w:type="dxa"/>
          </w:tcPr>
          <w:p w14:paraId="4DE91FC4" w14:textId="272F54A1" w:rsidR="14F76A8C" w:rsidRDefault="14F76A8C" w:rsidP="14F76A8C">
            <w:proofErr w:type="spellStart"/>
            <w:r w:rsidRPr="14F76A8C">
              <w:rPr>
                <w:rFonts w:ascii="Times New Roman" w:eastAsia="Times New Roman" w:hAnsi="Times New Roman" w:cs="Times New Roman"/>
                <w:color w:val="00000A"/>
                <w:sz w:val="28"/>
                <w:szCs w:val="28"/>
              </w:rPr>
              <w:t>Mã</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tài</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khoản</w:t>
            </w:r>
            <w:proofErr w:type="spellEnd"/>
          </w:p>
        </w:tc>
        <w:tc>
          <w:tcPr>
            <w:tcW w:w="1756" w:type="dxa"/>
          </w:tcPr>
          <w:p w14:paraId="5202597B" w14:textId="55991D06" w:rsidR="14F76A8C" w:rsidRDefault="14F76A8C" w:rsidP="14F76A8C">
            <w:proofErr w:type="spellStart"/>
            <w:r w:rsidRPr="14F76A8C">
              <w:rPr>
                <w:rFonts w:ascii="Times New Roman" w:eastAsia="Times New Roman" w:hAnsi="Times New Roman" w:cs="Times New Roman"/>
                <w:color w:val="00000A"/>
                <w:sz w:val="28"/>
                <w:szCs w:val="28"/>
              </w:rPr>
              <w:t>bigInt</w:t>
            </w:r>
            <w:proofErr w:type="spellEnd"/>
          </w:p>
        </w:tc>
        <w:tc>
          <w:tcPr>
            <w:tcW w:w="1756" w:type="dxa"/>
          </w:tcPr>
          <w:p w14:paraId="72AE05B2" w14:textId="499481CE" w:rsidR="14F76A8C" w:rsidRDefault="14F76A8C" w:rsidP="14F76A8C">
            <w:proofErr w:type="spellStart"/>
            <w:r w:rsidRPr="14F76A8C">
              <w:rPr>
                <w:rFonts w:ascii="Times New Roman" w:eastAsia="Times New Roman" w:hAnsi="Times New Roman" w:cs="Times New Roman"/>
                <w:color w:val="00000A"/>
                <w:sz w:val="28"/>
                <w:szCs w:val="28"/>
              </w:rPr>
              <w:t>Khóa</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chính</w:t>
            </w:r>
            <w:proofErr w:type="spellEnd"/>
          </w:p>
        </w:tc>
        <w:tc>
          <w:tcPr>
            <w:tcW w:w="1756" w:type="dxa"/>
          </w:tcPr>
          <w:p w14:paraId="4E8BF5C8" w14:textId="711BB7C4"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r w:rsidR="14F76A8C" w14:paraId="60DF8D38" w14:textId="77777777" w:rsidTr="14F76A8C">
        <w:tc>
          <w:tcPr>
            <w:tcW w:w="1756" w:type="dxa"/>
          </w:tcPr>
          <w:p w14:paraId="18E51F47" w14:textId="4B57FD34" w:rsidR="14F76A8C" w:rsidRDefault="14F76A8C" w:rsidP="14F76A8C">
            <w:proofErr w:type="spellStart"/>
            <w:r w:rsidRPr="14F76A8C">
              <w:rPr>
                <w:rFonts w:ascii="Times New Roman" w:eastAsia="Times New Roman" w:hAnsi="Times New Roman" w:cs="Times New Roman"/>
                <w:color w:val="00000A"/>
                <w:sz w:val="28"/>
                <w:szCs w:val="28"/>
              </w:rPr>
              <w:t>tenTK</w:t>
            </w:r>
            <w:proofErr w:type="spellEnd"/>
          </w:p>
        </w:tc>
        <w:tc>
          <w:tcPr>
            <w:tcW w:w="1756" w:type="dxa"/>
          </w:tcPr>
          <w:p w14:paraId="4A6EB8B8" w14:textId="1278226F" w:rsidR="14F76A8C" w:rsidRDefault="14F76A8C" w:rsidP="14F76A8C">
            <w:proofErr w:type="spellStart"/>
            <w:r w:rsidRPr="14F76A8C">
              <w:rPr>
                <w:rFonts w:ascii="Times New Roman" w:eastAsia="Times New Roman" w:hAnsi="Times New Roman" w:cs="Times New Roman"/>
                <w:color w:val="00000A"/>
                <w:sz w:val="28"/>
                <w:szCs w:val="28"/>
              </w:rPr>
              <w:t>Tên</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tài</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khoản</w:t>
            </w:r>
            <w:proofErr w:type="spellEnd"/>
          </w:p>
        </w:tc>
        <w:tc>
          <w:tcPr>
            <w:tcW w:w="1756" w:type="dxa"/>
          </w:tcPr>
          <w:p w14:paraId="739883F5" w14:textId="247AA5BD" w:rsidR="14F76A8C" w:rsidRDefault="14F76A8C" w:rsidP="14F76A8C">
            <w:proofErr w:type="spellStart"/>
            <w:proofErr w:type="gramStart"/>
            <w:r w:rsidRPr="14F76A8C">
              <w:rPr>
                <w:rFonts w:ascii="Times New Roman" w:eastAsia="Times New Roman" w:hAnsi="Times New Roman" w:cs="Times New Roman"/>
                <w:color w:val="00000A"/>
                <w:sz w:val="28"/>
                <w:szCs w:val="28"/>
              </w:rPr>
              <w:t>nvarchar</w:t>
            </w:r>
            <w:proofErr w:type="spellEnd"/>
            <w:r w:rsidRPr="14F76A8C">
              <w:rPr>
                <w:rFonts w:ascii="Times New Roman" w:eastAsia="Times New Roman" w:hAnsi="Times New Roman" w:cs="Times New Roman"/>
                <w:color w:val="00000A"/>
                <w:sz w:val="28"/>
                <w:szCs w:val="28"/>
              </w:rPr>
              <w:t>(</w:t>
            </w:r>
            <w:proofErr w:type="gramEnd"/>
            <w:r w:rsidRPr="14F76A8C">
              <w:rPr>
                <w:rFonts w:ascii="Times New Roman" w:eastAsia="Times New Roman" w:hAnsi="Times New Roman" w:cs="Times New Roman"/>
                <w:color w:val="00000A"/>
                <w:sz w:val="28"/>
                <w:szCs w:val="28"/>
              </w:rPr>
              <w:t>50)</w:t>
            </w:r>
          </w:p>
        </w:tc>
        <w:tc>
          <w:tcPr>
            <w:tcW w:w="1756" w:type="dxa"/>
          </w:tcPr>
          <w:p w14:paraId="685157F4" w14:textId="283A0479"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F1CF7E6" w14:textId="0FA8EFE8"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r w:rsidR="14F76A8C" w14:paraId="71F5A4FF" w14:textId="77777777" w:rsidTr="14F76A8C">
        <w:tc>
          <w:tcPr>
            <w:tcW w:w="1756" w:type="dxa"/>
          </w:tcPr>
          <w:p w14:paraId="1D1C30C1" w14:textId="5D15C86F" w:rsidR="14F76A8C" w:rsidRDefault="14F76A8C" w:rsidP="14F76A8C">
            <w:r w:rsidRPr="14F76A8C">
              <w:rPr>
                <w:rFonts w:ascii="Times New Roman" w:eastAsia="Times New Roman" w:hAnsi="Times New Roman" w:cs="Times New Roman"/>
                <w:color w:val="00000A"/>
                <w:sz w:val="28"/>
                <w:szCs w:val="28"/>
              </w:rPr>
              <w:t>password</w:t>
            </w:r>
          </w:p>
        </w:tc>
        <w:tc>
          <w:tcPr>
            <w:tcW w:w="1756" w:type="dxa"/>
          </w:tcPr>
          <w:p w14:paraId="113ED901" w14:textId="0F5FB977" w:rsidR="14F76A8C" w:rsidRDefault="14F76A8C" w:rsidP="14F76A8C">
            <w:proofErr w:type="spellStart"/>
            <w:r w:rsidRPr="14F76A8C">
              <w:rPr>
                <w:rFonts w:ascii="Times New Roman" w:eastAsia="Times New Roman" w:hAnsi="Times New Roman" w:cs="Times New Roman"/>
                <w:color w:val="00000A"/>
                <w:sz w:val="28"/>
                <w:szCs w:val="28"/>
              </w:rPr>
              <w:t>Mật</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khẩu</w:t>
            </w:r>
            <w:proofErr w:type="spellEnd"/>
          </w:p>
        </w:tc>
        <w:tc>
          <w:tcPr>
            <w:tcW w:w="1756" w:type="dxa"/>
          </w:tcPr>
          <w:p w14:paraId="3353FB9C" w14:textId="1E4A7276" w:rsidR="14F76A8C" w:rsidRDefault="14F76A8C" w:rsidP="14F76A8C">
            <w:proofErr w:type="gramStart"/>
            <w:r w:rsidRPr="14F76A8C">
              <w:rPr>
                <w:rFonts w:ascii="Times New Roman" w:eastAsia="Times New Roman" w:hAnsi="Times New Roman" w:cs="Times New Roman"/>
                <w:color w:val="00000A"/>
                <w:sz w:val="28"/>
                <w:szCs w:val="28"/>
              </w:rPr>
              <w:t>varchar(</w:t>
            </w:r>
            <w:proofErr w:type="gramEnd"/>
            <w:r w:rsidRPr="14F76A8C">
              <w:rPr>
                <w:rFonts w:ascii="Times New Roman" w:eastAsia="Times New Roman" w:hAnsi="Times New Roman" w:cs="Times New Roman"/>
                <w:color w:val="00000A"/>
                <w:sz w:val="28"/>
                <w:szCs w:val="28"/>
              </w:rPr>
              <w:t>20)</w:t>
            </w:r>
          </w:p>
        </w:tc>
        <w:tc>
          <w:tcPr>
            <w:tcW w:w="1756" w:type="dxa"/>
          </w:tcPr>
          <w:p w14:paraId="5C50A309" w14:textId="3C502570"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A69946E" w14:textId="42230B06"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r w:rsidR="14F76A8C" w14:paraId="531DAE84" w14:textId="77777777" w:rsidTr="14F76A8C">
        <w:tc>
          <w:tcPr>
            <w:tcW w:w="1756" w:type="dxa"/>
          </w:tcPr>
          <w:p w14:paraId="7724966F" w14:textId="020FC2F8" w:rsidR="14F76A8C" w:rsidRDefault="14F76A8C" w:rsidP="14F76A8C">
            <w:proofErr w:type="spellStart"/>
            <w:r w:rsidRPr="14F76A8C">
              <w:rPr>
                <w:rFonts w:ascii="Times New Roman" w:eastAsia="Times New Roman" w:hAnsi="Times New Roman" w:cs="Times New Roman"/>
                <w:color w:val="00000A"/>
                <w:sz w:val="28"/>
                <w:szCs w:val="28"/>
              </w:rPr>
              <w:t>gioiTinh</w:t>
            </w:r>
            <w:proofErr w:type="spellEnd"/>
          </w:p>
        </w:tc>
        <w:tc>
          <w:tcPr>
            <w:tcW w:w="1756" w:type="dxa"/>
          </w:tcPr>
          <w:p w14:paraId="345F86FA" w14:textId="7C5515CB" w:rsidR="14F76A8C" w:rsidRDefault="14F76A8C" w:rsidP="14F76A8C">
            <w:proofErr w:type="spellStart"/>
            <w:r w:rsidRPr="14F76A8C">
              <w:rPr>
                <w:rFonts w:ascii="Times New Roman" w:eastAsia="Times New Roman" w:hAnsi="Times New Roman" w:cs="Times New Roman"/>
                <w:color w:val="00000A"/>
                <w:sz w:val="28"/>
                <w:szCs w:val="28"/>
              </w:rPr>
              <w:t>Giới</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tính</w:t>
            </w:r>
            <w:proofErr w:type="spellEnd"/>
          </w:p>
        </w:tc>
        <w:tc>
          <w:tcPr>
            <w:tcW w:w="1756" w:type="dxa"/>
          </w:tcPr>
          <w:p w14:paraId="47A02D5F" w14:textId="7C241B18" w:rsidR="14F76A8C" w:rsidRDefault="14F76A8C" w:rsidP="14F76A8C">
            <w:r w:rsidRPr="14F76A8C">
              <w:rPr>
                <w:rFonts w:ascii="Times New Roman" w:eastAsia="Times New Roman" w:hAnsi="Times New Roman" w:cs="Times New Roman"/>
                <w:color w:val="00000A"/>
                <w:sz w:val="28"/>
                <w:szCs w:val="28"/>
              </w:rPr>
              <w:t>int</w:t>
            </w:r>
          </w:p>
        </w:tc>
        <w:tc>
          <w:tcPr>
            <w:tcW w:w="1756" w:type="dxa"/>
          </w:tcPr>
          <w:p w14:paraId="20DDCCEE" w14:textId="63C69944"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071D274" w14:textId="1688ECEB"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r w:rsidR="14F76A8C" w14:paraId="604C1285" w14:textId="77777777" w:rsidTr="14F76A8C">
        <w:tc>
          <w:tcPr>
            <w:tcW w:w="1756" w:type="dxa"/>
          </w:tcPr>
          <w:p w14:paraId="5916D2FD" w14:textId="3C09AF9C" w:rsidR="14F76A8C" w:rsidRDefault="14F76A8C" w:rsidP="14F76A8C">
            <w:r w:rsidRPr="14F76A8C">
              <w:rPr>
                <w:rFonts w:ascii="Times New Roman" w:eastAsia="Times New Roman" w:hAnsi="Times New Roman" w:cs="Times New Roman"/>
                <w:color w:val="00000A"/>
                <w:sz w:val="28"/>
                <w:szCs w:val="28"/>
              </w:rPr>
              <w:t>email</w:t>
            </w:r>
          </w:p>
        </w:tc>
        <w:tc>
          <w:tcPr>
            <w:tcW w:w="1756" w:type="dxa"/>
          </w:tcPr>
          <w:p w14:paraId="635F1FB8" w14:textId="6A8EA3D7" w:rsidR="14F76A8C" w:rsidRDefault="14F76A8C" w:rsidP="14F76A8C">
            <w:r w:rsidRPr="14F76A8C">
              <w:rPr>
                <w:rFonts w:ascii="Times New Roman" w:eastAsia="Times New Roman" w:hAnsi="Times New Roman" w:cs="Times New Roman"/>
                <w:color w:val="00000A"/>
                <w:sz w:val="28"/>
                <w:szCs w:val="28"/>
              </w:rPr>
              <w:t>Email</w:t>
            </w:r>
          </w:p>
        </w:tc>
        <w:tc>
          <w:tcPr>
            <w:tcW w:w="1756" w:type="dxa"/>
          </w:tcPr>
          <w:p w14:paraId="1C587FB7" w14:textId="18FAF760" w:rsidR="14F76A8C" w:rsidRDefault="14F76A8C" w:rsidP="14F76A8C">
            <w:proofErr w:type="gramStart"/>
            <w:r w:rsidRPr="14F76A8C">
              <w:rPr>
                <w:rFonts w:ascii="Times New Roman" w:eastAsia="Times New Roman" w:hAnsi="Times New Roman" w:cs="Times New Roman"/>
                <w:color w:val="00000A"/>
                <w:sz w:val="28"/>
                <w:szCs w:val="28"/>
              </w:rPr>
              <w:t>varchar(</w:t>
            </w:r>
            <w:proofErr w:type="gramEnd"/>
            <w:r w:rsidRPr="14F76A8C">
              <w:rPr>
                <w:rFonts w:ascii="Times New Roman" w:eastAsia="Times New Roman" w:hAnsi="Times New Roman" w:cs="Times New Roman"/>
                <w:color w:val="00000A"/>
                <w:sz w:val="28"/>
                <w:szCs w:val="28"/>
              </w:rPr>
              <w:t>50)</w:t>
            </w:r>
          </w:p>
        </w:tc>
        <w:tc>
          <w:tcPr>
            <w:tcW w:w="1756" w:type="dxa"/>
          </w:tcPr>
          <w:p w14:paraId="3724342A" w14:textId="42257B38"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CE21BDF" w14:textId="013729DF"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r w:rsidR="14F76A8C" w14:paraId="55196DCC" w14:textId="77777777" w:rsidTr="14F76A8C">
        <w:tc>
          <w:tcPr>
            <w:tcW w:w="1756" w:type="dxa"/>
          </w:tcPr>
          <w:p w14:paraId="307AA0FE" w14:textId="09323D3D" w:rsidR="14F76A8C" w:rsidRDefault="14F76A8C" w:rsidP="14F76A8C">
            <w:r w:rsidRPr="14F76A8C">
              <w:rPr>
                <w:rFonts w:ascii="Times New Roman" w:eastAsia="Times New Roman" w:hAnsi="Times New Roman" w:cs="Times New Roman"/>
                <w:color w:val="00000A"/>
                <w:sz w:val="28"/>
                <w:szCs w:val="28"/>
              </w:rPr>
              <w:t>active</w:t>
            </w:r>
          </w:p>
        </w:tc>
        <w:tc>
          <w:tcPr>
            <w:tcW w:w="1756" w:type="dxa"/>
          </w:tcPr>
          <w:p w14:paraId="0DC3A430" w14:textId="70F66AED" w:rsidR="14F76A8C" w:rsidRDefault="14F76A8C" w:rsidP="14F76A8C">
            <w:proofErr w:type="spellStart"/>
            <w:r w:rsidRPr="14F76A8C">
              <w:rPr>
                <w:rFonts w:ascii="Times New Roman" w:eastAsia="Times New Roman" w:hAnsi="Times New Roman" w:cs="Times New Roman"/>
                <w:color w:val="00000A"/>
                <w:sz w:val="28"/>
                <w:szCs w:val="28"/>
              </w:rPr>
              <w:t>trang</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thái</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xác</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thực</w:t>
            </w:r>
            <w:proofErr w:type="spellEnd"/>
          </w:p>
        </w:tc>
        <w:tc>
          <w:tcPr>
            <w:tcW w:w="1756" w:type="dxa"/>
          </w:tcPr>
          <w:p w14:paraId="0E3F0906" w14:textId="1B555D43" w:rsidR="14F76A8C" w:rsidRDefault="14F76A8C" w:rsidP="14F76A8C">
            <w:proofErr w:type="spellStart"/>
            <w:r w:rsidRPr="14F76A8C">
              <w:rPr>
                <w:rFonts w:ascii="Times New Roman" w:eastAsia="Times New Roman" w:hAnsi="Times New Roman" w:cs="Times New Roman"/>
                <w:color w:val="00000A"/>
                <w:sz w:val="28"/>
                <w:szCs w:val="28"/>
              </w:rPr>
              <w:t>boolean</w:t>
            </w:r>
            <w:proofErr w:type="spellEnd"/>
          </w:p>
        </w:tc>
        <w:tc>
          <w:tcPr>
            <w:tcW w:w="1756" w:type="dxa"/>
          </w:tcPr>
          <w:p w14:paraId="0F74273A" w14:textId="651E177E"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8317545" w14:textId="3B501370"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r w:rsidR="14F76A8C" w14:paraId="26EB9428" w14:textId="77777777" w:rsidTr="14F76A8C">
        <w:tc>
          <w:tcPr>
            <w:tcW w:w="1756" w:type="dxa"/>
          </w:tcPr>
          <w:p w14:paraId="6C6D18DE" w14:textId="7DC04571" w:rsidR="14F76A8C" w:rsidRDefault="14F76A8C" w:rsidP="14F76A8C">
            <w:proofErr w:type="spellStart"/>
            <w:r w:rsidRPr="14F76A8C">
              <w:rPr>
                <w:rFonts w:ascii="Times New Roman" w:eastAsia="Times New Roman" w:hAnsi="Times New Roman" w:cs="Times New Roman"/>
                <w:color w:val="00000A"/>
                <w:sz w:val="28"/>
                <w:szCs w:val="28"/>
              </w:rPr>
              <w:t>remember_token</w:t>
            </w:r>
            <w:proofErr w:type="spellEnd"/>
          </w:p>
        </w:tc>
        <w:tc>
          <w:tcPr>
            <w:tcW w:w="1756" w:type="dxa"/>
          </w:tcPr>
          <w:p w14:paraId="17EFB3AF" w14:textId="4948C8BB" w:rsidR="14F76A8C" w:rsidRDefault="14F76A8C" w:rsidP="14F76A8C">
            <w:proofErr w:type="spellStart"/>
            <w:r w:rsidRPr="14F76A8C">
              <w:rPr>
                <w:rFonts w:ascii="Times New Roman" w:eastAsia="Times New Roman" w:hAnsi="Times New Roman" w:cs="Times New Roman"/>
                <w:color w:val="00000A"/>
                <w:sz w:val="28"/>
                <w:szCs w:val="28"/>
              </w:rPr>
              <w:t>lưu</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dữ</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trạng</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thái</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đăng</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nhâp</w:t>
            </w:r>
            <w:proofErr w:type="spellEnd"/>
          </w:p>
        </w:tc>
        <w:tc>
          <w:tcPr>
            <w:tcW w:w="1756" w:type="dxa"/>
          </w:tcPr>
          <w:p w14:paraId="637A8460" w14:textId="43A866B7" w:rsidR="14F76A8C" w:rsidRDefault="14F76A8C" w:rsidP="14F76A8C">
            <w:r w:rsidRPr="14F76A8C">
              <w:rPr>
                <w:rFonts w:ascii="Times New Roman" w:eastAsia="Times New Roman" w:hAnsi="Times New Roman" w:cs="Times New Roman"/>
                <w:color w:val="00000A"/>
                <w:sz w:val="28"/>
                <w:szCs w:val="28"/>
              </w:rPr>
              <w:t xml:space="preserve">varchar </w:t>
            </w:r>
          </w:p>
        </w:tc>
        <w:tc>
          <w:tcPr>
            <w:tcW w:w="1756" w:type="dxa"/>
          </w:tcPr>
          <w:p w14:paraId="16AC2740" w14:textId="2740EA88"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8E8AA4E" w14:textId="30BDF50F" w:rsidR="14F76A8C" w:rsidRDefault="14F76A8C" w:rsidP="14F76A8C">
            <w:pPr>
              <w:jc w:val="center"/>
            </w:pPr>
            <w:proofErr w:type="spellStart"/>
            <w:r w:rsidRPr="14F76A8C">
              <w:rPr>
                <w:rFonts w:ascii="Times New Roman" w:eastAsia="Times New Roman" w:hAnsi="Times New Roman" w:cs="Times New Roman"/>
                <w:color w:val="00000A"/>
                <w:sz w:val="28"/>
                <w:szCs w:val="28"/>
              </w:rPr>
              <w:t>có</w:t>
            </w:r>
            <w:proofErr w:type="spellEnd"/>
          </w:p>
        </w:tc>
      </w:tr>
      <w:tr w:rsidR="14F76A8C" w14:paraId="0CDEEDFF" w14:textId="77777777" w:rsidTr="14F76A8C">
        <w:tc>
          <w:tcPr>
            <w:tcW w:w="1756" w:type="dxa"/>
          </w:tcPr>
          <w:p w14:paraId="504B86C2" w14:textId="09BD7FFB" w:rsidR="14F76A8C" w:rsidRDefault="14F76A8C" w:rsidP="14F76A8C">
            <w:proofErr w:type="spellStart"/>
            <w:r w:rsidRPr="14F76A8C">
              <w:rPr>
                <w:rFonts w:ascii="Times New Roman" w:eastAsia="Times New Roman" w:hAnsi="Times New Roman" w:cs="Times New Roman"/>
                <w:color w:val="00000A"/>
                <w:sz w:val="28"/>
                <w:szCs w:val="28"/>
              </w:rPr>
              <w:t>sdt</w:t>
            </w:r>
            <w:proofErr w:type="spellEnd"/>
          </w:p>
        </w:tc>
        <w:tc>
          <w:tcPr>
            <w:tcW w:w="1756" w:type="dxa"/>
          </w:tcPr>
          <w:p w14:paraId="4F9BF0D6" w14:textId="2E5CE60A" w:rsidR="14F76A8C" w:rsidRDefault="14F76A8C" w:rsidP="14F76A8C">
            <w:proofErr w:type="spellStart"/>
            <w:r w:rsidRPr="14F76A8C">
              <w:rPr>
                <w:rFonts w:ascii="Times New Roman" w:eastAsia="Times New Roman" w:hAnsi="Times New Roman" w:cs="Times New Roman"/>
                <w:color w:val="00000A"/>
                <w:sz w:val="28"/>
                <w:szCs w:val="28"/>
              </w:rPr>
              <w:t>Số</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điện</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thoại</w:t>
            </w:r>
            <w:proofErr w:type="spellEnd"/>
          </w:p>
        </w:tc>
        <w:tc>
          <w:tcPr>
            <w:tcW w:w="1756" w:type="dxa"/>
          </w:tcPr>
          <w:p w14:paraId="1A573E16" w14:textId="3FF06322" w:rsidR="14F76A8C" w:rsidRDefault="14F76A8C" w:rsidP="14F76A8C">
            <w:proofErr w:type="gramStart"/>
            <w:r w:rsidRPr="14F76A8C">
              <w:rPr>
                <w:rFonts w:ascii="Times New Roman" w:eastAsia="Times New Roman" w:hAnsi="Times New Roman" w:cs="Times New Roman"/>
                <w:color w:val="00000A"/>
                <w:sz w:val="28"/>
                <w:szCs w:val="28"/>
              </w:rPr>
              <w:t>varchar(</w:t>
            </w:r>
            <w:proofErr w:type="gramEnd"/>
            <w:r w:rsidRPr="14F76A8C">
              <w:rPr>
                <w:rFonts w:ascii="Times New Roman" w:eastAsia="Times New Roman" w:hAnsi="Times New Roman" w:cs="Times New Roman"/>
                <w:color w:val="00000A"/>
                <w:sz w:val="28"/>
                <w:szCs w:val="28"/>
              </w:rPr>
              <w:t>12)</w:t>
            </w:r>
          </w:p>
        </w:tc>
        <w:tc>
          <w:tcPr>
            <w:tcW w:w="1756" w:type="dxa"/>
          </w:tcPr>
          <w:p w14:paraId="0961BDE9" w14:textId="1D65443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262D72E" w14:textId="387657BC" w:rsidR="14F76A8C" w:rsidRDefault="14F76A8C" w:rsidP="14F76A8C">
            <w:pPr>
              <w:jc w:val="center"/>
            </w:pPr>
            <w:proofErr w:type="spellStart"/>
            <w:r w:rsidRPr="14F76A8C">
              <w:rPr>
                <w:rFonts w:ascii="Times New Roman" w:eastAsia="Times New Roman" w:hAnsi="Times New Roman" w:cs="Times New Roman"/>
                <w:color w:val="00000A"/>
                <w:sz w:val="28"/>
                <w:szCs w:val="28"/>
              </w:rPr>
              <w:t>có</w:t>
            </w:r>
            <w:proofErr w:type="spellEnd"/>
          </w:p>
        </w:tc>
      </w:tr>
      <w:tr w:rsidR="14F76A8C" w14:paraId="1B11BD63" w14:textId="77777777" w:rsidTr="14F76A8C">
        <w:tc>
          <w:tcPr>
            <w:tcW w:w="1756" w:type="dxa"/>
          </w:tcPr>
          <w:p w14:paraId="5ED4A54D" w14:textId="55D044F0" w:rsidR="14F76A8C" w:rsidRDefault="14F76A8C" w:rsidP="14F76A8C">
            <w:proofErr w:type="spellStart"/>
            <w:r w:rsidRPr="14F76A8C">
              <w:rPr>
                <w:rFonts w:ascii="Times New Roman" w:eastAsia="Times New Roman" w:hAnsi="Times New Roman" w:cs="Times New Roman"/>
                <w:color w:val="00000A"/>
                <w:sz w:val="28"/>
                <w:szCs w:val="28"/>
              </w:rPr>
              <w:t>quyen</w:t>
            </w:r>
            <w:proofErr w:type="spellEnd"/>
          </w:p>
        </w:tc>
        <w:tc>
          <w:tcPr>
            <w:tcW w:w="1756" w:type="dxa"/>
          </w:tcPr>
          <w:p w14:paraId="1DD08023" w14:textId="2CD88680" w:rsidR="14F76A8C" w:rsidRDefault="14F76A8C" w:rsidP="14F76A8C">
            <w:proofErr w:type="spellStart"/>
            <w:r w:rsidRPr="14F76A8C">
              <w:rPr>
                <w:rFonts w:ascii="Times New Roman" w:eastAsia="Times New Roman" w:hAnsi="Times New Roman" w:cs="Times New Roman"/>
                <w:color w:val="00000A"/>
                <w:sz w:val="28"/>
                <w:szCs w:val="28"/>
              </w:rPr>
              <w:t>loại</w:t>
            </w:r>
            <w:proofErr w:type="spellEnd"/>
            <w:r w:rsidRPr="14F76A8C">
              <w:rPr>
                <w:rFonts w:ascii="Times New Roman" w:eastAsia="Times New Roman" w:hAnsi="Times New Roman" w:cs="Times New Roman"/>
                <w:color w:val="00000A"/>
                <w:sz w:val="28"/>
                <w:szCs w:val="28"/>
              </w:rPr>
              <w:t xml:space="preserve"> admin</w:t>
            </w:r>
          </w:p>
        </w:tc>
        <w:tc>
          <w:tcPr>
            <w:tcW w:w="1756" w:type="dxa"/>
          </w:tcPr>
          <w:p w14:paraId="4E6A35E1" w14:textId="305BAC29" w:rsidR="14F76A8C" w:rsidRDefault="14F76A8C" w:rsidP="14F76A8C">
            <w:proofErr w:type="spellStart"/>
            <w:proofErr w:type="gramStart"/>
            <w:r w:rsidRPr="14F76A8C">
              <w:rPr>
                <w:rFonts w:ascii="Times New Roman" w:eastAsia="Times New Roman" w:hAnsi="Times New Roman" w:cs="Times New Roman"/>
                <w:color w:val="00000A"/>
                <w:sz w:val="28"/>
                <w:szCs w:val="28"/>
              </w:rPr>
              <w:t>nvarchar</w:t>
            </w:r>
            <w:proofErr w:type="spellEnd"/>
            <w:r w:rsidRPr="14F76A8C">
              <w:rPr>
                <w:rFonts w:ascii="Times New Roman" w:eastAsia="Times New Roman" w:hAnsi="Times New Roman" w:cs="Times New Roman"/>
                <w:color w:val="00000A"/>
                <w:sz w:val="28"/>
                <w:szCs w:val="28"/>
              </w:rPr>
              <w:t>(</w:t>
            </w:r>
            <w:proofErr w:type="gramEnd"/>
            <w:r w:rsidRPr="14F76A8C">
              <w:rPr>
                <w:rFonts w:ascii="Times New Roman" w:eastAsia="Times New Roman" w:hAnsi="Times New Roman" w:cs="Times New Roman"/>
                <w:color w:val="00000A"/>
                <w:sz w:val="28"/>
                <w:szCs w:val="28"/>
              </w:rPr>
              <w:t>20)</w:t>
            </w:r>
          </w:p>
        </w:tc>
        <w:tc>
          <w:tcPr>
            <w:tcW w:w="1756" w:type="dxa"/>
          </w:tcPr>
          <w:p w14:paraId="1142B2E9" w14:textId="696118D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55412F7" w14:textId="3595F859"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r w:rsidR="14F76A8C" w14:paraId="73936FC8" w14:textId="77777777" w:rsidTr="14F76A8C">
        <w:tc>
          <w:tcPr>
            <w:tcW w:w="1756" w:type="dxa"/>
          </w:tcPr>
          <w:p w14:paraId="0BA6FFA0" w14:textId="139B4F15" w:rsidR="14F76A8C" w:rsidRDefault="14F76A8C" w:rsidP="14F76A8C">
            <w:proofErr w:type="spellStart"/>
            <w:r w:rsidRPr="14F76A8C">
              <w:rPr>
                <w:rFonts w:ascii="Times New Roman" w:eastAsia="Times New Roman" w:hAnsi="Times New Roman" w:cs="Times New Roman"/>
                <w:color w:val="00000A"/>
                <w:sz w:val="28"/>
                <w:szCs w:val="28"/>
              </w:rPr>
              <w:t>create_at</w:t>
            </w:r>
            <w:proofErr w:type="spellEnd"/>
          </w:p>
        </w:tc>
        <w:tc>
          <w:tcPr>
            <w:tcW w:w="1756" w:type="dxa"/>
          </w:tcPr>
          <w:p w14:paraId="7686706D" w14:textId="0408F54A" w:rsidR="14F76A8C" w:rsidRDefault="14F76A8C" w:rsidP="14F76A8C">
            <w:proofErr w:type="spellStart"/>
            <w:r w:rsidRPr="14F76A8C">
              <w:rPr>
                <w:rFonts w:ascii="Times New Roman" w:eastAsia="Times New Roman" w:hAnsi="Times New Roman" w:cs="Times New Roman"/>
                <w:color w:val="00000A"/>
                <w:sz w:val="28"/>
                <w:szCs w:val="28"/>
              </w:rPr>
              <w:t>thời</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gian</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tạo</w:t>
            </w:r>
            <w:proofErr w:type="spellEnd"/>
          </w:p>
        </w:tc>
        <w:tc>
          <w:tcPr>
            <w:tcW w:w="1756" w:type="dxa"/>
          </w:tcPr>
          <w:p w14:paraId="700AB357" w14:textId="3D2BFEBB" w:rsidR="14F76A8C" w:rsidRDefault="14F76A8C" w:rsidP="14F76A8C">
            <w:proofErr w:type="spellStart"/>
            <w:r w:rsidRPr="14F76A8C">
              <w:rPr>
                <w:rFonts w:ascii="Times New Roman" w:eastAsia="Times New Roman" w:hAnsi="Times New Roman" w:cs="Times New Roman"/>
                <w:color w:val="00000A"/>
                <w:sz w:val="28"/>
                <w:szCs w:val="28"/>
              </w:rPr>
              <w:t>timeStamp</w:t>
            </w:r>
            <w:proofErr w:type="spellEnd"/>
          </w:p>
        </w:tc>
        <w:tc>
          <w:tcPr>
            <w:tcW w:w="1756" w:type="dxa"/>
          </w:tcPr>
          <w:p w14:paraId="7B294DF6" w14:textId="1E2FCCCD"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3F50B6F" w14:textId="0353BB78"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bl>
    <w:p w14:paraId="6ED6E00D" w14:textId="5FBB5532" w:rsidR="14F76A8C" w:rsidRDefault="14F76A8C" w:rsidP="14F76A8C">
      <w:r w:rsidRPr="14F76A8C">
        <w:rPr>
          <w:rFonts w:ascii="Calibri" w:eastAsia="Calibri" w:hAnsi="Calibri"/>
          <w:color w:val="00000A"/>
          <w:sz w:val="22"/>
          <w:szCs w:val="22"/>
        </w:rPr>
        <w:t xml:space="preserve"> </w:t>
      </w:r>
    </w:p>
    <w:p w14:paraId="265E8A00" w14:textId="191B7417"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463"/>
        <w:gridCol w:w="1463"/>
        <w:gridCol w:w="1463"/>
        <w:gridCol w:w="1463"/>
        <w:gridCol w:w="1463"/>
        <w:gridCol w:w="1463"/>
      </w:tblGrid>
      <w:tr w:rsidR="14F76A8C" w14:paraId="281CA654" w14:textId="77777777" w:rsidTr="14F76A8C">
        <w:tc>
          <w:tcPr>
            <w:tcW w:w="1463" w:type="dxa"/>
          </w:tcPr>
          <w:p w14:paraId="31296C1A" w14:textId="303190F7" w:rsidR="14F76A8C" w:rsidRDefault="14F76A8C" w:rsidP="14F76A8C">
            <w:proofErr w:type="spellStart"/>
            <w:r w:rsidRPr="14F76A8C">
              <w:rPr>
                <w:rFonts w:ascii="Times New Roman" w:eastAsia="Times New Roman" w:hAnsi="Times New Roman" w:cs="Times New Roman"/>
                <w:b/>
                <w:bCs/>
                <w:color w:val="00000A"/>
                <w:sz w:val="28"/>
                <w:szCs w:val="28"/>
              </w:rPr>
              <w:t>Tên</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bảng</w:t>
            </w:r>
            <w:proofErr w:type="spellEnd"/>
          </w:p>
        </w:tc>
        <w:tc>
          <w:tcPr>
            <w:tcW w:w="1463" w:type="dxa"/>
          </w:tcPr>
          <w:p w14:paraId="53E16BCA" w14:textId="10654A79" w:rsidR="14F76A8C" w:rsidRDefault="14F76A8C" w:rsidP="14F76A8C">
            <w:proofErr w:type="spellStart"/>
            <w:r w:rsidRPr="14F76A8C">
              <w:rPr>
                <w:rFonts w:ascii="Times New Roman" w:eastAsia="Times New Roman" w:hAnsi="Times New Roman" w:cs="Times New Roman"/>
                <w:color w:val="00000A"/>
                <w:sz w:val="28"/>
                <w:szCs w:val="28"/>
              </w:rPr>
              <w:t>DeXuat</w:t>
            </w:r>
            <w:proofErr w:type="spellEnd"/>
          </w:p>
        </w:tc>
        <w:tc>
          <w:tcPr>
            <w:tcW w:w="1463" w:type="dxa"/>
          </w:tcPr>
          <w:p w14:paraId="32DF73D5" w14:textId="7827E3E5" w:rsidR="14F76A8C" w:rsidRDefault="14F76A8C"/>
        </w:tc>
        <w:tc>
          <w:tcPr>
            <w:tcW w:w="1463" w:type="dxa"/>
          </w:tcPr>
          <w:p w14:paraId="23539FFD" w14:textId="3930BE7F" w:rsidR="14F76A8C" w:rsidRDefault="14F76A8C"/>
        </w:tc>
        <w:tc>
          <w:tcPr>
            <w:tcW w:w="1463" w:type="dxa"/>
          </w:tcPr>
          <w:p w14:paraId="32389DEB" w14:textId="2CE87619" w:rsidR="14F76A8C" w:rsidRDefault="14F76A8C"/>
        </w:tc>
        <w:tc>
          <w:tcPr>
            <w:tcW w:w="1463" w:type="dxa"/>
          </w:tcPr>
          <w:p w14:paraId="17E029A7" w14:textId="0F2A20E1" w:rsidR="14F76A8C" w:rsidRDefault="14F76A8C"/>
        </w:tc>
      </w:tr>
      <w:tr w:rsidR="14F76A8C" w14:paraId="06DC306A" w14:textId="77777777" w:rsidTr="14F76A8C">
        <w:tc>
          <w:tcPr>
            <w:tcW w:w="1463" w:type="dxa"/>
          </w:tcPr>
          <w:p w14:paraId="258774ED" w14:textId="3BD97BB9" w:rsidR="14F76A8C" w:rsidRDefault="14F76A8C" w:rsidP="14F76A8C">
            <w:r w:rsidRPr="14F76A8C">
              <w:rPr>
                <w:rFonts w:ascii="Times New Roman" w:eastAsia="Times New Roman" w:hAnsi="Times New Roman" w:cs="Times New Roman"/>
                <w:b/>
                <w:bCs/>
                <w:color w:val="00000A"/>
                <w:sz w:val="28"/>
                <w:szCs w:val="28"/>
              </w:rPr>
              <w:t xml:space="preserve">Ý </w:t>
            </w:r>
            <w:proofErr w:type="spellStart"/>
            <w:r w:rsidRPr="14F76A8C">
              <w:rPr>
                <w:rFonts w:ascii="Times New Roman" w:eastAsia="Times New Roman" w:hAnsi="Times New Roman" w:cs="Times New Roman"/>
                <w:b/>
                <w:bCs/>
                <w:color w:val="00000A"/>
                <w:sz w:val="28"/>
                <w:szCs w:val="28"/>
              </w:rPr>
              <w:t>nghĩa</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lastRenderedPageBreak/>
              <w:t>bảng</w:t>
            </w:r>
            <w:proofErr w:type="spellEnd"/>
          </w:p>
        </w:tc>
        <w:tc>
          <w:tcPr>
            <w:tcW w:w="1463" w:type="dxa"/>
          </w:tcPr>
          <w:p w14:paraId="14888DE9" w14:textId="021EB97C" w:rsidR="14F76A8C" w:rsidRDefault="14F76A8C" w:rsidP="14F76A8C">
            <w:proofErr w:type="spellStart"/>
            <w:r w:rsidRPr="14F76A8C">
              <w:rPr>
                <w:rFonts w:ascii="Times New Roman" w:eastAsia="Times New Roman" w:hAnsi="Times New Roman" w:cs="Times New Roman"/>
                <w:color w:val="00000A"/>
                <w:sz w:val="28"/>
                <w:szCs w:val="28"/>
              </w:rPr>
              <w:lastRenderedPageBreak/>
              <w:t>Danh</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sách</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lastRenderedPageBreak/>
              <w:t>các</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đề</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xuất</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về</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truyện</w:t>
            </w:r>
            <w:proofErr w:type="spellEnd"/>
          </w:p>
        </w:tc>
        <w:tc>
          <w:tcPr>
            <w:tcW w:w="1463" w:type="dxa"/>
          </w:tcPr>
          <w:p w14:paraId="515AA1E6" w14:textId="30BD82C0" w:rsidR="14F76A8C" w:rsidRDefault="14F76A8C"/>
        </w:tc>
        <w:tc>
          <w:tcPr>
            <w:tcW w:w="1463" w:type="dxa"/>
          </w:tcPr>
          <w:p w14:paraId="60A86A77" w14:textId="147FBE3E" w:rsidR="14F76A8C" w:rsidRDefault="14F76A8C"/>
        </w:tc>
        <w:tc>
          <w:tcPr>
            <w:tcW w:w="1463" w:type="dxa"/>
          </w:tcPr>
          <w:p w14:paraId="000E8174" w14:textId="4E4BC4C7" w:rsidR="14F76A8C" w:rsidRDefault="14F76A8C"/>
        </w:tc>
        <w:tc>
          <w:tcPr>
            <w:tcW w:w="1463" w:type="dxa"/>
          </w:tcPr>
          <w:p w14:paraId="6C8BC45C" w14:textId="7ECE553D" w:rsidR="14F76A8C" w:rsidRDefault="14F76A8C"/>
        </w:tc>
      </w:tr>
      <w:tr w:rsidR="14F76A8C" w14:paraId="23A85B1B" w14:textId="77777777" w:rsidTr="14F76A8C">
        <w:tc>
          <w:tcPr>
            <w:tcW w:w="1463" w:type="dxa"/>
          </w:tcPr>
          <w:p w14:paraId="7D4CD4A1" w14:textId="49913CB1"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07022E65" w14:textId="3C7669F1" w:rsidR="14F76A8C" w:rsidRDefault="14F76A8C"/>
        </w:tc>
        <w:tc>
          <w:tcPr>
            <w:tcW w:w="1463" w:type="dxa"/>
          </w:tcPr>
          <w:p w14:paraId="6EAB23AF" w14:textId="7A6C8523" w:rsidR="14F76A8C" w:rsidRDefault="14F76A8C"/>
        </w:tc>
        <w:tc>
          <w:tcPr>
            <w:tcW w:w="1463" w:type="dxa"/>
          </w:tcPr>
          <w:p w14:paraId="69120EA3" w14:textId="537D5CF1" w:rsidR="14F76A8C" w:rsidRDefault="14F76A8C"/>
        </w:tc>
        <w:tc>
          <w:tcPr>
            <w:tcW w:w="1463" w:type="dxa"/>
          </w:tcPr>
          <w:p w14:paraId="0272F909" w14:textId="11A6308E" w:rsidR="14F76A8C" w:rsidRDefault="14F76A8C"/>
        </w:tc>
        <w:tc>
          <w:tcPr>
            <w:tcW w:w="1463" w:type="dxa"/>
          </w:tcPr>
          <w:p w14:paraId="37314512" w14:textId="6C43A4EA" w:rsidR="14F76A8C" w:rsidRDefault="14F76A8C"/>
        </w:tc>
      </w:tr>
      <w:tr w:rsidR="14F76A8C" w14:paraId="5D5A51F0" w14:textId="77777777" w:rsidTr="14F76A8C">
        <w:tc>
          <w:tcPr>
            <w:tcW w:w="1463" w:type="dxa"/>
          </w:tcPr>
          <w:p w14:paraId="50A774F5" w14:textId="4C09719C" w:rsidR="14F76A8C" w:rsidRDefault="14F76A8C" w:rsidP="14F76A8C">
            <w:proofErr w:type="spellStart"/>
            <w:r w:rsidRPr="14F76A8C">
              <w:rPr>
                <w:rFonts w:ascii="Times New Roman" w:eastAsia="Times New Roman" w:hAnsi="Times New Roman" w:cs="Times New Roman"/>
                <w:b/>
                <w:bCs/>
                <w:color w:val="00000A"/>
                <w:sz w:val="28"/>
                <w:szCs w:val="28"/>
              </w:rPr>
              <w:t>Tên</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cột</w:t>
            </w:r>
            <w:proofErr w:type="spellEnd"/>
          </w:p>
        </w:tc>
        <w:tc>
          <w:tcPr>
            <w:tcW w:w="1463" w:type="dxa"/>
          </w:tcPr>
          <w:p w14:paraId="4222F2C6" w14:textId="20219048" w:rsidR="14F76A8C" w:rsidRDefault="14F76A8C" w:rsidP="14F76A8C">
            <w:r w:rsidRPr="14F76A8C">
              <w:rPr>
                <w:rFonts w:ascii="Times New Roman" w:eastAsia="Times New Roman" w:hAnsi="Times New Roman" w:cs="Times New Roman"/>
                <w:b/>
                <w:bCs/>
                <w:color w:val="00000A"/>
                <w:sz w:val="28"/>
                <w:szCs w:val="28"/>
              </w:rPr>
              <w:t xml:space="preserve">Ý </w:t>
            </w:r>
            <w:proofErr w:type="spellStart"/>
            <w:r w:rsidRPr="14F76A8C">
              <w:rPr>
                <w:rFonts w:ascii="Times New Roman" w:eastAsia="Times New Roman" w:hAnsi="Times New Roman" w:cs="Times New Roman"/>
                <w:b/>
                <w:bCs/>
                <w:color w:val="00000A"/>
                <w:sz w:val="28"/>
                <w:szCs w:val="28"/>
              </w:rPr>
              <w:t>nghĩa</w:t>
            </w:r>
            <w:proofErr w:type="spellEnd"/>
          </w:p>
        </w:tc>
        <w:tc>
          <w:tcPr>
            <w:tcW w:w="1463" w:type="dxa"/>
          </w:tcPr>
          <w:p w14:paraId="08C7E82C" w14:textId="7715A97D" w:rsidR="14F76A8C" w:rsidRDefault="14F76A8C" w:rsidP="14F76A8C">
            <w:proofErr w:type="spellStart"/>
            <w:r w:rsidRPr="14F76A8C">
              <w:rPr>
                <w:rFonts w:ascii="Times New Roman" w:eastAsia="Times New Roman" w:hAnsi="Times New Roman" w:cs="Times New Roman"/>
                <w:b/>
                <w:bCs/>
                <w:color w:val="00000A"/>
                <w:sz w:val="28"/>
                <w:szCs w:val="28"/>
              </w:rPr>
              <w:t>Kiểu</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dữ</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liệu</w:t>
            </w:r>
            <w:proofErr w:type="spellEnd"/>
          </w:p>
        </w:tc>
        <w:tc>
          <w:tcPr>
            <w:tcW w:w="1463" w:type="dxa"/>
          </w:tcPr>
          <w:p w14:paraId="1BC8F67D" w14:textId="03F3E552" w:rsidR="14F76A8C" w:rsidRDefault="14F76A8C" w:rsidP="14F76A8C">
            <w:proofErr w:type="spellStart"/>
            <w:r w:rsidRPr="14F76A8C">
              <w:rPr>
                <w:rFonts w:ascii="Times New Roman" w:eastAsia="Times New Roman" w:hAnsi="Times New Roman" w:cs="Times New Roman"/>
                <w:b/>
                <w:bCs/>
                <w:color w:val="00000A"/>
                <w:sz w:val="28"/>
                <w:szCs w:val="28"/>
              </w:rPr>
              <w:t>Ràng</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buộc</w:t>
            </w:r>
            <w:proofErr w:type="spellEnd"/>
          </w:p>
        </w:tc>
        <w:tc>
          <w:tcPr>
            <w:tcW w:w="1463" w:type="dxa"/>
          </w:tcPr>
          <w:p w14:paraId="0550134A" w14:textId="45155ECF" w:rsidR="14F76A8C" w:rsidRDefault="14F76A8C" w:rsidP="14F76A8C">
            <w:pPr>
              <w:jc w:val="center"/>
            </w:pPr>
            <w:r w:rsidRPr="14F76A8C">
              <w:rPr>
                <w:rFonts w:ascii="Times New Roman" w:eastAsia="Times New Roman" w:hAnsi="Times New Roman" w:cs="Times New Roman"/>
                <w:b/>
                <w:bCs/>
                <w:color w:val="00000A"/>
                <w:sz w:val="28"/>
                <w:szCs w:val="28"/>
              </w:rPr>
              <w:t>Nullable</w:t>
            </w:r>
          </w:p>
        </w:tc>
        <w:tc>
          <w:tcPr>
            <w:tcW w:w="1463" w:type="dxa"/>
          </w:tcPr>
          <w:p w14:paraId="01257C91" w14:textId="280A6347" w:rsidR="14F76A8C" w:rsidRDefault="14F76A8C"/>
        </w:tc>
      </w:tr>
      <w:tr w:rsidR="14F76A8C" w14:paraId="03EC8CFB" w14:textId="77777777" w:rsidTr="14F76A8C">
        <w:tc>
          <w:tcPr>
            <w:tcW w:w="1463" w:type="dxa"/>
          </w:tcPr>
          <w:p w14:paraId="3490197A" w14:textId="1B9BC361" w:rsidR="14F76A8C" w:rsidRDefault="14F76A8C" w:rsidP="14F76A8C">
            <w:proofErr w:type="spellStart"/>
            <w:r w:rsidRPr="14F76A8C">
              <w:rPr>
                <w:rFonts w:ascii="Times New Roman" w:eastAsia="Times New Roman" w:hAnsi="Times New Roman" w:cs="Times New Roman"/>
                <w:color w:val="00000A"/>
                <w:sz w:val="28"/>
                <w:szCs w:val="28"/>
              </w:rPr>
              <w:t>maDX</w:t>
            </w:r>
            <w:proofErr w:type="spellEnd"/>
          </w:p>
        </w:tc>
        <w:tc>
          <w:tcPr>
            <w:tcW w:w="1463" w:type="dxa"/>
          </w:tcPr>
          <w:p w14:paraId="5F4765E6" w14:textId="5F63E0B8" w:rsidR="14F76A8C" w:rsidRDefault="14F76A8C" w:rsidP="14F76A8C">
            <w:proofErr w:type="spellStart"/>
            <w:r w:rsidRPr="14F76A8C">
              <w:rPr>
                <w:rFonts w:ascii="Times New Roman" w:eastAsia="Times New Roman" w:hAnsi="Times New Roman" w:cs="Times New Roman"/>
                <w:color w:val="00000A"/>
                <w:sz w:val="28"/>
                <w:szCs w:val="28"/>
              </w:rPr>
              <w:t>Mã</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đề</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xuất</w:t>
            </w:r>
            <w:proofErr w:type="spellEnd"/>
          </w:p>
        </w:tc>
        <w:tc>
          <w:tcPr>
            <w:tcW w:w="1463" w:type="dxa"/>
          </w:tcPr>
          <w:p w14:paraId="1C47937B" w14:textId="0453FCFD" w:rsidR="14F76A8C" w:rsidRDefault="14F76A8C" w:rsidP="14F76A8C">
            <w:proofErr w:type="spellStart"/>
            <w:r w:rsidRPr="14F76A8C">
              <w:rPr>
                <w:rFonts w:ascii="Times New Roman" w:eastAsia="Times New Roman" w:hAnsi="Times New Roman" w:cs="Times New Roman"/>
                <w:color w:val="00000A"/>
                <w:sz w:val="28"/>
                <w:szCs w:val="28"/>
              </w:rPr>
              <w:t>bigInt</w:t>
            </w:r>
            <w:proofErr w:type="spellEnd"/>
          </w:p>
        </w:tc>
        <w:tc>
          <w:tcPr>
            <w:tcW w:w="1463" w:type="dxa"/>
          </w:tcPr>
          <w:p w14:paraId="17B117B1" w14:textId="395E0893" w:rsidR="14F76A8C" w:rsidRDefault="14F76A8C" w:rsidP="14F76A8C">
            <w:proofErr w:type="spellStart"/>
            <w:r w:rsidRPr="14F76A8C">
              <w:rPr>
                <w:rFonts w:ascii="Times New Roman" w:eastAsia="Times New Roman" w:hAnsi="Times New Roman" w:cs="Times New Roman"/>
                <w:color w:val="00000A"/>
                <w:sz w:val="28"/>
                <w:szCs w:val="28"/>
              </w:rPr>
              <w:t>Khóa</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chính</w:t>
            </w:r>
            <w:proofErr w:type="spellEnd"/>
          </w:p>
        </w:tc>
        <w:tc>
          <w:tcPr>
            <w:tcW w:w="1463" w:type="dxa"/>
          </w:tcPr>
          <w:p w14:paraId="57331CC4" w14:textId="27FA8128"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c>
          <w:tcPr>
            <w:tcW w:w="1463" w:type="dxa"/>
          </w:tcPr>
          <w:p w14:paraId="4AC35F41" w14:textId="4F8ECB0A" w:rsidR="14F76A8C" w:rsidRDefault="14F76A8C"/>
        </w:tc>
      </w:tr>
      <w:tr w:rsidR="14F76A8C" w14:paraId="221766F9" w14:textId="77777777" w:rsidTr="14F76A8C">
        <w:tc>
          <w:tcPr>
            <w:tcW w:w="1463" w:type="dxa"/>
          </w:tcPr>
          <w:p w14:paraId="175655D0" w14:textId="45C8674D" w:rsidR="14F76A8C" w:rsidRDefault="14F76A8C" w:rsidP="14F76A8C">
            <w:proofErr w:type="spellStart"/>
            <w:r w:rsidRPr="14F76A8C">
              <w:rPr>
                <w:rFonts w:ascii="Times New Roman" w:eastAsia="Times New Roman" w:hAnsi="Times New Roman" w:cs="Times New Roman"/>
                <w:color w:val="00000A"/>
                <w:sz w:val="28"/>
                <w:szCs w:val="28"/>
              </w:rPr>
              <w:t>tieuDe</w:t>
            </w:r>
            <w:proofErr w:type="spellEnd"/>
          </w:p>
        </w:tc>
        <w:tc>
          <w:tcPr>
            <w:tcW w:w="1463" w:type="dxa"/>
          </w:tcPr>
          <w:p w14:paraId="13B96C7C" w14:textId="75BB643C" w:rsidR="14F76A8C" w:rsidRDefault="14F76A8C" w:rsidP="14F76A8C">
            <w:proofErr w:type="spellStart"/>
            <w:r w:rsidRPr="14F76A8C">
              <w:rPr>
                <w:rFonts w:ascii="Times New Roman" w:eastAsia="Times New Roman" w:hAnsi="Times New Roman" w:cs="Times New Roman"/>
                <w:color w:val="00000A"/>
                <w:sz w:val="28"/>
                <w:szCs w:val="28"/>
              </w:rPr>
              <w:t>tiêu</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đề</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đề</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xuất</w:t>
            </w:r>
            <w:proofErr w:type="spellEnd"/>
          </w:p>
        </w:tc>
        <w:tc>
          <w:tcPr>
            <w:tcW w:w="1463" w:type="dxa"/>
          </w:tcPr>
          <w:p w14:paraId="14DBB11C" w14:textId="6C13C153" w:rsidR="14F76A8C" w:rsidRDefault="14F76A8C" w:rsidP="14F76A8C">
            <w:proofErr w:type="spellStart"/>
            <w:proofErr w:type="gramStart"/>
            <w:r w:rsidRPr="14F76A8C">
              <w:rPr>
                <w:rFonts w:ascii="Times New Roman" w:eastAsia="Times New Roman" w:hAnsi="Times New Roman" w:cs="Times New Roman"/>
                <w:color w:val="00000A"/>
                <w:sz w:val="28"/>
                <w:szCs w:val="28"/>
              </w:rPr>
              <w:t>nvarchar</w:t>
            </w:r>
            <w:proofErr w:type="spellEnd"/>
            <w:r w:rsidRPr="14F76A8C">
              <w:rPr>
                <w:rFonts w:ascii="Times New Roman" w:eastAsia="Times New Roman" w:hAnsi="Times New Roman" w:cs="Times New Roman"/>
                <w:color w:val="00000A"/>
                <w:sz w:val="28"/>
                <w:szCs w:val="28"/>
              </w:rPr>
              <w:t>(</w:t>
            </w:r>
            <w:proofErr w:type="gramEnd"/>
            <w:r w:rsidRPr="14F76A8C">
              <w:rPr>
                <w:rFonts w:ascii="Times New Roman" w:eastAsia="Times New Roman" w:hAnsi="Times New Roman" w:cs="Times New Roman"/>
                <w:color w:val="00000A"/>
                <w:sz w:val="28"/>
                <w:szCs w:val="28"/>
              </w:rPr>
              <w:t>50)</w:t>
            </w:r>
          </w:p>
        </w:tc>
        <w:tc>
          <w:tcPr>
            <w:tcW w:w="1463" w:type="dxa"/>
          </w:tcPr>
          <w:p w14:paraId="4D49CAEE" w14:textId="5BC48F5D"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40338064" w14:textId="16FB2893"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c>
          <w:tcPr>
            <w:tcW w:w="1463" w:type="dxa"/>
          </w:tcPr>
          <w:p w14:paraId="36CBE882" w14:textId="55B5770E" w:rsidR="14F76A8C" w:rsidRDefault="14F76A8C"/>
        </w:tc>
      </w:tr>
      <w:tr w:rsidR="14F76A8C" w14:paraId="1E9DE67F" w14:textId="77777777" w:rsidTr="14F76A8C">
        <w:tc>
          <w:tcPr>
            <w:tcW w:w="1463" w:type="dxa"/>
          </w:tcPr>
          <w:p w14:paraId="6C59F338" w14:textId="561FE3F9" w:rsidR="14F76A8C" w:rsidRDefault="14F76A8C" w:rsidP="14F76A8C">
            <w:proofErr w:type="spellStart"/>
            <w:r w:rsidRPr="14F76A8C">
              <w:rPr>
                <w:rFonts w:ascii="Times New Roman" w:eastAsia="Times New Roman" w:hAnsi="Times New Roman" w:cs="Times New Roman"/>
                <w:color w:val="00000A"/>
                <w:sz w:val="28"/>
                <w:szCs w:val="28"/>
              </w:rPr>
              <w:t>noiDung</w:t>
            </w:r>
            <w:proofErr w:type="spellEnd"/>
          </w:p>
        </w:tc>
        <w:tc>
          <w:tcPr>
            <w:tcW w:w="1463" w:type="dxa"/>
          </w:tcPr>
          <w:p w14:paraId="5E62A39F" w14:textId="69069708" w:rsidR="14F76A8C" w:rsidRDefault="14F76A8C" w:rsidP="14F76A8C">
            <w:proofErr w:type="spellStart"/>
            <w:r w:rsidRPr="14F76A8C">
              <w:rPr>
                <w:rFonts w:ascii="Times New Roman" w:eastAsia="Times New Roman" w:hAnsi="Times New Roman" w:cs="Times New Roman"/>
                <w:color w:val="00000A"/>
                <w:sz w:val="28"/>
                <w:szCs w:val="28"/>
              </w:rPr>
              <w:t>Nội</w:t>
            </w:r>
            <w:proofErr w:type="spellEnd"/>
            <w:r w:rsidRPr="14F76A8C">
              <w:rPr>
                <w:rFonts w:ascii="Times New Roman" w:eastAsia="Times New Roman" w:hAnsi="Times New Roman" w:cs="Times New Roman"/>
                <w:color w:val="00000A"/>
                <w:sz w:val="28"/>
                <w:szCs w:val="28"/>
              </w:rPr>
              <w:t xml:space="preserve"> dung</w:t>
            </w:r>
          </w:p>
        </w:tc>
        <w:tc>
          <w:tcPr>
            <w:tcW w:w="1463" w:type="dxa"/>
          </w:tcPr>
          <w:p w14:paraId="6154A422" w14:textId="10684120" w:rsidR="14F76A8C" w:rsidRDefault="14F76A8C" w:rsidP="14F76A8C">
            <w:r w:rsidRPr="14F76A8C">
              <w:rPr>
                <w:rFonts w:ascii="Times New Roman" w:eastAsia="Times New Roman" w:hAnsi="Times New Roman" w:cs="Times New Roman"/>
                <w:color w:val="00000A"/>
                <w:sz w:val="28"/>
                <w:szCs w:val="28"/>
              </w:rPr>
              <w:t>text</w:t>
            </w:r>
          </w:p>
        </w:tc>
        <w:tc>
          <w:tcPr>
            <w:tcW w:w="1463" w:type="dxa"/>
          </w:tcPr>
          <w:p w14:paraId="4D0CB8B6" w14:textId="4F818A77"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43E2783D" w14:textId="0AFB6041"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c>
          <w:tcPr>
            <w:tcW w:w="1463" w:type="dxa"/>
          </w:tcPr>
          <w:p w14:paraId="20B2B634" w14:textId="40305C08" w:rsidR="14F76A8C" w:rsidRDefault="14F76A8C"/>
        </w:tc>
      </w:tr>
      <w:tr w:rsidR="14F76A8C" w14:paraId="0501DB74" w14:textId="77777777" w:rsidTr="14F76A8C">
        <w:tc>
          <w:tcPr>
            <w:tcW w:w="1463" w:type="dxa"/>
          </w:tcPr>
          <w:p w14:paraId="3E2FC465" w14:textId="133D6FA3" w:rsidR="14F76A8C" w:rsidRDefault="14F76A8C" w:rsidP="14F76A8C">
            <w:proofErr w:type="spellStart"/>
            <w:r w:rsidRPr="14F76A8C">
              <w:rPr>
                <w:rFonts w:ascii="Times New Roman" w:eastAsia="Times New Roman" w:hAnsi="Times New Roman" w:cs="Times New Roman"/>
                <w:color w:val="00000A"/>
                <w:sz w:val="28"/>
                <w:szCs w:val="28"/>
              </w:rPr>
              <w:t>ngayGui</w:t>
            </w:r>
            <w:proofErr w:type="spellEnd"/>
          </w:p>
        </w:tc>
        <w:tc>
          <w:tcPr>
            <w:tcW w:w="1463" w:type="dxa"/>
          </w:tcPr>
          <w:p w14:paraId="0A52052B" w14:textId="26C4BFEC" w:rsidR="14F76A8C" w:rsidRDefault="14F76A8C" w:rsidP="14F76A8C">
            <w:proofErr w:type="spellStart"/>
            <w:r w:rsidRPr="14F76A8C">
              <w:rPr>
                <w:rFonts w:ascii="Times New Roman" w:eastAsia="Times New Roman" w:hAnsi="Times New Roman" w:cs="Times New Roman"/>
                <w:color w:val="00000A"/>
                <w:sz w:val="28"/>
                <w:szCs w:val="28"/>
              </w:rPr>
              <w:t>Ngày</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gửi</w:t>
            </w:r>
            <w:proofErr w:type="spellEnd"/>
          </w:p>
        </w:tc>
        <w:tc>
          <w:tcPr>
            <w:tcW w:w="1463" w:type="dxa"/>
          </w:tcPr>
          <w:p w14:paraId="71150D85" w14:textId="363170D3" w:rsidR="14F76A8C" w:rsidRDefault="14F76A8C" w:rsidP="14F76A8C">
            <w:proofErr w:type="spellStart"/>
            <w:r w:rsidRPr="14F76A8C">
              <w:rPr>
                <w:rFonts w:ascii="Times New Roman" w:eastAsia="Times New Roman" w:hAnsi="Times New Roman" w:cs="Times New Roman"/>
                <w:color w:val="00000A"/>
                <w:sz w:val="28"/>
                <w:szCs w:val="28"/>
              </w:rPr>
              <w:t>dateTime</w:t>
            </w:r>
            <w:proofErr w:type="spellEnd"/>
          </w:p>
        </w:tc>
        <w:tc>
          <w:tcPr>
            <w:tcW w:w="1463" w:type="dxa"/>
          </w:tcPr>
          <w:p w14:paraId="15664081" w14:textId="2CEC0675"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303BB9E6" w14:textId="5B8BCE27"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c>
          <w:tcPr>
            <w:tcW w:w="1463" w:type="dxa"/>
          </w:tcPr>
          <w:p w14:paraId="55902BB0" w14:textId="3EEF64E0" w:rsidR="14F76A8C" w:rsidRDefault="14F76A8C"/>
        </w:tc>
      </w:tr>
      <w:tr w:rsidR="14F76A8C" w14:paraId="02E50233" w14:textId="77777777" w:rsidTr="14F76A8C">
        <w:tc>
          <w:tcPr>
            <w:tcW w:w="1463" w:type="dxa"/>
          </w:tcPr>
          <w:p w14:paraId="6D49D1D2" w14:textId="47CAC718" w:rsidR="14F76A8C" w:rsidRDefault="14F76A8C" w:rsidP="14F76A8C">
            <w:proofErr w:type="spellStart"/>
            <w:r w:rsidRPr="14F76A8C">
              <w:rPr>
                <w:rFonts w:ascii="Times New Roman" w:eastAsia="Times New Roman" w:hAnsi="Times New Roman" w:cs="Times New Roman"/>
                <w:color w:val="00000A"/>
                <w:sz w:val="28"/>
                <w:szCs w:val="28"/>
              </w:rPr>
              <w:t>trangThai</w:t>
            </w:r>
            <w:proofErr w:type="spellEnd"/>
          </w:p>
        </w:tc>
        <w:tc>
          <w:tcPr>
            <w:tcW w:w="1463" w:type="dxa"/>
          </w:tcPr>
          <w:p w14:paraId="531DC25A" w14:textId="4E8375C8" w:rsidR="14F76A8C" w:rsidRDefault="14F76A8C" w:rsidP="14F76A8C">
            <w:proofErr w:type="spellStart"/>
            <w:r w:rsidRPr="14F76A8C">
              <w:rPr>
                <w:rFonts w:ascii="Times New Roman" w:eastAsia="Times New Roman" w:hAnsi="Times New Roman" w:cs="Times New Roman"/>
                <w:color w:val="00000A"/>
                <w:sz w:val="28"/>
                <w:szCs w:val="28"/>
              </w:rPr>
              <w:t>Trạng</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thái</w:t>
            </w:r>
            <w:proofErr w:type="spellEnd"/>
          </w:p>
        </w:tc>
        <w:tc>
          <w:tcPr>
            <w:tcW w:w="1463" w:type="dxa"/>
          </w:tcPr>
          <w:p w14:paraId="3ADEC19A" w14:textId="5688EC82" w:rsidR="14F76A8C" w:rsidRDefault="14F76A8C" w:rsidP="14F76A8C">
            <w:proofErr w:type="spellStart"/>
            <w:r w:rsidRPr="14F76A8C">
              <w:rPr>
                <w:rFonts w:ascii="Times New Roman" w:eastAsia="Times New Roman" w:hAnsi="Times New Roman" w:cs="Times New Roman"/>
                <w:color w:val="00000A"/>
                <w:sz w:val="28"/>
                <w:szCs w:val="28"/>
              </w:rPr>
              <w:t>boolean</w:t>
            </w:r>
            <w:proofErr w:type="spellEnd"/>
          </w:p>
        </w:tc>
        <w:tc>
          <w:tcPr>
            <w:tcW w:w="1463" w:type="dxa"/>
          </w:tcPr>
          <w:p w14:paraId="42018C17" w14:textId="423091D3"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0E109285" w14:textId="1A2B6551"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c>
          <w:tcPr>
            <w:tcW w:w="1463" w:type="dxa"/>
          </w:tcPr>
          <w:p w14:paraId="0F7D5F7B" w14:textId="6761C076" w:rsidR="14F76A8C" w:rsidRDefault="14F76A8C"/>
        </w:tc>
      </w:tr>
      <w:tr w:rsidR="14F76A8C" w14:paraId="384DC17F" w14:textId="77777777" w:rsidTr="14F76A8C">
        <w:tc>
          <w:tcPr>
            <w:tcW w:w="1463" w:type="dxa"/>
          </w:tcPr>
          <w:p w14:paraId="64A9BD92" w14:textId="6CF4E3F4" w:rsidR="14F76A8C" w:rsidRDefault="14F76A8C" w:rsidP="14F76A8C">
            <w:proofErr w:type="spellStart"/>
            <w:r w:rsidRPr="14F76A8C">
              <w:rPr>
                <w:rFonts w:ascii="Times New Roman" w:eastAsia="Times New Roman" w:hAnsi="Times New Roman" w:cs="Times New Roman"/>
                <w:color w:val="00000A"/>
                <w:sz w:val="28"/>
                <w:szCs w:val="28"/>
              </w:rPr>
              <w:t>maNhom</w:t>
            </w:r>
            <w:proofErr w:type="spellEnd"/>
          </w:p>
        </w:tc>
        <w:tc>
          <w:tcPr>
            <w:tcW w:w="1463" w:type="dxa"/>
          </w:tcPr>
          <w:p w14:paraId="30FC1F1A" w14:textId="2F664350" w:rsidR="14F76A8C" w:rsidRDefault="14F76A8C" w:rsidP="14F76A8C">
            <w:proofErr w:type="spellStart"/>
            <w:r w:rsidRPr="14F76A8C">
              <w:rPr>
                <w:rFonts w:ascii="Times New Roman" w:eastAsia="Times New Roman" w:hAnsi="Times New Roman" w:cs="Times New Roman"/>
                <w:color w:val="00000A"/>
                <w:sz w:val="28"/>
                <w:szCs w:val="28"/>
              </w:rPr>
              <w:t>Mã</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nhóm</w:t>
            </w:r>
            <w:proofErr w:type="spellEnd"/>
          </w:p>
        </w:tc>
        <w:tc>
          <w:tcPr>
            <w:tcW w:w="1463" w:type="dxa"/>
          </w:tcPr>
          <w:p w14:paraId="0FFD5C99" w14:textId="57A18106" w:rsidR="14F76A8C" w:rsidRDefault="14F76A8C" w:rsidP="14F76A8C">
            <w:r w:rsidRPr="14F76A8C">
              <w:rPr>
                <w:rFonts w:ascii="Times New Roman" w:eastAsia="Times New Roman" w:hAnsi="Times New Roman" w:cs="Times New Roman"/>
                <w:color w:val="00000A"/>
                <w:sz w:val="28"/>
                <w:szCs w:val="28"/>
              </w:rPr>
              <w:t>integer</w:t>
            </w:r>
          </w:p>
        </w:tc>
        <w:tc>
          <w:tcPr>
            <w:tcW w:w="1463" w:type="dxa"/>
          </w:tcPr>
          <w:p w14:paraId="287C2037" w14:textId="5253B3F0" w:rsidR="14F76A8C" w:rsidRDefault="14F76A8C" w:rsidP="14F76A8C">
            <w:proofErr w:type="spellStart"/>
            <w:r w:rsidRPr="14F76A8C">
              <w:rPr>
                <w:rFonts w:ascii="Times New Roman" w:eastAsia="Times New Roman" w:hAnsi="Times New Roman" w:cs="Times New Roman"/>
                <w:color w:val="00000A"/>
                <w:sz w:val="28"/>
                <w:szCs w:val="28"/>
              </w:rPr>
              <w:t>Khóa</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ngoại</w:t>
            </w:r>
            <w:proofErr w:type="spellEnd"/>
          </w:p>
        </w:tc>
        <w:tc>
          <w:tcPr>
            <w:tcW w:w="1463" w:type="dxa"/>
          </w:tcPr>
          <w:p w14:paraId="4C66F184" w14:textId="16A31495"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c>
          <w:tcPr>
            <w:tcW w:w="1463" w:type="dxa"/>
          </w:tcPr>
          <w:p w14:paraId="3C943110" w14:textId="3B2DE19E" w:rsidR="14F76A8C" w:rsidRDefault="14F76A8C"/>
        </w:tc>
      </w:tr>
      <w:tr w:rsidR="14F76A8C" w14:paraId="433FCAF3" w14:textId="77777777" w:rsidTr="14F76A8C">
        <w:tc>
          <w:tcPr>
            <w:tcW w:w="1463" w:type="dxa"/>
          </w:tcPr>
          <w:p w14:paraId="1CEDAA3D" w14:textId="62FB492A" w:rsidR="14F76A8C" w:rsidRDefault="14F76A8C" w:rsidP="14F76A8C">
            <w:proofErr w:type="spellStart"/>
            <w:r w:rsidRPr="14F76A8C">
              <w:rPr>
                <w:rFonts w:ascii="Times New Roman" w:eastAsia="Times New Roman" w:hAnsi="Times New Roman" w:cs="Times New Roman"/>
                <w:color w:val="00000A"/>
                <w:sz w:val="28"/>
                <w:szCs w:val="28"/>
              </w:rPr>
              <w:t>maTK</w:t>
            </w:r>
            <w:proofErr w:type="spellEnd"/>
          </w:p>
        </w:tc>
        <w:tc>
          <w:tcPr>
            <w:tcW w:w="1463" w:type="dxa"/>
          </w:tcPr>
          <w:p w14:paraId="044F8E56" w14:textId="71037351" w:rsidR="14F76A8C" w:rsidRDefault="14F76A8C" w:rsidP="14F76A8C">
            <w:proofErr w:type="spellStart"/>
            <w:r w:rsidRPr="14F76A8C">
              <w:rPr>
                <w:rFonts w:ascii="Times New Roman" w:eastAsia="Times New Roman" w:hAnsi="Times New Roman" w:cs="Times New Roman"/>
                <w:color w:val="00000A"/>
                <w:sz w:val="28"/>
                <w:szCs w:val="28"/>
              </w:rPr>
              <w:t>Mã</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tài</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khoản</w:t>
            </w:r>
            <w:proofErr w:type="spellEnd"/>
          </w:p>
        </w:tc>
        <w:tc>
          <w:tcPr>
            <w:tcW w:w="1463" w:type="dxa"/>
          </w:tcPr>
          <w:p w14:paraId="11A2B5EF" w14:textId="0714BCB9" w:rsidR="14F76A8C" w:rsidRDefault="14F76A8C" w:rsidP="14F76A8C">
            <w:r w:rsidRPr="14F76A8C">
              <w:rPr>
                <w:rFonts w:ascii="Times New Roman" w:eastAsia="Times New Roman" w:hAnsi="Times New Roman" w:cs="Times New Roman"/>
                <w:color w:val="00000A"/>
                <w:sz w:val="28"/>
                <w:szCs w:val="28"/>
              </w:rPr>
              <w:t>integer</w:t>
            </w:r>
          </w:p>
        </w:tc>
        <w:tc>
          <w:tcPr>
            <w:tcW w:w="1463" w:type="dxa"/>
          </w:tcPr>
          <w:p w14:paraId="453CC577" w14:textId="071D1243" w:rsidR="14F76A8C" w:rsidRDefault="14F76A8C" w:rsidP="14F76A8C">
            <w:proofErr w:type="spellStart"/>
            <w:r w:rsidRPr="14F76A8C">
              <w:rPr>
                <w:rFonts w:ascii="Times New Roman" w:eastAsia="Times New Roman" w:hAnsi="Times New Roman" w:cs="Times New Roman"/>
                <w:color w:val="00000A"/>
                <w:sz w:val="28"/>
                <w:szCs w:val="28"/>
              </w:rPr>
              <w:t>Khóa</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ngoại</w:t>
            </w:r>
            <w:proofErr w:type="spellEnd"/>
          </w:p>
        </w:tc>
        <w:tc>
          <w:tcPr>
            <w:tcW w:w="1463" w:type="dxa"/>
          </w:tcPr>
          <w:p w14:paraId="509837A2" w14:textId="43C832CB"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c>
          <w:tcPr>
            <w:tcW w:w="1463" w:type="dxa"/>
          </w:tcPr>
          <w:p w14:paraId="05D08250" w14:textId="452FF822" w:rsidR="14F76A8C" w:rsidRDefault="14F76A8C"/>
        </w:tc>
      </w:tr>
    </w:tbl>
    <w:p w14:paraId="30F8533D" w14:textId="153515A7"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28EA4488" w14:textId="77777777" w:rsidTr="14F76A8C">
        <w:tc>
          <w:tcPr>
            <w:tcW w:w="1756" w:type="dxa"/>
          </w:tcPr>
          <w:p w14:paraId="35C6586C" w14:textId="531A5286" w:rsidR="14F76A8C" w:rsidRDefault="14F76A8C" w:rsidP="14F76A8C">
            <w:proofErr w:type="spellStart"/>
            <w:r w:rsidRPr="14F76A8C">
              <w:rPr>
                <w:rFonts w:ascii="Times New Roman" w:eastAsia="Times New Roman" w:hAnsi="Times New Roman" w:cs="Times New Roman"/>
                <w:b/>
                <w:bCs/>
                <w:color w:val="00000A"/>
                <w:sz w:val="28"/>
                <w:szCs w:val="28"/>
              </w:rPr>
              <w:t>Tên</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bảng</w:t>
            </w:r>
            <w:proofErr w:type="spellEnd"/>
          </w:p>
        </w:tc>
        <w:tc>
          <w:tcPr>
            <w:tcW w:w="1756" w:type="dxa"/>
          </w:tcPr>
          <w:p w14:paraId="6CF1291A" w14:textId="05B94196" w:rsidR="14F76A8C" w:rsidRDefault="14F76A8C" w:rsidP="14F76A8C">
            <w:proofErr w:type="spellStart"/>
            <w:r w:rsidRPr="14F76A8C">
              <w:rPr>
                <w:rFonts w:ascii="Times New Roman" w:eastAsia="Times New Roman" w:hAnsi="Times New Roman" w:cs="Times New Roman"/>
                <w:color w:val="00000A"/>
                <w:sz w:val="28"/>
                <w:szCs w:val="28"/>
              </w:rPr>
              <w:t>BinhLuan</w:t>
            </w:r>
            <w:proofErr w:type="spellEnd"/>
          </w:p>
        </w:tc>
        <w:tc>
          <w:tcPr>
            <w:tcW w:w="1756" w:type="dxa"/>
          </w:tcPr>
          <w:p w14:paraId="67457A76" w14:textId="09552E0B" w:rsidR="14F76A8C" w:rsidRDefault="14F76A8C"/>
        </w:tc>
        <w:tc>
          <w:tcPr>
            <w:tcW w:w="1756" w:type="dxa"/>
          </w:tcPr>
          <w:p w14:paraId="08917C84" w14:textId="0200AC96" w:rsidR="14F76A8C" w:rsidRDefault="14F76A8C"/>
        </w:tc>
        <w:tc>
          <w:tcPr>
            <w:tcW w:w="1756" w:type="dxa"/>
          </w:tcPr>
          <w:p w14:paraId="3A157177" w14:textId="786CCF82" w:rsidR="14F76A8C" w:rsidRDefault="14F76A8C"/>
        </w:tc>
      </w:tr>
      <w:tr w:rsidR="14F76A8C" w14:paraId="20622041" w14:textId="77777777" w:rsidTr="14F76A8C">
        <w:tc>
          <w:tcPr>
            <w:tcW w:w="1756" w:type="dxa"/>
          </w:tcPr>
          <w:p w14:paraId="14E5E4C4" w14:textId="6E3BC048" w:rsidR="14F76A8C" w:rsidRDefault="14F76A8C" w:rsidP="14F76A8C">
            <w:r w:rsidRPr="14F76A8C">
              <w:rPr>
                <w:rFonts w:ascii="Times New Roman" w:eastAsia="Times New Roman" w:hAnsi="Times New Roman" w:cs="Times New Roman"/>
                <w:b/>
                <w:bCs/>
                <w:color w:val="00000A"/>
                <w:sz w:val="28"/>
                <w:szCs w:val="28"/>
              </w:rPr>
              <w:t xml:space="preserve">Ý </w:t>
            </w:r>
            <w:proofErr w:type="spellStart"/>
            <w:r w:rsidRPr="14F76A8C">
              <w:rPr>
                <w:rFonts w:ascii="Times New Roman" w:eastAsia="Times New Roman" w:hAnsi="Times New Roman" w:cs="Times New Roman"/>
                <w:b/>
                <w:bCs/>
                <w:color w:val="00000A"/>
                <w:sz w:val="28"/>
                <w:szCs w:val="28"/>
              </w:rPr>
              <w:t>nghĩa</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bảng</w:t>
            </w:r>
            <w:proofErr w:type="spellEnd"/>
          </w:p>
        </w:tc>
        <w:tc>
          <w:tcPr>
            <w:tcW w:w="1756" w:type="dxa"/>
          </w:tcPr>
          <w:p w14:paraId="7B272652" w14:textId="50D71D47" w:rsidR="14F76A8C" w:rsidRDefault="14F76A8C" w:rsidP="14F76A8C">
            <w:proofErr w:type="spellStart"/>
            <w:r w:rsidRPr="14F76A8C">
              <w:rPr>
                <w:rFonts w:ascii="Times New Roman" w:eastAsia="Times New Roman" w:hAnsi="Times New Roman" w:cs="Times New Roman"/>
                <w:color w:val="00000A"/>
                <w:sz w:val="28"/>
                <w:szCs w:val="28"/>
              </w:rPr>
              <w:t>Danh</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sách</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các</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bình</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luận</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về</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các</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truyện</w:t>
            </w:r>
            <w:proofErr w:type="spellEnd"/>
          </w:p>
        </w:tc>
        <w:tc>
          <w:tcPr>
            <w:tcW w:w="1756" w:type="dxa"/>
          </w:tcPr>
          <w:p w14:paraId="6C601411" w14:textId="5B592023" w:rsidR="14F76A8C" w:rsidRDefault="14F76A8C"/>
        </w:tc>
        <w:tc>
          <w:tcPr>
            <w:tcW w:w="1756" w:type="dxa"/>
          </w:tcPr>
          <w:p w14:paraId="1A55CBF8" w14:textId="3BB92737" w:rsidR="14F76A8C" w:rsidRDefault="14F76A8C"/>
        </w:tc>
        <w:tc>
          <w:tcPr>
            <w:tcW w:w="1756" w:type="dxa"/>
          </w:tcPr>
          <w:p w14:paraId="4AEF9EB1" w14:textId="5E36CE7A" w:rsidR="14F76A8C" w:rsidRDefault="14F76A8C"/>
        </w:tc>
      </w:tr>
      <w:tr w:rsidR="14F76A8C" w14:paraId="27B4295F" w14:textId="77777777" w:rsidTr="14F76A8C">
        <w:tc>
          <w:tcPr>
            <w:tcW w:w="1756" w:type="dxa"/>
          </w:tcPr>
          <w:p w14:paraId="608B84C6" w14:textId="09A75E6A"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61DEEBA" w14:textId="70A0CCB9" w:rsidR="14F76A8C" w:rsidRDefault="14F76A8C"/>
        </w:tc>
        <w:tc>
          <w:tcPr>
            <w:tcW w:w="1756" w:type="dxa"/>
          </w:tcPr>
          <w:p w14:paraId="232E9336" w14:textId="71D83237" w:rsidR="14F76A8C" w:rsidRDefault="14F76A8C"/>
        </w:tc>
        <w:tc>
          <w:tcPr>
            <w:tcW w:w="1756" w:type="dxa"/>
          </w:tcPr>
          <w:p w14:paraId="76BB9CAB" w14:textId="2782CF08" w:rsidR="14F76A8C" w:rsidRDefault="14F76A8C"/>
        </w:tc>
        <w:tc>
          <w:tcPr>
            <w:tcW w:w="1756" w:type="dxa"/>
          </w:tcPr>
          <w:p w14:paraId="2C77049F" w14:textId="1F49B3F0" w:rsidR="14F76A8C" w:rsidRDefault="14F76A8C"/>
        </w:tc>
      </w:tr>
      <w:tr w:rsidR="14F76A8C" w14:paraId="257F3446" w14:textId="77777777" w:rsidTr="14F76A8C">
        <w:tc>
          <w:tcPr>
            <w:tcW w:w="1756" w:type="dxa"/>
          </w:tcPr>
          <w:p w14:paraId="0D413E27" w14:textId="118EE4E1" w:rsidR="14F76A8C" w:rsidRDefault="14F76A8C" w:rsidP="14F76A8C">
            <w:proofErr w:type="spellStart"/>
            <w:r w:rsidRPr="14F76A8C">
              <w:rPr>
                <w:rFonts w:ascii="Times New Roman" w:eastAsia="Times New Roman" w:hAnsi="Times New Roman" w:cs="Times New Roman"/>
                <w:b/>
                <w:bCs/>
                <w:color w:val="00000A"/>
                <w:sz w:val="28"/>
                <w:szCs w:val="28"/>
              </w:rPr>
              <w:t>Tên</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cột</w:t>
            </w:r>
            <w:proofErr w:type="spellEnd"/>
          </w:p>
        </w:tc>
        <w:tc>
          <w:tcPr>
            <w:tcW w:w="1756" w:type="dxa"/>
          </w:tcPr>
          <w:p w14:paraId="713AC090" w14:textId="57EAA222" w:rsidR="14F76A8C" w:rsidRDefault="14F76A8C" w:rsidP="14F76A8C">
            <w:r w:rsidRPr="14F76A8C">
              <w:rPr>
                <w:rFonts w:ascii="Times New Roman" w:eastAsia="Times New Roman" w:hAnsi="Times New Roman" w:cs="Times New Roman"/>
                <w:b/>
                <w:bCs/>
                <w:color w:val="00000A"/>
                <w:sz w:val="28"/>
                <w:szCs w:val="28"/>
              </w:rPr>
              <w:t xml:space="preserve">Ý </w:t>
            </w:r>
            <w:proofErr w:type="spellStart"/>
            <w:r w:rsidRPr="14F76A8C">
              <w:rPr>
                <w:rFonts w:ascii="Times New Roman" w:eastAsia="Times New Roman" w:hAnsi="Times New Roman" w:cs="Times New Roman"/>
                <w:b/>
                <w:bCs/>
                <w:color w:val="00000A"/>
                <w:sz w:val="28"/>
                <w:szCs w:val="28"/>
              </w:rPr>
              <w:t>nghĩa</w:t>
            </w:r>
            <w:proofErr w:type="spellEnd"/>
          </w:p>
        </w:tc>
        <w:tc>
          <w:tcPr>
            <w:tcW w:w="1756" w:type="dxa"/>
          </w:tcPr>
          <w:p w14:paraId="2057D555" w14:textId="692505EC" w:rsidR="14F76A8C" w:rsidRDefault="14F76A8C" w:rsidP="14F76A8C">
            <w:proofErr w:type="spellStart"/>
            <w:r w:rsidRPr="14F76A8C">
              <w:rPr>
                <w:rFonts w:ascii="Times New Roman" w:eastAsia="Times New Roman" w:hAnsi="Times New Roman" w:cs="Times New Roman"/>
                <w:b/>
                <w:bCs/>
                <w:color w:val="00000A"/>
                <w:sz w:val="28"/>
                <w:szCs w:val="28"/>
              </w:rPr>
              <w:t>Kiểu</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dữ</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liệu</w:t>
            </w:r>
            <w:proofErr w:type="spellEnd"/>
          </w:p>
        </w:tc>
        <w:tc>
          <w:tcPr>
            <w:tcW w:w="1756" w:type="dxa"/>
          </w:tcPr>
          <w:p w14:paraId="7E252C10" w14:textId="74DB3AB6" w:rsidR="14F76A8C" w:rsidRDefault="14F76A8C" w:rsidP="14F76A8C">
            <w:proofErr w:type="spellStart"/>
            <w:r w:rsidRPr="14F76A8C">
              <w:rPr>
                <w:rFonts w:ascii="Times New Roman" w:eastAsia="Times New Roman" w:hAnsi="Times New Roman" w:cs="Times New Roman"/>
                <w:b/>
                <w:bCs/>
                <w:color w:val="00000A"/>
                <w:sz w:val="28"/>
                <w:szCs w:val="28"/>
              </w:rPr>
              <w:t>Ràng</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buộc</w:t>
            </w:r>
            <w:proofErr w:type="spellEnd"/>
          </w:p>
        </w:tc>
        <w:tc>
          <w:tcPr>
            <w:tcW w:w="1756" w:type="dxa"/>
          </w:tcPr>
          <w:p w14:paraId="38877290" w14:textId="58D2B005"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3431F06E" w14:textId="77777777" w:rsidTr="14F76A8C">
        <w:tc>
          <w:tcPr>
            <w:tcW w:w="1756" w:type="dxa"/>
          </w:tcPr>
          <w:p w14:paraId="2A90735D" w14:textId="6A1B683B" w:rsidR="14F76A8C" w:rsidRDefault="14F76A8C" w:rsidP="14F76A8C">
            <w:proofErr w:type="spellStart"/>
            <w:r w:rsidRPr="14F76A8C">
              <w:rPr>
                <w:rFonts w:ascii="Times New Roman" w:eastAsia="Times New Roman" w:hAnsi="Times New Roman" w:cs="Times New Roman"/>
                <w:color w:val="00000A"/>
                <w:sz w:val="28"/>
                <w:szCs w:val="28"/>
              </w:rPr>
              <w:t>maBL</w:t>
            </w:r>
            <w:proofErr w:type="spellEnd"/>
          </w:p>
        </w:tc>
        <w:tc>
          <w:tcPr>
            <w:tcW w:w="1756" w:type="dxa"/>
          </w:tcPr>
          <w:p w14:paraId="7C311F20" w14:textId="54FA601D" w:rsidR="14F76A8C" w:rsidRDefault="14F76A8C" w:rsidP="14F76A8C">
            <w:proofErr w:type="spellStart"/>
            <w:r w:rsidRPr="14F76A8C">
              <w:rPr>
                <w:rFonts w:ascii="Times New Roman" w:eastAsia="Times New Roman" w:hAnsi="Times New Roman" w:cs="Times New Roman"/>
                <w:color w:val="00000A"/>
                <w:sz w:val="28"/>
                <w:szCs w:val="28"/>
              </w:rPr>
              <w:t>Mã</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bình</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luận</w:t>
            </w:r>
            <w:proofErr w:type="spellEnd"/>
          </w:p>
        </w:tc>
        <w:tc>
          <w:tcPr>
            <w:tcW w:w="1756" w:type="dxa"/>
          </w:tcPr>
          <w:p w14:paraId="160EE74E" w14:textId="727A3294" w:rsidR="14F76A8C" w:rsidRDefault="14F76A8C" w:rsidP="14F76A8C">
            <w:proofErr w:type="spellStart"/>
            <w:r w:rsidRPr="14F76A8C">
              <w:rPr>
                <w:rFonts w:ascii="Times New Roman" w:eastAsia="Times New Roman" w:hAnsi="Times New Roman" w:cs="Times New Roman"/>
                <w:color w:val="00000A"/>
                <w:sz w:val="28"/>
                <w:szCs w:val="28"/>
              </w:rPr>
              <w:t>biInt</w:t>
            </w:r>
            <w:proofErr w:type="spellEnd"/>
          </w:p>
        </w:tc>
        <w:tc>
          <w:tcPr>
            <w:tcW w:w="1756" w:type="dxa"/>
          </w:tcPr>
          <w:p w14:paraId="7BFEB1B8" w14:textId="58ED6475" w:rsidR="14F76A8C" w:rsidRDefault="14F76A8C" w:rsidP="14F76A8C">
            <w:proofErr w:type="spellStart"/>
            <w:r w:rsidRPr="14F76A8C">
              <w:rPr>
                <w:rFonts w:ascii="Times New Roman" w:eastAsia="Times New Roman" w:hAnsi="Times New Roman" w:cs="Times New Roman"/>
                <w:color w:val="00000A"/>
                <w:sz w:val="28"/>
                <w:szCs w:val="28"/>
              </w:rPr>
              <w:t>Khóa</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chính</w:t>
            </w:r>
            <w:proofErr w:type="spellEnd"/>
          </w:p>
        </w:tc>
        <w:tc>
          <w:tcPr>
            <w:tcW w:w="1756" w:type="dxa"/>
          </w:tcPr>
          <w:p w14:paraId="34CFFACB" w14:textId="064249EB"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r w:rsidR="14F76A8C" w14:paraId="5E3F609F" w14:textId="77777777" w:rsidTr="14F76A8C">
        <w:tc>
          <w:tcPr>
            <w:tcW w:w="1756" w:type="dxa"/>
          </w:tcPr>
          <w:p w14:paraId="1E09ACE7" w14:textId="773D68A2" w:rsidR="14F76A8C" w:rsidRDefault="14F76A8C" w:rsidP="14F76A8C">
            <w:proofErr w:type="spellStart"/>
            <w:r w:rsidRPr="14F76A8C">
              <w:rPr>
                <w:rFonts w:ascii="Times New Roman" w:eastAsia="Times New Roman" w:hAnsi="Times New Roman" w:cs="Times New Roman"/>
                <w:color w:val="00000A"/>
                <w:sz w:val="28"/>
                <w:szCs w:val="28"/>
              </w:rPr>
              <w:t>noiDung</w:t>
            </w:r>
            <w:proofErr w:type="spellEnd"/>
          </w:p>
        </w:tc>
        <w:tc>
          <w:tcPr>
            <w:tcW w:w="1756" w:type="dxa"/>
          </w:tcPr>
          <w:p w14:paraId="5F64D132" w14:textId="56F76E8B" w:rsidR="14F76A8C" w:rsidRDefault="14F76A8C" w:rsidP="14F76A8C">
            <w:proofErr w:type="spellStart"/>
            <w:r w:rsidRPr="14F76A8C">
              <w:rPr>
                <w:rFonts w:ascii="Times New Roman" w:eastAsia="Times New Roman" w:hAnsi="Times New Roman" w:cs="Times New Roman"/>
                <w:color w:val="00000A"/>
                <w:sz w:val="28"/>
                <w:szCs w:val="28"/>
              </w:rPr>
              <w:t>Nội</w:t>
            </w:r>
            <w:proofErr w:type="spellEnd"/>
            <w:r w:rsidRPr="14F76A8C">
              <w:rPr>
                <w:rFonts w:ascii="Times New Roman" w:eastAsia="Times New Roman" w:hAnsi="Times New Roman" w:cs="Times New Roman"/>
                <w:color w:val="00000A"/>
                <w:sz w:val="28"/>
                <w:szCs w:val="28"/>
              </w:rPr>
              <w:t xml:space="preserve"> dung</w:t>
            </w:r>
          </w:p>
        </w:tc>
        <w:tc>
          <w:tcPr>
            <w:tcW w:w="1756" w:type="dxa"/>
          </w:tcPr>
          <w:p w14:paraId="56FF322A" w14:textId="7D1303C4" w:rsidR="14F76A8C" w:rsidRDefault="14F76A8C" w:rsidP="14F76A8C">
            <w:r w:rsidRPr="14F76A8C">
              <w:rPr>
                <w:rFonts w:ascii="Times New Roman" w:eastAsia="Times New Roman" w:hAnsi="Times New Roman" w:cs="Times New Roman"/>
                <w:color w:val="00000A"/>
                <w:sz w:val="28"/>
                <w:szCs w:val="28"/>
              </w:rPr>
              <w:t>text</w:t>
            </w:r>
          </w:p>
        </w:tc>
        <w:tc>
          <w:tcPr>
            <w:tcW w:w="1756" w:type="dxa"/>
          </w:tcPr>
          <w:p w14:paraId="3BDCF543" w14:textId="14CD7389"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511D7BC" w14:textId="361262FC"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r w:rsidR="14F76A8C" w14:paraId="68607105" w14:textId="77777777" w:rsidTr="14F76A8C">
        <w:tc>
          <w:tcPr>
            <w:tcW w:w="1756" w:type="dxa"/>
          </w:tcPr>
          <w:p w14:paraId="5427966C" w14:textId="07D5CC9C" w:rsidR="14F76A8C" w:rsidRDefault="14F76A8C" w:rsidP="14F76A8C">
            <w:proofErr w:type="spellStart"/>
            <w:r w:rsidRPr="14F76A8C">
              <w:rPr>
                <w:rFonts w:ascii="Times New Roman" w:eastAsia="Times New Roman" w:hAnsi="Times New Roman" w:cs="Times New Roman"/>
                <w:color w:val="00000A"/>
                <w:sz w:val="28"/>
                <w:szCs w:val="28"/>
              </w:rPr>
              <w:t>ngayGui</w:t>
            </w:r>
            <w:proofErr w:type="spellEnd"/>
          </w:p>
        </w:tc>
        <w:tc>
          <w:tcPr>
            <w:tcW w:w="1756" w:type="dxa"/>
          </w:tcPr>
          <w:p w14:paraId="0A99D5F1" w14:textId="4B1A47A8" w:rsidR="14F76A8C" w:rsidRDefault="14F76A8C" w:rsidP="14F76A8C">
            <w:proofErr w:type="spellStart"/>
            <w:r w:rsidRPr="14F76A8C">
              <w:rPr>
                <w:rFonts w:ascii="Times New Roman" w:eastAsia="Times New Roman" w:hAnsi="Times New Roman" w:cs="Times New Roman"/>
                <w:color w:val="00000A"/>
                <w:sz w:val="28"/>
                <w:szCs w:val="28"/>
              </w:rPr>
              <w:t>Ngày</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gửi</w:t>
            </w:r>
            <w:proofErr w:type="spellEnd"/>
          </w:p>
        </w:tc>
        <w:tc>
          <w:tcPr>
            <w:tcW w:w="1756" w:type="dxa"/>
          </w:tcPr>
          <w:p w14:paraId="5B50DDA0" w14:textId="2A3E6808" w:rsidR="14F76A8C" w:rsidRDefault="14F76A8C" w:rsidP="14F76A8C">
            <w:r w:rsidRPr="14F76A8C">
              <w:rPr>
                <w:rFonts w:ascii="Times New Roman" w:eastAsia="Times New Roman" w:hAnsi="Times New Roman" w:cs="Times New Roman"/>
                <w:color w:val="00000A"/>
                <w:sz w:val="28"/>
                <w:szCs w:val="28"/>
              </w:rPr>
              <w:t>date</w:t>
            </w:r>
          </w:p>
        </w:tc>
        <w:tc>
          <w:tcPr>
            <w:tcW w:w="1756" w:type="dxa"/>
          </w:tcPr>
          <w:p w14:paraId="4C488D6D" w14:textId="41F3135E"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7A985FA" w14:textId="3A97B275"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r w:rsidR="14F76A8C" w14:paraId="7828379C" w14:textId="77777777" w:rsidTr="14F76A8C">
        <w:tc>
          <w:tcPr>
            <w:tcW w:w="1756" w:type="dxa"/>
          </w:tcPr>
          <w:p w14:paraId="3E2F4436" w14:textId="72C4B41C" w:rsidR="14F76A8C" w:rsidRDefault="14F76A8C" w:rsidP="14F76A8C">
            <w:proofErr w:type="spellStart"/>
            <w:r w:rsidRPr="14F76A8C">
              <w:rPr>
                <w:rFonts w:ascii="Times New Roman" w:eastAsia="Times New Roman" w:hAnsi="Times New Roman" w:cs="Times New Roman"/>
                <w:color w:val="00000A"/>
                <w:sz w:val="28"/>
                <w:szCs w:val="28"/>
              </w:rPr>
              <w:t>maChuong</w:t>
            </w:r>
            <w:proofErr w:type="spellEnd"/>
          </w:p>
        </w:tc>
        <w:tc>
          <w:tcPr>
            <w:tcW w:w="1756" w:type="dxa"/>
          </w:tcPr>
          <w:p w14:paraId="04C16906" w14:textId="0D3503AA" w:rsidR="14F76A8C" w:rsidRDefault="14F76A8C" w:rsidP="14F76A8C">
            <w:proofErr w:type="spellStart"/>
            <w:r w:rsidRPr="14F76A8C">
              <w:rPr>
                <w:rFonts w:ascii="Times New Roman" w:eastAsia="Times New Roman" w:hAnsi="Times New Roman" w:cs="Times New Roman"/>
                <w:color w:val="00000A"/>
                <w:sz w:val="28"/>
                <w:szCs w:val="28"/>
              </w:rPr>
              <w:t>Mã</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chương</w:t>
            </w:r>
            <w:proofErr w:type="spellEnd"/>
          </w:p>
        </w:tc>
        <w:tc>
          <w:tcPr>
            <w:tcW w:w="1756" w:type="dxa"/>
          </w:tcPr>
          <w:p w14:paraId="78DF2B61" w14:textId="4A682CD2"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55901E41" w14:textId="518F7859" w:rsidR="14F76A8C" w:rsidRDefault="14F76A8C" w:rsidP="14F76A8C">
            <w:proofErr w:type="spellStart"/>
            <w:r w:rsidRPr="14F76A8C">
              <w:rPr>
                <w:rFonts w:ascii="Times New Roman" w:eastAsia="Times New Roman" w:hAnsi="Times New Roman" w:cs="Times New Roman"/>
                <w:color w:val="00000A"/>
                <w:sz w:val="28"/>
                <w:szCs w:val="28"/>
              </w:rPr>
              <w:t>Khóa</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ngoại</w:t>
            </w:r>
            <w:proofErr w:type="spellEnd"/>
          </w:p>
        </w:tc>
        <w:tc>
          <w:tcPr>
            <w:tcW w:w="1756" w:type="dxa"/>
          </w:tcPr>
          <w:p w14:paraId="49CE2C6B" w14:textId="5C5AA635"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r w:rsidR="14F76A8C" w14:paraId="1175E903" w14:textId="77777777" w:rsidTr="14F76A8C">
        <w:tc>
          <w:tcPr>
            <w:tcW w:w="1756" w:type="dxa"/>
          </w:tcPr>
          <w:p w14:paraId="117D09D8" w14:textId="19BD0EBE" w:rsidR="14F76A8C" w:rsidRDefault="14F76A8C" w:rsidP="14F76A8C">
            <w:proofErr w:type="spellStart"/>
            <w:r w:rsidRPr="14F76A8C">
              <w:rPr>
                <w:rFonts w:ascii="Times New Roman" w:eastAsia="Times New Roman" w:hAnsi="Times New Roman" w:cs="Times New Roman"/>
                <w:color w:val="00000A"/>
                <w:sz w:val="28"/>
                <w:szCs w:val="28"/>
              </w:rPr>
              <w:t>maTK</w:t>
            </w:r>
            <w:proofErr w:type="spellEnd"/>
          </w:p>
        </w:tc>
        <w:tc>
          <w:tcPr>
            <w:tcW w:w="1756" w:type="dxa"/>
          </w:tcPr>
          <w:p w14:paraId="7DD6F4DF" w14:textId="53689007" w:rsidR="14F76A8C" w:rsidRDefault="14F76A8C" w:rsidP="14F76A8C">
            <w:proofErr w:type="spellStart"/>
            <w:r w:rsidRPr="14F76A8C">
              <w:rPr>
                <w:rFonts w:ascii="Times New Roman" w:eastAsia="Times New Roman" w:hAnsi="Times New Roman" w:cs="Times New Roman"/>
                <w:color w:val="00000A"/>
                <w:sz w:val="28"/>
                <w:szCs w:val="28"/>
              </w:rPr>
              <w:t>Mã</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tài</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khoản</w:t>
            </w:r>
            <w:proofErr w:type="spellEnd"/>
            <w:r w:rsidRPr="14F76A8C">
              <w:rPr>
                <w:rFonts w:ascii="Times New Roman" w:eastAsia="Times New Roman" w:hAnsi="Times New Roman" w:cs="Times New Roman"/>
                <w:color w:val="00000A"/>
                <w:sz w:val="28"/>
                <w:szCs w:val="28"/>
              </w:rPr>
              <w:t xml:space="preserve"> </w:t>
            </w:r>
          </w:p>
        </w:tc>
        <w:tc>
          <w:tcPr>
            <w:tcW w:w="1756" w:type="dxa"/>
          </w:tcPr>
          <w:p w14:paraId="40AE78D5" w14:textId="4E631907"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705E778C" w14:textId="1CB05B60" w:rsidR="14F76A8C" w:rsidRDefault="14F76A8C" w:rsidP="14F76A8C">
            <w:proofErr w:type="spellStart"/>
            <w:r w:rsidRPr="14F76A8C">
              <w:rPr>
                <w:rFonts w:ascii="Times New Roman" w:eastAsia="Times New Roman" w:hAnsi="Times New Roman" w:cs="Times New Roman"/>
                <w:color w:val="00000A"/>
                <w:sz w:val="28"/>
                <w:szCs w:val="28"/>
              </w:rPr>
              <w:t>Khóa</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ngoại</w:t>
            </w:r>
            <w:proofErr w:type="spellEnd"/>
          </w:p>
        </w:tc>
        <w:tc>
          <w:tcPr>
            <w:tcW w:w="1756" w:type="dxa"/>
          </w:tcPr>
          <w:p w14:paraId="0F29813B" w14:textId="1328AAFB"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bl>
    <w:p w14:paraId="42D77F47" w14:textId="71CDB0FB"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1A8CCA05" w14:textId="77777777" w:rsidTr="14F76A8C">
        <w:tc>
          <w:tcPr>
            <w:tcW w:w="1756" w:type="dxa"/>
          </w:tcPr>
          <w:p w14:paraId="025C57B8" w14:textId="20D1148D" w:rsidR="14F76A8C" w:rsidRDefault="14F76A8C" w:rsidP="14F76A8C">
            <w:proofErr w:type="spellStart"/>
            <w:r w:rsidRPr="14F76A8C">
              <w:rPr>
                <w:rFonts w:ascii="Times New Roman" w:eastAsia="Times New Roman" w:hAnsi="Times New Roman" w:cs="Times New Roman"/>
                <w:b/>
                <w:bCs/>
                <w:color w:val="00000A"/>
                <w:sz w:val="28"/>
                <w:szCs w:val="28"/>
              </w:rPr>
              <w:t>Tên</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bảng</w:t>
            </w:r>
            <w:proofErr w:type="spellEnd"/>
          </w:p>
        </w:tc>
        <w:tc>
          <w:tcPr>
            <w:tcW w:w="1756" w:type="dxa"/>
          </w:tcPr>
          <w:p w14:paraId="511D6B81" w14:textId="16FDF785" w:rsidR="14F76A8C" w:rsidRDefault="14F76A8C" w:rsidP="14F76A8C">
            <w:proofErr w:type="spellStart"/>
            <w:r w:rsidRPr="14F76A8C">
              <w:rPr>
                <w:rFonts w:ascii="Times New Roman" w:eastAsia="Times New Roman" w:hAnsi="Times New Roman" w:cs="Times New Roman"/>
                <w:color w:val="00000A"/>
                <w:sz w:val="28"/>
                <w:szCs w:val="28"/>
              </w:rPr>
              <w:t>BaoCao</w:t>
            </w:r>
            <w:proofErr w:type="spellEnd"/>
          </w:p>
        </w:tc>
        <w:tc>
          <w:tcPr>
            <w:tcW w:w="1756" w:type="dxa"/>
          </w:tcPr>
          <w:p w14:paraId="590EB91F" w14:textId="51D02EFB" w:rsidR="14F76A8C" w:rsidRDefault="14F76A8C"/>
        </w:tc>
        <w:tc>
          <w:tcPr>
            <w:tcW w:w="1756" w:type="dxa"/>
          </w:tcPr>
          <w:p w14:paraId="7DD4A4BC" w14:textId="2D8D7643" w:rsidR="14F76A8C" w:rsidRDefault="14F76A8C"/>
        </w:tc>
        <w:tc>
          <w:tcPr>
            <w:tcW w:w="1756" w:type="dxa"/>
          </w:tcPr>
          <w:p w14:paraId="3E3921E1" w14:textId="707BB55B" w:rsidR="14F76A8C" w:rsidRDefault="14F76A8C"/>
        </w:tc>
      </w:tr>
      <w:tr w:rsidR="14F76A8C" w14:paraId="03C9B8A6" w14:textId="77777777" w:rsidTr="14F76A8C">
        <w:tc>
          <w:tcPr>
            <w:tcW w:w="1756" w:type="dxa"/>
          </w:tcPr>
          <w:p w14:paraId="5A2909AB" w14:textId="3B78AA44" w:rsidR="14F76A8C" w:rsidRDefault="14F76A8C" w:rsidP="14F76A8C">
            <w:r w:rsidRPr="14F76A8C">
              <w:rPr>
                <w:rFonts w:ascii="Times New Roman" w:eastAsia="Times New Roman" w:hAnsi="Times New Roman" w:cs="Times New Roman"/>
                <w:b/>
                <w:bCs/>
                <w:color w:val="00000A"/>
                <w:sz w:val="28"/>
                <w:szCs w:val="28"/>
              </w:rPr>
              <w:t xml:space="preserve">Ý </w:t>
            </w:r>
            <w:proofErr w:type="spellStart"/>
            <w:r w:rsidRPr="14F76A8C">
              <w:rPr>
                <w:rFonts w:ascii="Times New Roman" w:eastAsia="Times New Roman" w:hAnsi="Times New Roman" w:cs="Times New Roman"/>
                <w:b/>
                <w:bCs/>
                <w:color w:val="00000A"/>
                <w:sz w:val="28"/>
                <w:szCs w:val="28"/>
              </w:rPr>
              <w:t>nghĩa</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lastRenderedPageBreak/>
              <w:t>bảng</w:t>
            </w:r>
            <w:proofErr w:type="spellEnd"/>
          </w:p>
        </w:tc>
        <w:tc>
          <w:tcPr>
            <w:tcW w:w="1756" w:type="dxa"/>
          </w:tcPr>
          <w:p w14:paraId="1FF28301" w14:textId="689E5D10" w:rsidR="14F76A8C" w:rsidRDefault="14F76A8C" w:rsidP="14F76A8C">
            <w:proofErr w:type="spellStart"/>
            <w:r w:rsidRPr="14F76A8C">
              <w:rPr>
                <w:rFonts w:ascii="Times New Roman" w:eastAsia="Times New Roman" w:hAnsi="Times New Roman" w:cs="Times New Roman"/>
                <w:color w:val="00000A"/>
                <w:sz w:val="28"/>
                <w:szCs w:val="28"/>
              </w:rPr>
              <w:lastRenderedPageBreak/>
              <w:t>Danh</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sách</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lastRenderedPageBreak/>
              <w:t>báo</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cáo</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về</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truyện</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lỗi</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tài</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khoản</w:t>
            </w:r>
            <w:proofErr w:type="spellEnd"/>
            <w:r w:rsidRPr="14F76A8C">
              <w:rPr>
                <w:rFonts w:ascii="Times New Roman" w:eastAsia="Times New Roman" w:hAnsi="Times New Roman" w:cs="Times New Roman"/>
                <w:color w:val="00000A"/>
                <w:sz w:val="28"/>
                <w:szCs w:val="28"/>
              </w:rPr>
              <w:t xml:space="preserve"> vi </w:t>
            </w:r>
            <w:proofErr w:type="spellStart"/>
            <w:r w:rsidRPr="14F76A8C">
              <w:rPr>
                <w:rFonts w:ascii="Times New Roman" w:eastAsia="Times New Roman" w:hAnsi="Times New Roman" w:cs="Times New Roman"/>
                <w:color w:val="00000A"/>
                <w:sz w:val="28"/>
                <w:szCs w:val="28"/>
              </w:rPr>
              <w:t>phạm</w:t>
            </w:r>
            <w:proofErr w:type="spellEnd"/>
            <w:r w:rsidRPr="14F76A8C">
              <w:rPr>
                <w:rFonts w:ascii="Times New Roman" w:eastAsia="Times New Roman" w:hAnsi="Times New Roman" w:cs="Times New Roman"/>
                <w:color w:val="00000A"/>
                <w:sz w:val="28"/>
                <w:szCs w:val="28"/>
              </w:rPr>
              <w:t>.</w:t>
            </w:r>
          </w:p>
        </w:tc>
        <w:tc>
          <w:tcPr>
            <w:tcW w:w="1756" w:type="dxa"/>
          </w:tcPr>
          <w:p w14:paraId="1712DB14" w14:textId="3E0FA4F8" w:rsidR="14F76A8C" w:rsidRDefault="14F76A8C"/>
        </w:tc>
        <w:tc>
          <w:tcPr>
            <w:tcW w:w="1756" w:type="dxa"/>
          </w:tcPr>
          <w:p w14:paraId="6F4497E5" w14:textId="1FAE7EA7" w:rsidR="14F76A8C" w:rsidRDefault="14F76A8C"/>
        </w:tc>
        <w:tc>
          <w:tcPr>
            <w:tcW w:w="1756" w:type="dxa"/>
          </w:tcPr>
          <w:p w14:paraId="7EA78251" w14:textId="0807647F" w:rsidR="14F76A8C" w:rsidRDefault="14F76A8C"/>
        </w:tc>
      </w:tr>
      <w:tr w:rsidR="14F76A8C" w14:paraId="7D95F4C9" w14:textId="77777777" w:rsidTr="14F76A8C">
        <w:tc>
          <w:tcPr>
            <w:tcW w:w="1756" w:type="dxa"/>
          </w:tcPr>
          <w:p w14:paraId="28A30277" w14:textId="7F631736"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267A392" w14:textId="4EDFB406" w:rsidR="14F76A8C" w:rsidRDefault="14F76A8C"/>
        </w:tc>
        <w:tc>
          <w:tcPr>
            <w:tcW w:w="1756" w:type="dxa"/>
          </w:tcPr>
          <w:p w14:paraId="61ECC1E7" w14:textId="7B29F58C" w:rsidR="14F76A8C" w:rsidRDefault="14F76A8C"/>
        </w:tc>
        <w:tc>
          <w:tcPr>
            <w:tcW w:w="1756" w:type="dxa"/>
          </w:tcPr>
          <w:p w14:paraId="2DE7F0CD" w14:textId="3D232441" w:rsidR="14F76A8C" w:rsidRDefault="14F76A8C"/>
        </w:tc>
        <w:tc>
          <w:tcPr>
            <w:tcW w:w="1756" w:type="dxa"/>
          </w:tcPr>
          <w:p w14:paraId="5877A163" w14:textId="0C92F202" w:rsidR="14F76A8C" w:rsidRDefault="14F76A8C"/>
        </w:tc>
      </w:tr>
      <w:tr w:rsidR="14F76A8C" w14:paraId="69DD332F" w14:textId="77777777" w:rsidTr="14F76A8C">
        <w:tc>
          <w:tcPr>
            <w:tcW w:w="1756" w:type="dxa"/>
          </w:tcPr>
          <w:p w14:paraId="2C5DA2E5" w14:textId="7A5D984C" w:rsidR="14F76A8C" w:rsidRDefault="14F76A8C" w:rsidP="14F76A8C">
            <w:proofErr w:type="spellStart"/>
            <w:r w:rsidRPr="14F76A8C">
              <w:rPr>
                <w:rFonts w:ascii="Times New Roman" w:eastAsia="Times New Roman" w:hAnsi="Times New Roman" w:cs="Times New Roman"/>
                <w:b/>
                <w:bCs/>
                <w:color w:val="00000A"/>
                <w:sz w:val="28"/>
                <w:szCs w:val="28"/>
              </w:rPr>
              <w:t>Tên</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cột</w:t>
            </w:r>
            <w:proofErr w:type="spellEnd"/>
          </w:p>
        </w:tc>
        <w:tc>
          <w:tcPr>
            <w:tcW w:w="1756" w:type="dxa"/>
          </w:tcPr>
          <w:p w14:paraId="45C5250A" w14:textId="0445E2EC" w:rsidR="14F76A8C" w:rsidRDefault="14F76A8C" w:rsidP="14F76A8C">
            <w:r w:rsidRPr="14F76A8C">
              <w:rPr>
                <w:rFonts w:ascii="Times New Roman" w:eastAsia="Times New Roman" w:hAnsi="Times New Roman" w:cs="Times New Roman"/>
                <w:b/>
                <w:bCs/>
                <w:color w:val="00000A"/>
                <w:sz w:val="28"/>
                <w:szCs w:val="28"/>
              </w:rPr>
              <w:t xml:space="preserve">Ý </w:t>
            </w:r>
            <w:proofErr w:type="spellStart"/>
            <w:r w:rsidRPr="14F76A8C">
              <w:rPr>
                <w:rFonts w:ascii="Times New Roman" w:eastAsia="Times New Roman" w:hAnsi="Times New Roman" w:cs="Times New Roman"/>
                <w:b/>
                <w:bCs/>
                <w:color w:val="00000A"/>
                <w:sz w:val="28"/>
                <w:szCs w:val="28"/>
              </w:rPr>
              <w:t>nghĩa</w:t>
            </w:r>
            <w:proofErr w:type="spellEnd"/>
          </w:p>
        </w:tc>
        <w:tc>
          <w:tcPr>
            <w:tcW w:w="1756" w:type="dxa"/>
          </w:tcPr>
          <w:p w14:paraId="2A593810" w14:textId="6A6715E5" w:rsidR="14F76A8C" w:rsidRDefault="14F76A8C" w:rsidP="14F76A8C">
            <w:proofErr w:type="spellStart"/>
            <w:r w:rsidRPr="14F76A8C">
              <w:rPr>
                <w:rFonts w:ascii="Times New Roman" w:eastAsia="Times New Roman" w:hAnsi="Times New Roman" w:cs="Times New Roman"/>
                <w:b/>
                <w:bCs/>
                <w:color w:val="00000A"/>
                <w:sz w:val="28"/>
                <w:szCs w:val="28"/>
              </w:rPr>
              <w:t>Kiểu</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dữ</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liệu</w:t>
            </w:r>
            <w:proofErr w:type="spellEnd"/>
          </w:p>
        </w:tc>
        <w:tc>
          <w:tcPr>
            <w:tcW w:w="1756" w:type="dxa"/>
          </w:tcPr>
          <w:p w14:paraId="1B1D8398" w14:textId="73190F69" w:rsidR="14F76A8C" w:rsidRDefault="14F76A8C" w:rsidP="14F76A8C">
            <w:proofErr w:type="spellStart"/>
            <w:r w:rsidRPr="14F76A8C">
              <w:rPr>
                <w:rFonts w:ascii="Times New Roman" w:eastAsia="Times New Roman" w:hAnsi="Times New Roman" w:cs="Times New Roman"/>
                <w:b/>
                <w:bCs/>
                <w:color w:val="00000A"/>
                <w:sz w:val="28"/>
                <w:szCs w:val="28"/>
              </w:rPr>
              <w:t>Ràng</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buộc</w:t>
            </w:r>
            <w:proofErr w:type="spellEnd"/>
          </w:p>
        </w:tc>
        <w:tc>
          <w:tcPr>
            <w:tcW w:w="1756" w:type="dxa"/>
          </w:tcPr>
          <w:p w14:paraId="5E92974F" w14:textId="448039B3"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00B0572A" w14:textId="77777777" w:rsidTr="14F76A8C">
        <w:tc>
          <w:tcPr>
            <w:tcW w:w="1756" w:type="dxa"/>
          </w:tcPr>
          <w:p w14:paraId="5205E924" w14:textId="1D5CF955" w:rsidR="14F76A8C" w:rsidRDefault="14F76A8C" w:rsidP="14F76A8C">
            <w:proofErr w:type="spellStart"/>
            <w:r w:rsidRPr="14F76A8C">
              <w:rPr>
                <w:rFonts w:ascii="Times New Roman" w:eastAsia="Times New Roman" w:hAnsi="Times New Roman" w:cs="Times New Roman"/>
                <w:color w:val="00000A"/>
                <w:sz w:val="28"/>
                <w:szCs w:val="28"/>
              </w:rPr>
              <w:t>maBC</w:t>
            </w:r>
            <w:proofErr w:type="spellEnd"/>
          </w:p>
        </w:tc>
        <w:tc>
          <w:tcPr>
            <w:tcW w:w="1756" w:type="dxa"/>
          </w:tcPr>
          <w:p w14:paraId="6D0BD6C4" w14:textId="543F37CE" w:rsidR="14F76A8C" w:rsidRDefault="14F76A8C" w:rsidP="14F76A8C">
            <w:proofErr w:type="spellStart"/>
            <w:r w:rsidRPr="14F76A8C">
              <w:rPr>
                <w:rFonts w:ascii="Times New Roman" w:eastAsia="Times New Roman" w:hAnsi="Times New Roman" w:cs="Times New Roman"/>
                <w:color w:val="00000A"/>
                <w:sz w:val="28"/>
                <w:szCs w:val="28"/>
              </w:rPr>
              <w:t>Mã</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báo</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cáo</w:t>
            </w:r>
            <w:proofErr w:type="spellEnd"/>
          </w:p>
        </w:tc>
        <w:tc>
          <w:tcPr>
            <w:tcW w:w="1756" w:type="dxa"/>
          </w:tcPr>
          <w:p w14:paraId="39F7A39C" w14:textId="1E56B183" w:rsidR="14F76A8C" w:rsidRDefault="14F76A8C" w:rsidP="14F76A8C">
            <w:proofErr w:type="spellStart"/>
            <w:r w:rsidRPr="14F76A8C">
              <w:rPr>
                <w:rFonts w:ascii="Times New Roman" w:eastAsia="Times New Roman" w:hAnsi="Times New Roman" w:cs="Times New Roman"/>
                <w:color w:val="00000A"/>
                <w:sz w:val="28"/>
                <w:szCs w:val="28"/>
              </w:rPr>
              <w:t>bigInt</w:t>
            </w:r>
            <w:proofErr w:type="spellEnd"/>
          </w:p>
        </w:tc>
        <w:tc>
          <w:tcPr>
            <w:tcW w:w="1756" w:type="dxa"/>
          </w:tcPr>
          <w:p w14:paraId="1855B58C" w14:textId="1E4978A9" w:rsidR="14F76A8C" w:rsidRDefault="14F76A8C" w:rsidP="14F76A8C">
            <w:proofErr w:type="spellStart"/>
            <w:r w:rsidRPr="14F76A8C">
              <w:rPr>
                <w:rFonts w:ascii="Times New Roman" w:eastAsia="Times New Roman" w:hAnsi="Times New Roman" w:cs="Times New Roman"/>
                <w:color w:val="00000A"/>
                <w:sz w:val="28"/>
                <w:szCs w:val="28"/>
              </w:rPr>
              <w:t>Khóa</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chính</w:t>
            </w:r>
            <w:proofErr w:type="spellEnd"/>
          </w:p>
        </w:tc>
        <w:tc>
          <w:tcPr>
            <w:tcW w:w="1756" w:type="dxa"/>
          </w:tcPr>
          <w:p w14:paraId="1EAA00BD" w14:textId="4F9DA26B"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r w:rsidR="14F76A8C" w14:paraId="0CC7ECCC" w14:textId="77777777" w:rsidTr="14F76A8C">
        <w:tc>
          <w:tcPr>
            <w:tcW w:w="1756" w:type="dxa"/>
          </w:tcPr>
          <w:p w14:paraId="2587B728" w14:textId="76AA377C" w:rsidR="14F76A8C" w:rsidRDefault="14F76A8C" w:rsidP="14F76A8C">
            <w:proofErr w:type="spellStart"/>
            <w:r w:rsidRPr="14F76A8C">
              <w:rPr>
                <w:rFonts w:ascii="Times New Roman" w:eastAsia="Times New Roman" w:hAnsi="Times New Roman" w:cs="Times New Roman"/>
                <w:color w:val="00000A"/>
                <w:sz w:val="28"/>
                <w:szCs w:val="28"/>
              </w:rPr>
              <w:t>tieuDe</w:t>
            </w:r>
            <w:proofErr w:type="spellEnd"/>
          </w:p>
        </w:tc>
        <w:tc>
          <w:tcPr>
            <w:tcW w:w="1756" w:type="dxa"/>
          </w:tcPr>
          <w:p w14:paraId="4C8F41A2" w14:textId="1D6EAD01" w:rsidR="14F76A8C" w:rsidRDefault="14F76A8C" w:rsidP="14F76A8C">
            <w:proofErr w:type="spellStart"/>
            <w:r w:rsidRPr="14F76A8C">
              <w:rPr>
                <w:rFonts w:ascii="Times New Roman" w:eastAsia="Times New Roman" w:hAnsi="Times New Roman" w:cs="Times New Roman"/>
                <w:color w:val="00000A"/>
                <w:sz w:val="28"/>
                <w:szCs w:val="28"/>
              </w:rPr>
              <w:t>Tiêu</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đề</w:t>
            </w:r>
            <w:proofErr w:type="spellEnd"/>
          </w:p>
        </w:tc>
        <w:tc>
          <w:tcPr>
            <w:tcW w:w="1756" w:type="dxa"/>
          </w:tcPr>
          <w:p w14:paraId="27477700" w14:textId="59B42969" w:rsidR="14F76A8C" w:rsidRDefault="14F76A8C" w:rsidP="14F76A8C">
            <w:proofErr w:type="spellStart"/>
            <w:proofErr w:type="gramStart"/>
            <w:r w:rsidRPr="14F76A8C">
              <w:rPr>
                <w:rFonts w:ascii="Times New Roman" w:eastAsia="Times New Roman" w:hAnsi="Times New Roman" w:cs="Times New Roman"/>
                <w:color w:val="00000A"/>
                <w:sz w:val="28"/>
                <w:szCs w:val="28"/>
              </w:rPr>
              <w:t>nvarchar</w:t>
            </w:r>
            <w:proofErr w:type="spellEnd"/>
            <w:r w:rsidRPr="14F76A8C">
              <w:rPr>
                <w:rFonts w:ascii="Times New Roman" w:eastAsia="Times New Roman" w:hAnsi="Times New Roman" w:cs="Times New Roman"/>
                <w:color w:val="00000A"/>
                <w:sz w:val="28"/>
                <w:szCs w:val="28"/>
              </w:rPr>
              <w:t>(</w:t>
            </w:r>
            <w:proofErr w:type="gramEnd"/>
            <w:r w:rsidRPr="14F76A8C">
              <w:rPr>
                <w:rFonts w:ascii="Times New Roman" w:eastAsia="Times New Roman" w:hAnsi="Times New Roman" w:cs="Times New Roman"/>
                <w:color w:val="00000A"/>
                <w:sz w:val="28"/>
                <w:szCs w:val="28"/>
              </w:rPr>
              <w:t>50)</w:t>
            </w:r>
          </w:p>
        </w:tc>
        <w:tc>
          <w:tcPr>
            <w:tcW w:w="1756" w:type="dxa"/>
          </w:tcPr>
          <w:p w14:paraId="4F33CD26" w14:textId="600E414F"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AD15CF7" w14:textId="7D858DD5"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r w:rsidR="14F76A8C" w14:paraId="21BCF05C" w14:textId="77777777" w:rsidTr="14F76A8C">
        <w:tc>
          <w:tcPr>
            <w:tcW w:w="1756" w:type="dxa"/>
          </w:tcPr>
          <w:p w14:paraId="3F161D7F" w14:textId="60651217" w:rsidR="14F76A8C" w:rsidRDefault="14F76A8C" w:rsidP="14F76A8C">
            <w:proofErr w:type="spellStart"/>
            <w:r w:rsidRPr="14F76A8C">
              <w:rPr>
                <w:rFonts w:ascii="Times New Roman" w:eastAsia="Times New Roman" w:hAnsi="Times New Roman" w:cs="Times New Roman"/>
                <w:color w:val="00000A"/>
                <w:sz w:val="28"/>
                <w:szCs w:val="28"/>
              </w:rPr>
              <w:t>noiDung</w:t>
            </w:r>
            <w:proofErr w:type="spellEnd"/>
          </w:p>
        </w:tc>
        <w:tc>
          <w:tcPr>
            <w:tcW w:w="1756" w:type="dxa"/>
          </w:tcPr>
          <w:p w14:paraId="1B9538B7" w14:textId="319952DC" w:rsidR="14F76A8C" w:rsidRDefault="14F76A8C" w:rsidP="14F76A8C">
            <w:proofErr w:type="spellStart"/>
            <w:r w:rsidRPr="14F76A8C">
              <w:rPr>
                <w:rFonts w:ascii="Times New Roman" w:eastAsia="Times New Roman" w:hAnsi="Times New Roman" w:cs="Times New Roman"/>
                <w:color w:val="00000A"/>
                <w:sz w:val="28"/>
                <w:szCs w:val="28"/>
              </w:rPr>
              <w:t>Nội</w:t>
            </w:r>
            <w:proofErr w:type="spellEnd"/>
            <w:r w:rsidRPr="14F76A8C">
              <w:rPr>
                <w:rFonts w:ascii="Times New Roman" w:eastAsia="Times New Roman" w:hAnsi="Times New Roman" w:cs="Times New Roman"/>
                <w:color w:val="00000A"/>
                <w:sz w:val="28"/>
                <w:szCs w:val="28"/>
              </w:rPr>
              <w:t xml:space="preserve"> dung</w:t>
            </w:r>
          </w:p>
        </w:tc>
        <w:tc>
          <w:tcPr>
            <w:tcW w:w="1756" w:type="dxa"/>
          </w:tcPr>
          <w:p w14:paraId="72FBC771" w14:textId="4B564EF7" w:rsidR="14F76A8C" w:rsidRDefault="14F76A8C" w:rsidP="14F76A8C">
            <w:r w:rsidRPr="14F76A8C">
              <w:rPr>
                <w:rFonts w:ascii="Times New Roman" w:eastAsia="Times New Roman" w:hAnsi="Times New Roman" w:cs="Times New Roman"/>
                <w:color w:val="00000A"/>
                <w:sz w:val="28"/>
                <w:szCs w:val="28"/>
              </w:rPr>
              <w:t>text</w:t>
            </w:r>
          </w:p>
        </w:tc>
        <w:tc>
          <w:tcPr>
            <w:tcW w:w="1756" w:type="dxa"/>
          </w:tcPr>
          <w:p w14:paraId="7B61137D" w14:textId="770F6011"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AB89858" w14:textId="405897FC"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r w:rsidR="14F76A8C" w14:paraId="62108C9F" w14:textId="77777777" w:rsidTr="14F76A8C">
        <w:tc>
          <w:tcPr>
            <w:tcW w:w="1756" w:type="dxa"/>
          </w:tcPr>
          <w:p w14:paraId="73ABDE91" w14:textId="7B208358" w:rsidR="14F76A8C" w:rsidRDefault="14F76A8C" w:rsidP="14F76A8C">
            <w:proofErr w:type="spellStart"/>
            <w:r w:rsidRPr="14F76A8C">
              <w:rPr>
                <w:rFonts w:ascii="Times New Roman" w:eastAsia="Times New Roman" w:hAnsi="Times New Roman" w:cs="Times New Roman"/>
                <w:color w:val="00000A"/>
                <w:sz w:val="28"/>
                <w:szCs w:val="28"/>
              </w:rPr>
              <w:t>ngayGui</w:t>
            </w:r>
            <w:proofErr w:type="spellEnd"/>
          </w:p>
        </w:tc>
        <w:tc>
          <w:tcPr>
            <w:tcW w:w="1756" w:type="dxa"/>
          </w:tcPr>
          <w:p w14:paraId="7C8880DB" w14:textId="135D3A1A" w:rsidR="14F76A8C" w:rsidRDefault="14F76A8C" w:rsidP="14F76A8C">
            <w:proofErr w:type="spellStart"/>
            <w:r w:rsidRPr="14F76A8C">
              <w:rPr>
                <w:rFonts w:ascii="Times New Roman" w:eastAsia="Times New Roman" w:hAnsi="Times New Roman" w:cs="Times New Roman"/>
                <w:color w:val="00000A"/>
                <w:sz w:val="28"/>
                <w:szCs w:val="28"/>
              </w:rPr>
              <w:t>Ngày</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gửi</w:t>
            </w:r>
            <w:proofErr w:type="spellEnd"/>
          </w:p>
        </w:tc>
        <w:tc>
          <w:tcPr>
            <w:tcW w:w="1756" w:type="dxa"/>
          </w:tcPr>
          <w:p w14:paraId="32B434FF" w14:textId="0072DEBC" w:rsidR="14F76A8C" w:rsidRDefault="14F76A8C" w:rsidP="14F76A8C">
            <w:r w:rsidRPr="14F76A8C">
              <w:rPr>
                <w:rFonts w:ascii="Times New Roman" w:eastAsia="Times New Roman" w:hAnsi="Times New Roman" w:cs="Times New Roman"/>
                <w:color w:val="00000A"/>
                <w:sz w:val="28"/>
                <w:szCs w:val="28"/>
              </w:rPr>
              <w:t>date</w:t>
            </w:r>
          </w:p>
        </w:tc>
        <w:tc>
          <w:tcPr>
            <w:tcW w:w="1756" w:type="dxa"/>
          </w:tcPr>
          <w:p w14:paraId="3F58C59B" w14:textId="1D358E89"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8B3E0F5" w14:textId="6D6C7C70"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r w:rsidR="14F76A8C" w14:paraId="6FC32558" w14:textId="77777777" w:rsidTr="14F76A8C">
        <w:tc>
          <w:tcPr>
            <w:tcW w:w="1756" w:type="dxa"/>
          </w:tcPr>
          <w:p w14:paraId="4043441C" w14:textId="26FC41B7" w:rsidR="14F76A8C" w:rsidRDefault="14F76A8C" w:rsidP="14F76A8C">
            <w:proofErr w:type="spellStart"/>
            <w:r w:rsidRPr="14F76A8C">
              <w:rPr>
                <w:rFonts w:ascii="Times New Roman" w:eastAsia="Times New Roman" w:hAnsi="Times New Roman" w:cs="Times New Roman"/>
                <w:color w:val="00000A"/>
                <w:sz w:val="28"/>
                <w:szCs w:val="28"/>
              </w:rPr>
              <w:t>trangThai</w:t>
            </w:r>
            <w:proofErr w:type="spellEnd"/>
          </w:p>
        </w:tc>
        <w:tc>
          <w:tcPr>
            <w:tcW w:w="1756" w:type="dxa"/>
          </w:tcPr>
          <w:p w14:paraId="274F7CD6" w14:textId="5327BAE3" w:rsidR="14F76A8C" w:rsidRDefault="14F76A8C" w:rsidP="14F76A8C">
            <w:proofErr w:type="spellStart"/>
            <w:r w:rsidRPr="14F76A8C">
              <w:rPr>
                <w:rFonts w:ascii="Times New Roman" w:eastAsia="Times New Roman" w:hAnsi="Times New Roman" w:cs="Times New Roman"/>
                <w:color w:val="00000A"/>
                <w:sz w:val="28"/>
                <w:szCs w:val="28"/>
              </w:rPr>
              <w:t>Trạng</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thái</w:t>
            </w:r>
            <w:proofErr w:type="spellEnd"/>
          </w:p>
        </w:tc>
        <w:tc>
          <w:tcPr>
            <w:tcW w:w="1756" w:type="dxa"/>
          </w:tcPr>
          <w:p w14:paraId="1130A786" w14:textId="17DD42BE" w:rsidR="14F76A8C" w:rsidRDefault="14F76A8C" w:rsidP="14F76A8C">
            <w:proofErr w:type="spellStart"/>
            <w:r w:rsidRPr="14F76A8C">
              <w:rPr>
                <w:rFonts w:ascii="Times New Roman" w:eastAsia="Times New Roman" w:hAnsi="Times New Roman" w:cs="Times New Roman"/>
                <w:color w:val="00000A"/>
                <w:sz w:val="28"/>
                <w:szCs w:val="28"/>
              </w:rPr>
              <w:t>boolean</w:t>
            </w:r>
            <w:proofErr w:type="spellEnd"/>
          </w:p>
        </w:tc>
        <w:tc>
          <w:tcPr>
            <w:tcW w:w="1756" w:type="dxa"/>
          </w:tcPr>
          <w:p w14:paraId="6C5B2183" w14:textId="277304D3"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658AD97" w14:textId="58E870EF"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r w:rsidR="14F76A8C" w14:paraId="33F9587C" w14:textId="77777777" w:rsidTr="14F76A8C">
        <w:tc>
          <w:tcPr>
            <w:tcW w:w="1756" w:type="dxa"/>
          </w:tcPr>
          <w:p w14:paraId="0B9C7166" w14:textId="30B9DD9B" w:rsidR="14F76A8C" w:rsidRDefault="14F76A8C" w:rsidP="14F76A8C">
            <w:proofErr w:type="spellStart"/>
            <w:r w:rsidRPr="14F76A8C">
              <w:rPr>
                <w:rFonts w:ascii="Times New Roman" w:eastAsia="Times New Roman" w:hAnsi="Times New Roman" w:cs="Times New Roman"/>
                <w:color w:val="00000A"/>
                <w:sz w:val="28"/>
                <w:szCs w:val="28"/>
              </w:rPr>
              <w:t>maTruyen</w:t>
            </w:r>
            <w:proofErr w:type="spellEnd"/>
          </w:p>
        </w:tc>
        <w:tc>
          <w:tcPr>
            <w:tcW w:w="1756" w:type="dxa"/>
          </w:tcPr>
          <w:p w14:paraId="1D773C0B" w14:textId="4557474A" w:rsidR="14F76A8C" w:rsidRDefault="14F76A8C" w:rsidP="14F76A8C">
            <w:proofErr w:type="spellStart"/>
            <w:r w:rsidRPr="14F76A8C">
              <w:rPr>
                <w:rFonts w:ascii="Times New Roman" w:eastAsia="Times New Roman" w:hAnsi="Times New Roman" w:cs="Times New Roman"/>
                <w:color w:val="00000A"/>
                <w:sz w:val="28"/>
                <w:szCs w:val="28"/>
              </w:rPr>
              <w:t>Mã</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truyện</w:t>
            </w:r>
            <w:proofErr w:type="spellEnd"/>
          </w:p>
        </w:tc>
        <w:tc>
          <w:tcPr>
            <w:tcW w:w="1756" w:type="dxa"/>
          </w:tcPr>
          <w:p w14:paraId="5AAD4ABB" w14:textId="45A2CDF2"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27711F7D" w14:textId="5D4DCD79" w:rsidR="14F76A8C" w:rsidRDefault="14F76A8C" w:rsidP="14F76A8C">
            <w:proofErr w:type="spellStart"/>
            <w:r w:rsidRPr="14F76A8C">
              <w:rPr>
                <w:rFonts w:ascii="Times New Roman" w:eastAsia="Times New Roman" w:hAnsi="Times New Roman" w:cs="Times New Roman"/>
                <w:color w:val="00000A"/>
                <w:sz w:val="28"/>
                <w:szCs w:val="28"/>
              </w:rPr>
              <w:t>Khóa</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ngoại</w:t>
            </w:r>
            <w:proofErr w:type="spellEnd"/>
          </w:p>
        </w:tc>
        <w:tc>
          <w:tcPr>
            <w:tcW w:w="1756" w:type="dxa"/>
          </w:tcPr>
          <w:p w14:paraId="20E4721A" w14:textId="7137E54C" w:rsidR="14F76A8C" w:rsidRDefault="14F76A8C" w:rsidP="14F76A8C">
            <w:pPr>
              <w:jc w:val="center"/>
            </w:pPr>
            <w:proofErr w:type="spellStart"/>
            <w:r w:rsidRPr="14F76A8C">
              <w:rPr>
                <w:rFonts w:ascii="Times New Roman" w:eastAsia="Times New Roman" w:hAnsi="Times New Roman" w:cs="Times New Roman"/>
                <w:color w:val="00000A"/>
                <w:sz w:val="28"/>
                <w:szCs w:val="28"/>
              </w:rPr>
              <w:t>Có</w:t>
            </w:r>
            <w:proofErr w:type="spellEnd"/>
          </w:p>
        </w:tc>
      </w:tr>
      <w:tr w:rsidR="14F76A8C" w14:paraId="676C7A76" w14:textId="77777777" w:rsidTr="14F76A8C">
        <w:tc>
          <w:tcPr>
            <w:tcW w:w="1756" w:type="dxa"/>
          </w:tcPr>
          <w:p w14:paraId="5E446FEB" w14:textId="481A08C3" w:rsidR="14F76A8C" w:rsidRDefault="14F76A8C" w:rsidP="14F76A8C">
            <w:r w:rsidRPr="14F76A8C">
              <w:rPr>
                <w:rFonts w:ascii="Times New Roman" w:eastAsia="Times New Roman" w:hAnsi="Times New Roman" w:cs="Times New Roman"/>
                <w:color w:val="00000A"/>
                <w:sz w:val="28"/>
                <w:szCs w:val="28"/>
              </w:rPr>
              <w:t>maTK1</w:t>
            </w:r>
          </w:p>
        </w:tc>
        <w:tc>
          <w:tcPr>
            <w:tcW w:w="1756" w:type="dxa"/>
          </w:tcPr>
          <w:p w14:paraId="04DB8950" w14:textId="4709FA3C" w:rsidR="14F76A8C" w:rsidRDefault="14F76A8C" w:rsidP="14F76A8C">
            <w:proofErr w:type="spellStart"/>
            <w:r w:rsidRPr="14F76A8C">
              <w:rPr>
                <w:rFonts w:ascii="Times New Roman" w:eastAsia="Times New Roman" w:hAnsi="Times New Roman" w:cs="Times New Roman"/>
                <w:color w:val="00000A"/>
                <w:sz w:val="28"/>
                <w:szCs w:val="28"/>
              </w:rPr>
              <w:t>Mã</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tài</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khoản</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báo</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cáo</w:t>
            </w:r>
            <w:proofErr w:type="spellEnd"/>
          </w:p>
        </w:tc>
        <w:tc>
          <w:tcPr>
            <w:tcW w:w="1756" w:type="dxa"/>
          </w:tcPr>
          <w:p w14:paraId="31D49B81" w14:textId="3171DBEC"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1EA58898" w14:textId="7E466320" w:rsidR="14F76A8C" w:rsidRDefault="14F76A8C" w:rsidP="14F76A8C">
            <w:proofErr w:type="spellStart"/>
            <w:r w:rsidRPr="14F76A8C">
              <w:rPr>
                <w:rFonts w:ascii="Times New Roman" w:eastAsia="Times New Roman" w:hAnsi="Times New Roman" w:cs="Times New Roman"/>
                <w:color w:val="00000A"/>
                <w:sz w:val="28"/>
                <w:szCs w:val="28"/>
              </w:rPr>
              <w:t>Khóa</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ngoại</w:t>
            </w:r>
            <w:proofErr w:type="spellEnd"/>
          </w:p>
        </w:tc>
        <w:tc>
          <w:tcPr>
            <w:tcW w:w="1756" w:type="dxa"/>
          </w:tcPr>
          <w:p w14:paraId="733D80BC" w14:textId="530A4D7A"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r w:rsidR="14F76A8C" w14:paraId="6E38AF75" w14:textId="77777777" w:rsidTr="14F76A8C">
        <w:tc>
          <w:tcPr>
            <w:tcW w:w="1756" w:type="dxa"/>
          </w:tcPr>
          <w:p w14:paraId="6966BBF9" w14:textId="29194FED" w:rsidR="14F76A8C" w:rsidRDefault="14F76A8C" w:rsidP="14F76A8C">
            <w:r w:rsidRPr="14F76A8C">
              <w:rPr>
                <w:rFonts w:ascii="Times New Roman" w:eastAsia="Times New Roman" w:hAnsi="Times New Roman" w:cs="Times New Roman"/>
                <w:color w:val="00000A"/>
                <w:sz w:val="28"/>
                <w:szCs w:val="28"/>
              </w:rPr>
              <w:t>maTK2</w:t>
            </w:r>
          </w:p>
        </w:tc>
        <w:tc>
          <w:tcPr>
            <w:tcW w:w="1756" w:type="dxa"/>
          </w:tcPr>
          <w:p w14:paraId="73E04726" w14:textId="244250C7" w:rsidR="14F76A8C" w:rsidRDefault="14F76A8C" w:rsidP="14F76A8C">
            <w:proofErr w:type="spellStart"/>
            <w:r w:rsidRPr="14F76A8C">
              <w:rPr>
                <w:rFonts w:ascii="Times New Roman" w:eastAsia="Times New Roman" w:hAnsi="Times New Roman" w:cs="Times New Roman"/>
                <w:color w:val="00000A"/>
                <w:sz w:val="28"/>
                <w:szCs w:val="28"/>
              </w:rPr>
              <w:t>Mã</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tài</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khoản</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bị</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báo</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cáo</w:t>
            </w:r>
            <w:proofErr w:type="spellEnd"/>
          </w:p>
        </w:tc>
        <w:tc>
          <w:tcPr>
            <w:tcW w:w="1756" w:type="dxa"/>
          </w:tcPr>
          <w:p w14:paraId="2313AB79" w14:textId="01D8C5D3"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4C7A6459" w14:textId="3E7F102E" w:rsidR="14F76A8C" w:rsidRDefault="14F76A8C" w:rsidP="14F76A8C">
            <w:proofErr w:type="spellStart"/>
            <w:r w:rsidRPr="14F76A8C">
              <w:rPr>
                <w:rFonts w:ascii="Times New Roman" w:eastAsia="Times New Roman" w:hAnsi="Times New Roman" w:cs="Times New Roman"/>
                <w:color w:val="00000A"/>
                <w:sz w:val="28"/>
                <w:szCs w:val="28"/>
              </w:rPr>
              <w:t>Khóa</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ngoại</w:t>
            </w:r>
            <w:proofErr w:type="spellEnd"/>
          </w:p>
        </w:tc>
        <w:tc>
          <w:tcPr>
            <w:tcW w:w="1756" w:type="dxa"/>
          </w:tcPr>
          <w:p w14:paraId="15417D95" w14:textId="0CF346B5" w:rsidR="14F76A8C" w:rsidRDefault="14F76A8C" w:rsidP="14F76A8C">
            <w:pPr>
              <w:jc w:val="center"/>
            </w:pPr>
            <w:proofErr w:type="spellStart"/>
            <w:r w:rsidRPr="14F76A8C">
              <w:rPr>
                <w:rFonts w:ascii="Times New Roman" w:eastAsia="Times New Roman" w:hAnsi="Times New Roman" w:cs="Times New Roman"/>
                <w:color w:val="00000A"/>
                <w:sz w:val="28"/>
                <w:szCs w:val="28"/>
              </w:rPr>
              <w:t>Có</w:t>
            </w:r>
            <w:proofErr w:type="spellEnd"/>
          </w:p>
        </w:tc>
      </w:tr>
    </w:tbl>
    <w:p w14:paraId="41B424CC" w14:textId="2963CE9B"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6BFF43F4" w14:textId="77777777" w:rsidTr="14F76A8C">
        <w:tc>
          <w:tcPr>
            <w:tcW w:w="1756" w:type="dxa"/>
          </w:tcPr>
          <w:p w14:paraId="5A79A0E3" w14:textId="38445A19" w:rsidR="14F76A8C" w:rsidRDefault="14F76A8C" w:rsidP="14F76A8C">
            <w:proofErr w:type="spellStart"/>
            <w:r w:rsidRPr="14F76A8C">
              <w:rPr>
                <w:rFonts w:ascii="Times New Roman" w:eastAsia="Times New Roman" w:hAnsi="Times New Roman" w:cs="Times New Roman"/>
                <w:b/>
                <w:bCs/>
                <w:color w:val="00000A"/>
                <w:sz w:val="28"/>
                <w:szCs w:val="28"/>
              </w:rPr>
              <w:t>Tên</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bảng</w:t>
            </w:r>
            <w:proofErr w:type="spellEnd"/>
          </w:p>
        </w:tc>
        <w:tc>
          <w:tcPr>
            <w:tcW w:w="1756" w:type="dxa"/>
          </w:tcPr>
          <w:p w14:paraId="4FE0D111" w14:textId="543E6E2B" w:rsidR="14F76A8C" w:rsidRDefault="14F76A8C" w:rsidP="14F76A8C">
            <w:proofErr w:type="spellStart"/>
            <w:r w:rsidRPr="14F76A8C">
              <w:rPr>
                <w:rFonts w:ascii="Times New Roman" w:eastAsia="Times New Roman" w:hAnsi="Times New Roman" w:cs="Times New Roman"/>
                <w:color w:val="00000A"/>
                <w:sz w:val="28"/>
                <w:szCs w:val="28"/>
              </w:rPr>
              <w:t>Truyen</w:t>
            </w:r>
            <w:proofErr w:type="spellEnd"/>
          </w:p>
        </w:tc>
        <w:tc>
          <w:tcPr>
            <w:tcW w:w="1756" w:type="dxa"/>
          </w:tcPr>
          <w:p w14:paraId="4A2676AA" w14:textId="0A8602E9" w:rsidR="14F76A8C" w:rsidRDefault="14F76A8C"/>
        </w:tc>
        <w:tc>
          <w:tcPr>
            <w:tcW w:w="1756" w:type="dxa"/>
          </w:tcPr>
          <w:p w14:paraId="78CD168B" w14:textId="276B0AD1" w:rsidR="14F76A8C" w:rsidRDefault="14F76A8C"/>
        </w:tc>
        <w:tc>
          <w:tcPr>
            <w:tcW w:w="1756" w:type="dxa"/>
          </w:tcPr>
          <w:p w14:paraId="10C96244" w14:textId="36DCAE61" w:rsidR="14F76A8C" w:rsidRDefault="14F76A8C"/>
        </w:tc>
      </w:tr>
      <w:tr w:rsidR="14F76A8C" w14:paraId="175804B9" w14:textId="77777777" w:rsidTr="14F76A8C">
        <w:tc>
          <w:tcPr>
            <w:tcW w:w="1756" w:type="dxa"/>
          </w:tcPr>
          <w:p w14:paraId="53187926" w14:textId="5584D3A5" w:rsidR="14F76A8C" w:rsidRDefault="14F76A8C" w:rsidP="14F76A8C">
            <w:r w:rsidRPr="14F76A8C">
              <w:rPr>
                <w:rFonts w:ascii="Times New Roman" w:eastAsia="Times New Roman" w:hAnsi="Times New Roman" w:cs="Times New Roman"/>
                <w:b/>
                <w:bCs/>
                <w:color w:val="00000A"/>
                <w:sz w:val="28"/>
                <w:szCs w:val="28"/>
              </w:rPr>
              <w:t xml:space="preserve">Ý </w:t>
            </w:r>
            <w:proofErr w:type="spellStart"/>
            <w:r w:rsidRPr="14F76A8C">
              <w:rPr>
                <w:rFonts w:ascii="Times New Roman" w:eastAsia="Times New Roman" w:hAnsi="Times New Roman" w:cs="Times New Roman"/>
                <w:b/>
                <w:bCs/>
                <w:color w:val="00000A"/>
                <w:sz w:val="28"/>
                <w:szCs w:val="28"/>
              </w:rPr>
              <w:t>nghĩa</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bảng</w:t>
            </w:r>
            <w:proofErr w:type="spellEnd"/>
          </w:p>
        </w:tc>
        <w:tc>
          <w:tcPr>
            <w:tcW w:w="1756" w:type="dxa"/>
          </w:tcPr>
          <w:p w14:paraId="10E9D784" w14:textId="4DDEBDA6" w:rsidR="14F76A8C" w:rsidRDefault="14F76A8C" w:rsidP="14F76A8C">
            <w:proofErr w:type="spellStart"/>
            <w:r w:rsidRPr="14F76A8C">
              <w:rPr>
                <w:rFonts w:ascii="Times New Roman" w:eastAsia="Times New Roman" w:hAnsi="Times New Roman" w:cs="Times New Roman"/>
                <w:color w:val="00000A"/>
                <w:sz w:val="28"/>
                <w:szCs w:val="28"/>
              </w:rPr>
              <w:t>Danh</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sách</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lưu</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các</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thông</w:t>
            </w:r>
            <w:proofErr w:type="spellEnd"/>
            <w:r w:rsidRPr="14F76A8C">
              <w:rPr>
                <w:rFonts w:ascii="Times New Roman" w:eastAsia="Times New Roman" w:hAnsi="Times New Roman" w:cs="Times New Roman"/>
                <w:color w:val="00000A"/>
                <w:sz w:val="28"/>
                <w:szCs w:val="28"/>
              </w:rPr>
              <w:t xml:space="preserve"> tin </w:t>
            </w:r>
            <w:proofErr w:type="spellStart"/>
            <w:r w:rsidRPr="14F76A8C">
              <w:rPr>
                <w:rFonts w:ascii="Times New Roman" w:eastAsia="Times New Roman" w:hAnsi="Times New Roman" w:cs="Times New Roman"/>
                <w:color w:val="00000A"/>
                <w:sz w:val="28"/>
                <w:szCs w:val="28"/>
              </w:rPr>
              <w:t>cơ</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bản</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của</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từng</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truyện</w:t>
            </w:r>
            <w:proofErr w:type="spellEnd"/>
          </w:p>
        </w:tc>
        <w:tc>
          <w:tcPr>
            <w:tcW w:w="1756" w:type="dxa"/>
          </w:tcPr>
          <w:p w14:paraId="74EAB231" w14:textId="751CD519" w:rsidR="14F76A8C" w:rsidRDefault="14F76A8C"/>
        </w:tc>
        <w:tc>
          <w:tcPr>
            <w:tcW w:w="1756" w:type="dxa"/>
          </w:tcPr>
          <w:p w14:paraId="3246F984" w14:textId="4B00BDFF" w:rsidR="14F76A8C" w:rsidRDefault="14F76A8C"/>
        </w:tc>
        <w:tc>
          <w:tcPr>
            <w:tcW w:w="1756" w:type="dxa"/>
          </w:tcPr>
          <w:p w14:paraId="011E3524" w14:textId="4FEBFF2B" w:rsidR="14F76A8C" w:rsidRDefault="14F76A8C"/>
        </w:tc>
      </w:tr>
      <w:tr w:rsidR="14F76A8C" w14:paraId="7B77190F" w14:textId="77777777" w:rsidTr="14F76A8C">
        <w:tc>
          <w:tcPr>
            <w:tcW w:w="1756" w:type="dxa"/>
          </w:tcPr>
          <w:p w14:paraId="31524840" w14:textId="5DC7914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E00BB06" w14:textId="03C8CD23" w:rsidR="14F76A8C" w:rsidRDefault="14F76A8C"/>
        </w:tc>
        <w:tc>
          <w:tcPr>
            <w:tcW w:w="1756" w:type="dxa"/>
          </w:tcPr>
          <w:p w14:paraId="7BCA12A4" w14:textId="759C7548" w:rsidR="14F76A8C" w:rsidRDefault="14F76A8C"/>
        </w:tc>
        <w:tc>
          <w:tcPr>
            <w:tcW w:w="1756" w:type="dxa"/>
          </w:tcPr>
          <w:p w14:paraId="6FF34C9B" w14:textId="3CF12809" w:rsidR="14F76A8C" w:rsidRDefault="14F76A8C"/>
        </w:tc>
        <w:tc>
          <w:tcPr>
            <w:tcW w:w="1756" w:type="dxa"/>
          </w:tcPr>
          <w:p w14:paraId="03F17D8E" w14:textId="735C1913" w:rsidR="14F76A8C" w:rsidRDefault="14F76A8C"/>
        </w:tc>
      </w:tr>
      <w:tr w:rsidR="14F76A8C" w14:paraId="6C983001" w14:textId="77777777" w:rsidTr="14F76A8C">
        <w:tc>
          <w:tcPr>
            <w:tcW w:w="1756" w:type="dxa"/>
          </w:tcPr>
          <w:p w14:paraId="008AD559" w14:textId="22521BA6" w:rsidR="14F76A8C" w:rsidRDefault="14F76A8C" w:rsidP="14F76A8C">
            <w:proofErr w:type="spellStart"/>
            <w:r w:rsidRPr="14F76A8C">
              <w:rPr>
                <w:rFonts w:ascii="Times New Roman" w:eastAsia="Times New Roman" w:hAnsi="Times New Roman" w:cs="Times New Roman"/>
                <w:b/>
                <w:bCs/>
                <w:color w:val="00000A"/>
                <w:sz w:val="28"/>
                <w:szCs w:val="28"/>
              </w:rPr>
              <w:t>Tên</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cột</w:t>
            </w:r>
            <w:proofErr w:type="spellEnd"/>
          </w:p>
        </w:tc>
        <w:tc>
          <w:tcPr>
            <w:tcW w:w="1756" w:type="dxa"/>
          </w:tcPr>
          <w:p w14:paraId="4AF23030" w14:textId="7C9E74D6" w:rsidR="14F76A8C" w:rsidRDefault="14F76A8C" w:rsidP="14F76A8C">
            <w:r w:rsidRPr="14F76A8C">
              <w:rPr>
                <w:rFonts w:ascii="Times New Roman" w:eastAsia="Times New Roman" w:hAnsi="Times New Roman" w:cs="Times New Roman"/>
                <w:b/>
                <w:bCs/>
                <w:color w:val="00000A"/>
                <w:sz w:val="28"/>
                <w:szCs w:val="28"/>
              </w:rPr>
              <w:t xml:space="preserve">Ý </w:t>
            </w:r>
            <w:proofErr w:type="spellStart"/>
            <w:r w:rsidRPr="14F76A8C">
              <w:rPr>
                <w:rFonts w:ascii="Times New Roman" w:eastAsia="Times New Roman" w:hAnsi="Times New Roman" w:cs="Times New Roman"/>
                <w:b/>
                <w:bCs/>
                <w:color w:val="00000A"/>
                <w:sz w:val="28"/>
                <w:szCs w:val="28"/>
              </w:rPr>
              <w:t>nghĩa</w:t>
            </w:r>
            <w:proofErr w:type="spellEnd"/>
          </w:p>
        </w:tc>
        <w:tc>
          <w:tcPr>
            <w:tcW w:w="1756" w:type="dxa"/>
          </w:tcPr>
          <w:p w14:paraId="0442E2A4" w14:textId="618F3247" w:rsidR="14F76A8C" w:rsidRDefault="14F76A8C" w:rsidP="14F76A8C">
            <w:proofErr w:type="spellStart"/>
            <w:r w:rsidRPr="14F76A8C">
              <w:rPr>
                <w:rFonts w:ascii="Times New Roman" w:eastAsia="Times New Roman" w:hAnsi="Times New Roman" w:cs="Times New Roman"/>
                <w:b/>
                <w:bCs/>
                <w:color w:val="00000A"/>
                <w:sz w:val="28"/>
                <w:szCs w:val="28"/>
              </w:rPr>
              <w:t>Kiểu</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dữ</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liệu</w:t>
            </w:r>
            <w:proofErr w:type="spellEnd"/>
          </w:p>
        </w:tc>
        <w:tc>
          <w:tcPr>
            <w:tcW w:w="1756" w:type="dxa"/>
          </w:tcPr>
          <w:p w14:paraId="7C5E45A5" w14:textId="60972564" w:rsidR="14F76A8C" w:rsidRDefault="14F76A8C" w:rsidP="14F76A8C">
            <w:proofErr w:type="spellStart"/>
            <w:r w:rsidRPr="14F76A8C">
              <w:rPr>
                <w:rFonts w:ascii="Times New Roman" w:eastAsia="Times New Roman" w:hAnsi="Times New Roman" w:cs="Times New Roman"/>
                <w:b/>
                <w:bCs/>
                <w:color w:val="00000A"/>
                <w:sz w:val="28"/>
                <w:szCs w:val="28"/>
              </w:rPr>
              <w:t>Ràng</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buộc</w:t>
            </w:r>
            <w:proofErr w:type="spellEnd"/>
          </w:p>
        </w:tc>
        <w:tc>
          <w:tcPr>
            <w:tcW w:w="1756" w:type="dxa"/>
          </w:tcPr>
          <w:p w14:paraId="61A3F77D" w14:textId="034B65B8"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7F2F27D1" w14:textId="77777777" w:rsidTr="14F76A8C">
        <w:tc>
          <w:tcPr>
            <w:tcW w:w="1756" w:type="dxa"/>
          </w:tcPr>
          <w:p w14:paraId="0B69CC47" w14:textId="1303DB4D" w:rsidR="14F76A8C" w:rsidRDefault="14F76A8C" w:rsidP="14F76A8C">
            <w:proofErr w:type="spellStart"/>
            <w:r w:rsidRPr="14F76A8C">
              <w:rPr>
                <w:rFonts w:ascii="Times New Roman" w:eastAsia="Times New Roman" w:hAnsi="Times New Roman" w:cs="Times New Roman"/>
                <w:color w:val="00000A"/>
                <w:sz w:val="28"/>
                <w:szCs w:val="28"/>
              </w:rPr>
              <w:t>maTruyen</w:t>
            </w:r>
            <w:proofErr w:type="spellEnd"/>
          </w:p>
        </w:tc>
        <w:tc>
          <w:tcPr>
            <w:tcW w:w="1756" w:type="dxa"/>
          </w:tcPr>
          <w:p w14:paraId="7A09F699" w14:textId="4AB8BFD0" w:rsidR="14F76A8C" w:rsidRDefault="14F76A8C" w:rsidP="14F76A8C">
            <w:proofErr w:type="spellStart"/>
            <w:r w:rsidRPr="14F76A8C">
              <w:rPr>
                <w:rFonts w:ascii="Times New Roman" w:eastAsia="Times New Roman" w:hAnsi="Times New Roman" w:cs="Times New Roman"/>
                <w:color w:val="00000A"/>
                <w:sz w:val="28"/>
                <w:szCs w:val="28"/>
              </w:rPr>
              <w:t>Mã</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truyện</w:t>
            </w:r>
            <w:proofErr w:type="spellEnd"/>
          </w:p>
        </w:tc>
        <w:tc>
          <w:tcPr>
            <w:tcW w:w="1756" w:type="dxa"/>
          </w:tcPr>
          <w:p w14:paraId="2561E117" w14:textId="5BE83A50" w:rsidR="14F76A8C" w:rsidRDefault="14F76A8C" w:rsidP="14F76A8C">
            <w:proofErr w:type="spellStart"/>
            <w:r w:rsidRPr="14F76A8C">
              <w:rPr>
                <w:rFonts w:ascii="Times New Roman" w:eastAsia="Times New Roman" w:hAnsi="Times New Roman" w:cs="Times New Roman"/>
                <w:color w:val="00000A"/>
                <w:sz w:val="28"/>
                <w:szCs w:val="28"/>
              </w:rPr>
              <w:t>bigInt</w:t>
            </w:r>
            <w:proofErr w:type="spellEnd"/>
          </w:p>
        </w:tc>
        <w:tc>
          <w:tcPr>
            <w:tcW w:w="1756" w:type="dxa"/>
          </w:tcPr>
          <w:p w14:paraId="1329C17D" w14:textId="3F187E01" w:rsidR="14F76A8C" w:rsidRDefault="14F76A8C" w:rsidP="14F76A8C">
            <w:proofErr w:type="spellStart"/>
            <w:r w:rsidRPr="14F76A8C">
              <w:rPr>
                <w:rFonts w:ascii="Times New Roman" w:eastAsia="Times New Roman" w:hAnsi="Times New Roman" w:cs="Times New Roman"/>
                <w:color w:val="00000A"/>
                <w:sz w:val="28"/>
                <w:szCs w:val="28"/>
              </w:rPr>
              <w:t>Khóa</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chính</w:t>
            </w:r>
            <w:proofErr w:type="spellEnd"/>
          </w:p>
        </w:tc>
        <w:tc>
          <w:tcPr>
            <w:tcW w:w="1756" w:type="dxa"/>
          </w:tcPr>
          <w:p w14:paraId="4FE0DEA2" w14:textId="0ADF46B4"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r w:rsidR="14F76A8C" w14:paraId="37E4E149" w14:textId="77777777" w:rsidTr="14F76A8C">
        <w:tc>
          <w:tcPr>
            <w:tcW w:w="1756" w:type="dxa"/>
          </w:tcPr>
          <w:p w14:paraId="2A73B288" w14:textId="7E19B01B" w:rsidR="14F76A8C" w:rsidRDefault="14F76A8C" w:rsidP="14F76A8C">
            <w:proofErr w:type="spellStart"/>
            <w:r w:rsidRPr="14F76A8C">
              <w:rPr>
                <w:rFonts w:ascii="Times New Roman" w:eastAsia="Times New Roman" w:hAnsi="Times New Roman" w:cs="Times New Roman"/>
                <w:color w:val="00000A"/>
                <w:sz w:val="28"/>
                <w:szCs w:val="28"/>
              </w:rPr>
              <w:t>tenTruyen</w:t>
            </w:r>
            <w:proofErr w:type="spellEnd"/>
          </w:p>
        </w:tc>
        <w:tc>
          <w:tcPr>
            <w:tcW w:w="1756" w:type="dxa"/>
          </w:tcPr>
          <w:p w14:paraId="795907E1" w14:textId="58DBCB23" w:rsidR="14F76A8C" w:rsidRDefault="14F76A8C" w:rsidP="14F76A8C">
            <w:proofErr w:type="spellStart"/>
            <w:r w:rsidRPr="14F76A8C">
              <w:rPr>
                <w:rFonts w:ascii="Times New Roman" w:eastAsia="Times New Roman" w:hAnsi="Times New Roman" w:cs="Times New Roman"/>
                <w:color w:val="00000A"/>
                <w:sz w:val="28"/>
                <w:szCs w:val="28"/>
              </w:rPr>
              <w:t>Tên</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truyện</w:t>
            </w:r>
            <w:proofErr w:type="spellEnd"/>
          </w:p>
        </w:tc>
        <w:tc>
          <w:tcPr>
            <w:tcW w:w="1756" w:type="dxa"/>
          </w:tcPr>
          <w:p w14:paraId="505072BD" w14:textId="6D9428C0" w:rsidR="14F76A8C" w:rsidRDefault="14F76A8C" w:rsidP="14F76A8C">
            <w:proofErr w:type="gramStart"/>
            <w:r w:rsidRPr="14F76A8C">
              <w:rPr>
                <w:rFonts w:ascii="Times New Roman" w:eastAsia="Times New Roman" w:hAnsi="Times New Roman" w:cs="Times New Roman"/>
                <w:color w:val="00000A"/>
                <w:sz w:val="28"/>
                <w:szCs w:val="28"/>
              </w:rPr>
              <w:t>varchar(</w:t>
            </w:r>
            <w:proofErr w:type="gramEnd"/>
            <w:r w:rsidRPr="14F76A8C">
              <w:rPr>
                <w:rFonts w:ascii="Times New Roman" w:eastAsia="Times New Roman" w:hAnsi="Times New Roman" w:cs="Times New Roman"/>
                <w:color w:val="00000A"/>
                <w:sz w:val="28"/>
                <w:szCs w:val="28"/>
              </w:rPr>
              <w:t>50)</w:t>
            </w:r>
          </w:p>
        </w:tc>
        <w:tc>
          <w:tcPr>
            <w:tcW w:w="1756" w:type="dxa"/>
          </w:tcPr>
          <w:p w14:paraId="42B4200C" w14:textId="47A9B446"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0F1E560" w14:textId="00845297"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r w:rsidR="14F76A8C" w14:paraId="36DA98FC" w14:textId="77777777" w:rsidTr="14F76A8C">
        <w:tc>
          <w:tcPr>
            <w:tcW w:w="1756" w:type="dxa"/>
          </w:tcPr>
          <w:p w14:paraId="07775B00" w14:textId="583ADAFB" w:rsidR="14F76A8C" w:rsidRDefault="14F76A8C" w:rsidP="14F76A8C">
            <w:proofErr w:type="spellStart"/>
            <w:r w:rsidRPr="14F76A8C">
              <w:rPr>
                <w:rFonts w:ascii="Times New Roman" w:eastAsia="Times New Roman" w:hAnsi="Times New Roman" w:cs="Times New Roman"/>
                <w:color w:val="00000A"/>
                <w:sz w:val="28"/>
                <w:szCs w:val="28"/>
              </w:rPr>
              <w:t>tacGia</w:t>
            </w:r>
            <w:proofErr w:type="spellEnd"/>
          </w:p>
        </w:tc>
        <w:tc>
          <w:tcPr>
            <w:tcW w:w="1756" w:type="dxa"/>
          </w:tcPr>
          <w:p w14:paraId="0664E32A" w14:textId="1BA733E9" w:rsidR="14F76A8C" w:rsidRDefault="14F76A8C" w:rsidP="14F76A8C">
            <w:proofErr w:type="spellStart"/>
            <w:r w:rsidRPr="14F76A8C">
              <w:rPr>
                <w:rFonts w:ascii="Times New Roman" w:eastAsia="Times New Roman" w:hAnsi="Times New Roman" w:cs="Times New Roman"/>
                <w:color w:val="00000A"/>
                <w:sz w:val="28"/>
                <w:szCs w:val="28"/>
              </w:rPr>
              <w:t>Tác</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giả</w:t>
            </w:r>
            <w:proofErr w:type="spellEnd"/>
          </w:p>
        </w:tc>
        <w:tc>
          <w:tcPr>
            <w:tcW w:w="1756" w:type="dxa"/>
          </w:tcPr>
          <w:p w14:paraId="48D4712A" w14:textId="447CE9E8" w:rsidR="14F76A8C" w:rsidRDefault="14F76A8C" w:rsidP="14F76A8C">
            <w:proofErr w:type="gramStart"/>
            <w:r w:rsidRPr="14F76A8C">
              <w:rPr>
                <w:rFonts w:ascii="Times New Roman" w:eastAsia="Times New Roman" w:hAnsi="Times New Roman" w:cs="Times New Roman"/>
                <w:color w:val="00000A"/>
                <w:sz w:val="28"/>
                <w:szCs w:val="28"/>
              </w:rPr>
              <w:t>varchar(</w:t>
            </w:r>
            <w:proofErr w:type="gramEnd"/>
            <w:r w:rsidRPr="14F76A8C">
              <w:rPr>
                <w:rFonts w:ascii="Times New Roman" w:eastAsia="Times New Roman" w:hAnsi="Times New Roman" w:cs="Times New Roman"/>
                <w:color w:val="00000A"/>
                <w:sz w:val="28"/>
                <w:szCs w:val="28"/>
              </w:rPr>
              <w:t>50)</w:t>
            </w:r>
          </w:p>
        </w:tc>
        <w:tc>
          <w:tcPr>
            <w:tcW w:w="1756" w:type="dxa"/>
          </w:tcPr>
          <w:p w14:paraId="0704EC88" w14:textId="373743D5"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79F45C7" w14:textId="22188278"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r w:rsidR="14F76A8C" w14:paraId="749C06EB" w14:textId="77777777" w:rsidTr="14F76A8C">
        <w:tc>
          <w:tcPr>
            <w:tcW w:w="1756" w:type="dxa"/>
          </w:tcPr>
          <w:p w14:paraId="0C032997" w14:textId="539E25E0" w:rsidR="14F76A8C" w:rsidRDefault="14F76A8C" w:rsidP="14F76A8C">
            <w:proofErr w:type="spellStart"/>
            <w:r w:rsidRPr="14F76A8C">
              <w:rPr>
                <w:rFonts w:ascii="Times New Roman" w:eastAsia="Times New Roman" w:hAnsi="Times New Roman" w:cs="Times New Roman"/>
                <w:color w:val="00000A"/>
                <w:sz w:val="28"/>
                <w:szCs w:val="28"/>
              </w:rPr>
              <w:t>gioiThieu</w:t>
            </w:r>
            <w:proofErr w:type="spellEnd"/>
          </w:p>
        </w:tc>
        <w:tc>
          <w:tcPr>
            <w:tcW w:w="1756" w:type="dxa"/>
          </w:tcPr>
          <w:p w14:paraId="27110AF6" w14:textId="5C4250F6" w:rsidR="14F76A8C" w:rsidRDefault="14F76A8C" w:rsidP="14F76A8C">
            <w:proofErr w:type="spellStart"/>
            <w:r w:rsidRPr="14F76A8C">
              <w:rPr>
                <w:rFonts w:ascii="Times New Roman" w:eastAsia="Times New Roman" w:hAnsi="Times New Roman" w:cs="Times New Roman"/>
                <w:color w:val="00000A"/>
                <w:sz w:val="28"/>
                <w:szCs w:val="28"/>
              </w:rPr>
              <w:t>giới</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thiệu</w:t>
            </w:r>
            <w:proofErr w:type="spellEnd"/>
          </w:p>
        </w:tc>
        <w:tc>
          <w:tcPr>
            <w:tcW w:w="1756" w:type="dxa"/>
          </w:tcPr>
          <w:p w14:paraId="25744962" w14:textId="0185C489" w:rsidR="14F76A8C" w:rsidRDefault="14F76A8C" w:rsidP="14F76A8C">
            <w:r w:rsidRPr="14F76A8C">
              <w:rPr>
                <w:rFonts w:ascii="Times New Roman" w:eastAsia="Times New Roman" w:hAnsi="Times New Roman" w:cs="Times New Roman"/>
                <w:color w:val="00000A"/>
                <w:sz w:val="28"/>
                <w:szCs w:val="28"/>
              </w:rPr>
              <w:t>text</w:t>
            </w:r>
          </w:p>
        </w:tc>
        <w:tc>
          <w:tcPr>
            <w:tcW w:w="1756" w:type="dxa"/>
          </w:tcPr>
          <w:p w14:paraId="4AC4989E" w14:textId="09A99520"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39D7614" w14:textId="1E5BE7C0" w:rsidR="14F76A8C" w:rsidRDefault="14F76A8C" w:rsidP="14F76A8C">
            <w:pPr>
              <w:jc w:val="center"/>
            </w:pPr>
            <w:proofErr w:type="spellStart"/>
            <w:r w:rsidRPr="14F76A8C">
              <w:rPr>
                <w:rFonts w:ascii="Times New Roman" w:eastAsia="Times New Roman" w:hAnsi="Times New Roman" w:cs="Times New Roman"/>
                <w:color w:val="00000A"/>
                <w:sz w:val="28"/>
                <w:szCs w:val="28"/>
              </w:rPr>
              <w:t>Có</w:t>
            </w:r>
            <w:proofErr w:type="spellEnd"/>
          </w:p>
        </w:tc>
      </w:tr>
      <w:tr w:rsidR="14F76A8C" w14:paraId="7B8D3073" w14:textId="77777777" w:rsidTr="14F76A8C">
        <w:tc>
          <w:tcPr>
            <w:tcW w:w="1756" w:type="dxa"/>
          </w:tcPr>
          <w:p w14:paraId="4D4E0DD6" w14:textId="5250283A" w:rsidR="14F76A8C" w:rsidRDefault="14F76A8C" w:rsidP="14F76A8C">
            <w:proofErr w:type="spellStart"/>
            <w:r w:rsidRPr="14F76A8C">
              <w:rPr>
                <w:rFonts w:ascii="Times New Roman" w:eastAsia="Times New Roman" w:hAnsi="Times New Roman" w:cs="Times New Roman"/>
                <w:color w:val="00000A"/>
                <w:sz w:val="28"/>
                <w:szCs w:val="28"/>
              </w:rPr>
              <w:t>linkAnh</w:t>
            </w:r>
            <w:proofErr w:type="spellEnd"/>
          </w:p>
        </w:tc>
        <w:tc>
          <w:tcPr>
            <w:tcW w:w="1756" w:type="dxa"/>
          </w:tcPr>
          <w:p w14:paraId="266A0FA4" w14:textId="35D693F9" w:rsidR="14F76A8C" w:rsidRDefault="14F76A8C" w:rsidP="14F76A8C">
            <w:r w:rsidRPr="14F76A8C">
              <w:rPr>
                <w:rFonts w:ascii="Times New Roman" w:eastAsia="Times New Roman" w:hAnsi="Times New Roman" w:cs="Times New Roman"/>
                <w:color w:val="00000A"/>
                <w:sz w:val="28"/>
                <w:szCs w:val="28"/>
              </w:rPr>
              <w:t xml:space="preserve">avatar </w:t>
            </w:r>
            <w:proofErr w:type="spellStart"/>
            <w:r w:rsidRPr="14F76A8C">
              <w:rPr>
                <w:rFonts w:ascii="Times New Roman" w:eastAsia="Times New Roman" w:hAnsi="Times New Roman" w:cs="Times New Roman"/>
                <w:color w:val="00000A"/>
                <w:sz w:val="28"/>
                <w:szCs w:val="28"/>
              </w:rPr>
              <w:t>truyện</w:t>
            </w:r>
            <w:proofErr w:type="spellEnd"/>
          </w:p>
        </w:tc>
        <w:tc>
          <w:tcPr>
            <w:tcW w:w="1756" w:type="dxa"/>
          </w:tcPr>
          <w:p w14:paraId="16DA00B7" w14:textId="6494FC97" w:rsidR="14F76A8C" w:rsidRDefault="14F76A8C" w:rsidP="14F76A8C">
            <w:r w:rsidRPr="14F76A8C">
              <w:rPr>
                <w:rFonts w:ascii="Times New Roman" w:eastAsia="Times New Roman" w:hAnsi="Times New Roman" w:cs="Times New Roman"/>
                <w:color w:val="00000A"/>
                <w:sz w:val="28"/>
                <w:szCs w:val="28"/>
              </w:rPr>
              <w:t>string</w:t>
            </w:r>
          </w:p>
        </w:tc>
        <w:tc>
          <w:tcPr>
            <w:tcW w:w="1756" w:type="dxa"/>
          </w:tcPr>
          <w:p w14:paraId="31AEB13D" w14:textId="7E1DEEBF"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FC80684" w14:textId="322DB3F2"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r w:rsidR="14F76A8C" w14:paraId="1198243D" w14:textId="77777777" w:rsidTr="14F76A8C">
        <w:tc>
          <w:tcPr>
            <w:tcW w:w="1756" w:type="dxa"/>
          </w:tcPr>
          <w:p w14:paraId="44CCF9CA" w14:textId="57A8E2F3" w:rsidR="14F76A8C" w:rsidRDefault="14F76A8C" w:rsidP="14F76A8C">
            <w:proofErr w:type="spellStart"/>
            <w:r w:rsidRPr="14F76A8C">
              <w:rPr>
                <w:rFonts w:ascii="Times New Roman" w:eastAsia="Times New Roman" w:hAnsi="Times New Roman" w:cs="Times New Roman"/>
                <w:color w:val="00000A"/>
                <w:sz w:val="28"/>
                <w:szCs w:val="28"/>
              </w:rPr>
              <w:t>ngayDang</w:t>
            </w:r>
            <w:proofErr w:type="spellEnd"/>
          </w:p>
        </w:tc>
        <w:tc>
          <w:tcPr>
            <w:tcW w:w="1756" w:type="dxa"/>
          </w:tcPr>
          <w:p w14:paraId="7E900379" w14:textId="03157738" w:rsidR="14F76A8C" w:rsidRDefault="14F76A8C" w:rsidP="14F76A8C">
            <w:proofErr w:type="spellStart"/>
            <w:r w:rsidRPr="14F76A8C">
              <w:rPr>
                <w:rFonts w:ascii="Times New Roman" w:eastAsia="Times New Roman" w:hAnsi="Times New Roman" w:cs="Times New Roman"/>
                <w:color w:val="00000A"/>
                <w:sz w:val="28"/>
                <w:szCs w:val="28"/>
              </w:rPr>
              <w:t>Ngày</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đăng</w:t>
            </w:r>
            <w:proofErr w:type="spellEnd"/>
          </w:p>
        </w:tc>
        <w:tc>
          <w:tcPr>
            <w:tcW w:w="1756" w:type="dxa"/>
          </w:tcPr>
          <w:p w14:paraId="233325A8" w14:textId="52259690" w:rsidR="14F76A8C" w:rsidRDefault="14F76A8C" w:rsidP="14F76A8C">
            <w:r w:rsidRPr="14F76A8C">
              <w:rPr>
                <w:rFonts w:ascii="Times New Roman" w:eastAsia="Times New Roman" w:hAnsi="Times New Roman" w:cs="Times New Roman"/>
                <w:color w:val="00000A"/>
                <w:sz w:val="28"/>
                <w:szCs w:val="28"/>
              </w:rPr>
              <w:t>datetime</w:t>
            </w:r>
          </w:p>
        </w:tc>
        <w:tc>
          <w:tcPr>
            <w:tcW w:w="1756" w:type="dxa"/>
          </w:tcPr>
          <w:p w14:paraId="0AFC953E" w14:textId="107521D1"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04EC524" w14:textId="473F10D1"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r w:rsidR="14F76A8C" w14:paraId="3317AFB2" w14:textId="77777777" w:rsidTr="14F76A8C">
        <w:tc>
          <w:tcPr>
            <w:tcW w:w="1756" w:type="dxa"/>
          </w:tcPr>
          <w:p w14:paraId="01C5E8BA" w14:textId="45FA4898" w:rsidR="14F76A8C" w:rsidRDefault="14F76A8C" w:rsidP="14F76A8C">
            <w:proofErr w:type="spellStart"/>
            <w:r w:rsidRPr="14F76A8C">
              <w:rPr>
                <w:rFonts w:ascii="Times New Roman" w:eastAsia="Times New Roman" w:hAnsi="Times New Roman" w:cs="Times New Roman"/>
                <w:color w:val="00000A"/>
                <w:sz w:val="28"/>
                <w:szCs w:val="28"/>
              </w:rPr>
              <w:t>luotXem</w:t>
            </w:r>
            <w:proofErr w:type="spellEnd"/>
          </w:p>
        </w:tc>
        <w:tc>
          <w:tcPr>
            <w:tcW w:w="1756" w:type="dxa"/>
          </w:tcPr>
          <w:p w14:paraId="2928F29B" w14:textId="0F7E8486" w:rsidR="14F76A8C" w:rsidRDefault="14F76A8C" w:rsidP="14F76A8C">
            <w:proofErr w:type="spellStart"/>
            <w:r w:rsidRPr="14F76A8C">
              <w:rPr>
                <w:rFonts w:ascii="Times New Roman" w:eastAsia="Times New Roman" w:hAnsi="Times New Roman" w:cs="Times New Roman"/>
                <w:color w:val="00000A"/>
                <w:sz w:val="28"/>
                <w:szCs w:val="28"/>
              </w:rPr>
              <w:t>Lượt</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xem</w:t>
            </w:r>
            <w:proofErr w:type="spellEnd"/>
          </w:p>
        </w:tc>
        <w:tc>
          <w:tcPr>
            <w:tcW w:w="1756" w:type="dxa"/>
          </w:tcPr>
          <w:p w14:paraId="6A58784E" w14:textId="2F0C1741"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12C08492" w14:textId="4A2419E7"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6E45AB03" w14:textId="6D8F9700"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r w:rsidR="14F76A8C" w14:paraId="58B185F4" w14:textId="77777777" w:rsidTr="14F76A8C">
        <w:tc>
          <w:tcPr>
            <w:tcW w:w="1756" w:type="dxa"/>
          </w:tcPr>
          <w:p w14:paraId="3DCDAE27" w14:textId="173AA463" w:rsidR="14F76A8C" w:rsidRDefault="14F76A8C" w:rsidP="14F76A8C">
            <w:proofErr w:type="spellStart"/>
            <w:r w:rsidRPr="14F76A8C">
              <w:rPr>
                <w:rFonts w:ascii="Times New Roman" w:eastAsia="Times New Roman" w:hAnsi="Times New Roman" w:cs="Times New Roman"/>
                <w:color w:val="00000A"/>
                <w:sz w:val="28"/>
                <w:szCs w:val="28"/>
              </w:rPr>
              <w:lastRenderedPageBreak/>
              <w:t>diemDG</w:t>
            </w:r>
            <w:proofErr w:type="spellEnd"/>
          </w:p>
        </w:tc>
        <w:tc>
          <w:tcPr>
            <w:tcW w:w="1756" w:type="dxa"/>
          </w:tcPr>
          <w:p w14:paraId="08042F99" w14:textId="6394341F" w:rsidR="14F76A8C" w:rsidRDefault="14F76A8C" w:rsidP="14F76A8C">
            <w:proofErr w:type="spellStart"/>
            <w:r w:rsidRPr="14F76A8C">
              <w:rPr>
                <w:rFonts w:ascii="Times New Roman" w:eastAsia="Times New Roman" w:hAnsi="Times New Roman" w:cs="Times New Roman"/>
                <w:color w:val="00000A"/>
                <w:sz w:val="28"/>
                <w:szCs w:val="28"/>
              </w:rPr>
              <w:t>Điểm</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đánh</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giá</w:t>
            </w:r>
            <w:proofErr w:type="spellEnd"/>
          </w:p>
        </w:tc>
        <w:tc>
          <w:tcPr>
            <w:tcW w:w="1756" w:type="dxa"/>
          </w:tcPr>
          <w:p w14:paraId="2B7C7BEF" w14:textId="675146EF" w:rsidR="14F76A8C" w:rsidRDefault="14F76A8C" w:rsidP="14F76A8C">
            <w:r w:rsidRPr="14F76A8C">
              <w:rPr>
                <w:rFonts w:ascii="Times New Roman" w:eastAsia="Times New Roman" w:hAnsi="Times New Roman" w:cs="Times New Roman"/>
                <w:color w:val="00000A"/>
                <w:sz w:val="28"/>
                <w:szCs w:val="28"/>
              </w:rPr>
              <w:t>float</w:t>
            </w:r>
          </w:p>
        </w:tc>
        <w:tc>
          <w:tcPr>
            <w:tcW w:w="1756" w:type="dxa"/>
          </w:tcPr>
          <w:p w14:paraId="3F3AA15E" w14:textId="3F62264D"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98D0E16" w14:textId="051FE7D8"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r w:rsidR="14F76A8C" w14:paraId="7F167E29" w14:textId="77777777" w:rsidTr="14F76A8C">
        <w:tc>
          <w:tcPr>
            <w:tcW w:w="1756" w:type="dxa"/>
          </w:tcPr>
          <w:p w14:paraId="451AB53C" w14:textId="6B360F25" w:rsidR="14F76A8C" w:rsidRDefault="14F76A8C" w:rsidP="14F76A8C">
            <w:proofErr w:type="spellStart"/>
            <w:r w:rsidRPr="14F76A8C">
              <w:rPr>
                <w:rFonts w:ascii="Times New Roman" w:eastAsia="Times New Roman" w:hAnsi="Times New Roman" w:cs="Times New Roman"/>
                <w:color w:val="00000A"/>
                <w:sz w:val="28"/>
                <w:szCs w:val="28"/>
              </w:rPr>
              <w:t>duyet</w:t>
            </w:r>
            <w:proofErr w:type="spellEnd"/>
          </w:p>
        </w:tc>
        <w:tc>
          <w:tcPr>
            <w:tcW w:w="1756" w:type="dxa"/>
          </w:tcPr>
          <w:p w14:paraId="1DC5094D" w14:textId="74C9FC6A" w:rsidR="14F76A8C" w:rsidRDefault="14F76A8C" w:rsidP="14F76A8C">
            <w:proofErr w:type="spellStart"/>
            <w:r w:rsidRPr="14F76A8C">
              <w:rPr>
                <w:rFonts w:ascii="Times New Roman" w:eastAsia="Times New Roman" w:hAnsi="Times New Roman" w:cs="Times New Roman"/>
                <w:color w:val="00000A"/>
                <w:sz w:val="28"/>
                <w:szCs w:val="28"/>
              </w:rPr>
              <w:t>trang</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thái</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duyệt</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của</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truyện</w:t>
            </w:r>
            <w:proofErr w:type="spellEnd"/>
          </w:p>
        </w:tc>
        <w:tc>
          <w:tcPr>
            <w:tcW w:w="1756" w:type="dxa"/>
          </w:tcPr>
          <w:p w14:paraId="1C6685AB" w14:textId="42599D8E" w:rsidR="14F76A8C" w:rsidRDefault="14F76A8C" w:rsidP="14F76A8C">
            <w:proofErr w:type="spellStart"/>
            <w:r w:rsidRPr="14F76A8C">
              <w:rPr>
                <w:rFonts w:ascii="Times New Roman" w:eastAsia="Times New Roman" w:hAnsi="Times New Roman" w:cs="Times New Roman"/>
                <w:color w:val="00000A"/>
                <w:sz w:val="28"/>
                <w:szCs w:val="28"/>
              </w:rPr>
              <w:t>boolean</w:t>
            </w:r>
            <w:proofErr w:type="spellEnd"/>
          </w:p>
        </w:tc>
        <w:tc>
          <w:tcPr>
            <w:tcW w:w="1756" w:type="dxa"/>
          </w:tcPr>
          <w:p w14:paraId="04F33ACD" w14:textId="139959C8"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0639BA1" w14:textId="2A034880"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bl>
    <w:p w14:paraId="368CD373" w14:textId="60EC4A70"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03CC6B99" w14:textId="77777777" w:rsidTr="14F76A8C">
        <w:tc>
          <w:tcPr>
            <w:tcW w:w="1756" w:type="dxa"/>
          </w:tcPr>
          <w:p w14:paraId="282346C7" w14:textId="0D97E5EF" w:rsidR="14F76A8C" w:rsidRDefault="14F76A8C" w:rsidP="14F76A8C">
            <w:proofErr w:type="spellStart"/>
            <w:r w:rsidRPr="14F76A8C">
              <w:rPr>
                <w:rFonts w:ascii="Times New Roman" w:eastAsia="Times New Roman" w:hAnsi="Times New Roman" w:cs="Times New Roman"/>
                <w:b/>
                <w:bCs/>
                <w:color w:val="00000A"/>
                <w:sz w:val="28"/>
                <w:szCs w:val="28"/>
              </w:rPr>
              <w:t>Tên</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bảng</w:t>
            </w:r>
            <w:proofErr w:type="spellEnd"/>
          </w:p>
        </w:tc>
        <w:tc>
          <w:tcPr>
            <w:tcW w:w="1756" w:type="dxa"/>
          </w:tcPr>
          <w:p w14:paraId="7A0F25F0" w14:textId="318B2394" w:rsidR="14F76A8C" w:rsidRDefault="14F76A8C" w:rsidP="14F76A8C">
            <w:proofErr w:type="spellStart"/>
            <w:r w:rsidRPr="14F76A8C">
              <w:rPr>
                <w:rFonts w:ascii="Times New Roman" w:eastAsia="Times New Roman" w:hAnsi="Times New Roman" w:cs="Times New Roman"/>
                <w:color w:val="00000A"/>
                <w:sz w:val="28"/>
                <w:szCs w:val="28"/>
              </w:rPr>
              <w:t>ChuongTruyen</w:t>
            </w:r>
            <w:proofErr w:type="spellEnd"/>
          </w:p>
        </w:tc>
        <w:tc>
          <w:tcPr>
            <w:tcW w:w="1756" w:type="dxa"/>
          </w:tcPr>
          <w:p w14:paraId="4186A7FF" w14:textId="5A1888AC" w:rsidR="14F76A8C" w:rsidRDefault="14F76A8C"/>
        </w:tc>
        <w:tc>
          <w:tcPr>
            <w:tcW w:w="1756" w:type="dxa"/>
          </w:tcPr>
          <w:p w14:paraId="715D697A" w14:textId="741D6926" w:rsidR="14F76A8C" w:rsidRDefault="14F76A8C"/>
        </w:tc>
        <w:tc>
          <w:tcPr>
            <w:tcW w:w="1756" w:type="dxa"/>
          </w:tcPr>
          <w:p w14:paraId="4BA243C5" w14:textId="4A653DB9" w:rsidR="14F76A8C" w:rsidRDefault="14F76A8C"/>
        </w:tc>
      </w:tr>
      <w:tr w:rsidR="14F76A8C" w14:paraId="3463A698" w14:textId="77777777" w:rsidTr="14F76A8C">
        <w:tc>
          <w:tcPr>
            <w:tcW w:w="1756" w:type="dxa"/>
          </w:tcPr>
          <w:p w14:paraId="6F2BD324" w14:textId="3CFFCDE8" w:rsidR="14F76A8C" w:rsidRDefault="14F76A8C" w:rsidP="14F76A8C">
            <w:r w:rsidRPr="14F76A8C">
              <w:rPr>
                <w:rFonts w:ascii="Times New Roman" w:eastAsia="Times New Roman" w:hAnsi="Times New Roman" w:cs="Times New Roman"/>
                <w:b/>
                <w:bCs/>
                <w:color w:val="00000A"/>
                <w:sz w:val="28"/>
                <w:szCs w:val="28"/>
              </w:rPr>
              <w:t xml:space="preserve">Ý </w:t>
            </w:r>
            <w:proofErr w:type="spellStart"/>
            <w:r w:rsidRPr="14F76A8C">
              <w:rPr>
                <w:rFonts w:ascii="Times New Roman" w:eastAsia="Times New Roman" w:hAnsi="Times New Roman" w:cs="Times New Roman"/>
                <w:b/>
                <w:bCs/>
                <w:color w:val="00000A"/>
                <w:sz w:val="28"/>
                <w:szCs w:val="28"/>
              </w:rPr>
              <w:t>nghĩa</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bảng</w:t>
            </w:r>
            <w:proofErr w:type="spellEnd"/>
          </w:p>
        </w:tc>
        <w:tc>
          <w:tcPr>
            <w:tcW w:w="1756" w:type="dxa"/>
          </w:tcPr>
          <w:p w14:paraId="47F35946" w14:textId="7DCFEFDF" w:rsidR="14F76A8C" w:rsidRDefault="14F76A8C" w:rsidP="14F76A8C">
            <w:proofErr w:type="spellStart"/>
            <w:r w:rsidRPr="14F76A8C">
              <w:rPr>
                <w:rFonts w:ascii="Times New Roman" w:eastAsia="Times New Roman" w:hAnsi="Times New Roman" w:cs="Times New Roman"/>
                <w:color w:val="00000A"/>
                <w:sz w:val="28"/>
                <w:szCs w:val="28"/>
              </w:rPr>
              <w:t>Danh</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sách</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các</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chương</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truyện</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của</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các</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truyện</w:t>
            </w:r>
            <w:proofErr w:type="spellEnd"/>
          </w:p>
        </w:tc>
        <w:tc>
          <w:tcPr>
            <w:tcW w:w="1756" w:type="dxa"/>
          </w:tcPr>
          <w:p w14:paraId="76097B07" w14:textId="7B8663A4" w:rsidR="14F76A8C" w:rsidRDefault="14F76A8C"/>
        </w:tc>
        <w:tc>
          <w:tcPr>
            <w:tcW w:w="1756" w:type="dxa"/>
          </w:tcPr>
          <w:p w14:paraId="4D6FF041" w14:textId="295E8CE5" w:rsidR="14F76A8C" w:rsidRDefault="14F76A8C"/>
        </w:tc>
        <w:tc>
          <w:tcPr>
            <w:tcW w:w="1756" w:type="dxa"/>
          </w:tcPr>
          <w:p w14:paraId="4F275CE0" w14:textId="75B3593B" w:rsidR="14F76A8C" w:rsidRDefault="14F76A8C"/>
        </w:tc>
      </w:tr>
      <w:tr w:rsidR="14F76A8C" w14:paraId="78E4C19E" w14:textId="77777777" w:rsidTr="14F76A8C">
        <w:tc>
          <w:tcPr>
            <w:tcW w:w="1756" w:type="dxa"/>
          </w:tcPr>
          <w:p w14:paraId="3F2B53EA" w14:textId="289FFC20"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7507FAA" w14:textId="197CA6E2" w:rsidR="14F76A8C" w:rsidRDefault="14F76A8C"/>
        </w:tc>
        <w:tc>
          <w:tcPr>
            <w:tcW w:w="1756" w:type="dxa"/>
          </w:tcPr>
          <w:p w14:paraId="664E7788" w14:textId="1F4EC38C" w:rsidR="14F76A8C" w:rsidRDefault="14F76A8C"/>
        </w:tc>
        <w:tc>
          <w:tcPr>
            <w:tcW w:w="1756" w:type="dxa"/>
          </w:tcPr>
          <w:p w14:paraId="3169A64E" w14:textId="01EF3A71" w:rsidR="14F76A8C" w:rsidRDefault="14F76A8C"/>
        </w:tc>
        <w:tc>
          <w:tcPr>
            <w:tcW w:w="1756" w:type="dxa"/>
          </w:tcPr>
          <w:p w14:paraId="4109EFA9" w14:textId="5860FB1B" w:rsidR="14F76A8C" w:rsidRDefault="14F76A8C"/>
        </w:tc>
      </w:tr>
      <w:tr w:rsidR="14F76A8C" w14:paraId="53F2EE3F" w14:textId="77777777" w:rsidTr="14F76A8C">
        <w:tc>
          <w:tcPr>
            <w:tcW w:w="1756" w:type="dxa"/>
          </w:tcPr>
          <w:p w14:paraId="4C88B864" w14:textId="0B457B0C" w:rsidR="14F76A8C" w:rsidRDefault="14F76A8C" w:rsidP="14F76A8C">
            <w:proofErr w:type="spellStart"/>
            <w:r w:rsidRPr="14F76A8C">
              <w:rPr>
                <w:rFonts w:ascii="Times New Roman" w:eastAsia="Times New Roman" w:hAnsi="Times New Roman" w:cs="Times New Roman"/>
                <w:b/>
                <w:bCs/>
                <w:color w:val="00000A"/>
                <w:sz w:val="28"/>
                <w:szCs w:val="28"/>
              </w:rPr>
              <w:t>Tên</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cột</w:t>
            </w:r>
            <w:proofErr w:type="spellEnd"/>
          </w:p>
        </w:tc>
        <w:tc>
          <w:tcPr>
            <w:tcW w:w="1756" w:type="dxa"/>
          </w:tcPr>
          <w:p w14:paraId="31DA9AFA" w14:textId="66B10C02" w:rsidR="14F76A8C" w:rsidRDefault="14F76A8C" w:rsidP="14F76A8C">
            <w:r w:rsidRPr="14F76A8C">
              <w:rPr>
                <w:rFonts w:ascii="Times New Roman" w:eastAsia="Times New Roman" w:hAnsi="Times New Roman" w:cs="Times New Roman"/>
                <w:b/>
                <w:bCs/>
                <w:color w:val="00000A"/>
                <w:sz w:val="28"/>
                <w:szCs w:val="28"/>
              </w:rPr>
              <w:t xml:space="preserve">Ý </w:t>
            </w:r>
            <w:proofErr w:type="spellStart"/>
            <w:r w:rsidRPr="14F76A8C">
              <w:rPr>
                <w:rFonts w:ascii="Times New Roman" w:eastAsia="Times New Roman" w:hAnsi="Times New Roman" w:cs="Times New Roman"/>
                <w:b/>
                <w:bCs/>
                <w:color w:val="00000A"/>
                <w:sz w:val="28"/>
                <w:szCs w:val="28"/>
              </w:rPr>
              <w:t>nghĩa</w:t>
            </w:r>
            <w:proofErr w:type="spellEnd"/>
          </w:p>
        </w:tc>
        <w:tc>
          <w:tcPr>
            <w:tcW w:w="1756" w:type="dxa"/>
          </w:tcPr>
          <w:p w14:paraId="5118C126" w14:textId="37F95B9E" w:rsidR="14F76A8C" w:rsidRDefault="14F76A8C" w:rsidP="14F76A8C">
            <w:proofErr w:type="spellStart"/>
            <w:r w:rsidRPr="14F76A8C">
              <w:rPr>
                <w:rFonts w:ascii="Times New Roman" w:eastAsia="Times New Roman" w:hAnsi="Times New Roman" w:cs="Times New Roman"/>
                <w:b/>
                <w:bCs/>
                <w:color w:val="00000A"/>
                <w:sz w:val="28"/>
                <w:szCs w:val="28"/>
              </w:rPr>
              <w:t>Kiểu</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dữ</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liệu</w:t>
            </w:r>
            <w:proofErr w:type="spellEnd"/>
          </w:p>
        </w:tc>
        <w:tc>
          <w:tcPr>
            <w:tcW w:w="1756" w:type="dxa"/>
          </w:tcPr>
          <w:p w14:paraId="1D66E933" w14:textId="3300C03F" w:rsidR="14F76A8C" w:rsidRDefault="14F76A8C" w:rsidP="14F76A8C">
            <w:proofErr w:type="spellStart"/>
            <w:r w:rsidRPr="14F76A8C">
              <w:rPr>
                <w:rFonts w:ascii="Times New Roman" w:eastAsia="Times New Roman" w:hAnsi="Times New Roman" w:cs="Times New Roman"/>
                <w:b/>
                <w:bCs/>
                <w:color w:val="00000A"/>
                <w:sz w:val="28"/>
                <w:szCs w:val="28"/>
              </w:rPr>
              <w:t>Ràng</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buộc</w:t>
            </w:r>
            <w:proofErr w:type="spellEnd"/>
          </w:p>
        </w:tc>
        <w:tc>
          <w:tcPr>
            <w:tcW w:w="1756" w:type="dxa"/>
          </w:tcPr>
          <w:p w14:paraId="1F6A864E" w14:textId="28435E06"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343D103E" w14:textId="77777777" w:rsidTr="14F76A8C">
        <w:tc>
          <w:tcPr>
            <w:tcW w:w="1756" w:type="dxa"/>
          </w:tcPr>
          <w:p w14:paraId="23E02693" w14:textId="38B84D78" w:rsidR="14F76A8C" w:rsidRDefault="14F76A8C" w:rsidP="14F76A8C">
            <w:proofErr w:type="spellStart"/>
            <w:r w:rsidRPr="14F76A8C">
              <w:rPr>
                <w:rFonts w:ascii="Times New Roman" w:eastAsia="Times New Roman" w:hAnsi="Times New Roman" w:cs="Times New Roman"/>
                <w:color w:val="00000A"/>
                <w:sz w:val="28"/>
                <w:szCs w:val="28"/>
              </w:rPr>
              <w:t>maChuong</w:t>
            </w:r>
            <w:proofErr w:type="spellEnd"/>
          </w:p>
        </w:tc>
        <w:tc>
          <w:tcPr>
            <w:tcW w:w="1756" w:type="dxa"/>
          </w:tcPr>
          <w:p w14:paraId="2A085627" w14:textId="472A1CD3" w:rsidR="14F76A8C" w:rsidRDefault="14F76A8C" w:rsidP="14F76A8C">
            <w:proofErr w:type="spellStart"/>
            <w:r w:rsidRPr="14F76A8C">
              <w:rPr>
                <w:rFonts w:ascii="Times New Roman" w:eastAsia="Times New Roman" w:hAnsi="Times New Roman" w:cs="Times New Roman"/>
                <w:color w:val="00000A"/>
                <w:sz w:val="28"/>
                <w:szCs w:val="28"/>
              </w:rPr>
              <w:t>Mã</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chương</w:t>
            </w:r>
            <w:proofErr w:type="spellEnd"/>
          </w:p>
        </w:tc>
        <w:tc>
          <w:tcPr>
            <w:tcW w:w="1756" w:type="dxa"/>
          </w:tcPr>
          <w:p w14:paraId="73BF5F16" w14:textId="66C4C8FC" w:rsidR="14F76A8C" w:rsidRDefault="14F76A8C" w:rsidP="14F76A8C">
            <w:proofErr w:type="spellStart"/>
            <w:r w:rsidRPr="14F76A8C">
              <w:rPr>
                <w:rFonts w:ascii="Times New Roman" w:eastAsia="Times New Roman" w:hAnsi="Times New Roman" w:cs="Times New Roman"/>
                <w:color w:val="00000A"/>
                <w:sz w:val="28"/>
                <w:szCs w:val="28"/>
              </w:rPr>
              <w:t>bigInt</w:t>
            </w:r>
            <w:proofErr w:type="spellEnd"/>
          </w:p>
        </w:tc>
        <w:tc>
          <w:tcPr>
            <w:tcW w:w="1756" w:type="dxa"/>
          </w:tcPr>
          <w:p w14:paraId="00B53B31" w14:textId="20D7B6DA" w:rsidR="14F76A8C" w:rsidRDefault="14F76A8C" w:rsidP="14F76A8C">
            <w:proofErr w:type="spellStart"/>
            <w:r w:rsidRPr="14F76A8C">
              <w:rPr>
                <w:rFonts w:ascii="Times New Roman" w:eastAsia="Times New Roman" w:hAnsi="Times New Roman" w:cs="Times New Roman"/>
                <w:color w:val="00000A"/>
                <w:sz w:val="28"/>
                <w:szCs w:val="28"/>
              </w:rPr>
              <w:t>Khóa</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chính</w:t>
            </w:r>
            <w:proofErr w:type="spellEnd"/>
          </w:p>
        </w:tc>
        <w:tc>
          <w:tcPr>
            <w:tcW w:w="1756" w:type="dxa"/>
          </w:tcPr>
          <w:p w14:paraId="4DFB7885" w14:textId="64ABF5FC"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r w:rsidR="14F76A8C" w14:paraId="6E767013" w14:textId="77777777" w:rsidTr="14F76A8C">
        <w:tc>
          <w:tcPr>
            <w:tcW w:w="1756" w:type="dxa"/>
          </w:tcPr>
          <w:p w14:paraId="75BEE25F" w14:textId="7FEFC3D6" w:rsidR="14F76A8C" w:rsidRDefault="14F76A8C" w:rsidP="14F76A8C">
            <w:proofErr w:type="spellStart"/>
            <w:r w:rsidRPr="14F76A8C">
              <w:rPr>
                <w:rFonts w:ascii="Times New Roman" w:eastAsia="Times New Roman" w:hAnsi="Times New Roman" w:cs="Times New Roman"/>
                <w:color w:val="00000A"/>
                <w:sz w:val="28"/>
                <w:szCs w:val="28"/>
              </w:rPr>
              <w:t>tenChuong</w:t>
            </w:r>
            <w:proofErr w:type="spellEnd"/>
          </w:p>
        </w:tc>
        <w:tc>
          <w:tcPr>
            <w:tcW w:w="1756" w:type="dxa"/>
          </w:tcPr>
          <w:p w14:paraId="11D56702" w14:textId="64208EAC" w:rsidR="14F76A8C" w:rsidRDefault="14F76A8C" w:rsidP="14F76A8C">
            <w:proofErr w:type="spellStart"/>
            <w:r w:rsidRPr="14F76A8C">
              <w:rPr>
                <w:rFonts w:ascii="Times New Roman" w:eastAsia="Times New Roman" w:hAnsi="Times New Roman" w:cs="Times New Roman"/>
                <w:color w:val="00000A"/>
                <w:sz w:val="28"/>
                <w:szCs w:val="28"/>
              </w:rPr>
              <w:t>Tên</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chương</w:t>
            </w:r>
            <w:proofErr w:type="spellEnd"/>
          </w:p>
        </w:tc>
        <w:tc>
          <w:tcPr>
            <w:tcW w:w="1756" w:type="dxa"/>
          </w:tcPr>
          <w:p w14:paraId="680EE50F" w14:textId="6E9C11D1" w:rsidR="14F76A8C" w:rsidRDefault="14F76A8C" w:rsidP="14F76A8C">
            <w:proofErr w:type="gramStart"/>
            <w:r w:rsidRPr="14F76A8C">
              <w:rPr>
                <w:rFonts w:ascii="Times New Roman" w:eastAsia="Times New Roman" w:hAnsi="Times New Roman" w:cs="Times New Roman"/>
                <w:color w:val="00000A"/>
                <w:sz w:val="28"/>
                <w:szCs w:val="28"/>
              </w:rPr>
              <w:t>varchar(</w:t>
            </w:r>
            <w:proofErr w:type="gramEnd"/>
            <w:r w:rsidRPr="14F76A8C">
              <w:rPr>
                <w:rFonts w:ascii="Times New Roman" w:eastAsia="Times New Roman" w:hAnsi="Times New Roman" w:cs="Times New Roman"/>
                <w:color w:val="00000A"/>
                <w:sz w:val="28"/>
                <w:szCs w:val="28"/>
              </w:rPr>
              <w:t>50)</w:t>
            </w:r>
          </w:p>
        </w:tc>
        <w:tc>
          <w:tcPr>
            <w:tcW w:w="1756" w:type="dxa"/>
          </w:tcPr>
          <w:p w14:paraId="02DBCB23" w14:textId="20B39E90"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3B31560" w14:textId="32275EF0"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r w:rsidR="14F76A8C" w14:paraId="4D42902E" w14:textId="77777777" w:rsidTr="14F76A8C">
        <w:tc>
          <w:tcPr>
            <w:tcW w:w="1756" w:type="dxa"/>
          </w:tcPr>
          <w:p w14:paraId="3BEAC3D3" w14:textId="73D21ED5" w:rsidR="14F76A8C" w:rsidRDefault="14F76A8C" w:rsidP="14F76A8C">
            <w:proofErr w:type="spellStart"/>
            <w:r w:rsidRPr="14F76A8C">
              <w:rPr>
                <w:rFonts w:ascii="Times New Roman" w:eastAsia="Times New Roman" w:hAnsi="Times New Roman" w:cs="Times New Roman"/>
                <w:color w:val="00000A"/>
                <w:sz w:val="28"/>
                <w:szCs w:val="28"/>
              </w:rPr>
              <w:t>ngayDang</w:t>
            </w:r>
            <w:proofErr w:type="spellEnd"/>
          </w:p>
        </w:tc>
        <w:tc>
          <w:tcPr>
            <w:tcW w:w="1756" w:type="dxa"/>
          </w:tcPr>
          <w:p w14:paraId="110365EB" w14:textId="26B25244" w:rsidR="14F76A8C" w:rsidRDefault="14F76A8C" w:rsidP="14F76A8C">
            <w:proofErr w:type="spellStart"/>
            <w:r w:rsidRPr="14F76A8C">
              <w:rPr>
                <w:rFonts w:ascii="Times New Roman" w:eastAsia="Times New Roman" w:hAnsi="Times New Roman" w:cs="Times New Roman"/>
                <w:color w:val="00000A"/>
                <w:sz w:val="28"/>
                <w:szCs w:val="28"/>
              </w:rPr>
              <w:t>Ngày</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đăng</w:t>
            </w:r>
            <w:proofErr w:type="spellEnd"/>
          </w:p>
        </w:tc>
        <w:tc>
          <w:tcPr>
            <w:tcW w:w="1756" w:type="dxa"/>
          </w:tcPr>
          <w:p w14:paraId="66852B09" w14:textId="080C90B5" w:rsidR="14F76A8C" w:rsidRDefault="14F76A8C" w:rsidP="14F76A8C">
            <w:r w:rsidRPr="14F76A8C">
              <w:rPr>
                <w:rFonts w:ascii="Times New Roman" w:eastAsia="Times New Roman" w:hAnsi="Times New Roman" w:cs="Times New Roman"/>
                <w:color w:val="00000A"/>
                <w:sz w:val="28"/>
                <w:szCs w:val="28"/>
              </w:rPr>
              <w:t>datetime</w:t>
            </w:r>
          </w:p>
        </w:tc>
        <w:tc>
          <w:tcPr>
            <w:tcW w:w="1756" w:type="dxa"/>
          </w:tcPr>
          <w:p w14:paraId="7F905A29" w14:textId="0DF0AD7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BB27752" w14:textId="74039869"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r w:rsidR="14F76A8C" w14:paraId="10F34E68" w14:textId="77777777" w:rsidTr="14F76A8C">
        <w:tc>
          <w:tcPr>
            <w:tcW w:w="1756" w:type="dxa"/>
          </w:tcPr>
          <w:p w14:paraId="00585ACC" w14:textId="441F8678" w:rsidR="14F76A8C" w:rsidRDefault="14F76A8C" w:rsidP="14F76A8C">
            <w:proofErr w:type="spellStart"/>
            <w:r w:rsidRPr="14F76A8C">
              <w:rPr>
                <w:rFonts w:ascii="Times New Roman" w:eastAsia="Times New Roman" w:hAnsi="Times New Roman" w:cs="Times New Roman"/>
                <w:color w:val="00000A"/>
                <w:sz w:val="28"/>
                <w:szCs w:val="28"/>
              </w:rPr>
              <w:t>maTruyen</w:t>
            </w:r>
            <w:proofErr w:type="spellEnd"/>
          </w:p>
        </w:tc>
        <w:tc>
          <w:tcPr>
            <w:tcW w:w="1756" w:type="dxa"/>
          </w:tcPr>
          <w:p w14:paraId="6B8FA71C" w14:textId="23D3636E" w:rsidR="14F76A8C" w:rsidRDefault="14F76A8C" w:rsidP="14F76A8C">
            <w:proofErr w:type="spellStart"/>
            <w:r w:rsidRPr="14F76A8C">
              <w:rPr>
                <w:rFonts w:ascii="Times New Roman" w:eastAsia="Times New Roman" w:hAnsi="Times New Roman" w:cs="Times New Roman"/>
                <w:color w:val="00000A"/>
                <w:sz w:val="28"/>
                <w:szCs w:val="28"/>
              </w:rPr>
              <w:t>Mã</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truyện</w:t>
            </w:r>
            <w:proofErr w:type="spellEnd"/>
          </w:p>
        </w:tc>
        <w:tc>
          <w:tcPr>
            <w:tcW w:w="1756" w:type="dxa"/>
          </w:tcPr>
          <w:p w14:paraId="6D7FDE96" w14:textId="4F153B92"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4E8E9C06" w14:textId="4B795C3E" w:rsidR="14F76A8C" w:rsidRDefault="14F76A8C" w:rsidP="14F76A8C">
            <w:proofErr w:type="spellStart"/>
            <w:r w:rsidRPr="14F76A8C">
              <w:rPr>
                <w:rFonts w:ascii="Times New Roman" w:eastAsia="Times New Roman" w:hAnsi="Times New Roman" w:cs="Times New Roman"/>
                <w:color w:val="00000A"/>
                <w:sz w:val="28"/>
                <w:szCs w:val="28"/>
              </w:rPr>
              <w:t>Khóa</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ngoại</w:t>
            </w:r>
            <w:proofErr w:type="spellEnd"/>
          </w:p>
        </w:tc>
        <w:tc>
          <w:tcPr>
            <w:tcW w:w="1756" w:type="dxa"/>
          </w:tcPr>
          <w:p w14:paraId="79A6A2D7" w14:textId="590E7A10"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bl>
    <w:p w14:paraId="5CCB94A9" w14:textId="0AE9C587"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4664367E" w14:textId="77777777" w:rsidTr="14F76A8C">
        <w:tc>
          <w:tcPr>
            <w:tcW w:w="1756" w:type="dxa"/>
          </w:tcPr>
          <w:p w14:paraId="1B3F848B" w14:textId="44A5B477" w:rsidR="14F76A8C" w:rsidRDefault="14F76A8C" w:rsidP="14F76A8C">
            <w:proofErr w:type="spellStart"/>
            <w:r w:rsidRPr="14F76A8C">
              <w:rPr>
                <w:rFonts w:ascii="Times New Roman" w:eastAsia="Times New Roman" w:hAnsi="Times New Roman" w:cs="Times New Roman"/>
                <w:b/>
                <w:bCs/>
                <w:color w:val="00000A"/>
                <w:sz w:val="28"/>
                <w:szCs w:val="28"/>
              </w:rPr>
              <w:t>Tên</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bảng</w:t>
            </w:r>
            <w:proofErr w:type="spellEnd"/>
          </w:p>
        </w:tc>
        <w:tc>
          <w:tcPr>
            <w:tcW w:w="1756" w:type="dxa"/>
          </w:tcPr>
          <w:p w14:paraId="0BA2ACB3" w14:textId="172DC86C" w:rsidR="14F76A8C" w:rsidRDefault="14F76A8C" w:rsidP="14F76A8C">
            <w:proofErr w:type="spellStart"/>
            <w:r w:rsidRPr="14F76A8C">
              <w:rPr>
                <w:rFonts w:ascii="Times New Roman" w:eastAsia="Times New Roman" w:hAnsi="Times New Roman" w:cs="Times New Roman"/>
                <w:color w:val="00000A"/>
                <w:sz w:val="28"/>
                <w:szCs w:val="28"/>
              </w:rPr>
              <w:t>trangtruyen</w:t>
            </w:r>
            <w:proofErr w:type="spellEnd"/>
          </w:p>
        </w:tc>
        <w:tc>
          <w:tcPr>
            <w:tcW w:w="1756" w:type="dxa"/>
          </w:tcPr>
          <w:p w14:paraId="3C5729DA" w14:textId="76098448" w:rsidR="14F76A8C" w:rsidRDefault="14F76A8C"/>
        </w:tc>
        <w:tc>
          <w:tcPr>
            <w:tcW w:w="1756" w:type="dxa"/>
          </w:tcPr>
          <w:p w14:paraId="7E150C3F" w14:textId="0E2E05D0" w:rsidR="14F76A8C" w:rsidRDefault="14F76A8C"/>
        </w:tc>
        <w:tc>
          <w:tcPr>
            <w:tcW w:w="1756" w:type="dxa"/>
          </w:tcPr>
          <w:p w14:paraId="6B2ED279" w14:textId="4BBE00F2" w:rsidR="14F76A8C" w:rsidRDefault="14F76A8C"/>
        </w:tc>
      </w:tr>
      <w:tr w:rsidR="14F76A8C" w14:paraId="1C806BDA" w14:textId="77777777" w:rsidTr="14F76A8C">
        <w:tc>
          <w:tcPr>
            <w:tcW w:w="1756" w:type="dxa"/>
          </w:tcPr>
          <w:p w14:paraId="68A15940" w14:textId="05DA70D2" w:rsidR="14F76A8C" w:rsidRDefault="14F76A8C" w:rsidP="14F76A8C">
            <w:r w:rsidRPr="14F76A8C">
              <w:rPr>
                <w:rFonts w:ascii="Times New Roman" w:eastAsia="Times New Roman" w:hAnsi="Times New Roman" w:cs="Times New Roman"/>
                <w:b/>
                <w:bCs/>
                <w:color w:val="00000A"/>
                <w:sz w:val="28"/>
                <w:szCs w:val="28"/>
              </w:rPr>
              <w:t xml:space="preserve">Ý </w:t>
            </w:r>
            <w:proofErr w:type="spellStart"/>
            <w:r w:rsidRPr="14F76A8C">
              <w:rPr>
                <w:rFonts w:ascii="Times New Roman" w:eastAsia="Times New Roman" w:hAnsi="Times New Roman" w:cs="Times New Roman"/>
                <w:b/>
                <w:bCs/>
                <w:color w:val="00000A"/>
                <w:sz w:val="28"/>
                <w:szCs w:val="28"/>
              </w:rPr>
              <w:t>nghĩa</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bảng</w:t>
            </w:r>
            <w:proofErr w:type="spellEnd"/>
          </w:p>
        </w:tc>
        <w:tc>
          <w:tcPr>
            <w:tcW w:w="1756" w:type="dxa"/>
          </w:tcPr>
          <w:p w14:paraId="174F5E31" w14:textId="0579D6AF" w:rsidR="14F76A8C" w:rsidRDefault="14F76A8C" w:rsidP="14F76A8C">
            <w:proofErr w:type="spellStart"/>
            <w:r w:rsidRPr="14F76A8C">
              <w:rPr>
                <w:rFonts w:ascii="Times New Roman" w:eastAsia="Times New Roman" w:hAnsi="Times New Roman" w:cs="Times New Roman"/>
                <w:color w:val="00000A"/>
                <w:sz w:val="28"/>
                <w:szCs w:val="28"/>
              </w:rPr>
              <w:t>Mối</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liên</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kết</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nhiều</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nhiều</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giữa</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truyện</w:t>
            </w:r>
            <w:proofErr w:type="spellEnd"/>
            <w:r w:rsidRPr="14F76A8C">
              <w:rPr>
                <w:rFonts w:ascii="Times New Roman" w:eastAsia="Times New Roman" w:hAnsi="Times New Roman" w:cs="Times New Roman"/>
                <w:color w:val="00000A"/>
                <w:sz w:val="28"/>
                <w:szCs w:val="28"/>
              </w:rPr>
              <w:t xml:space="preserve"> - </w:t>
            </w:r>
            <w:proofErr w:type="spellStart"/>
            <w:r w:rsidRPr="14F76A8C">
              <w:rPr>
                <w:rFonts w:ascii="Times New Roman" w:eastAsia="Times New Roman" w:hAnsi="Times New Roman" w:cs="Times New Roman"/>
                <w:color w:val="00000A"/>
                <w:sz w:val="28"/>
                <w:szCs w:val="28"/>
              </w:rPr>
              <w:t>nhóm</w:t>
            </w:r>
            <w:proofErr w:type="spellEnd"/>
          </w:p>
        </w:tc>
        <w:tc>
          <w:tcPr>
            <w:tcW w:w="1756" w:type="dxa"/>
          </w:tcPr>
          <w:p w14:paraId="076FF29B" w14:textId="26B8EDCC" w:rsidR="14F76A8C" w:rsidRDefault="14F76A8C"/>
        </w:tc>
        <w:tc>
          <w:tcPr>
            <w:tcW w:w="1756" w:type="dxa"/>
          </w:tcPr>
          <w:p w14:paraId="44D05AD4" w14:textId="2E731A98" w:rsidR="14F76A8C" w:rsidRDefault="14F76A8C"/>
        </w:tc>
        <w:tc>
          <w:tcPr>
            <w:tcW w:w="1756" w:type="dxa"/>
          </w:tcPr>
          <w:p w14:paraId="2C92D86F" w14:textId="307CAD52" w:rsidR="14F76A8C" w:rsidRDefault="14F76A8C"/>
        </w:tc>
      </w:tr>
      <w:tr w:rsidR="14F76A8C" w14:paraId="7349D153" w14:textId="77777777" w:rsidTr="14F76A8C">
        <w:tc>
          <w:tcPr>
            <w:tcW w:w="1756" w:type="dxa"/>
          </w:tcPr>
          <w:p w14:paraId="0D304161" w14:textId="353893CE"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12C7B4A" w14:textId="2D4108BB" w:rsidR="14F76A8C" w:rsidRDefault="14F76A8C"/>
        </w:tc>
        <w:tc>
          <w:tcPr>
            <w:tcW w:w="1756" w:type="dxa"/>
          </w:tcPr>
          <w:p w14:paraId="65C0957F" w14:textId="674575EB" w:rsidR="14F76A8C" w:rsidRDefault="14F76A8C"/>
        </w:tc>
        <w:tc>
          <w:tcPr>
            <w:tcW w:w="1756" w:type="dxa"/>
          </w:tcPr>
          <w:p w14:paraId="3270B503" w14:textId="38C13CBC" w:rsidR="14F76A8C" w:rsidRDefault="14F76A8C"/>
        </w:tc>
        <w:tc>
          <w:tcPr>
            <w:tcW w:w="1756" w:type="dxa"/>
          </w:tcPr>
          <w:p w14:paraId="6B609A67" w14:textId="1B8CF121" w:rsidR="14F76A8C" w:rsidRDefault="14F76A8C"/>
        </w:tc>
      </w:tr>
      <w:tr w:rsidR="14F76A8C" w14:paraId="7F36B222" w14:textId="77777777" w:rsidTr="14F76A8C">
        <w:tc>
          <w:tcPr>
            <w:tcW w:w="1756" w:type="dxa"/>
          </w:tcPr>
          <w:p w14:paraId="5ECCBFFD" w14:textId="21833DC5" w:rsidR="14F76A8C" w:rsidRDefault="14F76A8C" w:rsidP="14F76A8C">
            <w:proofErr w:type="spellStart"/>
            <w:r w:rsidRPr="14F76A8C">
              <w:rPr>
                <w:rFonts w:ascii="Times New Roman" w:eastAsia="Times New Roman" w:hAnsi="Times New Roman" w:cs="Times New Roman"/>
                <w:b/>
                <w:bCs/>
                <w:color w:val="00000A"/>
                <w:sz w:val="28"/>
                <w:szCs w:val="28"/>
              </w:rPr>
              <w:t>Tên</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cột</w:t>
            </w:r>
            <w:proofErr w:type="spellEnd"/>
          </w:p>
        </w:tc>
        <w:tc>
          <w:tcPr>
            <w:tcW w:w="1756" w:type="dxa"/>
          </w:tcPr>
          <w:p w14:paraId="098017E0" w14:textId="11162DF7" w:rsidR="14F76A8C" w:rsidRDefault="14F76A8C" w:rsidP="14F76A8C">
            <w:r w:rsidRPr="14F76A8C">
              <w:rPr>
                <w:rFonts w:ascii="Times New Roman" w:eastAsia="Times New Roman" w:hAnsi="Times New Roman" w:cs="Times New Roman"/>
                <w:b/>
                <w:bCs/>
                <w:color w:val="00000A"/>
                <w:sz w:val="28"/>
                <w:szCs w:val="28"/>
              </w:rPr>
              <w:t xml:space="preserve">Ý </w:t>
            </w:r>
            <w:proofErr w:type="spellStart"/>
            <w:r w:rsidRPr="14F76A8C">
              <w:rPr>
                <w:rFonts w:ascii="Times New Roman" w:eastAsia="Times New Roman" w:hAnsi="Times New Roman" w:cs="Times New Roman"/>
                <w:b/>
                <w:bCs/>
                <w:color w:val="00000A"/>
                <w:sz w:val="28"/>
                <w:szCs w:val="28"/>
              </w:rPr>
              <w:t>nghĩa</w:t>
            </w:r>
            <w:proofErr w:type="spellEnd"/>
          </w:p>
        </w:tc>
        <w:tc>
          <w:tcPr>
            <w:tcW w:w="1756" w:type="dxa"/>
          </w:tcPr>
          <w:p w14:paraId="3D4558D9" w14:textId="050A3073" w:rsidR="14F76A8C" w:rsidRDefault="14F76A8C" w:rsidP="14F76A8C">
            <w:proofErr w:type="spellStart"/>
            <w:r w:rsidRPr="14F76A8C">
              <w:rPr>
                <w:rFonts w:ascii="Times New Roman" w:eastAsia="Times New Roman" w:hAnsi="Times New Roman" w:cs="Times New Roman"/>
                <w:b/>
                <w:bCs/>
                <w:color w:val="00000A"/>
                <w:sz w:val="28"/>
                <w:szCs w:val="28"/>
              </w:rPr>
              <w:t>Kiểu</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dữ</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liệu</w:t>
            </w:r>
            <w:proofErr w:type="spellEnd"/>
          </w:p>
        </w:tc>
        <w:tc>
          <w:tcPr>
            <w:tcW w:w="1756" w:type="dxa"/>
          </w:tcPr>
          <w:p w14:paraId="68A429B1" w14:textId="32C03591" w:rsidR="14F76A8C" w:rsidRDefault="14F76A8C" w:rsidP="14F76A8C">
            <w:proofErr w:type="spellStart"/>
            <w:r w:rsidRPr="14F76A8C">
              <w:rPr>
                <w:rFonts w:ascii="Times New Roman" w:eastAsia="Times New Roman" w:hAnsi="Times New Roman" w:cs="Times New Roman"/>
                <w:b/>
                <w:bCs/>
                <w:color w:val="00000A"/>
                <w:sz w:val="28"/>
                <w:szCs w:val="28"/>
              </w:rPr>
              <w:t>Ràng</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buộc</w:t>
            </w:r>
            <w:proofErr w:type="spellEnd"/>
          </w:p>
        </w:tc>
        <w:tc>
          <w:tcPr>
            <w:tcW w:w="1756" w:type="dxa"/>
          </w:tcPr>
          <w:p w14:paraId="027E051A" w14:textId="3AB234E9"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34DFD971" w14:textId="77777777" w:rsidTr="14F76A8C">
        <w:tc>
          <w:tcPr>
            <w:tcW w:w="1756" w:type="dxa"/>
          </w:tcPr>
          <w:p w14:paraId="1A7A523A" w14:textId="16ADE2DB"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48C17790" w14:textId="7B7C9636" w:rsidR="14F76A8C" w:rsidRDefault="14F76A8C" w:rsidP="14F76A8C">
            <w:proofErr w:type="spellStart"/>
            <w:r w:rsidRPr="14F76A8C">
              <w:rPr>
                <w:rFonts w:ascii="Times New Roman" w:eastAsia="Times New Roman" w:hAnsi="Times New Roman" w:cs="Times New Roman"/>
                <w:color w:val="00000A"/>
                <w:sz w:val="28"/>
                <w:szCs w:val="28"/>
              </w:rPr>
              <w:t>mã</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trang</w:t>
            </w:r>
            <w:proofErr w:type="spellEnd"/>
          </w:p>
        </w:tc>
        <w:tc>
          <w:tcPr>
            <w:tcW w:w="1756" w:type="dxa"/>
          </w:tcPr>
          <w:p w14:paraId="0E01AA88" w14:textId="07C748BA" w:rsidR="14F76A8C" w:rsidRDefault="14F76A8C" w:rsidP="14F76A8C">
            <w:proofErr w:type="spellStart"/>
            <w:r w:rsidRPr="14F76A8C">
              <w:rPr>
                <w:rFonts w:ascii="Times New Roman" w:eastAsia="Times New Roman" w:hAnsi="Times New Roman" w:cs="Times New Roman"/>
                <w:color w:val="00000A"/>
                <w:sz w:val="28"/>
                <w:szCs w:val="28"/>
              </w:rPr>
              <w:t>bigInt</w:t>
            </w:r>
            <w:proofErr w:type="spellEnd"/>
          </w:p>
        </w:tc>
        <w:tc>
          <w:tcPr>
            <w:tcW w:w="1756" w:type="dxa"/>
          </w:tcPr>
          <w:p w14:paraId="210CD704" w14:textId="67CAFDA6" w:rsidR="14F76A8C" w:rsidRDefault="14F76A8C" w:rsidP="14F76A8C">
            <w:proofErr w:type="spellStart"/>
            <w:r w:rsidRPr="14F76A8C">
              <w:rPr>
                <w:rFonts w:ascii="Times New Roman" w:eastAsia="Times New Roman" w:hAnsi="Times New Roman" w:cs="Times New Roman"/>
                <w:color w:val="00000A"/>
                <w:sz w:val="28"/>
                <w:szCs w:val="28"/>
              </w:rPr>
              <w:t>Khóa</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chính</w:t>
            </w:r>
            <w:proofErr w:type="spellEnd"/>
          </w:p>
        </w:tc>
        <w:tc>
          <w:tcPr>
            <w:tcW w:w="1756" w:type="dxa"/>
          </w:tcPr>
          <w:p w14:paraId="5626366E" w14:textId="69A2FFB4"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r w:rsidR="14F76A8C" w14:paraId="141D1CC0" w14:textId="77777777" w:rsidTr="14F76A8C">
        <w:tc>
          <w:tcPr>
            <w:tcW w:w="1756" w:type="dxa"/>
          </w:tcPr>
          <w:p w14:paraId="583B80D3" w14:textId="7FB3CFC6" w:rsidR="14F76A8C" w:rsidRDefault="14F76A8C" w:rsidP="14F76A8C">
            <w:r w:rsidRPr="14F76A8C">
              <w:rPr>
                <w:rFonts w:ascii="Times New Roman" w:eastAsia="Times New Roman" w:hAnsi="Times New Roman" w:cs="Times New Roman"/>
                <w:color w:val="00000A"/>
                <w:sz w:val="28"/>
                <w:szCs w:val="28"/>
              </w:rPr>
              <w:t>link</w:t>
            </w:r>
          </w:p>
        </w:tc>
        <w:tc>
          <w:tcPr>
            <w:tcW w:w="1756" w:type="dxa"/>
          </w:tcPr>
          <w:p w14:paraId="4207A38F" w14:textId="4C546C17" w:rsidR="14F76A8C" w:rsidRDefault="14F76A8C" w:rsidP="14F76A8C">
            <w:proofErr w:type="spellStart"/>
            <w:r w:rsidRPr="14F76A8C">
              <w:rPr>
                <w:rFonts w:ascii="Times New Roman" w:eastAsia="Times New Roman" w:hAnsi="Times New Roman" w:cs="Times New Roman"/>
                <w:color w:val="00000A"/>
                <w:sz w:val="28"/>
                <w:szCs w:val="28"/>
              </w:rPr>
              <w:t>địa</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chỉ</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lưu</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trữ</w:t>
            </w:r>
            <w:proofErr w:type="spellEnd"/>
          </w:p>
        </w:tc>
        <w:tc>
          <w:tcPr>
            <w:tcW w:w="1756" w:type="dxa"/>
          </w:tcPr>
          <w:p w14:paraId="2C2C6893" w14:textId="3DAD8068" w:rsidR="14F76A8C" w:rsidRDefault="14F76A8C" w:rsidP="14F76A8C">
            <w:proofErr w:type="gramStart"/>
            <w:r w:rsidRPr="14F76A8C">
              <w:rPr>
                <w:rFonts w:ascii="Times New Roman" w:eastAsia="Times New Roman" w:hAnsi="Times New Roman" w:cs="Times New Roman"/>
                <w:color w:val="00000A"/>
                <w:sz w:val="28"/>
                <w:szCs w:val="28"/>
              </w:rPr>
              <w:t>varchar(</w:t>
            </w:r>
            <w:proofErr w:type="gramEnd"/>
            <w:r w:rsidRPr="14F76A8C">
              <w:rPr>
                <w:rFonts w:ascii="Times New Roman" w:eastAsia="Times New Roman" w:hAnsi="Times New Roman" w:cs="Times New Roman"/>
                <w:color w:val="00000A"/>
                <w:sz w:val="28"/>
                <w:szCs w:val="28"/>
              </w:rPr>
              <w:t>100)</w:t>
            </w:r>
          </w:p>
        </w:tc>
        <w:tc>
          <w:tcPr>
            <w:tcW w:w="1756" w:type="dxa"/>
          </w:tcPr>
          <w:p w14:paraId="104104FE" w14:textId="7B156DF6"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03C7687" w14:textId="77AE7FAB"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r w:rsidR="14F76A8C" w14:paraId="7C7992B9" w14:textId="77777777" w:rsidTr="14F76A8C">
        <w:tc>
          <w:tcPr>
            <w:tcW w:w="1756" w:type="dxa"/>
          </w:tcPr>
          <w:p w14:paraId="781D9097" w14:textId="345BBDE0" w:rsidR="14F76A8C" w:rsidRDefault="14F76A8C" w:rsidP="14F76A8C">
            <w:proofErr w:type="spellStart"/>
            <w:r w:rsidRPr="14F76A8C">
              <w:rPr>
                <w:rFonts w:ascii="Times New Roman" w:eastAsia="Times New Roman" w:hAnsi="Times New Roman" w:cs="Times New Roman"/>
                <w:color w:val="00000A"/>
                <w:sz w:val="28"/>
                <w:szCs w:val="28"/>
              </w:rPr>
              <w:t>maChuong</w:t>
            </w:r>
            <w:proofErr w:type="spellEnd"/>
          </w:p>
        </w:tc>
        <w:tc>
          <w:tcPr>
            <w:tcW w:w="1756" w:type="dxa"/>
          </w:tcPr>
          <w:p w14:paraId="1984C981" w14:textId="489ED724" w:rsidR="14F76A8C" w:rsidRDefault="14F76A8C" w:rsidP="14F76A8C">
            <w:proofErr w:type="spellStart"/>
            <w:r w:rsidRPr="14F76A8C">
              <w:rPr>
                <w:rFonts w:ascii="Times New Roman" w:eastAsia="Times New Roman" w:hAnsi="Times New Roman" w:cs="Times New Roman"/>
                <w:color w:val="00000A"/>
                <w:sz w:val="28"/>
                <w:szCs w:val="28"/>
              </w:rPr>
              <w:t>Mã</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Chương</w:t>
            </w:r>
            <w:proofErr w:type="spellEnd"/>
          </w:p>
        </w:tc>
        <w:tc>
          <w:tcPr>
            <w:tcW w:w="1756" w:type="dxa"/>
          </w:tcPr>
          <w:p w14:paraId="63E63441" w14:textId="5D54F367"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0A3E9F59" w14:textId="70FDF28E" w:rsidR="14F76A8C" w:rsidRDefault="14F76A8C" w:rsidP="14F76A8C">
            <w:proofErr w:type="spellStart"/>
            <w:r w:rsidRPr="14F76A8C">
              <w:rPr>
                <w:rFonts w:ascii="Times New Roman" w:eastAsia="Times New Roman" w:hAnsi="Times New Roman" w:cs="Times New Roman"/>
                <w:color w:val="00000A"/>
                <w:sz w:val="28"/>
                <w:szCs w:val="28"/>
              </w:rPr>
              <w:t>Khóa</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ngoại</w:t>
            </w:r>
            <w:proofErr w:type="spellEnd"/>
          </w:p>
        </w:tc>
        <w:tc>
          <w:tcPr>
            <w:tcW w:w="1756" w:type="dxa"/>
          </w:tcPr>
          <w:p w14:paraId="57ECB39E" w14:textId="469A7B99"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bl>
    <w:p w14:paraId="69871FE8" w14:textId="73486232" w:rsidR="14F76A8C" w:rsidRDefault="14F76A8C" w:rsidP="14F76A8C">
      <w:r w:rsidRPr="14F76A8C">
        <w:rPr>
          <w:rFonts w:ascii="Calibri" w:eastAsia="Calibri" w:hAnsi="Calibri"/>
          <w:color w:val="00000A"/>
          <w:sz w:val="22"/>
          <w:szCs w:val="22"/>
        </w:rPr>
        <w:t xml:space="preserve"> </w:t>
      </w:r>
    </w:p>
    <w:p w14:paraId="4C7A6786" w14:textId="54A7145A"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3F7C215A" w14:textId="77777777" w:rsidTr="14F76A8C">
        <w:tc>
          <w:tcPr>
            <w:tcW w:w="1756" w:type="dxa"/>
          </w:tcPr>
          <w:p w14:paraId="50EE043B" w14:textId="36F4B998" w:rsidR="14F76A8C" w:rsidRDefault="14F76A8C" w:rsidP="14F76A8C">
            <w:proofErr w:type="spellStart"/>
            <w:r w:rsidRPr="14F76A8C">
              <w:rPr>
                <w:rFonts w:ascii="Times New Roman" w:eastAsia="Times New Roman" w:hAnsi="Times New Roman" w:cs="Times New Roman"/>
                <w:b/>
                <w:bCs/>
                <w:color w:val="00000A"/>
                <w:sz w:val="28"/>
                <w:szCs w:val="28"/>
              </w:rPr>
              <w:t>Tên</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bảng</w:t>
            </w:r>
            <w:proofErr w:type="spellEnd"/>
          </w:p>
        </w:tc>
        <w:tc>
          <w:tcPr>
            <w:tcW w:w="1756" w:type="dxa"/>
          </w:tcPr>
          <w:p w14:paraId="146102AD" w14:textId="21A4B002" w:rsidR="14F76A8C" w:rsidRDefault="14F76A8C" w:rsidP="14F76A8C">
            <w:proofErr w:type="spellStart"/>
            <w:r w:rsidRPr="14F76A8C">
              <w:rPr>
                <w:rFonts w:ascii="Times New Roman" w:eastAsia="Times New Roman" w:hAnsi="Times New Roman" w:cs="Times New Roman"/>
                <w:color w:val="00000A"/>
                <w:sz w:val="28"/>
                <w:szCs w:val="28"/>
              </w:rPr>
              <w:t>TheLoai</w:t>
            </w:r>
            <w:proofErr w:type="spellEnd"/>
          </w:p>
        </w:tc>
        <w:tc>
          <w:tcPr>
            <w:tcW w:w="1756" w:type="dxa"/>
          </w:tcPr>
          <w:p w14:paraId="6E81CC71" w14:textId="5D6D322E" w:rsidR="14F76A8C" w:rsidRDefault="14F76A8C"/>
        </w:tc>
        <w:tc>
          <w:tcPr>
            <w:tcW w:w="1756" w:type="dxa"/>
          </w:tcPr>
          <w:p w14:paraId="5CCBEE7B" w14:textId="748BC028" w:rsidR="14F76A8C" w:rsidRDefault="14F76A8C"/>
        </w:tc>
        <w:tc>
          <w:tcPr>
            <w:tcW w:w="1756" w:type="dxa"/>
          </w:tcPr>
          <w:p w14:paraId="6DEB5978" w14:textId="3036F2F2" w:rsidR="14F76A8C" w:rsidRDefault="14F76A8C"/>
        </w:tc>
      </w:tr>
      <w:tr w:rsidR="14F76A8C" w14:paraId="3B9E6E9B" w14:textId="77777777" w:rsidTr="14F76A8C">
        <w:tc>
          <w:tcPr>
            <w:tcW w:w="1756" w:type="dxa"/>
          </w:tcPr>
          <w:p w14:paraId="0995FD9D" w14:textId="62685296" w:rsidR="14F76A8C" w:rsidRDefault="14F76A8C" w:rsidP="14F76A8C">
            <w:r w:rsidRPr="14F76A8C">
              <w:rPr>
                <w:rFonts w:ascii="Times New Roman" w:eastAsia="Times New Roman" w:hAnsi="Times New Roman" w:cs="Times New Roman"/>
                <w:b/>
                <w:bCs/>
                <w:color w:val="00000A"/>
                <w:sz w:val="28"/>
                <w:szCs w:val="28"/>
              </w:rPr>
              <w:lastRenderedPageBreak/>
              <w:t xml:space="preserve">Ý </w:t>
            </w:r>
            <w:proofErr w:type="spellStart"/>
            <w:r w:rsidRPr="14F76A8C">
              <w:rPr>
                <w:rFonts w:ascii="Times New Roman" w:eastAsia="Times New Roman" w:hAnsi="Times New Roman" w:cs="Times New Roman"/>
                <w:b/>
                <w:bCs/>
                <w:color w:val="00000A"/>
                <w:sz w:val="28"/>
                <w:szCs w:val="28"/>
              </w:rPr>
              <w:t>nghĩa</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bảng</w:t>
            </w:r>
            <w:proofErr w:type="spellEnd"/>
          </w:p>
        </w:tc>
        <w:tc>
          <w:tcPr>
            <w:tcW w:w="1756" w:type="dxa"/>
          </w:tcPr>
          <w:p w14:paraId="14F0819C" w14:textId="7D472985" w:rsidR="14F76A8C" w:rsidRDefault="14F76A8C" w:rsidP="14F76A8C">
            <w:proofErr w:type="spellStart"/>
            <w:r w:rsidRPr="14F76A8C">
              <w:rPr>
                <w:rFonts w:ascii="Times New Roman" w:eastAsia="Times New Roman" w:hAnsi="Times New Roman" w:cs="Times New Roman"/>
                <w:color w:val="00000A"/>
                <w:sz w:val="28"/>
                <w:szCs w:val="28"/>
              </w:rPr>
              <w:t>Danh</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sách</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các</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thể</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loại</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truyện</w:t>
            </w:r>
            <w:proofErr w:type="spellEnd"/>
          </w:p>
        </w:tc>
        <w:tc>
          <w:tcPr>
            <w:tcW w:w="1756" w:type="dxa"/>
          </w:tcPr>
          <w:p w14:paraId="065E6F6B" w14:textId="7E87C4CD" w:rsidR="14F76A8C" w:rsidRDefault="14F76A8C"/>
        </w:tc>
        <w:tc>
          <w:tcPr>
            <w:tcW w:w="1756" w:type="dxa"/>
          </w:tcPr>
          <w:p w14:paraId="72A05D78" w14:textId="5A8C6530" w:rsidR="14F76A8C" w:rsidRDefault="14F76A8C"/>
        </w:tc>
        <w:tc>
          <w:tcPr>
            <w:tcW w:w="1756" w:type="dxa"/>
          </w:tcPr>
          <w:p w14:paraId="5A6E8869" w14:textId="25A3F997" w:rsidR="14F76A8C" w:rsidRDefault="14F76A8C"/>
        </w:tc>
      </w:tr>
      <w:tr w:rsidR="14F76A8C" w14:paraId="1EC54C35" w14:textId="77777777" w:rsidTr="14F76A8C">
        <w:tc>
          <w:tcPr>
            <w:tcW w:w="1756" w:type="dxa"/>
          </w:tcPr>
          <w:p w14:paraId="4F82E311" w14:textId="42A94CDD"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37B6F97" w14:textId="68203D44" w:rsidR="14F76A8C" w:rsidRDefault="14F76A8C"/>
        </w:tc>
        <w:tc>
          <w:tcPr>
            <w:tcW w:w="1756" w:type="dxa"/>
          </w:tcPr>
          <w:p w14:paraId="34BED07B" w14:textId="4EB14A36" w:rsidR="14F76A8C" w:rsidRDefault="14F76A8C"/>
        </w:tc>
        <w:tc>
          <w:tcPr>
            <w:tcW w:w="1756" w:type="dxa"/>
          </w:tcPr>
          <w:p w14:paraId="60CC54C8" w14:textId="353C0240" w:rsidR="14F76A8C" w:rsidRDefault="14F76A8C"/>
        </w:tc>
        <w:tc>
          <w:tcPr>
            <w:tcW w:w="1756" w:type="dxa"/>
          </w:tcPr>
          <w:p w14:paraId="5E58BCA0" w14:textId="610EBC37" w:rsidR="14F76A8C" w:rsidRDefault="14F76A8C"/>
        </w:tc>
      </w:tr>
      <w:tr w:rsidR="14F76A8C" w14:paraId="47C259C5" w14:textId="77777777" w:rsidTr="14F76A8C">
        <w:tc>
          <w:tcPr>
            <w:tcW w:w="1756" w:type="dxa"/>
          </w:tcPr>
          <w:p w14:paraId="22FE5BBF" w14:textId="786EEACD" w:rsidR="14F76A8C" w:rsidRDefault="14F76A8C" w:rsidP="14F76A8C">
            <w:proofErr w:type="spellStart"/>
            <w:r w:rsidRPr="14F76A8C">
              <w:rPr>
                <w:rFonts w:ascii="Times New Roman" w:eastAsia="Times New Roman" w:hAnsi="Times New Roman" w:cs="Times New Roman"/>
                <w:b/>
                <w:bCs/>
                <w:color w:val="00000A"/>
                <w:sz w:val="28"/>
                <w:szCs w:val="28"/>
              </w:rPr>
              <w:t>Tên</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cột</w:t>
            </w:r>
            <w:proofErr w:type="spellEnd"/>
          </w:p>
        </w:tc>
        <w:tc>
          <w:tcPr>
            <w:tcW w:w="1756" w:type="dxa"/>
          </w:tcPr>
          <w:p w14:paraId="412BDABB" w14:textId="6EF4B643" w:rsidR="14F76A8C" w:rsidRDefault="14F76A8C" w:rsidP="14F76A8C">
            <w:r w:rsidRPr="14F76A8C">
              <w:rPr>
                <w:rFonts w:ascii="Times New Roman" w:eastAsia="Times New Roman" w:hAnsi="Times New Roman" w:cs="Times New Roman"/>
                <w:b/>
                <w:bCs/>
                <w:color w:val="00000A"/>
                <w:sz w:val="28"/>
                <w:szCs w:val="28"/>
              </w:rPr>
              <w:t xml:space="preserve">Ý </w:t>
            </w:r>
            <w:proofErr w:type="spellStart"/>
            <w:r w:rsidRPr="14F76A8C">
              <w:rPr>
                <w:rFonts w:ascii="Times New Roman" w:eastAsia="Times New Roman" w:hAnsi="Times New Roman" w:cs="Times New Roman"/>
                <w:b/>
                <w:bCs/>
                <w:color w:val="00000A"/>
                <w:sz w:val="28"/>
                <w:szCs w:val="28"/>
              </w:rPr>
              <w:t>nghĩa</w:t>
            </w:r>
            <w:proofErr w:type="spellEnd"/>
          </w:p>
        </w:tc>
        <w:tc>
          <w:tcPr>
            <w:tcW w:w="1756" w:type="dxa"/>
          </w:tcPr>
          <w:p w14:paraId="49FBFAAD" w14:textId="3658C0FB" w:rsidR="14F76A8C" w:rsidRDefault="14F76A8C" w:rsidP="14F76A8C">
            <w:proofErr w:type="spellStart"/>
            <w:r w:rsidRPr="14F76A8C">
              <w:rPr>
                <w:rFonts w:ascii="Times New Roman" w:eastAsia="Times New Roman" w:hAnsi="Times New Roman" w:cs="Times New Roman"/>
                <w:b/>
                <w:bCs/>
                <w:color w:val="00000A"/>
                <w:sz w:val="28"/>
                <w:szCs w:val="28"/>
              </w:rPr>
              <w:t>Kiểu</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dữ</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liệu</w:t>
            </w:r>
            <w:proofErr w:type="spellEnd"/>
          </w:p>
        </w:tc>
        <w:tc>
          <w:tcPr>
            <w:tcW w:w="1756" w:type="dxa"/>
          </w:tcPr>
          <w:p w14:paraId="43990F4C" w14:textId="08928DA4" w:rsidR="14F76A8C" w:rsidRDefault="14F76A8C" w:rsidP="14F76A8C">
            <w:proofErr w:type="spellStart"/>
            <w:r w:rsidRPr="14F76A8C">
              <w:rPr>
                <w:rFonts w:ascii="Times New Roman" w:eastAsia="Times New Roman" w:hAnsi="Times New Roman" w:cs="Times New Roman"/>
                <w:b/>
                <w:bCs/>
                <w:color w:val="00000A"/>
                <w:sz w:val="28"/>
                <w:szCs w:val="28"/>
              </w:rPr>
              <w:t>Ràng</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buộc</w:t>
            </w:r>
            <w:proofErr w:type="spellEnd"/>
          </w:p>
        </w:tc>
        <w:tc>
          <w:tcPr>
            <w:tcW w:w="1756" w:type="dxa"/>
          </w:tcPr>
          <w:p w14:paraId="0E475031" w14:textId="48DDB41F"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338F02D5" w14:textId="77777777" w:rsidTr="14F76A8C">
        <w:tc>
          <w:tcPr>
            <w:tcW w:w="1756" w:type="dxa"/>
          </w:tcPr>
          <w:p w14:paraId="2AABFCE0" w14:textId="5C8C7F19" w:rsidR="14F76A8C" w:rsidRDefault="14F76A8C" w:rsidP="14F76A8C">
            <w:proofErr w:type="spellStart"/>
            <w:r w:rsidRPr="14F76A8C">
              <w:rPr>
                <w:rFonts w:ascii="Times New Roman" w:eastAsia="Times New Roman" w:hAnsi="Times New Roman" w:cs="Times New Roman"/>
                <w:color w:val="00000A"/>
                <w:sz w:val="28"/>
                <w:szCs w:val="28"/>
              </w:rPr>
              <w:t>maTL</w:t>
            </w:r>
            <w:proofErr w:type="spellEnd"/>
          </w:p>
        </w:tc>
        <w:tc>
          <w:tcPr>
            <w:tcW w:w="1756" w:type="dxa"/>
          </w:tcPr>
          <w:p w14:paraId="1B68E88A" w14:textId="59A7672C" w:rsidR="14F76A8C" w:rsidRDefault="14F76A8C" w:rsidP="14F76A8C">
            <w:proofErr w:type="spellStart"/>
            <w:r w:rsidRPr="14F76A8C">
              <w:rPr>
                <w:rFonts w:ascii="Times New Roman" w:eastAsia="Times New Roman" w:hAnsi="Times New Roman" w:cs="Times New Roman"/>
                <w:color w:val="00000A"/>
                <w:sz w:val="28"/>
                <w:szCs w:val="28"/>
              </w:rPr>
              <w:t>Mã</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thể</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loại</w:t>
            </w:r>
            <w:proofErr w:type="spellEnd"/>
          </w:p>
        </w:tc>
        <w:tc>
          <w:tcPr>
            <w:tcW w:w="1756" w:type="dxa"/>
          </w:tcPr>
          <w:p w14:paraId="4A90846D" w14:textId="6697EC85" w:rsidR="14F76A8C" w:rsidRDefault="14F76A8C" w:rsidP="14F76A8C">
            <w:proofErr w:type="spellStart"/>
            <w:r w:rsidRPr="14F76A8C">
              <w:rPr>
                <w:rFonts w:ascii="Times New Roman" w:eastAsia="Times New Roman" w:hAnsi="Times New Roman" w:cs="Times New Roman"/>
                <w:color w:val="00000A"/>
                <w:sz w:val="28"/>
                <w:szCs w:val="28"/>
              </w:rPr>
              <w:t>bigInt</w:t>
            </w:r>
            <w:proofErr w:type="spellEnd"/>
          </w:p>
        </w:tc>
        <w:tc>
          <w:tcPr>
            <w:tcW w:w="1756" w:type="dxa"/>
          </w:tcPr>
          <w:p w14:paraId="20D55242" w14:textId="222ABC12" w:rsidR="14F76A8C" w:rsidRDefault="14F76A8C" w:rsidP="14F76A8C">
            <w:proofErr w:type="spellStart"/>
            <w:r w:rsidRPr="14F76A8C">
              <w:rPr>
                <w:rFonts w:ascii="Times New Roman" w:eastAsia="Times New Roman" w:hAnsi="Times New Roman" w:cs="Times New Roman"/>
                <w:color w:val="00000A"/>
                <w:sz w:val="28"/>
                <w:szCs w:val="28"/>
              </w:rPr>
              <w:t>Khóa</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chính</w:t>
            </w:r>
            <w:proofErr w:type="spellEnd"/>
          </w:p>
        </w:tc>
        <w:tc>
          <w:tcPr>
            <w:tcW w:w="1756" w:type="dxa"/>
          </w:tcPr>
          <w:p w14:paraId="026AF8A2" w14:textId="52D7E5F6"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r w:rsidR="14F76A8C" w14:paraId="31F6FD8C" w14:textId="77777777" w:rsidTr="14F76A8C">
        <w:tc>
          <w:tcPr>
            <w:tcW w:w="1756" w:type="dxa"/>
          </w:tcPr>
          <w:p w14:paraId="275038FF" w14:textId="3E0C51D2" w:rsidR="14F76A8C" w:rsidRDefault="14F76A8C" w:rsidP="14F76A8C">
            <w:proofErr w:type="spellStart"/>
            <w:r w:rsidRPr="14F76A8C">
              <w:rPr>
                <w:rFonts w:ascii="Times New Roman" w:eastAsia="Times New Roman" w:hAnsi="Times New Roman" w:cs="Times New Roman"/>
                <w:color w:val="00000A"/>
                <w:sz w:val="28"/>
                <w:szCs w:val="28"/>
              </w:rPr>
              <w:t>tenTL</w:t>
            </w:r>
            <w:proofErr w:type="spellEnd"/>
          </w:p>
        </w:tc>
        <w:tc>
          <w:tcPr>
            <w:tcW w:w="1756" w:type="dxa"/>
          </w:tcPr>
          <w:p w14:paraId="6473FA8B" w14:textId="26B1DADA" w:rsidR="14F76A8C" w:rsidRDefault="14F76A8C" w:rsidP="14F76A8C">
            <w:proofErr w:type="spellStart"/>
            <w:r w:rsidRPr="14F76A8C">
              <w:rPr>
                <w:rFonts w:ascii="Times New Roman" w:eastAsia="Times New Roman" w:hAnsi="Times New Roman" w:cs="Times New Roman"/>
                <w:color w:val="00000A"/>
                <w:sz w:val="28"/>
                <w:szCs w:val="28"/>
              </w:rPr>
              <w:t>Tên</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thể</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loại</w:t>
            </w:r>
            <w:proofErr w:type="spellEnd"/>
          </w:p>
        </w:tc>
        <w:tc>
          <w:tcPr>
            <w:tcW w:w="1756" w:type="dxa"/>
          </w:tcPr>
          <w:p w14:paraId="46A423C0" w14:textId="1778EC19" w:rsidR="14F76A8C" w:rsidRDefault="14F76A8C" w:rsidP="14F76A8C">
            <w:proofErr w:type="gramStart"/>
            <w:r w:rsidRPr="14F76A8C">
              <w:rPr>
                <w:rFonts w:ascii="Times New Roman" w:eastAsia="Times New Roman" w:hAnsi="Times New Roman" w:cs="Times New Roman"/>
                <w:color w:val="00000A"/>
                <w:sz w:val="28"/>
                <w:szCs w:val="28"/>
              </w:rPr>
              <w:t>varchar(</w:t>
            </w:r>
            <w:proofErr w:type="gramEnd"/>
            <w:r w:rsidRPr="14F76A8C">
              <w:rPr>
                <w:rFonts w:ascii="Times New Roman" w:eastAsia="Times New Roman" w:hAnsi="Times New Roman" w:cs="Times New Roman"/>
                <w:color w:val="00000A"/>
                <w:sz w:val="28"/>
                <w:szCs w:val="28"/>
              </w:rPr>
              <w:t>50)</w:t>
            </w:r>
          </w:p>
        </w:tc>
        <w:tc>
          <w:tcPr>
            <w:tcW w:w="1756" w:type="dxa"/>
          </w:tcPr>
          <w:p w14:paraId="2FEDB8B2" w14:textId="54CFBA89"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7EB124C" w14:textId="5E368BCD"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r w:rsidR="14F76A8C" w14:paraId="32879D62" w14:textId="77777777" w:rsidTr="14F76A8C">
        <w:tc>
          <w:tcPr>
            <w:tcW w:w="1756" w:type="dxa"/>
          </w:tcPr>
          <w:p w14:paraId="2DFD03C2" w14:textId="14FD730B" w:rsidR="14F76A8C" w:rsidRDefault="14F76A8C" w:rsidP="14F76A8C">
            <w:proofErr w:type="spellStart"/>
            <w:r w:rsidRPr="14F76A8C">
              <w:rPr>
                <w:rFonts w:ascii="Times New Roman" w:eastAsia="Times New Roman" w:hAnsi="Times New Roman" w:cs="Times New Roman"/>
                <w:color w:val="00000A"/>
                <w:sz w:val="28"/>
                <w:szCs w:val="28"/>
              </w:rPr>
              <w:t>moTa</w:t>
            </w:r>
            <w:proofErr w:type="spellEnd"/>
          </w:p>
        </w:tc>
        <w:tc>
          <w:tcPr>
            <w:tcW w:w="1756" w:type="dxa"/>
          </w:tcPr>
          <w:p w14:paraId="60410EAB" w14:textId="42869FA3" w:rsidR="14F76A8C" w:rsidRDefault="14F76A8C" w:rsidP="14F76A8C">
            <w:proofErr w:type="spellStart"/>
            <w:r w:rsidRPr="14F76A8C">
              <w:rPr>
                <w:rFonts w:ascii="Times New Roman" w:eastAsia="Times New Roman" w:hAnsi="Times New Roman" w:cs="Times New Roman"/>
                <w:color w:val="00000A"/>
                <w:sz w:val="28"/>
                <w:szCs w:val="28"/>
              </w:rPr>
              <w:t>Mô</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tả</w:t>
            </w:r>
            <w:proofErr w:type="spellEnd"/>
          </w:p>
        </w:tc>
        <w:tc>
          <w:tcPr>
            <w:tcW w:w="1756" w:type="dxa"/>
          </w:tcPr>
          <w:p w14:paraId="492DD919" w14:textId="73400619" w:rsidR="14F76A8C" w:rsidRDefault="14F76A8C" w:rsidP="14F76A8C">
            <w:r w:rsidRPr="14F76A8C">
              <w:rPr>
                <w:rFonts w:ascii="Times New Roman" w:eastAsia="Times New Roman" w:hAnsi="Times New Roman" w:cs="Times New Roman"/>
                <w:color w:val="00000A"/>
                <w:sz w:val="28"/>
                <w:szCs w:val="28"/>
              </w:rPr>
              <w:t>text</w:t>
            </w:r>
          </w:p>
        </w:tc>
        <w:tc>
          <w:tcPr>
            <w:tcW w:w="1756" w:type="dxa"/>
          </w:tcPr>
          <w:p w14:paraId="01D977B6" w14:textId="14D61E12"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883AB11" w14:textId="1E6DAA0D"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bl>
    <w:p w14:paraId="6A14BBCE" w14:textId="15845265"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463"/>
        <w:gridCol w:w="1463"/>
        <w:gridCol w:w="1463"/>
        <w:gridCol w:w="1463"/>
        <w:gridCol w:w="1463"/>
        <w:gridCol w:w="1463"/>
      </w:tblGrid>
      <w:tr w:rsidR="14F76A8C" w14:paraId="02BE3FF9" w14:textId="77777777" w:rsidTr="14F76A8C">
        <w:tc>
          <w:tcPr>
            <w:tcW w:w="1463" w:type="dxa"/>
          </w:tcPr>
          <w:p w14:paraId="710C8C11" w14:textId="42AA1AEB" w:rsidR="14F76A8C" w:rsidRDefault="14F76A8C" w:rsidP="14F76A8C">
            <w:proofErr w:type="spellStart"/>
            <w:r w:rsidRPr="14F76A8C">
              <w:rPr>
                <w:rFonts w:ascii="Times New Roman" w:eastAsia="Times New Roman" w:hAnsi="Times New Roman" w:cs="Times New Roman"/>
                <w:b/>
                <w:bCs/>
                <w:color w:val="00000A"/>
                <w:sz w:val="28"/>
                <w:szCs w:val="28"/>
              </w:rPr>
              <w:t>Tên</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bảng</w:t>
            </w:r>
            <w:proofErr w:type="spellEnd"/>
          </w:p>
        </w:tc>
        <w:tc>
          <w:tcPr>
            <w:tcW w:w="1463" w:type="dxa"/>
          </w:tcPr>
          <w:p w14:paraId="7B125798" w14:textId="569942B0" w:rsidR="14F76A8C" w:rsidRDefault="14F76A8C" w:rsidP="14F76A8C">
            <w:proofErr w:type="spellStart"/>
            <w:r w:rsidRPr="14F76A8C">
              <w:rPr>
                <w:rFonts w:ascii="Times New Roman" w:eastAsia="Times New Roman" w:hAnsi="Times New Roman" w:cs="Times New Roman"/>
                <w:color w:val="00000A"/>
                <w:sz w:val="28"/>
                <w:szCs w:val="28"/>
              </w:rPr>
              <w:t>Nhom</w:t>
            </w:r>
            <w:proofErr w:type="spellEnd"/>
          </w:p>
        </w:tc>
        <w:tc>
          <w:tcPr>
            <w:tcW w:w="1463" w:type="dxa"/>
          </w:tcPr>
          <w:p w14:paraId="22F05F67" w14:textId="5081C8C5" w:rsidR="14F76A8C" w:rsidRDefault="14F76A8C"/>
        </w:tc>
        <w:tc>
          <w:tcPr>
            <w:tcW w:w="1463" w:type="dxa"/>
          </w:tcPr>
          <w:p w14:paraId="23C1EC33" w14:textId="68784F42" w:rsidR="14F76A8C" w:rsidRDefault="14F76A8C"/>
        </w:tc>
        <w:tc>
          <w:tcPr>
            <w:tcW w:w="1463" w:type="dxa"/>
          </w:tcPr>
          <w:p w14:paraId="3ABA1094" w14:textId="728524A6" w:rsidR="14F76A8C" w:rsidRDefault="14F76A8C"/>
        </w:tc>
        <w:tc>
          <w:tcPr>
            <w:tcW w:w="1463" w:type="dxa"/>
          </w:tcPr>
          <w:p w14:paraId="6584C625" w14:textId="3A9E70B5" w:rsidR="14F76A8C" w:rsidRDefault="14F76A8C"/>
        </w:tc>
      </w:tr>
      <w:tr w:rsidR="14F76A8C" w14:paraId="1992646C" w14:textId="77777777" w:rsidTr="14F76A8C">
        <w:tc>
          <w:tcPr>
            <w:tcW w:w="1463" w:type="dxa"/>
          </w:tcPr>
          <w:p w14:paraId="3859E311" w14:textId="65F8810B" w:rsidR="14F76A8C" w:rsidRDefault="14F76A8C" w:rsidP="14F76A8C">
            <w:r w:rsidRPr="14F76A8C">
              <w:rPr>
                <w:rFonts w:ascii="Times New Roman" w:eastAsia="Times New Roman" w:hAnsi="Times New Roman" w:cs="Times New Roman"/>
                <w:b/>
                <w:bCs/>
                <w:color w:val="00000A"/>
                <w:sz w:val="28"/>
                <w:szCs w:val="28"/>
              </w:rPr>
              <w:t xml:space="preserve">Ý </w:t>
            </w:r>
            <w:proofErr w:type="spellStart"/>
            <w:r w:rsidRPr="14F76A8C">
              <w:rPr>
                <w:rFonts w:ascii="Times New Roman" w:eastAsia="Times New Roman" w:hAnsi="Times New Roman" w:cs="Times New Roman"/>
                <w:b/>
                <w:bCs/>
                <w:color w:val="00000A"/>
                <w:sz w:val="28"/>
                <w:szCs w:val="28"/>
              </w:rPr>
              <w:t>nghĩa</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bảng</w:t>
            </w:r>
            <w:proofErr w:type="spellEnd"/>
          </w:p>
        </w:tc>
        <w:tc>
          <w:tcPr>
            <w:tcW w:w="1463" w:type="dxa"/>
          </w:tcPr>
          <w:p w14:paraId="1BDF5B05" w14:textId="0E46CB8D" w:rsidR="14F76A8C" w:rsidRDefault="14F76A8C" w:rsidP="14F76A8C">
            <w:proofErr w:type="spellStart"/>
            <w:r w:rsidRPr="14F76A8C">
              <w:rPr>
                <w:rFonts w:ascii="Times New Roman" w:eastAsia="Times New Roman" w:hAnsi="Times New Roman" w:cs="Times New Roman"/>
                <w:color w:val="00000A"/>
                <w:sz w:val="28"/>
                <w:szCs w:val="28"/>
              </w:rPr>
              <w:t>Danh</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sách</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các</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nhóm</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dịch</w:t>
            </w:r>
            <w:proofErr w:type="spellEnd"/>
          </w:p>
        </w:tc>
        <w:tc>
          <w:tcPr>
            <w:tcW w:w="1463" w:type="dxa"/>
          </w:tcPr>
          <w:p w14:paraId="068DE49C" w14:textId="192FA171" w:rsidR="14F76A8C" w:rsidRDefault="14F76A8C"/>
        </w:tc>
        <w:tc>
          <w:tcPr>
            <w:tcW w:w="1463" w:type="dxa"/>
          </w:tcPr>
          <w:p w14:paraId="5A91A489" w14:textId="1A4CC890" w:rsidR="14F76A8C" w:rsidRDefault="14F76A8C"/>
        </w:tc>
        <w:tc>
          <w:tcPr>
            <w:tcW w:w="1463" w:type="dxa"/>
          </w:tcPr>
          <w:p w14:paraId="4D5648DB" w14:textId="0EFC31F2" w:rsidR="14F76A8C" w:rsidRDefault="14F76A8C"/>
        </w:tc>
        <w:tc>
          <w:tcPr>
            <w:tcW w:w="1463" w:type="dxa"/>
          </w:tcPr>
          <w:p w14:paraId="65368080" w14:textId="65DE1B57" w:rsidR="14F76A8C" w:rsidRDefault="14F76A8C"/>
        </w:tc>
      </w:tr>
      <w:tr w:rsidR="14F76A8C" w14:paraId="57172798" w14:textId="77777777" w:rsidTr="14F76A8C">
        <w:tc>
          <w:tcPr>
            <w:tcW w:w="1463" w:type="dxa"/>
          </w:tcPr>
          <w:p w14:paraId="7E506942" w14:textId="70F7CFA6"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1B998671" w14:textId="0E51BC9C" w:rsidR="14F76A8C" w:rsidRDefault="14F76A8C"/>
        </w:tc>
        <w:tc>
          <w:tcPr>
            <w:tcW w:w="1463" w:type="dxa"/>
          </w:tcPr>
          <w:p w14:paraId="38E128CB" w14:textId="52C14B72" w:rsidR="14F76A8C" w:rsidRDefault="14F76A8C"/>
        </w:tc>
        <w:tc>
          <w:tcPr>
            <w:tcW w:w="1463" w:type="dxa"/>
          </w:tcPr>
          <w:p w14:paraId="40A307E7" w14:textId="5AA585F6" w:rsidR="14F76A8C" w:rsidRDefault="14F76A8C"/>
        </w:tc>
        <w:tc>
          <w:tcPr>
            <w:tcW w:w="1463" w:type="dxa"/>
          </w:tcPr>
          <w:p w14:paraId="4AAECC5B" w14:textId="2257C3AB" w:rsidR="14F76A8C" w:rsidRDefault="14F76A8C"/>
        </w:tc>
        <w:tc>
          <w:tcPr>
            <w:tcW w:w="1463" w:type="dxa"/>
          </w:tcPr>
          <w:p w14:paraId="4A87BECF" w14:textId="10E0C8AB" w:rsidR="14F76A8C" w:rsidRDefault="14F76A8C"/>
        </w:tc>
      </w:tr>
      <w:tr w:rsidR="14F76A8C" w14:paraId="58F1472D" w14:textId="77777777" w:rsidTr="14F76A8C">
        <w:tc>
          <w:tcPr>
            <w:tcW w:w="1463" w:type="dxa"/>
          </w:tcPr>
          <w:p w14:paraId="0743051C" w14:textId="57DBA804" w:rsidR="14F76A8C" w:rsidRDefault="14F76A8C" w:rsidP="14F76A8C">
            <w:proofErr w:type="spellStart"/>
            <w:r w:rsidRPr="14F76A8C">
              <w:rPr>
                <w:rFonts w:ascii="Times New Roman" w:eastAsia="Times New Roman" w:hAnsi="Times New Roman" w:cs="Times New Roman"/>
                <w:b/>
                <w:bCs/>
                <w:color w:val="00000A"/>
                <w:sz w:val="28"/>
                <w:szCs w:val="28"/>
              </w:rPr>
              <w:t>Tên</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cột</w:t>
            </w:r>
            <w:proofErr w:type="spellEnd"/>
          </w:p>
        </w:tc>
        <w:tc>
          <w:tcPr>
            <w:tcW w:w="1463" w:type="dxa"/>
          </w:tcPr>
          <w:p w14:paraId="531777F5" w14:textId="2940B923" w:rsidR="14F76A8C" w:rsidRDefault="14F76A8C" w:rsidP="14F76A8C">
            <w:r w:rsidRPr="14F76A8C">
              <w:rPr>
                <w:rFonts w:ascii="Times New Roman" w:eastAsia="Times New Roman" w:hAnsi="Times New Roman" w:cs="Times New Roman"/>
                <w:b/>
                <w:bCs/>
                <w:color w:val="00000A"/>
                <w:sz w:val="28"/>
                <w:szCs w:val="28"/>
              </w:rPr>
              <w:t xml:space="preserve">Ý </w:t>
            </w:r>
            <w:proofErr w:type="spellStart"/>
            <w:r w:rsidRPr="14F76A8C">
              <w:rPr>
                <w:rFonts w:ascii="Times New Roman" w:eastAsia="Times New Roman" w:hAnsi="Times New Roman" w:cs="Times New Roman"/>
                <w:b/>
                <w:bCs/>
                <w:color w:val="00000A"/>
                <w:sz w:val="28"/>
                <w:szCs w:val="28"/>
              </w:rPr>
              <w:t>nghĩa</w:t>
            </w:r>
            <w:proofErr w:type="spellEnd"/>
          </w:p>
        </w:tc>
        <w:tc>
          <w:tcPr>
            <w:tcW w:w="1463" w:type="dxa"/>
          </w:tcPr>
          <w:p w14:paraId="719B1D3F" w14:textId="637303A4" w:rsidR="14F76A8C" w:rsidRDefault="14F76A8C" w:rsidP="14F76A8C">
            <w:proofErr w:type="spellStart"/>
            <w:r w:rsidRPr="14F76A8C">
              <w:rPr>
                <w:rFonts w:ascii="Times New Roman" w:eastAsia="Times New Roman" w:hAnsi="Times New Roman" w:cs="Times New Roman"/>
                <w:b/>
                <w:bCs/>
                <w:color w:val="00000A"/>
                <w:sz w:val="28"/>
                <w:szCs w:val="28"/>
              </w:rPr>
              <w:t>Kiểu</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dữ</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liệu</w:t>
            </w:r>
            <w:proofErr w:type="spellEnd"/>
          </w:p>
        </w:tc>
        <w:tc>
          <w:tcPr>
            <w:tcW w:w="1463" w:type="dxa"/>
          </w:tcPr>
          <w:p w14:paraId="6753A802" w14:textId="15D926FA" w:rsidR="14F76A8C" w:rsidRDefault="14F76A8C" w:rsidP="14F76A8C">
            <w:proofErr w:type="spellStart"/>
            <w:r w:rsidRPr="14F76A8C">
              <w:rPr>
                <w:rFonts w:ascii="Times New Roman" w:eastAsia="Times New Roman" w:hAnsi="Times New Roman" w:cs="Times New Roman"/>
                <w:b/>
                <w:bCs/>
                <w:color w:val="00000A"/>
                <w:sz w:val="28"/>
                <w:szCs w:val="28"/>
              </w:rPr>
              <w:t>Ràng</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buộc</w:t>
            </w:r>
            <w:proofErr w:type="spellEnd"/>
          </w:p>
        </w:tc>
        <w:tc>
          <w:tcPr>
            <w:tcW w:w="1463" w:type="dxa"/>
          </w:tcPr>
          <w:p w14:paraId="7A7507D1" w14:textId="3E6259E4" w:rsidR="14F76A8C" w:rsidRDefault="14F76A8C" w:rsidP="14F76A8C">
            <w:pPr>
              <w:jc w:val="center"/>
            </w:pPr>
            <w:r w:rsidRPr="14F76A8C">
              <w:rPr>
                <w:rFonts w:ascii="Times New Roman" w:eastAsia="Times New Roman" w:hAnsi="Times New Roman" w:cs="Times New Roman"/>
                <w:b/>
                <w:bCs/>
                <w:color w:val="00000A"/>
                <w:sz w:val="28"/>
                <w:szCs w:val="28"/>
              </w:rPr>
              <w:t>Nullable</w:t>
            </w:r>
          </w:p>
        </w:tc>
        <w:tc>
          <w:tcPr>
            <w:tcW w:w="1463" w:type="dxa"/>
          </w:tcPr>
          <w:p w14:paraId="2A6148A0" w14:textId="00692183" w:rsidR="14F76A8C" w:rsidRDefault="14F76A8C"/>
        </w:tc>
      </w:tr>
      <w:tr w:rsidR="14F76A8C" w14:paraId="6E5EA9C3" w14:textId="77777777" w:rsidTr="14F76A8C">
        <w:tc>
          <w:tcPr>
            <w:tcW w:w="1463" w:type="dxa"/>
          </w:tcPr>
          <w:p w14:paraId="4BCC4644" w14:textId="214A16AE" w:rsidR="14F76A8C" w:rsidRDefault="14F76A8C" w:rsidP="14F76A8C">
            <w:proofErr w:type="spellStart"/>
            <w:r w:rsidRPr="14F76A8C">
              <w:rPr>
                <w:rFonts w:ascii="Times New Roman" w:eastAsia="Times New Roman" w:hAnsi="Times New Roman" w:cs="Times New Roman"/>
                <w:color w:val="00000A"/>
                <w:sz w:val="28"/>
                <w:szCs w:val="28"/>
              </w:rPr>
              <w:t>maNhom</w:t>
            </w:r>
            <w:proofErr w:type="spellEnd"/>
          </w:p>
        </w:tc>
        <w:tc>
          <w:tcPr>
            <w:tcW w:w="1463" w:type="dxa"/>
          </w:tcPr>
          <w:p w14:paraId="30B8F494" w14:textId="1FF755AB" w:rsidR="14F76A8C" w:rsidRDefault="14F76A8C" w:rsidP="14F76A8C">
            <w:proofErr w:type="spellStart"/>
            <w:r w:rsidRPr="14F76A8C">
              <w:rPr>
                <w:rFonts w:ascii="Times New Roman" w:eastAsia="Times New Roman" w:hAnsi="Times New Roman" w:cs="Times New Roman"/>
                <w:color w:val="00000A"/>
                <w:sz w:val="28"/>
                <w:szCs w:val="28"/>
              </w:rPr>
              <w:t>Mã</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nhóm</w:t>
            </w:r>
            <w:proofErr w:type="spellEnd"/>
          </w:p>
        </w:tc>
        <w:tc>
          <w:tcPr>
            <w:tcW w:w="1463" w:type="dxa"/>
          </w:tcPr>
          <w:p w14:paraId="4A5267D2" w14:textId="5339F3CD" w:rsidR="14F76A8C" w:rsidRDefault="14F76A8C" w:rsidP="14F76A8C">
            <w:proofErr w:type="spellStart"/>
            <w:r w:rsidRPr="14F76A8C">
              <w:rPr>
                <w:rFonts w:ascii="Times New Roman" w:eastAsia="Times New Roman" w:hAnsi="Times New Roman" w:cs="Times New Roman"/>
                <w:color w:val="00000A"/>
                <w:sz w:val="28"/>
                <w:szCs w:val="28"/>
              </w:rPr>
              <w:t>bigInt</w:t>
            </w:r>
            <w:proofErr w:type="spellEnd"/>
          </w:p>
        </w:tc>
        <w:tc>
          <w:tcPr>
            <w:tcW w:w="1463" w:type="dxa"/>
          </w:tcPr>
          <w:p w14:paraId="77EA870A" w14:textId="5ABADADD" w:rsidR="14F76A8C" w:rsidRDefault="14F76A8C" w:rsidP="14F76A8C">
            <w:proofErr w:type="spellStart"/>
            <w:r w:rsidRPr="14F76A8C">
              <w:rPr>
                <w:rFonts w:ascii="Times New Roman" w:eastAsia="Times New Roman" w:hAnsi="Times New Roman" w:cs="Times New Roman"/>
                <w:color w:val="00000A"/>
                <w:sz w:val="28"/>
                <w:szCs w:val="28"/>
              </w:rPr>
              <w:t>Khóa</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chính</w:t>
            </w:r>
            <w:proofErr w:type="spellEnd"/>
          </w:p>
        </w:tc>
        <w:tc>
          <w:tcPr>
            <w:tcW w:w="1463" w:type="dxa"/>
          </w:tcPr>
          <w:p w14:paraId="7C15F3D0" w14:textId="5CAE92A1"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c>
          <w:tcPr>
            <w:tcW w:w="1463" w:type="dxa"/>
          </w:tcPr>
          <w:p w14:paraId="2DB43A8E" w14:textId="2C051019" w:rsidR="14F76A8C" w:rsidRDefault="14F76A8C"/>
        </w:tc>
      </w:tr>
      <w:tr w:rsidR="14F76A8C" w14:paraId="08BD457D" w14:textId="77777777" w:rsidTr="14F76A8C">
        <w:tc>
          <w:tcPr>
            <w:tcW w:w="1463" w:type="dxa"/>
          </w:tcPr>
          <w:p w14:paraId="5A2FB07F" w14:textId="27A6DEE6" w:rsidR="14F76A8C" w:rsidRDefault="14F76A8C" w:rsidP="14F76A8C">
            <w:proofErr w:type="spellStart"/>
            <w:r w:rsidRPr="14F76A8C">
              <w:rPr>
                <w:rFonts w:ascii="Times New Roman" w:eastAsia="Times New Roman" w:hAnsi="Times New Roman" w:cs="Times New Roman"/>
                <w:color w:val="00000A"/>
                <w:sz w:val="28"/>
                <w:szCs w:val="28"/>
              </w:rPr>
              <w:t>tenNhom</w:t>
            </w:r>
            <w:proofErr w:type="spellEnd"/>
          </w:p>
        </w:tc>
        <w:tc>
          <w:tcPr>
            <w:tcW w:w="1463" w:type="dxa"/>
          </w:tcPr>
          <w:p w14:paraId="1498B2C2" w14:textId="26350E1A" w:rsidR="14F76A8C" w:rsidRDefault="14F76A8C" w:rsidP="14F76A8C">
            <w:proofErr w:type="spellStart"/>
            <w:r w:rsidRPr="14F76A8C">
              <w:rPr>
                <w:rFonts w:ascii="Times New Roman" w:eastAsia="Times New Roman" w:hAnsi="Times New Roman" w:cs="Times New Roman"/>
                <w:color w:val="00000A"/>
                <w:sz w:val="28"/>
                <w:szCs w:val="28"/>
              </w:rPr>
              <w:t>Tên</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nhóm</w:t>
            </w:r>
            <w:proofErr w:type="spellEnd"/>
          </w:p>
        </w:tc>
        <w:tc>
          <w:tcPr>
            <w:tcW w:w="1463" w:type="dxa"/>
          </w:tcPr>
          <w:p w14:paraId="72FCCBB8" w14:textId="148372A8" w:rsidR="14F76A8C" w:rsidRDefault="14F76A8C" w:rsidP="14F76A8C">
            <w:proofErr w:type="gramStart"/>
            <w:r w:rsidRPr="14F76A8C">
              <w:rPr>
                <w:rFonts w:ascii="Times New Roman" w:eastAsia="Times New Roman" w:hAnsi="Times New Roman" w:cs="Times New Roman"/>
                <w:color w:val="00000A"/>
                <w:sz w:val="28"/>
                <w:szCs w:val="28"/>
              </w:rPr>
              <w:t>varchar(</w:t>
            </w:r>
            <w:proofErr w:type="gramEnd"/>
            <w:r w:rsidRPr="14F76A8C">
              <w:rPr>
                <w:rFonts w:ascii="Times New Roman" w:eastAsia="Times New Roman" w:hAnsi="Times New Roman" w:cs="Times New Roman"/>
                <w:color w:val="00000A"/>
                <w:sz w:val="28"/>
                <w:szCs w:val="28"/>
              </w:rPr>
              <w:t>50)</w:t>
            </w:r>
          </w:p>
        </w:tc>
        <w:tc>
          <w:tcPr>
            <w:tcW w:w="1463" w:type="dxa"/>
          </w:tcPr>
          <w:p w14:paraId="2EE4C616" w14:textId="438451AF"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1B2465D8" w14:textId="72FCF390"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c>
          <w:tcPr>
            <w:tcW w:w="1463" w:type="dxa"/>
          </w:tcPr>
          <w:p w14:paraId="562347AB" w14:textId="2927852A" w:rsidR="14F76A8C" w:rsidRDefault="14F76A8C"/>
        </w:tc>
      </w:tr>
      <w:tr w:rsidR="14F76A8C" w14:paraId="637A5A0B" w14:textId="77777777" w:rsidTr="14F76A8C">
        <w:tc>
          <w:tcPr>
            <w:tcW w:w="1463" w:type="dxa"/>
          </w:tcPr>
          <w:p w14:paraId="7C87C45C" w14:textId="6F660A93" w:rsidR="14F76A8C" w:rsidRDefault="14F76A8C" w:rsidP="14F76A8C">
            <w:proofErr w:type="spellStart"/>
            <w:r w:rsidRPr="14F76A8C">
              <w:rPr>
                <w:rFonts w:ascii="Times New Roman" w:eastAsia="Times New Roman" w:hAnsi="Times New Roman" w:cs="Times New Roman"/>
                <w:color w:val="00000A"/>
                <w:sz w:val="28"/>
                <w:szCs w:val="28"/>
              </w:rPr>
              <w:t>ngayLap</w:t>
            </w:r>
            <w:proofErr w:type="spellEnd"/>
          </w:p>
        </w:tc>
        <w:tc>
          <w:tcPr>
            <w:tcW w:w="1463" w:type="dxa"/>
          </w:tcPr>
          <w:p w14:paraId="1493AB9D" w14:textId="5382E3E3" w:rsidR="14F76A8C" w:rsidRDefault="14F76A8C" w:rsidP="14F76A8C">
            <w:proofErr w:type="spellStart"/>
            <w:r w:rsidRPr="14F76A8C">
              <w:rPr>
                <w:rFonts w:ascii="Times New Roman" w:eastAsia="Times New Roman" w:hAnsi="Times New Roman" w:cs="Times New Roman"/>
                <w:color w:val="00000A"/>
                <w:sz w:val="28"/>
                <w:szCs w:val="28"/>
              </w:rPr>
              <w:t>Ngày</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lập</w:t>
            </w:r>
            <w:proofErr w:type="spellEnd"/>
          </w:p>
        </w:tc>
        <w:tc>
          <w:tcPr>
            <w:tcW w:w="1463" w:type="dxa"/>
          </w:tcPr>
          <w:p w14:paraId="1466860E" w14:textId="0D847B51" w:rsidR="14F76A8C" w:rsidRDefault="14F76A8C" w:rsidP="14F76A8C">
            <w:r w:rsidRPr="14F76A8C">
              <w:rPr>
                <w:rFonts w:ascii="Times New Roman" w:eastAsia="Times New Roman" w:hAnsi="Times New Roman" w:cs="Times New Roman"/>
                <w:color w:val="00000A"/>
                <w:sz w:val="28"/>
                <w:szCs w:val="28"/>
              </w:rPr>
              <w:t>date</w:t>
            </w:r>
          </w:p>
        </w:tc>
        <w:tc>
          <w:tcPr>
            <w:tcW w:w="1463" w:type="dxa"/>
          </w:tcPr>
          <w:p w14:paraId="3D0BA27B" w14:textId="54DD7CB5"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2F0F6F1F" w14:textId="542C2B70"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c>
          <w:tcPr>
            <w:tcW w:w="1463" w:type="dxa"/>
          </w:tcPr>
          <w:p w14:paraId="54CA8B55" w14:textId="64887D6C" w:rsidR="14F76A8C" w:rsidRDefault="14F76A8C"/>
        </w:tc>
      </w:tr>
      <w:tr w:rsidR="14F76A8C" w14:paraId="0AD6D7C3" w14:textId="77777777" w:rsidTr="14F76A8C">
        <w:tc>
          <w:tcPr>
            <w:tcW w:w="1463" w:type="dxa"/>
          </w:tcPr>
          <w:p w14:paraId="2CB0E547" w14:textId="43CD0D48" w:rsidR="14F76A8C" w:rsidRDefault="14F76A8C" w:rsidP="14F76A8C">
            <w:proofErr w:type="spellStart"/>
            <w:r w:rsidRPr="14F76A8C">
              <w:rPr>
                <w:rFonts w:ascii="Times New Roman" w:eastAsia="Times New Roman" w:hAnsi="Times New Roman" w:cs="Times New Roman"/>
                <w:color w:val="00000A"/>
                <w:sz w:val="28"/>
                <w:szCs w:val="28"/>
              </w:rPr>
              <w:t>gioiThieu</w:t>
            </w:r>
            <w:proofErr w:type="spellEnd"/>
          </w:p>
        </w:tc>
        <w:tc>
          <w:tcPr>
            <w:tcW w:w="1463" w:type="dxa"/>
          </w:tcPr>
          <w:p w14:paraId="6E35FC79" w14:textId="691BC010" w:rsidR="14F76A8C" w:rsidRDefault="14F76A8C" w:rsidP="14F76A8C">
            <w:proofErr w:type="spellStart"/>
            <w:r w:rsidRPr="14F76A8C">
              <w:rPr>
                <w:rFonts w:ascii="Times New Roman" w:eastAsia="Times New Roman" w:hAnsi="Times New Roman" w:cs="Times New Roman"/>
                <w:color w:val="00000A"/>
                <w:sz w:val="28"/>
                <w:szCs w:val="28"/>
              </w:rPr>
              <w:t>Giới</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thiệu</w:t>
            </w:r>
            <w:proofErr w:type="spellEnd"/>
          </w:p>
        </w:tc>
        <w:tc>
          <w:tcPr>
            <w:tcW w:w="1463" w:type="dxa"/>
          </w:tcPr>
          <w:p w14:paraId="6EBDF7A2" w14:textId="57F0E8EF" w:rsidR="14F76A8C" w:rsidRDefault="14F76A8C" w:rsidP="14F76A8C">
            <w:proofErr w:type="gramStart"/>
            <w:r w:rsidRPr="14F76A8C">
              <w:rPr>
                <w:rFonts w:ascii="Times New Roman" w:eastAsia="Times New Roman" w:hAnsi="Times New Roman" w:cs="Times New Roman"/>
                <w:color w:val="00000A"/>
                <w:sz w:val="28"/>
                <w:szCs w:val="28"/>
              </w:rPr>
              <w:t>varchar(</w:t>
            </w:r>
            <w:proofErr w:type="gramEnd"/>
            <w:r w:rsidRPr="14F76A8C">
              <w:rPr>
                <w:rFonts w:ascii="Times New Roman" w:eastAsia="Times New Roman" w:hAnsi="Times New Roman" w:cs="Times New Roman"/>
                <w:color w:val="00000A"/>
                <w:sz w:val="28"/>
                <w:szCs w:val="28"/>
              </w:rPr>
              <w:t>200)</w:t>
            </w:r>
          </w:p>
        </w:tc>
        <w:tc>
          <w:tcPr>
            <w:tcW w:w="1463" w:type="dxa"/>
          </w:tcPr>
          <w:p w14:paraId="7DB18AF2" w14:textId="24FCB02C"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320DC2B0" w14:textId="759FA374" w:rsidR="14F76A8C" w:rsidRDefault="14F76A8C" w:rsidP="14F76A8C">
            <w:pPr>
              <w:jc w:val="center"/>
            </w:pPr>
            <w:proofErr w:type="spellStart"/>
            <w:r w:rsidRPr="14F76A8C">
              <w:rPr>
                <w:rFonts w:ascii="Times New Roman" w:eastAsia="Times New Roman" w:hAnsi="Times New Roman" w:cs="Times New Roman"/>
                <w:color w:val="00000A"/>
                <w:sz w:val="28"/>
                <w:szCs w:val="28"/>
              </w:rPr>
              <w:t>Có</w:t>
            </w:r>
            <w:proofErr w:type="spellEnd"/>
          </w:p>
        </w:tc>
        <w:tc>
          <w:tcPr>
            <w:tcW w:w="1463" w:type="dxa"/>
          </w:tcPr>
          <w:p w14:paraId="6B7F82B3" w14:textId="76ABAC6B" w:rsidR="14F76A8C" w:rsidRDefault="14F76A8C"/>
        </w:tc>
      </w:tr>
      <w:tr w:rsidR="14F76A8C" w14:paraId="60A7BC12" w14:textId="77777777" w:rsidTr="14F76A8C">
        <w:tc>
          <w:tcPr>
            <w:tcW w:w="1463" w:type="dxa"/>
          </w:tcPr>
          <w:p w14:paraId="68E64758" w14:textId="305C3597" w:rsidR="14F76A8C" w:rsidRDefault="14F76A8C" w:rsidP="14F76A8C">
            <w:proofErr w:type="spellStart"/>
            <w:r w:rsidRPr="14F76A8C">
              <w:rPr>
                <w:rFonts w:ascii="Times New Roman" w:eastAsia="Times New Roman" w:hAnsi="Times New Roman" w:cs="Times New Roman"/>
                <w:color w:val="00000A"/>
                <w:sz w:val="28"/>
                <w:szCs w:val="28"/>
              </w:rPr>
              <w:t>linkAnh</w:t>
            </w:r>
            <w:proofErr w:type="spellEnd"/>
          </w:p>
        </w:tc>
        <w:tc>
          <w:tcPr>
            <w:tcW w:w="1463" w:type="dxa"/>
          </w:tcPr>
          <w:p w14:paraId="6219079F" w14:textId="6B50B40D" w:rsidR="14F76A8C" w:rsidRDefault="14F76A8C" w:rsidP="14F76A8C">
            <w:proofErr w:type="spellStart"/>
            <w:r w:rsidRPr="14F76A8C">
              <w:rPr>
                <w:rFonts w:ascii="Times New Roman" w:eastAsia="Times New Roman" w:hAnsi="Times New Roman" w:cs="Times New Roman"/>
                <w:color w:val="00000A"/>
                <w:sz w:val="28"/>
                <w:szCs w:val="28"/>
              </w:rPr>
              <w:t>Ảnh</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đại</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diện</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nhóm</w:t>
            </w:r>
            <w:proofErr w:type="spellEnd"/>
          </w:p>
        </w:tc>
        <w:tc>
          <w:tcPr>
            <w:tcW w:w="1463" w:type="dxa"/>
          </w:tcPr>
          <w:p w14:paraId="77CDF144" w14:textId="65ED0613" w:rsidR="14F76A8C" w:rsidRDefault="14F76A8C" w:rsidP="14F76A8C">
            <w:r w:rsidRPr="14F76A8C">
              <w:rPr>
                <w:rFonts w:ascii="Times New Roman" w:eastAsia="Times New Roman" w:hAnsi="Times New Roman" w:cs="Times New Roman"/>
                <w:color w:val="00000A"/>
                <w:sz w:val="28"/>
                <w:szCs w:val="28"/>
              </w:rPr>
              <w:t>Varchar</w:t>
            </w:r>
          </w:p>
        </w:tc>
        <w:tc>
          <w:tcPr>
            <w:tcW w:w="1463" w:type="dxa"/>
          </w:tcPr>
          <w:p w14:paraId="27FCB8A0" w14:textId="1CCF0FA6"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4F520F1A" w14:textId="09E88E57"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c>
          <w:tcPr>
            <w:tcW w:w="1463" w:type="dxa"/>
          </w:tcPr>
          <w:p w14:paraId="035FAA28" w14:textId="3A43A4C7" w:rsidR="14F76A8C" w:rsidRDefault="14F76A8C"/>
        </w:tc>
      </w:tr>
      <w:tr w:rsidR="14F76A8C" w14:paraId="65ADAD1F" w14:textId="77777777" w:rsidTr="14F76A8C">
        <w:tc>
          <w:tcPr>
            <w:tcW w:w="1463" w:type="dxa"/>
          </w:tcPr>
          <w:p w14:paraId="1A67C975" w14:textId="3119E2F4" w:rsidR="14F76A8C" w:rsidRDefault="14F76A8C" w:rsidP="14F76A8C">
            <w:proofErr w:type="spellStart"/>
            <w:r w:rsidRPr="14F76A8C">
              <w:rPr>
                <w:rFonts w:ascii="Times New Roman" w:eastAsia="Times New Roman" w:hAnsi="Times New Roman" w:cs="Times New Roman"/>
                <w:color w:val="00000A"/>
                <w:sz w:val="28"/>
                <w:szCs w:val="28"/>
              </w:rPr>
              <w:t>maTruongNhom</w:t>
            </w:r>
            <w:proofErr w:type="spellEnd"/>
          </w:p>
        </w:tc>
        <w:tc>
          <w:tcPr>
            <w:tcW w:w="1463" w:type="dxa"/>
          </w:tcPr>
          <w:p w14:paraId="59F084EE" w14:textId="52D6F9EE" w:rsidR="14F76A8C" w:rsidRDefault="14F76A8C" w:rsidP="14F76A8C">
            <w:proofErr w:type="spellStart"/>
            <w:r w:rsidRPr="14F76A8C">
              <w:rPr>
                <w:rFonts w:ascii="Times New Roman" w:eastAsia="Times New Roman" w:hAnsi="Times New Roman" w:cs="Times New Roman"/>
                <w:color w:val="00000A"/>
                <w:sz w:val="28"/>
                <w:szCs w:val="28"/>
              </w:rPr>
              <w:t>Mã</w:t>
            </w:r>
            <w:proofErr w:type="spellEnd"/>
            <w:r w:rsidRPr="14F76A8C">
              <w:rPr>
                <w:rFonts w:ascii="Times New Roman" w:eastAsia="Times New Roman" w:hAnsi="Times New Roman" w:cs="Times New Roman"/>
                <w:color w:val="00000A"/>
                <w:sz w:val="28"/>
                <w:szCs w:val="28"/>
              </w:rPr>
              <w:t xml:space="preserve"> TK </w:t>
            </w:r>
            <w:proofErr w:type="spellStart"/>
            <w:r w:rsidRPr="14F76A8C">
              <w:rPr>
                <w:rFonts w:ascii="Times New Roman" w:eastAsia="Times New Roman" w:hAnsi="Times New Roman" w:cs="Times New Roman"/>
                <w:color w:val="00000A"/>
                <w:sz w:val="28"/>
                <w:szCs w:val="28"/>
              </w:rPr>
              <w:t>lập</w:t>
            </w:r>
            <w:proofErr w:type="spellEnd"/>
          </w:p>
        </w:tc>
        <w:tc>
          <w:tcPr>
            <w:tcW w:w="1463" w:type="dxa"/>
          </w:tcPr>
          <w:p w14:paraId="53B164D4" w14:textId="2BD26359" w:rsidR="14F76A8C" w:rsidRDefault="14F76A8C" w:rsidP="14F76A8C">
            <w:r w:rsidRPr="14F76A8C">
              <w:rPr>
                <w:rFonts w:ascii="Times New Roman" w:eastAsia="Times New Roman" w:hAnsi="Times New Roman" w:cs="Times New Roman"/>
                <w:color w:val="00000A"/>
                <w:sz w:val="28"/>
                <w:szCs w:val="28"/>
              </w:rPr>
              <w:t>integer</w:t>
            </w:r>
          </w:p>
        </w:tc>
        <w:tc>
          <w:tcPr>
            <w:tcW w:w="1463" w:type="dxa"/>
          </w:tcPr>
          <w:p w14:paraId="5D8CE00A" w14:textId="1D669DDB" w:rsidR="14F76A8C" w:rsidRDefault="14F76A8C" w:rsidP="14F76A8C">
            <w:proofErr w:type="spellStart"/>
            <w:r w:rsidRPr="14F76A8C">
              <w:rPr>
                <w:rFonts w:ascii="Times New Roman" w:eastAsia="Times New Roman" w:hAnsi="Times New Roman" w:cs="Times New Roman"/>
                <w:color w:val="00000A"/>
                <w:sz w:val="28"/>
                <w:szCs w:val="28"/>
              </w:rPr>
              <w:t>Khóa</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phụ</w:t>
            </w:r>
            <w:proofErr w:type="spellEnd"/>
          </w:p>
        </w:tc>
        <w:tc>
          <w:tcPr>
            <w:tcW w:w="1463" w:type="dxa"/>
          </w:tcPr>
          <w:p w14:paraId="210DB0C9" w14:textId="55365350"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c>
          <w:tcPr>
            <w:tcW w:w="1463" w:type="dxa"/>
          </w:tcPr>
          <w:p w14:paraId="7E5AEB85" w14:textId="43C618C8" w:rsidR="14F76A8C" w:rsidRDefault="14F76A8C"/>
        </w:tc>
      </w:tr>
    </w:tbl>
    <w:p w14:paraId="527AE3C7" w14:textId="15039EA9" w:rsidR="14F76A8C" w:rsidRDefault="14F76A8C" w:rsidP="14F76A8C">
      <w:r w:rsidRPr="14F76A8C">
        <w:rPr>
          <w:rFonts w:ascii="Calibri" w:eastAsia="Calibri" w:hAnsi="Calibri"/>
          <w:color w:val="00000A"/>
          <w:sz w:val="22"/>
          <w:szCs w:val="22"/>
        </w:rPr>
        <w:t xml:space="preserve"> </w:t>
      </w:r>
    </w:p>
    <w:p w14:paraId="10037417" w14:textId="1F757240"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4FC15808" w14:textId="77777777" w:rsidTr="14F76A8C">
        <w:tc>
          <w:tcPr>
            <w:tcW w:w="1756" w:type="dxa"/>
          </w:tcPr>
          <w:p w14:paraId="29C69D1A" w14:textId="1092836A" w:rsidR="14F76A8C" w:rsidRDefault="14F76A8C" w:rsidP="14F76A8C">
            <w:proofErr w:type="spellStart"/>
            <w:r w:rsidRPr="14F76A8C">
              <w:rPr>
                <w:rFonts w:ascii="Times New Roman" w:eastAsia="Times New Roman" w:hAnsi="Times New Roman" w:cs="Times New Roman"/>
                <w:b/>
                <w:bCs/>
                <w:color w:val="00000A"/>
                <w:sz w:val="28"/>
                <w:szCs w:val="28"/>
              </w:rPr>
              <w:t>Tên</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bảng</w:t>
            </w:r>
            <w:proofErr w:type="spellEnd"/>
          </w:p>
        </w:tc>
        <w:tc>
          <w:tcPr>
            <w:tcW w:w="1756" w:type="dxa"/>
          </w:tcPr>
          <w:p w14:paraId="556DE918" w14:textId="44C62268" w:rsidR="14F76A8C" w:rsidRDefault="14F76A8C" w:rsidP="14F76A8C">
            <w:proofErr w:type="spellStart"/>
            <w:r w:rsidRPr="14F76A8C">
              <w:rPr>
                <w:rFonts w:ascii="Times New Roman" w:eastAsia="Times New Roman" w:hAnsi="Times New Roman" w:cs="Times New Roman"/>
                <w:color w:val="00000A"/>
                <w:sz w:val="28"/>
                <w:szCs w:val="28"/>
              </w:rPr>
              <w:t>truyen_theloai</w:t>
            </w:r>
            <w:proofErr w:type="spellEnd"/>
          </w:p>
        </w:tc>
        <w:tc>
          <w:tcPr>
            <w:tcW w:w="1756" w:type="dxa"/>
          </w:tcPr>
          <w:p w14:paraId="527BF40C" w14:textId="0D351DFE" w:rsidR="14F76A8C" w:rsidRDefault="14F76A8C"/>
        </w:tc>
        <w:tc>
          <w:tcPr>
            <w:tcW w:w="1756" w:type="dxa"/>
          </w:tcPr>
          <w:p w14:paraId="1CB13563" w14:textId="3ABC040E" w:rsidR="14F76A8C" w:rsidRDefault="14F76A8C"/>
        </w:tc>
        <w:tc>
          <w:tcPr>
            <w:tcW w:w="1756" w:type="dxa"/>
          </w:tcPr>
          <w:p w14:paraId="05C13423" w14:textId="14364980" w:rsidR="14F76A8C" w:rsidRDefault="14F76A8C"/>
        </w:tc>
      </w:tr>
      <w:tr w:rsidR="14F76A8C" w14:paraId="59BF4125" w14:textId="77777777" w:rsidTr="14F76A8C">
        <w:tc>
          <w:tcPr>
            <w:tcW w:w="1756" w:type="dxa"/>
          </w:tcPr>
          <w:p w14:paraId="309B5500" w14:textId="5BE3F827" w:rsidR="14F76A8C" w:rsidRDefault="14F76A8C" w:rsidP="14F76A8C">
            <w:r w:rsidRPr="14F76A8C">
              <w:rPr>
                <w:rFonts w:ascii="Times New Roman" w:eastAsia="Times New Roman" w:hAnsi="Times New Roman" w:cs="Times New Roman"/>
                <w:b/>
                <w:bCs/>
                <w:color w:val="00000A"/>
                <w:sz w:val="28"/>
                <w:szCs w:val="28"/>
              </w:rPr>
              <w:t xml:space="preserve">Ý </w:t>
            </w:r>
            <w:proofErr w:type="spellStart"/>
            <w:r w:rsidRPr="14F76A8C">
              <w:rPr>
                <w:rFonts w:ascii="Times New Roman" w:eastAsia="Times New Roman" w:hAnsi="Times New Roman" w:cs="Times New Roman"/>
                <w:b/>
                <w:bCs/>
                <w:color w:val="00000A"/>
                <w:sz w:val="28"/>
                <w:szCs w:val="28"/>
              </w:rPr>
              <w:t>nghĩa</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lastRenderedPageBreak/>
              <w:t>bảng</w:t>
            </w:r>
            <w:proofErr w:type="spellEnd"/>
          </w:p>
        </w:tc>
        <w:tc>
          <w:tcPr>
            <w:tcW w:w="1756" w:type="dxa"/>
          </w:tcPr>
          <w:p w14:paraId="07BDFBF5" w14:textId="5C67F0B9" w:rsidR="14F76A8C" w:rsidRDefault="14F76A8C" w:rsidP="14F76A8C">
            <w:proofErr w:type="spellStart"/>
            <w:r w:rsidRPr="14F76A8C">
              <w:rPr>
                <w:rFonts w:ascii="Times New Roman" w:eastAsia="Times New Roman" w:hAnsi="Times New Roman" w:cs="Times New Roman"/>
                <w:color w:val="00000A"/>
                <w:sz w:val="28"/>
                <w:szCs w:val="28"/>
              </w:rPr>
              <w:lastRenderedPageBreak/>
              <w:t>Mối</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liên</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kết</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lastRenderedPageBreak/>
              <w:t>nhiều</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nhiều</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giữa</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truyện</w:t>
            </w:r>
            <w:proofErr w:type="spellEnd"/>
            <w:r w:rsidRPr="14F76A8C">
              <w:rPr>
                <w:rFonts w:ascii="Times New Roman" w:eastAsia="Times New Roman" w:hAnsi="Times New Roman" w:cs="Times New Roman"/>
                <w:color w:val="00000A"/>
                <w:sz w:val="28"/>
                <w:szCs w:val="28"/>
              </w:rPr>
              <w:t xml:space="preserve"> – </w:t>
            </w:r>
            <w:proofErr w:type="spellStart"/>
            <w:r w:rsidRPr="14F76A8C">
              <w:rPr>
                <w:rFonts w:ascii="Times New Roman" w:eastAsia="Times New Roman" w:hAnsi="Times New Roman" w:cs="Times New Roman"/>
                <w:color w:val="00000A"/>
                <w:sz w:val="28"/>
                <w:szCs w:val="28"/>
              </w:rPr>
              <w:t>thể</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loại</w:t>
            </w:r>
            <w:proofErr w:type="spellEnd"/>
          </w:p>
        </w:tc>
        <w:tc>
          <w:tcPr>
            <w:tcW w:w="1756" w:type="dxa"/>
          </w:tcPr>
          <w:p w14:paraId="112E1EF6" w14:textId="2FDE8CF0" w:rsidR="14F76A8C" w:rsidRDefault="14F76A8C"/>
        </w:tc>
        <w:tc>
          <w:tcPr>
            <w:tcW w:w="1756" w:type="dxa"/>
          </w:tcPr>
          <w:p w14:paraId="29A6439D" w14:textId="0056FEC4" w:rsidR="14F76A8C" w:rsidRDefault="14F76A8C"/>
        </w:tc>
        <w:tc>
          <w:tcPr>
            <w:tcW w:w="1756" w:type="dxa"/>
          </w:tcPr>
          <w:p w14:paraId="4148DD6D" w14:textId="60248FAD" w:rsidR="14F76A8C" w:rsidRDefault="14F76A8C"/>
        </w:tc>
      </w:tr>
      <w:tr w:rsidR="14F76A8C" w14:paraId="541A1085" w14:textId="77777777" w:rsidTr="14F76A8C">
        <w:tc>
          <w:tcPr>
            <w:tcW w:w="1756" w:type="dxa"/>
          </w:tcPr>
          <w:p w14:paraId="3035C8AD" w14:textId="5D8120F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6347E028" w14:textId="13149C29" w:rsidR="14F76A8C" w:rsidRDefault="14F76A8C"/>
        </w:tc>
        <w:tc>
          <w:tcPr>
            <w:tcW w:w="1756" w:type="dxa"/>
          </w:tcPr>
          <w:p w14:paraId="55F4A6AC" w14:textId="7AF06078" w:rsidR="14F76A8C" w:rsidRDefault="14F76A8C"/>
        </w:tc>
        <w:tc>
          <w:tcPr>
            <w:tcW w:w="1756" w:type="dxa"/>
          </w:tcPr>
          <w:p w14:paraId="178C5D48" w14:textId="213343C6" w:rsidR="14F76A8C" w:rsidRDefault="14F76A8C"/>
        </w:tc>
        <w:tc>
          <w:tcPr>
            <w:tcW w:w="1756" w:type="dxa"/>
          </w:tcPr>
          <w:p w14:paraId="2D471951" w14:textId="37B70F7C" w:rsidR="14F76A8C" w:rsidRDefault="14F76A8C"/>
        </w:tc>
      </w:tr>
      <w:tr w:rsidR="14F76A8C" w14:paraId="048F8A13" w14:textId="77777777" w:rsidTr="14F76A8C">
        <w:tc>
          <w:tcPr>
            <w:tcW w:w="1756" w:type="dxa"/>
          </w:tcPr>
          <w:p w14:paraId="18B22624" w14:textId="45794B43" w:rsidR="14F76A8C" w:rsidRDefault="14F76A8C" w:rsidP="14F76A8C">
            <w:proofErr w:type="spellStart"/>
            <w:r w:rsidRPr="14F76A8C">
              <w:rPr>
                <w:rFonts w:ascii="Times New Roman" w:eastAsia="Times New Roman" w:hAnsi="Times New Roman" w:cs="Times New Roman"/>
                <w:b/>
                <w:bCs/>
                <w:color w:val="00000A"/>
                <w:sz w:val="28"/>
                <w:szCs w:val="28"/>
              </w:rPr>
              <w:t>Tên</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cột</w:t>
            </w:r>
            <w:proofErr w:type="spellEnd"/>
          </w:p>
        </w:tc>
        <w:tc>
          <w:tcPr>
            <w:tcW w:w="1756" w:type="dxa"/>
          </w:tcPr>
          <w:p w14:paraId="70C54DCD" w14:textId="45137F46" w:rsidR="14F76A8C" w:rsidRDefault="14F76A8C" w:rsidP="14F76A8C">
            <w:r w:rsidRPr="14F76A8C">
              <w:rPr>
                <w:rFonts w:ascii="Times New Roman" w:eastAsia="Times New Roman" w:hAnsi="Times New Roman" w:cs="Times New Roman"/>
                <w:b/>
                <w:bCs/>
                <w:color w:val="00000A"/>
                <w:sz w:val="28"/>
                <w:szCs w:val="28"/>
              </w:rPr>
              <w:t xml:space="preserve">Ý </w:t>
            </w:r>
            <w:proofErr w:type="spellStart"/>
            <w:r w:rsidRPr="14F76A8C">
              <w:rPr>
                <w:rFonts w:ascii="Times New Roman" w:eastAsia="Times New Roman" w:hAnsi="Times New Roman" w:cs="Times New Roman"/>
                <w:b/>
                <w:bCs/>
                <w:color w:val="00000A"/>
                <w:sz w:val="28"/>
                <w:szCs w:val="28"/>
              </w:rPr>
              <w:t>nghĩa</w:t>
            </w:r>
            <w:proofErr w:type="spellEnd"/>
          </w:p>
        </w:tc>
        <w:tc>
          <w:tcPr>
            <w:tcW w:w="1756" w:type="dxa"/>
          </w:tcPr>
          <w:p w14:paraId="4C1D2240" w14:textId="28924681" w:rsidR="14F76A8C" w:rsidRDefault="14F76A8C" w:rsidP="14F76A8C">
            <w:proofErr w:type="spellStart"/>
            <w:r w:rsidRPr="14F76A8C">
              <w:rPr>
                <w:rFonts w:ascii="Times New Roman" w:eastAsia="Times New Roman" w:hAnsi="Times New Roman" w:cs="Times New Roman"/>
                <w:b/>
                <w:bCs/>
                <w:color w:val="00000A"/>
                <w:sz w:val="28"/>
                <w:szCs w:val="28"/>
              </w:rPr>
              <w:t>Kiểu</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dữ</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liệu</w:t>
            </w:r>
            <w:proofErr w:type="spellEnd"/>
          </w:p>
        </w:tc>
        <w:tc>
          <w:tcPr>
            <w:tcW w:w="1756" w:type="dxa"/>
          </w:tcPr>
          <w:p w14:paraId="0B8AC204" w14:textId="35969E89" w:rsidR="14F76A8C" w:rsidRDefault="14F76A8C" w:rsidP="14F76A8C">
            <w:proofErr w:type="spellStart"/>
            <w:r w:rsidRPr="14F76A8C">
              <w:rPr>
                <w:rFonts w:ascii="Times New Roman" w:eastAsia="Times New Roman" w:hAnsi="Times New Roman" w:cs="Times New Roman"/>
                <w:b/>
                <w:bCs/>
                <w:color w:val="00000A"/>
                <w:sz w:val="28"/>
                <w:szCs w:val="28"/>
              </w:rPr>
              <w:t>Ràng</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buộc</w:t>
            </w:r>
            <w:proofErr w:type="spellEnd"/>
          </w:p>
        </w:tc>
        <w:tc>
          <w:tcPr>
            <w:tcW w:w="1756" w:type="dxa"/>
          </w:tcPr>
          <w:p w14:paraId="77EC87CC" w14:textId="49F68A61"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49E64B33" w14:textId="77777777" w:rsidTr="14F76A8C">
        <w:tc>
          <w:tcPr>
            <w:tcW w:w="1756" w:type="dxa"/>
          </w:tcPr>
          <w:p w14:paraId="38AF2029" w14:textId="59FA454A"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72A69128" w14:textId="1DDEDC16"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75A7C216" w14:textId="48BEB8A9" w:rsidR="14F76A8C" w:rsidRDefault="14F76A8C" w:rsidP="14F76A8C">
            <w:proofErr w:type="spellStart"/>
            <w:r w:rsidRPr="14F76A8C">
              <w:rPr>
                <w:rFonts w:ascii="Times New Roman" w:eastAsia="Times New Roman" w:hAnsi="Times New Roman" w:cs="Times New Roman"/>
                <w:color w:val="00000A"/>
                <w:sz w:val="28"/>
                <w:szCs w:val="28"/>
              </w:rPr>
              <w:t>bigint</w:t>
            </w:r>
            <w:proofErr w:type="spellEnd"/>
          </w:p>
        </w:tc>
        <w:tc>
          <w:tcPr>
            <w:tcW w:w="1756" w:type="dxa"/>
          </w:tcPr>
          <w:p w14:paraId="44437B66" w14:textId="529CD6EF" w:rsidR="14F76A8C" w:rsidRDefault="14F76A8C" w:rsidP="14F76A8C">
            <w:proofErr w:type="spellStart"/>
            <w:r w:rsidRPr="14F76A8C">
              <w:rPr>
                <w:rFonts w:ascii="Times New Roman" w:eastAsia="Times New Roman" w:hAnsi="Times New Roman" w:cs="Times New Roman"/>
                <w:color w:val="00000A"/>
                <w:sz w:val="28"/>
                <w:szCs w:val="28"/>
              </w:rPr>
              <w:t>Khóa</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chính</w:t>
            </w:r>
            <w:proofErr w:type="spellEnd"/>
          </w:p>
        </w:tc>
        <w:tc>
          <w:tcPr>
            <w:tcW w:w="1756" w:type="dxa"/>
          </w:tcPr>
          <w:p w14:paraId="01203E55" w14:textId="18AB0492"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r w:rsidR="14F76A8C" w14:paraId="37B72BF6" w14:textId="77777777" w:rsidTr="14F76A8C">
        <w:tc>
          <w:tcPr>
            <w:tcW w:w="1756" w:type="dxa"/>
          </w:tcPr>
          <w:p w14:paraId="61E2A7F0" w14:textId="16CE7B69" w:rsidR="14F76A8C" w:rsidRDefault="14F76A8C" w:rsidP="14F76A8C">
            <w:proofErr w:type="spellStart"/>
            <w:r w:rsidRPr="14F76A8C">
              <w:rPr>
                <w:rFonts w:ascii="Times New Roman" w:eastAsia="Times New Roman" w:hAnsi="Times New Roman" w:cs="Times New Roman"/>
                <w:color w:val="00000A"/>
                <w:sz w:val="28"/>
                <w:szCs w:val="28"/>
              </w:rPr>
              <w:t>maTruyen</w:t>
            </w:r>
            <w:proofErr w:type="spellEnd"/>
          </w:p>
        </w:tc>
        <w:tc>
          <w:tcPr>
            <w:tcW w:w="1756" w:type="dxa"/>
          </w:tcPr>
          <w:p w14:paraId="250C27C2" w14:textId="4FFD2177" w:rsidR="14F76A8C" w:rsidRDefault="14F76A8C" w:rsidP="14F76A8C">
            <w:proofErr w:type="spellStart"/>
            <w:r w:rsidRPr="14F76A8C">
              <w:rPr>
                <w:rFonts w:ascii="Times New Roman" w:eastAsia="Times New Roman" w:hAnsi="Times New Roman" w:cs="Times New Roman"/>
                <w:color w:val="00000A"/>
                <w:sz w:val="28"/>
                <w:szCs w:val="28"/>
              </w:rPr>
              <w:t>Mã</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truyện</w:t>
            </w:r>
            <w:proofErr w:type="spellEnd"/>
          </w:p>
        </w:tc>
        <w:tc>
          <w:tcPr>
            <w:tcW w:w="1756" w:type="dxa"/>
          </w:tcPr>
          <w:p w14:paraId="6FF98688" w14:textId="19A0B29E"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2C8F471D" w14:textId="0821AECA"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B239184" w14:textId="12F31F9A"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r w:rsidR="14F76A8C" w14:paraId="3D0E1787" w14:textId="77777777" w:rsidTr="14F76A8C">
        <w:tc>
          <w:tcPr>
            <w:tcW w:w="1756" w:type="dxa"/>
          </w:tcPr>
          <w:p w14:paraId="1B68E883" w14:textId="408C31B6" w:rsidR="14F76A8C" w:rsidRDefault="14F76A8C" w:rsidP="14F76A8C">
            <w:proofErr w:type="spellStart"/>
            <w:r w:rsidRPr="14F76A8C">
              <w:rPr>
                <w:rFonts w:ascii="Times New Roman" w:eastAsia="Times New Roman" w:hAnsi="Times New Roman" w:cs="Times New Roman"/>
                <w:color w:val="00000A"/>
                <w:sz w:val="28"/>
                <w:szCs w:val="28"/>
              </w:rPr>
              <w:t>maTL</w:t>
            </w:r>
            <w:proofErr w:type="spellEnd"/>
          </w:p>
        </w:tc>
        <w:tc>
          <w:tcPr>
            <w:tcW w:w="1756" w:type="dxa"/>
          </w:tcPr>
          <w:p w14:paraId="268F3A74" w14:textId="1F86F4AF" w:rsidR="14F76A8C" w:rsidRDefault="14F76A8C" w:rsidP="14F76A8C">
            <w:proofErr w:type="spellStart"/>
            <w:r w:rsidRPr="14F76A8C">
              <w:rPr>
                <w:rFonts w:ascii="Times New Roman" w:eastAsia="Times New Roman" w:hAnsi="Times New Roman" w:cs="Times New Roman"/>
                <w:color w:val="00000A"/>
                <w:sz w:val="28"/>
                <w:szCs w:val="28"/>
              </w:rPr>
              <w:t>Mã</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thể</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loại</w:t>
            </w:r>
            <w:proofErr w:type="spellEnd"/>
          </w:p>
        </w:tc>
        <w:tc>
          <w:tcPr>
            <w:tcW w:w="1756" w:type="dxa"/>
          </w:tcPr>
          <w:p w14:paraId="3C11547A" w14:textId="4851B270"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18B42163" w14:textId="264A0293" w:rsidR="14F76A8C" w:rsidRDefault="14F76A8C" w:rsidP="14F76A8C">
            <w:proofErr w:type="spellStart"/>
            <w:r w:rsidRPr="14F76A8C">
              <w:rPr>
                <w:rFonts w:ascii="Times New Roman" w:eastAsia="Times New Roman" w:hAnsi="Times New Roman" w:cs="Times New Roman"/>
                <w:color w:val="00000A"/>
                <w:sz w:val="28"/>
                <w:szCs w:val="28"/>
              </w:rPr>
              <w:t>Khóa</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ngoại</w:t>
            </w:r>
            <w:proofErr w:type="spellEnd"/>
          </w:p>
        </w:tc>
        <w:tc>
          <w:tcPr>
            <w:tcW w:w="1756" w:type="dxa"/>
          </w:tcPr>
          <w:p w14:paraId="6EDB79E7" w14:textId="3F7A7507"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bl>
    <w:p w14:paraId="0F257AD1" w14:textId="4660EB98"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5E0DBDCE" w14:textId="77777777" w:rsidTr="14F76A8C">
        <w:tc>
          <w:tcPr>
            <w:tcW w:w="1756" w:type="dxa"/>
          </w:tcPr>
          <w:p w14:paraId="30E206F8" w14:textId="3C341F01" w:rsidR="14F76A8C" w:rsidRDefault="14F76A8C" w:rsidP="14F76A8C">
            <w:proofErr w:type="spellStart"/>
            <w:r w:rsidRPr="14F76A8C">
              <w:rPr>
                <w:rFonts w:ascii="Times New Roman" w:eastAsia="Times New Roman" w:hAnsi="Times New Roman" w:cs="Times New Roman"/>
                <w:b/>
                <w:bCs/>
                <w:color w:val="00000A"/>
                <w:sz w:val="28"/>
                <w:szCs w:val="28"/>
              </w:rPr>
              <w:t>Tên</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bảng</w:t>
            </w:r>
            <w:proofErr w:type="spellEnd"/>
          </w:p>
        </w:tc>
        <w:tc>
          <w:tcPr>
            <w:tcW w:w="1756" w:type="dxa"/>
          </w:tcPr>
          <w:p w14:paraId="74DA9F05" w14:textId="6F8742DE" w:rsidR="14F76A8C" w:rsidRDefault="14F76A8C" w:rsidP="14F76A8C">
            <w:proofErr w:type="spellStart"/>
            <w:r w:rsidRPr="14F76A8C">
              <w:rPr>
                <w:rFonts w:ascii="Times New Roman" w:eastAsia="Times New Roman" w:hAnsi="Times New Roman" w:cs="Times New Roman"/>
                <w:color w:val="00000A"/>
                <w:sz w:val="28"/>
                <w:szCs w:val="28"/>
              </w:rPr>
              <w:t>thanhvien_truyenyeuthich</w:t>
            </w:r>
            <w:proofErr w:type="spellEnd"/>
          </w:p>
        </w:tc>
        <w:tc>
          <w:tcPr>
            <w:tcW w:w="1756" w:type="dxa"/>
          </w:tcPr>
          <w:p w14:paraId="4385AAC7" w14:textId="3B1978A5" w:rsidR="14F76A8C" w:rsidRDefault="14F76A8C"/>
        </w:tc>
        <w:tc>
          <w:tcPr>
            <w:tcW w:w="1756" w:type="dxa"/>
          </w:tcPr>
          <w:p w14:paraId="4DA92B79" w14:textId="241F7947" w:rsidR="14F76A8C" w:rsidRDefault="14F76A8C"/>
        </w:tc>
        <w:tc>
          <w:tcPr>
            <w:tcW w:w="1756" w:type="dxa"/>
          </w:tcPr>
          <w:p w14:paraId="49552379" w14:textId="45E8A0F1" w:rsidR="14F76A8C" w:rsidRDefault="14F76A8C"/>
        </w:tc>
      </w:tr>
      <w:tr w:rsidR="14F76A8C" w14:paraId="438B6281" w14:textId="77777777" w:rsidTr="14F76A8C">
        <w:tc>
          <w:tcPr>
            <w:tcW w:w="1756" w:type="dxa"/>
          </w:tcPr>
          <w:p w14:paraId="034EC8D9" w14:textId="32C69C52" w:rsidR="14F76A8C" w:rsidRDefault="14F76A8C" w:rsidP="14F76A8C">
            <w:r w:rsidRPr="14F76A8C">
              <w:rPr>
                <w:rFonts w:ascii="Times New Roman" w:eastAsia="Times New Roman" w:hAnsi="Times New Roman" w:cs="Times New Roman"/>
                <w:b/>
                <w:bCs/>
                <w:color w:val="00000A"/>
                <w:sz w:val="28"/>
                <w:szCs w:val="28"/>
              </w:rPr>
              <w:t xml:space="preserve">Ý </w:t>
            </w:r>
            <w:proofErr w:type="spellStart"/>
            <w:r w:rsidRPr="14F76A8C">
              <w:rPr>
                <w:rFonts w:ascii="Times New Roman" w:eastAsia="Times New Roman" w:hAnsi="Times New Roman" w:cs="Times New Roman"/>
                <w:b/>
                <w:bCs/>
                <w:color w:val="00000A"/>
                <w:sz w:val="28"/>
                <w:szCs w:val="28"/>
              </w:rPr>
              <w:t>nghĩa</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bảng</w:t>
            </w:r>
            <w:proofErr w:type="spellEnd"/>
          </w:p>
        </w:tc>
        <w:tc>
          <w:tcPr>
            <w:tcW w:w="1756" w:type="dxa"/>
          </w:tcPr>
          <w:p w14:paraId="1A0F17F4" w14:textId="176AE63D" w:rsidR="14F76A8C" w:rsidRDefault="14F76A8C" w:rsidP="14F76A8C">
            <w:proofErr w:type="spellStart"/>
            <w:r w:rsidRPr="14F76A8C">
              <w:rPr>
                <w:rFonts w:ascii="Times New Roman" w:eastAsia="Times New Roman" w:hAnsi="Times New Roman" w:cs="Times New Roman"/>
                <w:color w:val="00000A"/>
                <w:sz w:val="28"/>
                <w:szCs w:val="28"/>
              </w:rPr>
              <w:t>Mối</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liên</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kết</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nhiều</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nhiều</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giữa</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truyện</w:t>
            </w:r>
            <w:proofErr w:type="spellEnd"/>
            <w:r w:rsidRPr="14F76A8C">
              <w:rPr>
                <w:rFonts w:ascii="Times New Roman" w:eastAsia="Times New Roman" w:hAnsi="Times New Roman" w:cs="Times New Roman"/>
                <w:color w:val="00000A"/>
                <w:sz w:val="28"/>
                <w:szCs w:val="28"/>
              </w:rPr>
              <w:t xml:space="preserve"> - </w:t>
            </w:r>
            <w:proofErr w:type="spellStart"/>
            <w:r w:rsidRPr="14F76A8C">
              <w:rPr>
                <w:rFonts w:ascii="Times New Roman" w:eastAsia="Times New Roman" w:hAnsi="Times New Roman" w:cs="Times New Roman"/>
                <w:color w:val="00000A"/>
                <w:sz w:val="28"/>
                <w:szCs w:val="28"/>
              </w:rPr>
              <w:t>nhóm</w:t>
            </w:r>
            <w:proofErr w:type="spellEnd"/>
          </w:p>
        </w:tc>
        <w:tc>
          <w:tcPr>
            <w:tcW w:w="1756" w:type="dxa"/>
          </w:tcPr>
          <w:p w14:paraId="0AB06549" w14:textId="6E53448B" w:rsidR="14F76A8C" w:rsidRDefault="14F76A8C"/>
        </w:tc>
        <w:tc>
          <w:tcPr>
            <w:tcW w:w="1756" w:type="dxa"/>
          </w:tcPr>
          <w:p w14:paraId="32CC0C6A" w14:textId="1BE5D481" w:rsidR="14F76A8C" w:rsidRDefault="14F76A8C"/>
        </w:tc>
        <w:tc>
          <w:tcPr>
            <w:tcW w:w="1756" w:type="dxa"/>
          </w:tcPr>
          <w:p w14:paraId="03C05585" w14:textId="37396FDE" w:rsidR="14F76A8C" w:rsidRDefault="14F76A8C"/>
        </w:tc>
      </w:tr>
      <w:tr w:rsidR="14F76A8C" w14:paraId="2722CE75" w14:textId="77777777" w:rsidTr="14F76A8C">
        <w:tc>
          <w:tcPr>
            <w:tcW w:w="1756" w:type="dxa"/>
          </w:tcPr>
          <w:p w14:paraId="271DA64E" w14:textId="14DC4755"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4A2BF75" w14:textId="1DCE5CDA" w:rsidR="14F76A8C" w:rsidRDefault="14F76A8C"/>
        </w:tc>
        <w:tc>
          <w:tcPr>
            <w:tcW w:w="1756" w:type="dxa"/>
          </w:tcPr>
          <w:p w14:paraId="59C96746" w14:textId="3172F71D" w:rsidR="14F76A8C" w:rsidRDefault="14F76A8C"/>
        </w:tc>
        <w:tc>
          <w:tcPr>
            <w:tcW w:w="1756" w:type="dxa"/>
          </w:tcPr>
          <w:p w14:paraId="13FD368C" w14:textId="459C8562" w:rsidR="14F76A8C" w:rsidRDefault="14F76A8C"/>
        </w:tc>
        <w:tc>
          <w:tcPr>
            <w:tcW w:w="1756" w:type="dxa"/>
          </w:tcPr>
          <w:p w14:paraId="37B5E215" w14:textId="4C6BD707" w:rsidR="14F76A8C" w:rsidRDefault="14F76A8C"/>
        </w:tc>
      </w:tr>
      <w:tr w:rsidR="14F76A8C" w14:paraId="3A0A1ABD" w14:textId="77777777" w:rsidTr="14F76A8C">
        <w:tc>
          <w:tcPr>
            <w:tcW w:w="1756" w:type="dxa"/>
          </w:tcPr>
          <w:p w14:paraId="635511F9" w14:textId="2A73A69F" w:rsidR="14F76A8C" w:rsidRDefault="14F76A8C" w:rsidP="14F76A8C">
            <w:proofErr w:type="spellStart"/>
            <w:r w:rsidRPr="14F76A8C">
              <w:rPr>
                <w:rFonts w:ascii="Times New Roman" w:eastAsia="Times New Roman" w:hAnsi="Times New Roman" w:cs="Times New Roman"/>
                <w:b/>
                <w:bCs/>
                <w:color w:val="00000A"/>
                <w:sz w:val="28"/>
                <w:szCs w:val="28"/>
              </w:rPr>
              <w:t>Tên</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cột</w:t>
            </w:r>
            <w:proofErr w:type="spellEnd"/>
          </w:p>
        </w:tc>
        <w:tc>
          <w:tcPr>
            <w:tcW w:w="1756" w:type="dxa"/>
          </w:tcPr>
          <w:p w14:paraId="51462AB5" w14:textId="26175924" w:rsidR="14F76A8C" w:rsidRDefault="14F76A8C" w:rsidP="14F76A8C">
            <w:r w:rsidRPr="14F76A8C">
              <w:rPr>
                <w:rFonts w:ascii="Times New Roman" w:eastAsia="Times New Roman" w:hAnsi="Times New Roman" w:cs="Times New Roman"/>
                <w:b/>
                <w:bCs/>
                <w:color w:val="00000A"/>
                <w:sz w:val="28"/>
                <w:szCs w:val="28"/>
              </w:rPr>
              <w:t xml:space="preserve">Ý </w:t>
            </w:r>
            <w:proofErr w:type="spellStart"/>
            <w:r w:rsidRPr="14F76A8C">
              <w:rPr>
                <w:rFonts w:ascii="Times New Roman" w:eastAsia="Times New Roman" w:hAnsi="Times New Roman" w:cs="Times New Roman"/>
                <w:b/>
                <w:bCs/>
                <w:color w:val="00000A"/>
                <w:sz w:val="28"/>
                <w:szCs w:val="28"/>
              </w:rPr>
              <w:t>nghĩa</w:t>
            </w:r>
            <w:proofErr w:type="spellEnd"/>
          </w:p>
        </w:tc>
        <w:tc>
          <w:tcPr>
            <w:tcW w:w="1756" w:type="dxa"/>
          </w:tcPr>
          <w:p w14:paraId="297B9D9E" w14:textId="1C911165" w:rsidR="14F76A8C" w:rsidRDefault="14F76A8C" w:rsidP="14F76A8C">
            <w:proofErr w:type="spellStart"/>
            <w:r w:rsidRPr="14F76A8C">
              <w:rPr>
                <w:rFonts w:ascii="Times New Roman" w:eastAsia="Times New Roman" w:hAnsi="Times New Roman" w:cs="Times New Roman"/>
                <w:b/>
                <w:bCs/>
                <w:color w:val="00000A"/>
                <w:sz w:val="28"/>
                <w:szCs w:val="28"/>
              </w:rPr>
              <w:t>Kiểu</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dữ</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liệu</w:t>
            </w:r>
            <w:proofErr w:type="spellEnd"/>
          </w:p>
        </w:tc>
        <w:tc>
          <w:tcPr>
            <w:tcW w:w="1756" w:type="dxa"/>
          </w:tcPr>
          <w:p w14:paraId="00754BED" w14:textId="56FDB65C" w:rsidR="14F76A8C" w:rsidRDefault="14F76A8C" w:rsidP="14F76A8C">
            <w:proofErr w:type="spellStart"/>
            <w:r w:rsidRPr="14F76A8C">
              <w:rPr>
                <w:rFonts w:ascii="Times New Roman" w:eastAsia="Times New Roman" w:hAnsi="Times New Roman" w:cs="Times New Roman"/>
                <w:b/>
                <w:bCs/>
                <w:color w:val="00000A"/>
                <w:sz w:val="28"/>
                <w:szCs w:val="28"/>
              </w:rPr>
              <w:t>Ràng</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buộc</w:t>
            </w:r>
            <w:proofErr w:type="spellEnd"/>
          </w:p>
        </w:tc>
        <w:tc>
          <w:tcPr>
            <w:tcW w:w="1756" w:type="dxa"/>
          </w:tcPr>
          <w:p w14:paraId="5F6E4728" w14:textId="76258310"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3D6F9641" w14:textId="77777777" w:rsidTr="14F76A8C">
        <w:tc>
          <w:tcPr>
            <w:tcW w:w="1756" w:type="dxa"/>
          </w:tcPr>
          <w:p w14:paraId="34899F84" w14:textId="4547FF7F"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138BB2F3" w14:textId="14E28AF2"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7127631B" w14:textId="545B4EE0" w:rsidR="14F76A8C" w:rsidRDefault="14F76A8C" w:rsidP="14F76A8C">
            <w:proofErr w:type="spellStart"/>
            <w:r w:rsidRPr="14F76A8C">
              <w:rPr>
                <w:rFonts w:ascii="Times New Roman" w:eastAsia="Times New Roman" w:hAnsi="Times New Roman" w:cs="Times New Roman"/>
                <w:color w:val="00000A"/>
                <w:sz w:val="28"/>
                <w:szCs w:val="28"/>
              </w:rPr>
              <w:t>bigint</w:t>
            </w:r>
            <w:proofErr w:type="spellEnd"/>
          </w:p>
        </w:tc>
        <w:tc>
          <w:tcPr>
            <w:tcW w:w="1756" w:type="dxa"/>
          </w:tcPr>
          <w:p w14:paraId="7379EF50" w14:textId="27A57299" w:rsidR="14F76A8C" w:rsidRDefault="14F76A8C" w:rsidP="14F76A8C">
            <w:proofErr w:type="spellStart"/>
            <w:r w:rsidRPr="14F76A8C">
              <w:rPr>
                <w:rFonts w:ascii="Times New Roman" w:eastAsia="Times New Roman" w:hAnsi="Times New Roman" w:cs="Times New Roman"/>
                <w:color w:val="00000A"/>
                <w:sz w:val="28"/>
                <w:szCs w:val="28"/>
              </w:rPr>
              <w:t>Khóa</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chính</w:t>
            </w:r>
            <w:proofErr w:type="spellEnd"/>
          </w:p>
        </w:tc>
        <w:tc>
          <w:tcPr>
            <w:tcW w:w="1756" w:type="dxa"/>
          </w:tcPr>
          <w:p w14:paraId="4D3435B1" w14:textId="7D7F0F42"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r w:rsidR="14F76A8C" w14:paraId="4AF5C59B" w14:textId="77777777" w:rsidTr="14F76A8C">
        <w:tc>
          <w:tcPr>
            <w:tcW w:w="1756" w:type="dxa"/>
          </w:tcPr>
          <w:p w14:paraId="075DE7A2" w14:textId="1B0102D4" w:rsidR="14F76A8C" w:rsidRDefault="14F76A8C" w:rsidP="14F76A8C">
            <w:proofErr w:type="spellStart"/>
            <w:r w:rsidRPr="14F76A8C">
              <w:rPr>
                <w:rFonts w:ascii="Times New Roman" w:eastAsia="Times New Roman" w:hAnsi="Times New Roman" w:cs="Times New Roman"/>
                <w:color w:val="00000A"/>
                <w:sz w:val="28"/>
                <w:szCs w:val="28"/>
              </w:rPr>
              <w:t>maTruyen</w:t>
            </w:r>
            <w:proofErr w:type="spellEnd"/>
          </w:p>
        </w:tc>
        <w:tc>
          <w:tcPr>
            <w:tcW w:w="1756" w:type="dxa"/>
          </w:tcPr>
          <w:p w14:paraId="6A466146" w14:textId="1115573C" w:rsidR="14F76A8C" w:rsidRDefault="14F76A8C" w:rsidP="14F76A8C">
            <w:proofErr w:type="spellStart"/>
            <w:r w:rsidRPr="14F76A8C">
              <w:rPr>
                <w:rFonts w:ascii="Times New Roman" w:eastAsia="Times New Roman" w:hAnsi="Times New Roman" w:cs="Times New Roman"/>
                <w:color w:val="00000A"/>
                <w:sz w:val="28"/>
                <w:szCs w:val="28"/>
              </w:rPr>
              <w:t>Mã</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truyện</w:t>
            </w:r>
            <w:proofErr w:type="spellEnd"/>
          </w:p>
        </w:tc>
        <w:tc>
          <w:tcPr>
            <w:tcW w:w="1756" w:type="dxa"/>
          </w:tcPr>
          <w:p w14:paraId="33372DB6" w14:textId="5F218E0C"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70D93A45" w14:textId="74A4DFD3"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01BE196" w14:textId="3A124705"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r w:rsidR="14F76A8C" w14:paraId="4C59B777" w14:textId="77777777" w:rsidTr="14F76A8C">
        <w:tc>
          <w:tcPr>
            <w:tcW w:w="1756" w:type="dxa"/>
          </w:tcPr>
          <w:p w14:paraId="0D06BEF9" w14:textId="2BC9F051" w:rsidR="14F76A8C" w:rsidRDefault="14F76A8C" w:rsidP="14F76A8C">
            <w:proofErr w:type="spellStart"/>
            <w:r w:rsidRPr="14F76A8C">
              <w:rPr>
                <w:rFonts w:ascii="Times New Roman" w:eastAsia="Times New Roman" w:hAnsi="Times New Roman" w:cs="Times New Roman"/>
                <w:color w:val="00000A"/>
                <w:sz w:val="28"/>
                <w:szCs w:val="28"/>
              </w:rPr>
              <w:t>maTK</w:t>
            </w:r>
            <w:proofErr w:type="spellEnd"/>
          </w:p>
        </w:tc>
        <w:tc>
          <w:tcPr>
            <w:tcW w:w="1756" w:type="dxa"/>
          </w:tcPr>
          <w:p w14:paraId="5A3A8EAE" w14:textId="499ADFB1" w:rsidR="14F76A8C" w:rsidRDefault="14F76A8C" w:rsidP="14F76A8C">
            <w:proofErr w:type="spellStart"/>
            <w:r w:rsidRPr="14F76A8C">
              <w:rPr>
                <w:rFonts w:ascii="Times New Roman" w:eastAsia="Times New Roman" w:hAnsi="Times New Roman" w:cs="Times New Roman"/>
                <w:color w:val="00000A"/>
                <w:sz w:val="28"/>
                <w:szCs w:val="28"/>
              </w:rPr>
              <w:t>Mã</w:t>
            </w:r>
            <w:proofErr w:type="spellEnd"/>
            <w:r w:rsidRPr="14F76A8C">
              <w:rPr>
                <w:rFonts w:ascii="Times New Roman" w:eastAsia="Times New Roman" w:hAnsi="Times New Roman" w:cs="Times New Roman"/>
                <w:color w:val="00000A"/>
                <w:sz w:val="28"/>
                <w:szCs w:val="28"/>
              </w:rPr>
              <w:t xml:space="preserve"> Thanh </w:t>
            </w:r>
            <w:proofErr w:type="spellStart"/>
            <w:r w:rsidRPr="14F76A8C">
              <w:rPr>
                <w:rFonts w:ascii="Times New Roman" w:eastAsia="Times New Roman" w:hAnsi="Times New Roman" w:cs="Times New Roman"/>
                <w:color w:val="00000A"/>
                <w:sz w:val="28"/>
                <w:szCs w:val="28"/>
              </w:rPr>
              <w:t>viên</w:t>
            </w:r>
            <w:proofErr w:type="spellEnd"/>
          </w:p>
        </w:tc>
        <w:tc>
          <w:tcPr>
            <w:tcW w:w="1756" w:type="dxa"/>
          </w:tcPr>
          <w:p w14:paraId="5718B280" w14:textId="7873C3B0"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6AAFBEE8" w14:textId="3AB78513" w:rsidR="14F76A8C" w:rsidRDefault="14F76A8C" w:rsidP="14F76A8C">
            <w:proofErr w:type="spellStart"/>
            <w:r w:rsidRPr="14F76A8C">
              <w:rPr>
                <w:rFonts w:ascii="Times New Roman" w:eastAsia="Times New Roman" w:hAnsi="Times New Roman" w:cs="Times New Roman"/>
                <w:color w:val="00000A"/>
                <w:sz w:val="28"/>
                <w:szCs w:val="28"/>
              </w:rPr>
              <w:t>Khóa</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ngoại</w:t>
            </w:r>
            <w:proofErr w:type="spellEnd"/>
          </w:p>
        </w:tc>
        <w:tc>
          <w:tcPr>
            <w:tcW w:w="1756" w:type="dxa"/>
          </w:tcPr>
          <w:p w14:paraId="6793A11C" w14:textId="0F064317"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bl>
    <w:p w14:paraId="6764BA48" w14:textId="2CD39BEC"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4407B864" w14:textId="77777777" w:rsidTr="14F76A8C">
        <w:tc>
          <w:tcPr>
            <w:tcW w:w="1756" w:type="dxa"/>
          </w:tcPr>
          <w:p w14:paraId="321ADBE8" w14:textId="2928A7C2" w:rsidR="14F76A8C" w:rsidRDefault="14F76A8C" w:rsidP="14F76A8C">
            <w:proofErr w:type="spellStart"/>
            <w:r w:rsidRPr="14F76A8C">
              <w:rPr>
                <w:rFonts w:ascii="Times New Roman" w:eastAsia="Times New Roman" w:hAnsi="Times New Roman" w:cs="Times New Roman"/>
                <w:b/>
                <w:bCs/>
                <w:color w:val="00000A"/>
                <w:sz w:val="28"/>
                <w:szCs w:val="28"/>
              </w:rPr>
              <w:t>Tên</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bảng</w:t>
            </w:r>
            <w:proofErr w:type="spellEnd"/>
          </w:p>
        </w:tc>
        <w:tc>
          <w:tcPr>
            <w:tcW w:w="1756" w:type="dxa"/>
          </w:tcPr>
          <w:p w14:paraId="6651C505" w14:textId="7AA4B80E" w:rsidR="14F76A8C" w:rsidRDefault="14F76A8C" w:rsidP="14F76A8C">
            <w:proofErr w:type="spellStart"/>
            <w:r w:rsidRPr="14F76A8C">
              <w:rPr>
                <w:rFonts w:ascii="Times New Roman" w:eastAsia="Times New Roman" w:hAnsi="Times New Roman" w:cs="Times New Roman"/>
                <w:color w:val="00000A"/>
                <w:sz w:val="28"/>
                <w:szCs w:val="28"/>
              </w:rPr>
              <w:t>doimatkhau</w:t>
            </w:r>
            <w:proofErr w:type="spellEnd"/>
          </w:p>
        </w:tc>
        <w:tc>
          <w:tcPr>
            <w:tcW w:w="1756" w:type="dxa"/>
          </w:tcPr>
          <w:p w14:paraId="6D1F7A91" w14:textId="039E5492" w:rsidR="14F76A8C" w:rsidRDefault="14F76A8C"/>
        </w:tc>
        <w:tc>
          <w:tcPr>
            <w:tcW w:w="1756" w:type="dxa"/>
          </w:tcPr>
          <w:p w14:paraId="66035911" w14:textId="2A878744" w:rsidR="14F76A8C" w:rsidRDefault="14F76A8C"/>
        </w:tc>
        <w:tc>
          <w:tcPr>
            <w:tcW w:w="1756" w:type="dxa"/>
          </w:tcPr>
          <w:p w14:paraId="106FDBBB" w14:textId="57A76C41" w:rsidR="14F76A8C" w:rsidRDefault="14F76A8C"/>
        </w:tc>
      </w:tr>
      <w:tr w:rsidR="14F76A8C" w14:paraId="14C07BA7" w14:textId="77777777" w:rsidTr="14F76A8C">
        <w:tc>
          <w:tcPr>
            <w:tcW w:w="1756" w:type="dxa"/>
          </w:tcPr>
          <w:p w14:paraId="7BE87B50" w14:textId="61E21079" w:rsidR="14F76A8C" w:rsidRDefault="14F76A8C" w:rsidP="14F76A8C">
            <w:r w:rsidRPr="14F76A8C">
              <w:rPr>
                <w:rFonts w:ascii="Times New Roman" w:eastAsia="Times New Roman" w:hAnsi="Times New Roman" w:cs="Times New Roman"/>
                <w:b/>
                <w:bCs/>
                <w:color w:val="00000A"/>
                <w:sz w:val="28"/>
                <w:szCs w:val="28"/>
              </w:rPr>
              <w:t xml:space="preserve">Ý </w:t>
            </w:r>
            <w:proofErr w:type="spellStart"/>
            <w:r w:rsidRPr="14F76A8C">
              <w:rPr>
                <w:rFonts w:ascii="Times New Roman" w:eastAsia="Times New Roman" w:hAnsi="Times New Roman" w:cs="Times New Roman"/>
                <w:b/>
                <w:bCs/>
                <w:color w:val="00000A"/>
                <w:sz w:val="28"/>
                <w:szCs w:val="28"/>
              </w:rPr>
              <w:t>nghĩa</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bảng</w:t>
            </w:r>
            <w:proofErr w:type="spellEnd"/>
          </w:p>
        </w:tc>
        <w:tc>
          <w:tcPr>
            <w:tcW w:w="1756" w:type="dxa"/>
          </w:tcPr>
          <w:p w14:paraId="681F49D6" w14:textId="62554A89" w:rsidR="14F76A8C" w:rsidRDefault="14F76A8C" w:rsidP="14F76A8C">
            <w:proofErr w:type="spellStart"/>
            <w:r w:rsidRPr="14F76A8C">
              <w:rPr>
                <w:rFonts w:ascii="Times New Roman" w:eastAsia="Times New Roman" w:hAnsi="Times New Roman" w:cs="Times New Roman"/>
                <w:color w:val="00000A"/>
                <w:sz w:val="28"/>
                <w:szCs w:val="28"/>
              </w:rPr>
              <w:t>Đổi</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mật</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khẩu</w:t>
            </w:r>
            <w:proofErr w:type="spellEnd"/>
          </w:p>
        </w:tc>
        <w:tc>
          <w:tcPr>
            <w:tcW w:w="1756" w:type="dxa"/>
          </w:tcPr>
          <w:p w14:paraId="0A40B72A" w14:textId="53D08955" w:rsidR="14F76A8C" w:rsidRDefault="14F76A8C"/>
        </w:tc>
        <w:tc>
          <w:tcPr>
            <w:tcW w:w="1756" w:type="dxa"/>
          </w:tcPr>
          <w:p w14:paraId="4A5E65BD" w14:textId="46AA3B96" w:rsidR="14F76A8C" w:rsidRDefault="14F76A8C"/>
        </w:tc>
        <w:tc>
          <w:tcPr>
            <w:tcW w:w="1756" w:type="dxa"/>
          </w:tcPr>
          <w:p w14:paraId="18669DCE" w14:textId="723769A4" w:rsidR="14F76A8C" w:rsidRDefault="14F76A8C"/>
        </w:tc>
      </w:tr>
      <w:tr w:rsidR="14F76A8C" w14:paraId="17321790" w14:textId="77777777" w:rsidTr="14F76A8C">
        <w:tc>
          <w:tcPr>
            <w:tcW w:w="1756" w:type="dxa"/>
          </w:tcPr>
          <w:p w14:paraId="10B056B8" w14:textId="535D89E4"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65478083" w14:textId="30705065" w:rsidR="14F76A8C" w:rsidRDefault="14F76A8C"/>
        </w:tc>
        <w:tc>
          <w:tcPr>
            <w:tcW w:w="1756" w:type="dxa"/>
          </w:tcPr>
          <w:p w14:paraId="7E68CFF8" w14:textId="1BD5DEB0" w:rsidR="14F76A8C" w:rsidRDefault="14F76A8C"/>
        </w:tc>
        <w:tc>
          <w:tcPr>
            <w:tcW w:w="1756" w:type="dxa"/>
          </w:tcPr>
          <w:p w14:paraId="34E83DD1" w14:textId="4769EF6A" w:rsidR="14F76A8C" w:rsidRDefault="14F76A8C"/>
        </w:tc>
        <w:tc>
          <w:tcPr>
            <w:tcW w:w="1756" w:type="dxa"/>
          </w:tcPr>
          <w:p w14:paraId="3157F4DF" w14:textId="16AF747D" w:rsidR="14F76A8C" w:rsidRDefault="14F76A8C"/>
        </w:tc>
      </w:tr>
      <w:tr w:rsidR="14F76A8C" w14:paraId="4B8E7191" w14:textId="77777777" w:rsidTr="14F76A8C">
        <w:tc>
          <w:tcPr>
            <w:tcW w:w="1756" w:type="dxa"/>
          </w:tcPr>
          <w:p w14:paraId="152A87C2" w14:textId="71C1E119" w:rsidR="14F76A8C" w:rsidRDefault="14F76A8C" w:rsidP="14F76A8C">
            <w:proofErr w:type="spellStart"/>
            <w:r w:rsidRPr="14F76A8C">
              <w:rPr>
                <w:rFonts w:ascii="Times New Roman" w:eastAsia="Times New Roman" w:hAnsi="Times New Roman" w:cs="Times New Roman"/>
                <w:b/>
                <w:bCs/>
                <w:color w:val="00000A"/>
                <w:sz w:val="28"/>
                <w:szCs w:val="28"/>
              </w:rPr>
              <w:t>Tên</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cột</w:t>
            </w:r>
            <w:proofErr w:type="spellEnd"/>
          </w:p>
        </w:tc>
        <w:tc>
          <w:tcPr>
            <w:tcW w:w="1756" w:type="dxa"/>
          </w:tcPr>
          <w:p w14:paraId="1317EDEC" w14:textId="6E416E91" w:rsidR="14F76A8C" w:rsidRDefault="14F76A8C" w:rsidP="14F76A8C">
            <w:r w:rsidRPr="14F76A8C">
              <w:rPr>
                <w:rFonts w:ascii="Times New Roman" w:eastAsia="Times New Roman" w:hAnsi="Times New Roman" w:cs="Times New Roman"/>
                <w:b/>
                <w:bCs/>
                <w:color w:val="00000A"/>
                <w:sz w:val="28"/>
                <w:szCs w:val="28"/>
              </w:rPr>
              <w:t xml:space="preserve">Ý </w:t>
            </w:r>
            <w:proofErr w:type="spellStart"/>
            <w:r w:rsidRPr="14F76A8C">
              <w:rPr>
                <w:rFonts w:ascii="Times New Roman" w:eastAsia="Times New Roman" w:hAnsi="Times New Roman" w:cs="Times New Roman"/>
                <w:b/>
                <w:bCs/>
                <w:color w:val="00000A"/>
                <w:sz w:val="28"/>
                <w:szCs w:val="28"/>
              </w:rPr>
              <w:t>nghĩa</w:t>
            </w:r>
            <w:proofErr w:type="spellEnd"/>
          </w:p>
        </w:tc>
        <w:tc>
          <w:tcPr>
            <w:tcW w:w="1756" w:type="dxa"/>
          </w:tcPr>
          <w:p w14:paraId="1BF44174" w14:textId="4117F056" w:rsidR="14F76A8C" w:rsidRDefault="14F76A8C" w:rsidP="14F76A8C">
            <w:proofErr w:type="spellStart"/>
            <w:r w:rsidRPr="14F76A8C">
              <w:rPr>
                <w:rFonts w:ascii="Times New Roman" w:eastAsia="Times New Roman" w:hAnsi="Times New Roman" w:cs="Times New Roman"/>
                <w:b/>
                <w:bCs/>
                <w:color w:val="00000A"/>
                <w:sz w:val="28"/>
                <w:szCs w:val="28"/>
              </w:rPr>
              <w:t>Kiểu</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dữ</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liệu</w:t>
            </w:r>
            <w:proofErr w:type="spellEnd"/>
          </w:p>
        </w:tc>
        <w:tc>
          <w:tcPr>
            <w:tcW w:w="1756" w:type="dxa"/>
          </w:tcPr>
          <w:p w14:paraId="069A9309" w14:textId="37492E20" w:rsidR="14F76A8C" w:rsidRDefault="14F76A8C" w:rsidP="14F76A8C">
            <w:proofErr w:type="spellStart"/>
            <w:r w:rsidRPr="14F76A8C">
              <w:rPr>
                <w:rFonts w:ascii="Times New Roman" w:eastAsia="Times New Roman" w:hAnsi="Times New Roman" w:cs="Times New Roman"/>
                <w:b/>
                <w:bCs/>
                <w:color w:val="00000A"/>
                <w:sz w:val="28"/>
                <w:szCs w:val="28"/>
              </w:rPr>
              <w:t>Ràng</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buộc</w:t>
            </w:r>
            <w:proofErr w:type="spellEnd"/>
          </w:p>
        </w:tc>
        <w:tc>
          <w:tcPr>
            <w:tcW w:w="1756" w:type="dxa"/>
          </w:tcPr>
          <w:p w14:paraId="163794CD" w14:textId="40EBCB7D"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2191B2FB" w14:textId="77777777" w:rsidTr="14F76A8C">
        <w:tc>
          <w:tcPr>
            <w:tcW w:w="1756" w:type="dxa"/>
          </w:tcPr>
          <w:p w14:paraId="54F8EACE" w14:textId="7B22122B" w:rsidR="14F76A8C" w:rsidRDefault="14F76A8C" w:rsidP="14F76A8C">
            <w:proofErr w:type="spellStart"/>
            <w:r w:rsidRPr="14F76A8C">
              <w:rPr>
                <w:rFonts w:ascii="Times New Roman" w:eastAsia="Times New Roman" w:hAnsi="Times New Roman" w:cs="Times New Roman"/>
                <w:color w:val="00000A"/>
                <w:sz w:val="28"/>
                <w:szCs w:val="28"/>
              </w:rPr>
              <w:t>Mã</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Tài</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khoản</w:t>
            </w:r>
            <w:proofErr w:type="spellEnd"/>
          </w:p>
        </w:tc>
        <w:tc>
          <w:tcPr>
            <w:tcW w:w="1756" w:type="dxa"/>
          </w:tcPr>
          <w:p w14:paraId="0381334C" w14:textId="7BB3BF89" w:rsidR="14F76A8C" w:rsidRDefault="14F76A8C" w:rsidP="14F76A8C">
            <w:proofErr w:type="spellStart"/>
            <w:r w:rsidRPr="14F76A8C">
              <w:rPr>
                <w:rFonts w:ascii="Times New Roman" w:eastAsia="Times New Roman" w:hAnsi="Times New Roman" w:cs="Times New Roman"/>
                <w:color w:val="00000A"/>
                <w:sz w:val="28"/>
                <w:szCs w:val="28"/>
              </w:rPr>
              <w:t>Mã</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tài</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khoản</w:t>
            </w:r>
            <w:proofErr w:type="spellEnd"/>
          </w:p>
        </w:tc>
        <w:tc>
          <w:tcPr>
            <w:tcW w:w="1756" w:type="dxa"/>
          </w:tcPr>
          <w:p w14:paraId="1849BE17" w14:textId="4C7D52AF"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4CEC0E24" w14:textId="6CA1B6A5" w:rsidR="14F76A8C" w:rsidRDefault="14F76A8C" w:rsidP="14F76A8C">
            <w:proofErr w:type="spellStart"/>
            <w:r w:rsidRPr="14F76A8C">
              <w:rPr>
                <w:rFonts w:ascii="Times New Roman" w:eastAsia="Times New Roman" w:hAnsi="Times New Roman" w:cs="Times New Roman"/>
                <w:color w:val="00000A"/>
                <w:sz w:val="28"/>
                <w:szCs w:val="28"/>
              </w:rPr>
              <w:t>Khóa</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ngoại</w:t>
            </w:r>
            <w:proofErr w:type="spellEnd"/>
          </w:p>
        </w:tc>
        <w:tc>
          <w:tcPr>
            <w:tcW w:w="1756" w:type="dxa"/>
          </w:tcPr>
          <w:p w14:paraId="0AFFA1EF" w14:textId="2D4E84FA"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r w:rsidR="14F76A8C" w14:paraId="22A51D92" w14:textId="77777777" w:rsidTr="14F76A8C">
        <w:tc>
          <w:tcPr>
            <w:tcW w:w="1756" w:type="dxa"/>
          </w:tcPr>
          <w:p w14:paraId="30FA81E7" w14:textId="42AD5F63" w:rsidR="14F76A8C" w:rsidRDefault="14F76A8C" w:rsidP="14F76A8C">
            <w:r w:rsidRPr="14F76A8C">
              <w:rPr>
                <w:rFonts w:ascii="Times New Roman" w:eastAsia="Times New Roman" w:hAnsi="Times New Roman" w:cs="Times New Roman"/>
                <w:color w:val="00000A"/>
                <w:sz w:val="28"/>
                <w:szCs w:val="28"/>
              </w:rPr>
              <w:t>Token</w:t>
            </w:r>
          </w:p>
        </w:tc>
        <w:tc>
          <w:tcPr>
            <w:tcW w:w="1756" w:type="dxa"/>
          </w:tcPr>
          <w:p w14:paraId="53A167F7" w14:textId="19A94356" w:rsidR="14F76A8C" w:rsidRDefault="14F76A8C" w:rsidP="14F76A8C">
            <w:r w:rsidRPr="14F76A8C">
              <w:rPr>
                <w:rFonts w:ascii="Times New Roman" w:eastAsia="Times New Roman" w:hAnsi="Times New Roman" w:cs="Times New Roman"/>
                <w:color w:val="00000A"/>
                <w:sz w:val="28"/>
                <w:szCs w:val="28"/>
              </w:rPr>
              <w:t>Token</w:t>
            </w:r>
          </w:p>
        </w:tc>
        <w:tc>
          <w:tcPr>
            <w:tcW w:w="1756" w:type="dxa"/>
          </w:tcPr>
          <w:p w14:paraId="549D78E9" w14:textId="3CA7786D" w:rsidR="14F76A8C" w:rsidRDefault="14F76A8C" w:rsidP="14F76A8C">
            <w:proofErr w:type="spellStart"/>
            <w:r w:rsidRPr="14F76A8C">
              <w:rPr>
                <w:rFonts w:ascii="Times New Roman" w:eastAsia="Times New Roman" w:hAnsi="Times New Roman" w:cs="Times New Roman"/>
                <w:color w:val="00000A"/>
                <w:sz w:val="28"/>
                <w:szCs w:val="28"/>
              </w:rPr>
              <w:t>nvarchar</w:t>
            </w:r>
            <w:proofErr w:type="spellEnd"/>
          </w:p>
        </w:tc>
        <w:tc>
          <w:tcPr>
            <w:tcW w:w="1756" w:type="dxa"/>
          </w:tcPr>
          <w:p w14:paraId="31129E3E" w14:textId="215A1434" w:rsidR="14F76A8C" w:rsidRDefault="14F76A8C" w:rsidP="14F76A8C">
            <w:proofErr w:type="spellStart"/>
            <w:r w:rsidRPr="14F76A8C">
              <w:rPr>
                <w:rFonts w:ascii="Times New Roman" w:eastAsia="Times New Roman" w:hAnsi="Times New Roman" w:cs="Times New Roman"/>
                <w:color w:val="00000A"/>
                <w:sz w:val="28"/>
                <w:szCs w:val="28"/>
              </w:rPr>
              <w:t>Khóa</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chính</w:t>
            </w:r>
            <w:proofErr w:type="spellEnd"/>
          </w:p>
        </w:tc>
        <w:tc>
          <w:tcPr>
            <w:tcW w:w="1756" w:type="dxa"/>
          </w:tcPr>
          <w:p w14:paraId="404E9E00" w14:textId="6280724F"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r w:rsidR="14F76A8C" w14:paraId="362BA26A" w14:textId="77777777" w:rsidTr="14F76A8C">
        <w:tc>
          <w:tcPr>
            <w:tcW w:w="1756" w:type="dxa"/>
          </w:tcPr>
          <w:p w14:paraId="63858182" w14:textId="2707228B" w:rsidR="14F76A8C" w:rsidRDefault="14F76A8C" w:rsidP="14F76A8C">
            <w:proofErr w:type="spellStart"/>
            <w:r w:rsidRPr="14F76A8C">
              <w:rPr>
                <w:rFonts w:ascii="Times New Roman" w:eastAsia="Times New Roman" w:hAnsi="Times New Roman" w:cs="Times New Roman"/>
                <w:color w:val="00000A"/>
                <w:sz w:val="28"/>
                <w:szCs w:val="28"/>
              </w:rPr>
              <w:t>Matkhaumoi</w:t>
            </w:r>
            <w:proofErr w:type="spellEnd"/>
          </w:p>
        </w:tc>
        <w:tc>
          <w:tcPr>
            <w:tcW w:w="1756" w:type="dxa"/>
          </w:tcPr>
          <w:p w14:paraId="5281730C" w14:textId="6D58F460" w:rsidR="14F76A8C" w:rsidRDefault="14F76A8C" w:rsidP="14F76A8C">
            <w:proofErr w:type="spellStart"/>
            <w:r w:rsidRPr="14F76A8C">
              <w:rPr>
                <w:rFonts w:ascii="Times New Roman" w:eastAsia="Times New Roman" w:hAnsi="Times New Roman" w:cs="Times New Roman"/>
                <w:color w:val="00000A"/>
                <w:sz w:val="28"/>
                <w:szCs w:val="28"/>
              </w:rPr>
              <w:t>Mật</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khẩu</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mới</w:t>
            </w:r>
            <w:proofErr w:type="spellEnd"/>
          </w:p>
        </w:tc>
        <w:tc>
          <w:tcPr>
            <w:tcW w:w="1756" w:type="dxa"/>
          </w:tcPr>
          <w:p w14:paraId="375898F4" w14:textId="6839A62B" w:rsidR="14F76A8C" w:rsidRDefault="14F76A8C" w:rsidP="14F76A8C">
            <w:proofErr w:type="spellStart"/>
            <w:r w:rsidRPr="14F76A8C">
              <w:rPr>
                <w:rFonts w:ascii="Times New Roman" w:eastAsia="Times New Roman" w:hAnsi="Times New Roman" w:cs="Times New Roman"/>
                <w:color w:val="00000A"/>
                <w:sz w:val="28"/>
                <w:szCs w:val="28"/>
              </w:rPr>
              <w:t>Nvarchar</w:t>
            </w:r>
            <w:proofErr w:type="spellEnd"/>
          </w:p>
        </w:tc>
        <w:tc>
          <w:tcPr>
            <w:tcW w:w="1756" w:type="dxa"/>
          </w:tcPr>
          <w:p w14:paraId="1918C0A1" w14:textId="3D619202"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3D3739B" w14:textId="1F763199"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r w:rsidR="14F76A8C" w14:paraId="6E4CCAF5" w14:textId="77777777" w:rsidTr="14F76A8C">
        <w:tc>
          <w:tcPr>
            <w:tcW w:w="1756" w:type="dxa"/>
          </w:tcPr>
          <w:p w14:paraId="3CE08AE6" w14:textId="2E1DBAF1" w:rsidR="14F76A8C" w:rsidRDefault="14F76A8C" w:rsidP="14F76A8C">
            <w:proofErr w:type="spellStart"/>
            <w:r w:rsidRPr="14F76A8C">
              <w:rPr>
                <w:rFonts w:ascii="Times New Roman" w:eastAsia="Times New Roman" w:hAnsi="Times New Roman" w:cs="Times New Roman"/>
                <w:color w:val="00000A"/>
                <w:sz w:val="28"/>
                <w:szCs w:val="28"/>
              </w:rPr>
              <w:lastRenderedPageBreak/>
              <w:t>Ngay_doi</w:t>
            </w:r>
            <w:proofErr w:type="spellEnd"/>
          </w:p>
        </w:tc>
        <w:tc>
          <w:tcPr>
            <w:tcW w:w="1756" w:type="dxa"/>
          </w:tcPr>
          <w:p w14:paraId="4E9AD573" w14:textId="3CBF0268" w:rsidR="14F76A8C" w:rsidRDefault="14F76A8C" w:rsidP="14F76A8C">
            <w:proofErr w:type="spellStart"/>
            <w:r w:rsidRPr="14F76A8C">
              <w:rPr>
                <w:rFonts w:ascii="Times New Roman" w:eastAsia="Times New Roman" w:hAnsi="Times New Roman" w:cs="Times New Roman"/>
                <w:color w:val="00000A"/>
                <w:sz w:val="28"/>
                <w:szCs w:val="28"/>
              </w:rPr>
              <w:t>Ngày</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đổi</w:t>
            </w:r>
            <w:proofErr w:type="spellEnd"/>
          </w:p>
        </w:tc>
        <w:tc>
          <w:tcPr>
            <w:tcW w:w="1756" w:type="dxa"/>
          </w:tcPr>
          <w:p w14:paraId="13E2888B" w14:textId="69C62061" w:rsidR="14F76A8C" w:rsidRDefault="14F76A8C" w:rsidP="14F76A8C">
            <w:r w:rsidRPr="14F76A8C">
              <w:rPr>
                <w:rFonts w:ascii="Times New Roman" w:eastAsia="Times New Roman" w:hAnsi="Times New Roman" w:cs="Times New Roman"/>
                <w:color w:val="00000A"/>
                <w:sz w:val="28"/>
                <w:szCs w:val="28"/>
              </w:rPr>
              <w:t>Timestamp</w:t>
            </w:r>
          </w:p>
        </w:tc>
        <w:tc>
          <w:tcPr>
            <w:tcW w:w="1756" w:type="dxa"/>
          </w:tcPr>
          <w:p w14:paraId="322254BA" w14:textId="773270E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3CF6E75" w14:textId="5649D7B0"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bl>
    <w:p w14:paraId="7B217E36" w14:textId="104632F6"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0771AA87" w14:textId="77777777" w:rsidTr="14F76A8C">
        <w:tc>
          <w:tcPr>
            <w:tcW w:w="1756" w:type="dxa"/>
          </w:tcPr>
          <w:p w14:paraId="67A0FE7E" w14:textId="14528F4F" w:rsidR="14F76A8C" w:rsidRDefault="14F76A8C" w:rsidP="14F76A8C">
            <w:proofErr w:type="spellStart"/>
            <w:r w:rsidRPr="14F76A8C">
              <w:rPr>
                <w:rFonts w:ascii="Times New Roman" w:eastAsia="Times New Roman" w:hAnsi="Times New Roman" w:cs="Times New Roman"/>
                <w:b/>
                <w:bCs/>
                <w:color w:val="00000A"/>
                <w:sz w:val="28"/>
                <w:szCs w:val="28"/>
              </w:rPr>
              <w:t>Tên</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bảng</w:t>
            </w:r>
            <w:proofErr w:type="spellEnd"/>
          </w:p>
        </w:tc>
        <w:tc>
          <w:tcPr>
            <w:tcW w:w="1756" w:type="dxa"/>
          </w:tcPr>
          <w:p w14:paraId="794DA2E5" w14:textId="121F9900" w:rsidR="14F76A8C" w:rsidRDefault="14F76A8C" w:rsidP="14F76A8C">
            <w:proofErr w:type="spellStart"/>
            <w:r w:rsidRPr="14F76A8C">
              <w:rPr>
                <w:rFonts w:ascii="Times New Roman" w:eastAsia="Times New Roman" w:hAnsi="Times New Roman" w:cs="Times New Roman"/>
                <w:color w:val="00000A"/>
                <w:sz w:val="28"/>
                <w:szCs w:val="28"/>
              </w:rPr>
              <w:t>Rate_tv</w:t>
            </w:r>
            <w:proofErr w:type="spellEnd"/>
          </w:p>
        </w:tc>
        <w:tc>
          <w:tcPr>
            <w:tcW w:w="1756" w:type="dxa"/>
          </w:tcPr>
          <w:p w14:paraId="421905FF" w14:textId="583E305A" w:rsidR="14F76A8C" w:rsidRDefault="14F76A8C"/>
        </w:tc>
        <w:tc>
          <w:tcPr>
            <w:tcW w:w="1756" w:type="dxa"/>
          </w:tcPr>
          <w:p w14:paraId="5BD0046C" w14:textId="070CE3D3" w:rsidR="14F76A8C" w:rsidRDefault="14F76A8C"/>
        </w:tc>
        <w:tc>
          <w:tcPr>
            <w:tcW w:w="1756" w:type="dxa"/>
          </w:tcPr>
          <w:p w14:paraId="574F05A5" w14:textId="5808E61B" w:rsidR="14F76A8C" w:rsidRDefault="14F76A8C"/>
        </w:tc>
      </w:tr>
      <w:tr w:rsidR="14F76A8C" w14:paraId="7248907E" w14:textId="77777777" w:rsidTr="14F76A8C">
        <w:tc>
          <w:tcPr>
            <w:tcW w:w="1756" w:type="dxa"/>
          </w:tcPr>
          <w:p w14:paraId="5E84A15E" w14:textId="6F0DAF6D" w:rsidR="14F76A8C" w:rsidRDefault="14F76A8C" w:rsidP="14F76A8C">
            <w:r w:rsidRPr="14F76A8C">
              <w:rPr>
                <w:rFonts w:ascii="Times New Roman" w:eastAsia="Times New Roman" w:hAnsi="Times New Roman" w:cs="Times New Roman"/>
                <w:b/>
                <w:bCs/>
                <w:color w:val="00000A"/>
                <w:sz w:val="28"/>
                <w:szCs w:val="28"/>
              </w:rPr>
              <w:t xml:space="preserve">Ý </w:t>
            </w:r>
            <w:proofErr w:type="spellStart"/>
            <w:r w:rsidRPr="14F76A8C">
              <w:rPr>
                <w:rFonts w:ascii="Times New Roman" w:eastAsia="Times New Roman" w:hAnsi="Times New Roman" w:cs="Times New Roman"/>
                <w:b/>
                <w:bCs/>
                <w:color w:val="00000A"/>
                <w:sz w:val="28"/>
                <w:szCs w:val="28"/>
              </w:rPr>
              <w:t>nghĩa</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bảng</w:t>
            </w:r>
            <w:proofErr w:type="spellEnd"/>
          </w:p>
        </w:tc>
        <w:tc>
          <w:tcPr>
            <w:tcW w:w="1756" w:type="dxa"/>
          </w:tcPr>
          <w:p w14:paraId="13BDBC43" w14:textId="4F7E6094" w:rsidR="14F76A8C" w:rsidRDefault="14F76A8C" w:rsidP="14F76A8C">
            <w:proofErr w:type="spellStart"/>
            <w:r w:rsidRPr="14F76A8C">
              <w:rPr>
                <w:rFonts w:ascii="Times New Roman" w:eastAsia="Times New Roman" w:hAnsi="Times New Roman" w:cs="Times New Roman"/>
                <w:color w:val="00000A"/>
                <w:sz w:val="28"/>
                <w:szCs w:val="28"/>
              </w:rPr>
              <w:t>Đánh</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giá</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thành</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viên</w:t>
            </w:r>
            <w:proofErr w:type="spellEnd"/>
          </w:p>
        </w:tc>
        <w:tc>
          <w:tcPr>
            <w:tcW w:w="1756" w:type="dxa"/>
          </w:tcPr>
          <w:p w14:paraId="0063A868" w14:textId="0A6F5723" w:rsidR="14F76A8C" w:rsidRDefault="14F76A8C"/>
        </w:tc>
        <w:tc>
          <w:tcPr>
            <w:tcW w:w="1756" w:type="dxa"/>
          </w:tcPr>
          <w:p w14:paraId="5820AE60" w14:textId="0F4A1A6B" w:rsidR="14F76A8C" w:rsidRDefault="14F76A8C"/>
        </w:tc>
        <w:tc>
          <w:tcPr>
            <w:tcW w:w="1756" w:type="dxa"/>
          </w:tcPr>
          <w:p w14:paraId="193D2A28" w14:textId="76834AD4" w:rsidR="14F76A8C" w:rsidRDefault="14F76A8C"/>
        </w:tc>
      </w:tr>
      <w:tr w:rsidR="14F76A8C" w14:paraId="6ADFAC3F" w14:textId="77777777" w:rsidTr="14F76A8C">
        <w:tc>
          <w:tcPr>
            <w:tcW w:w="1756" w:type="dxa"/>
          </w:tcPr>
          <w:p w14:paraId="43A648A8" w14:textId="24AB3BCA"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D654D7C" w14:textId="4E6CC258" w:rsidR="14F76A8C" w:rsidRDefault="14F76A8C"/>
        </w:tc>
        <w:tc>
          <w:tcPr>
            <w:tcW w:w="1756" w:type="dxa"/>
          </w:tcPr>
          <w:p w14:paraId="513F13FD" w14:textId="553EC6CB" w:rsidR="14F76A8C" w:rsidRDefault="14F76A8C"/>
        </w:tc>
        <w:tc>
          <w:tcPr>
            <w:tcW w:w="1756" w:type="dxa"/>
          </w:tcPr>
          <w:p w14:paraId="733A0948" w14:textId="5DF05359" w:rsidR="14F76A8C" w:rsidRDefault="14F76A8C"/>
        </w:tc>
        <w:tc>
          <w:tcPr>
            <w:tcW w:w="1756" w:type="dxa"/>
          </w:tcPr>
          <w:p w14:paraId="5AF2B627" w14:textId="434F301C" w:rsidR="14F76A8C" w:rsidRDefault="14F76A8C"/>
        </w:tc>
      </w:tr>
      <w:tr w:rsidR="14F76A8C" w14:paraId="0DAE0F2B" w14:textId="77777777" w:rsidTr="14F76A8C">
        <w:tc>
          <w:tcPr>
            <w:tcW w:w="1756" w:type="dxa"/>
          </w:tcPr>
          <w:p w14:paraId="0284AD3D" w14:textId="2BC19F81" w:rsidR="14F76A8C" w:rsidRDefault="14F76A8C" w:rsidP="14F76A8C">
            <w:proofErr w:type="spellStart"/>
            <w:r w:rsidRPr="14F76A8C">
              <w:rPr>
                <w:rFonts w:ascii="Times New Roman" w:eastAsia="Times New Roman" w:hAnsi="Times New Roman" w:cs="Times New Roman"/>
                <w:b/>
                <w:bCs/>
                <w:color w:val="00000A"/>
                <w:sz w:val="28"/>
                <w:szCs w:val="28"/>
              </w:rPr>
              <w:t>Tên</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cột</w:t>
            </w:r>
            <w:proofErr w:type="spellEnd"/>
          </w:p>
        </w:tc>
        <w:tc>
          <w:tcPr>
            <w:tcW w:w="1756" w:type="dxa"/>
          </w:tcPr>
          <w:p w14:paraId="11A94BB8" w14:textId="4BFAADE5" w:rsidR="14F76A8C" w:rsidRDefault="14F76A8C" w:rsidP="14F76A8C">
            <w:r w:rsidRPr="14F76A8C">
              <w:rPr>
                <w:rFonts w:ascii="Times New Roman" w:eastAsia="Times New Roman" w:hAnsi="Times New Roman" w:cs="Times New Roman"/>
                <w:b/>
                <w:bCs/>
                <w:color w:val="00000A"/>
                <w:sz w:val="28"/>
                <w:szCs w:val="28"/>
              </w:rPr>
              <w:t xml:space="preserve">Ý </w:t>
            </w:r>
            <w:proofErr w:type="spellStart"/>
            <w:r w:rsidRPr="14F76A8C">
              <w:rPr>
                <w:rFonts w:ascii="Times New Roman" w:eastAsia="Times New Roman" w:hAnsi="Times New Roman" w:cs="Times New Roman"/>
                <w:b/>
                <w:bCs/>
                <w:color w:val="00000A"/>
                <w:sz w:val="28"/>
                <w:szCs w:val="28"/>
              </w:rPr>
              <w:t>nghĩa</w:t>
            </w:r>
            <w:proofErr w:type="spellEnd"/>
          </w:p>
        </w:tc>
        <w:tc>
          <w:tcPr>
            <w:tcW w:w="1756" w:type="dxa"/>
          </w:tcPr>
          <w:p w14:paraId="0C32BB34" w14:textId="58678966" w:rsidR="14F76A8C" w:rsidRDefault="14F76A8C" w:rsidP="14F76A8C">
            <w:proofErr w:type="spellStart"/>
            <w:r w:rsidRPr="14F76A8C">
              <w:rPr>
                <w:rFonts w:ascii="Times New Roman" w:eastAsia="Times New Roman" w:hAnsi="Times New Roman" w:cs="Times New Roman"/>
                <w:b/>
                <w:bCs/>
                <w:color w:val="00000A"/>
                <w:sz w:val="28"/>
                <w:szCs w:val="28"/>
              </w:rPr>
              <w:t>Kiểu</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dữ</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liệu</w:t>
            </w:r>
            <w:proofErr w:type="spellEnd"/>
          </w:p>
        </w:tc>
        <w:tc>
          <w:tcPr>
            <w:tcW w:w="1756" w:type="dxa"/>
          </w:tcPr>
          <w:p w14:paraId="7AFDC6E5" w14:textId="35D72000" w:rsidR="14F76A8C" w:rsidRDefault="14F76A8C" w:rsidP="14F76A8C">
            <w:proofErr w:type="spellStart"/>
            <w:r w:rsidRPr="14F76A8C">
              <w:rPr>
                <w:rFonts w:ascii="Times New Roman" w:eastAsia="Times New Roman" w:hAnsi="Times New Roman" w:cs="Times New Roman"/>
                <w:b/>
                <w:bCs/>
                <w:color w:val="00000A"/>
                <w:sz w:val="28"/>
                <w:szCs w:val="28"/>
              </w:rPr>
              <w:t>Ràng</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buộc</w:t>
            </w:r>
            <w:proofErr w:type="spellEnd"/>
          </w:p>
        </w:tc>
        <w:tc>
          <w:tcPr>
            <w:tcW w:w="1756" w:type="dxa"/>
          </w:tcPr>
          <w:p w14:paraId="0BE465EA" w14:textId="44320FC2"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3F9BA9B2" w14:textId="77777777" w:rsidTr="14F76A8C">
        <w:tc>
          <w:tcPr>
            <w:tcW w:w="1756" w:type="dxa"/>
          </w:tcPr>
          <w:p w14:paraId="5C5E6AC9" w14:textId="2F5AD59C"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6EE41F75" w14:textId="09839753" w:rsidR="14F76A8C" w:rsidRDefault="14F76A8C" w:rsidP="14F76A8C">
            <w:r w:rsidRPr="14F76A8C">
              <w:rPr>
                <w:rFonts w:ascii="Times New Roman" w:eastAsia="Times New Roman" w:hAnsi="Times New Roman" w:cs="Times New Roman"/>
                <w:color w:val="00000A"/>
                <w:sz w:val="28"/>
                <w:szCs w:val="28"/>
              </w:rPr>
              <w:t xml:space="preserve">Id </w:t>
            </w:r>
            <w:proofErr w:type="spellStart"/>
            <w:r w:rsidRPr="14F76A8C">
              <w:rPr>
                <w:rFonts w:ascii="Times New Roman" w:eastAsia="Times New Roman" w:hAnsi="Times New Roman" w:cs="Times New Roman"/>
                <w:color w:val="00000A"/>
                <w:sz w:val="28"/>
                <w:szCs w:val="28"/>
              </w:rPr>
              <w:t>thành</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viên</w:t>
            </w:r>
            <w:proofErr w:type="spellEnd"/>
          </w:p>
        </w:tc>
        <w:tc>
          <w:tcPr>
            <w:tcW w:w="1756" w:type="dxa"/>
          </w:tcPr>
          <w:p w14:paraId="7D933F9B" w14:textId="11EBE230" w:rsidR="14F76A8C" w:rsidRDefault="14F76A8C" w:rsidP="14F76A8C">
            <w:proofErr w:type="spellStart"/>
            <w:r w:rsidRPr="14F76A8C">
              <w:rPr>
                <w:rFonts w:ascii="Times New Roman" w:eastAsia="Times New Roman" w:hAnsi="Times New Roman" w:cs="Times New Roman"/>
                <w:color w:val="00000A"/>
                <w:sz w:val="28"/>
                <w:szCs w:val="28"/>
              </w:rPr>
              <w:t>bigint</w:t>
            </w:r>
            <w:proofErr w:type="spellEnd"/>
          </w:p>
        </w:tc>
        <w:tc>
          <w:tcPr>
            <w:tcW w:w="1756" w:type="dxa"/>
          </w:tcPr>
          <w:p w14:paraId="3C4324CE" w14:textId="0C0FF42D" w:rsidR="14F76A8C" w:rsidRDefault="14F76A8C" w:rsidP="14F76A8C">
            <w:proofErr w:type="spellStart"/>
            <w:r w:rsidRPr="14F76A8C">
              <w:rPr>
                <w:rFonts w:ascii="Times New Roman" w:eastAsia="Times New Roman" w:hAnsi="Times New Roman" w:cs="Times New Roman"/>
                <w:color w:val="00000A"/>
                <w:sz w:val="28"/>
                <w:szCs w:val="28"/>
              </w:rPr>
              <w:t>Khóa</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chính</w:t>
            </w:r>
            <w:proofErr w:type="spellEnd"/>
          </w:p>
        </w:tc>
        <w:tc>
          <w:tcPr>
            <w:tcW w:w="1756" w:type="dxa"/>
          </w:tcPr>
          <w:p w14:paraId="4E949CE9" w14:textId="13AC8BE4"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r w:rsidR="14F76A8C" w14:paraId="2F1DAF3A" w14:textId="77777777" w:rsidTr="14F76A8C">
        <w:tc>
          <w:tcPr>
            <w:tcW w:w="1756" w:type="dxa"/>
          </w:tcPr>
          <w:p w14:paraId="4F35A8D7" w14:textId="0855DA15" w:rsidR="14F76A8C" w:rsidRDefault="14F76A8C" w:rsidP="14F76A8C">
            <w:proofErr w:type="spellStart"/>
            <w:r w:rsidRPr="14F76A8C">
              <w:rPr>
                <w:rFonts w:ascii="Times New Roman" w:eastAsia="Times New Roman" w:hAnsi="Times New Roman" w:cs="Times New Roman"/>
                <w:color w:val="00000A"/>
                <w:sz w:val="28"/>
                <w:szCs w:val="28"/>
              </w:rPr>
              <w:t>maTruyen</w:t>
            </w:r>
            <w:proofErr w:type="spellEnd"/>
          </w:p>
        </w:tc>
        <w:tc>
          <w:tcPr>
            <w:tcW w:w="1756" w:type="dxa"/>
          </w:tcPr>
          <w:p w14:paraId="75147659" w14:textId="1103E63E" w:rsidR="14F76A8C" w:rsidRDefault="14F76A8C" w:rsidP="14F76A8C">
            <w:proofErr w:type="spellStart"/>
            <w:r w:rsidRPr="14F76A8C">
              <w:rPr>
                <w:rFonts w:ascii="Times New Roman" w:eastAsia="Times New Roman" w:hAnsi="Times New Roman" w:cs="Times New Roman"/>
                <w:color w:val="00000A"/>
                <w:sz w:val="28"/>
                <w:szCs w:val="28"/>
              </w:rPr>
              <w:t>Mã</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truyện</w:t>
            </w:r>
            <w:proofErr w:type="spellEnd"/>
          </w:p>
        </w:tc>
        <w:tc>
          <w:tcPr>
            <w:tcW w:w="1756" w:type="dxa"/>
          </w:tcPr>
          <w:p w14:paraId="454452E5" w14:textId="387EA2B1"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3FCEA415" w14:textId="0F47245E"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4366165" w14:textId="3B762E70"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r w:rsidR="14F76A8C" w14:paraId="3F89C25E" w14:textId="77777777" w:rsidTr="14F76A8C">
        <w:tc>
          <w:tcPr>
            <w:tcW w:w="1756" w:type="dxa"/>
          </w:tcPr>
          <w:p w14:paraId="334EF433" w14:textId="5B27CBA8" w:rsidR="14F76A8C" w:rsidRDefault="14F76A8C" w:rsidP="14F76A8C">
            <w:proofErr w:type="spellStart"/>
            <w:r w:rsidRPr="14F76A8C">
              <w:rPr>
                <w:rFonts w:ascii="Times New Roman" w:eastAsia="Times New Roman" w:hAnsi="Times New Roman" w:cs="Times New Roman"/>
                <w:color w:val="00000A"/>
                <w:sz w:val="28"/>
                <w:szCs w:val="28"/>
              </w:rPr>
              <w:t>maTK</w:t>
            </w:r>
            <w:proofErr w:type="spellEnd"/>
          </w:p>
        </w:tc>
        <w:tc>
          <w:tcPr>
            <w:tcW w:w="1756" w:type="dxa"/>
          </w:tcPr>
          <w:p w14:paraId="36F54DB8" w14:textId="7BF668F4" w:rsidR="14F76A8C" w:rsidRDefault="14F76A8C" w:rsidP="14F76A8C">
            <w:proofErr w:type="spellStart"/>
            <w:r w:rsidRPr="14F76A8C">
              <w:rPr>
                <w:rFonts w:ascii="Times New Roman" w:eastAsia="Times New Roman" w:hAnsi="Times New Roman" w:cs="Times New Roman"/>
                <w:color w:val="00000A"/>
                <w:sz w:val="28"/>
                <w:szCs w:val="28"/>
              </w:rPr>
              <w:t>Mã</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tài</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khoản</w:t>
            </w:r>
            <w:proofErr w:type="spellEnd"/>
          </w:p>
        </w:tc>
        <w:tc>
          <w:tcPr>
            <w:tcW w:w="1756" w:type="dxa"/>
          </w:tcPr>
          <w:p w14:paraId="646552BB" w14:textId="6E3907A0"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256B361E" w14:textId="52A097C4"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AEF3DDC" w14:textId="6D7DA815"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r w:rsidR="14F76A8C" w14:paraId="029B4925" w14:textId="77777777" w:rsidTr="14F76A8C">
        <w:tc>
          <w:tcPr>
            <w:tcW w:w="1756" w:type="dxa"/>
          </w:tcPr>
          <w:p w14:paraId="414B3B80" w14:textId="5C59B7B7" w:rsidR="14F76A8C" w:rsidRDefault="14F76A8C" w:rsidP="14F76A8C">
            <w:r w:rsidRPr="14F76A8C">
              <w:rPr>
                <w:rFonts w:ascii="Times New Roman" w:eastAsia="Times New Roman" w:hAnsi="Times New Roman" w:cs="Times New Roman"/>
                <w:color w:val="00000A"/>
                <w:sz w:val="28"/>
                <w:szCs w:val="28"/>
              </w:rPr>
              <w:t>diem</w:t>
            </w:r>
          </w:p>
        </w:tc>
        <w:tc>
          <w:tcPr>
            <w:tcW w:w="1756" w:type="dxa"/>
          </w:tcPr>
          <w:p w14:paraId="3815AFA9" w14:textId="06D18B0A" w:rsidR="14F76A8C" w:rsidRDefault="14F76A8C" w:rsidP="14F76A8C">
            <w:proofErr w:type="spellStart"/>
            <w:r w:rsidRPr="14F76A8C">
              <w:rPr>
                <w:rFonts w:ascii="Times New Roman" w:eastAsia="Times New Roman" w:hAnsi="Times New Roman" w:cs="Times New Roman"/>
                <w:color w:val="00000A"/>
                <w:sz w:val="28"/>
                <w:szCs w:val="28"/>
              </w:rPr>
              <w:t>Điểm</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đánh</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giá</w:t>
            </w:r>
            <w:proofErr w:type="spellEnd"/>
          </w:p>
        </w:tc>
        <w:tc>
          <w:tcPr>
            <w:tcW w:w="1756" w:type="dxa"/>
          </w:tcPr>
          <w:p w14:paraId="2C0F03FE" w14:textId="13DB0917"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5D3BC143" w14:textId="1448B5E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16FF4AC" w14:textId="284EDB46"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r w:rsidR="14F76A8C" w14:paraId="6775A0B4" w14:textId="77777777" w:rsidTr="14F76A8C">
        <w:tc>
          <w:tcPr>
            <w:tcW w:w="1756" w:type="dxa"/>
          </w:tcPr>
          <w:p w14:paraId="784761D7" w14:textId="6D31FD9D" w:rsidR="14F76A8C" w:rsidRDefault="14F76A8C" w:rsidP="14F76A8C">
            <w:proofErr w:type="spellStart"/>
            <w:r w:rsidRPr="14F76A8C">
              <w:rPr>
                <w:rFonts w:ascii="Times New Roman" w:eastAsia="Times New Roman" w:hAnsi="Times New Roman" w:cs="Times New Roman"/>
                <w:color w:val="00000A"/>
                <w:sz w:val="28"/>
                <w:szCs w:val="28"/>
              </w:rPr>
              <w:t>rateTime</w:t>
            </w:r>
            <w:proofErr w:type="spellEnd"/>
          </w:p>
        </w:tc>
        <w:tc>
          <w:tcPr>
            <w:tcW w:w="1756" w:type="dxa"/>
          </w:tcPr>
          <w:p w14:paraId="65C271ED" w14:textId="33A762E8" w:rsidR="14F76A8C" w:rsidRDefault="14F76A8C" w:rsidP="14F76A8C">
            <w:r w:rsidRPr="14F76A8C">
              <w:rPr>
                <w:rFonts w:ascii="Times New Roman" w:eastAsia="Times New Roman" w:hAnsi="Times New Roman" w:cs="Times New Roman"/>
                <w:color w:val="00000A"/>
                <w:sz w:val="28"/>
                <w:szCs w:val="28"/>
              </w:rPr>
              <w:t xml:space="preserve">Time </w:t>
            </w:r>
            <w:proofErr w:type="spellStart"/>
            <w:r w:rsidRPr="14F76A8C">
              <w:rPr>
                <w:rFonts w:ascii="Times New Roman" w:eastAsia="Times New Roman" w:hAnsi="Times New Roman" w:cs="Times New Roman"/>
                <w:color w:val="00000A"/>
                <w:sz w:val="28"/>
                <w:szCs w:val="28"/>
              </w:rPr>
              <w:t>đánh</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giá</w:t>
            </w:r>
            <w:proofErr w:type="spellEnd"/>
          </w:p>
        </w:tc>
        <w:tc>
          <w:tcPr>
            <w:tcW w:w="1756" w:type="dxa"/>
          </w:tcPr>
          <w:p w14:paraId="314E411F" w14:textId="153ACF06" w:rsidR="14F76A8C" w:rsidRDefault="14F76A8C" w:rsidP="14F76A8C">
            <w:r w:rsidRPr="14F76A8C">
              <w:rPr>
                <w:rFonts w:ascii="Times New Roman" w:eastAsia="Times New Roman" w:hAnsi="Times New Roman" w:cs="Times New Roman"/>
                <w:color w:val="00000A"/>
                <w:sz w:val="28"/>
                <w:szCs w:val="28"/>
              </w:rPr>
              <w:t>Timestamp</w:t>
            </w:r>
          </w:p>
        </w:tc>
        <w:tc>
          <w:tcPr>
            <w:tcW w:w="1756" w:type="dxa"/>
          </w:tcPr>
          <w:p w14:paraId="49FFBFF0" w14:textId="30A35C39"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7646362" w14:textId="57D55C49"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bl>
    <w:p w14:paraId="2429880C" w14:textId="2FE23C27"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5075B9FC" w14:textId="77777777" w:rsidTr="14F76A8C">
        <w:tc>
          <w:tcPr>
            <w:tcW w:w="1756" w:type="dxa"/>
          </w:tcPr>
          <w:p w14:paraId="2E3FA8F4" w14:textId="47670ED0" w:rsidR="14F76A8C" w:rsidRDefault="14F76A8C" w:rsidP="14F76A8C">
            <w:proofErr w:type="spellStart"/>
            <w:r w:rsidRPr="14F76A8C">
              <w:rPr>
                <w:rFonts w:ascii="Times New Roman" w:eastAsia="Times New Roman" w:hAnsi="Times New Roman" w:cs="Times New Roman"/>
                <w:b/>
                <w:bCs/>
                <w:color w:val="00000A"/>
                <w:sz w:val="28"/>
                <w:szCs w:val="28"/>
              </w:rPr>
              <w:t>Tên</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bảng</w:t>
            </w:r>
            <w:proofErr w:type="spellEnd"/>
          </w:p>
        </w:tc>
        <w:tc>
          <w:tcPr>
            <w:tcW w:w="1756" w:type="dxa"/>
          </w:tcPr>
          <w:p w14:paraId="4456F690" w14:textId="239850DB" w:rsidR="14F76A8C" w:rsidRDefault="14F76A8C" w:rsidP="14F76A8C">
            <w:proofErr w:type="spellStart"/>
            <w:r w:rsidRPr="14F76A8C">
              <w:rPr>
                <w:rFonts w:ascii="Times New Roman" w:eastAsia="Times New Roman" w:hAnsi="Times New Roman" w:cs="Times New Roman"/>
                <w:color w:val="00000A"/>
                <w:sz w:val="28"/>
                <w:szCs w:val="28"/>
              </w:rPr>
              <w:t>Log_Read</w:t>
            </w:r>
            <w:proofErr w:type="spellEnd"/>
          </w:p>
        </w:tc>
        <w:tc>
          <w:tcPr>
            <w:tcW w:w="1756" w:type="dxa"/>
          </w:tcPr>
          <w:p w14:paraId="5B867151" w14:textId="571E2FAB" w:rsidR="14F76A8C" w:rsidRDefault="14F76A8C"/>
        </w:tc>
        <w:tc>
          <w:tcPr>
            <w:tcW w:w="1756" w:type="dxa"/>
          </w:tcPr>
          <w:p w14:paraId="4AE20E77" w14:textId="7194BD3A" w:rsidR="14F76A8C" w:rsidRDefault="14F76A8C"/>
        </w:tc>
        <w:tc>
          <w:tcPr>
            <w:tcW w:w="1756" w:type="dxa"/>
          </w:tcPr>
          <w:p w14:paraId="1316DD04" w14:textId="20C70AA2" w:rsidR="14F76A8C" w:rsidRDefault="14F76A8C"/>
        </w:tc>
      </w:tr>
      <w:tr w:rsidR="14F76A8C" w14:paraId="1B8086D9" w14:textId="77777777" w:rsidTr="14F76A8C">
        <w:tc>
          <w:tcPr>
            <w:tcW w:w="1756" w:type="dxa"/>
          </w:tcPr>
          <w:p w14:paraId="588192C9" w14:textId="0844DBF0" w:rsidR="14F76A8C" w:rsidRDefault="14F76A8C" w:rsidP="14F76A8C">
            <w:r w:rsidRPr="14F76A8C">
              <w:rPr>
                <w:rFonts w:ascii="Times New Roman" w:eastAsia="Times New Roman" w:hAnsi="Times New Roman" w:cs="Times New Roman"/>
                <w:b/>
                <w:bCs/>
                <w:color w:val="00000A"/>
                <w:sz w:val="28"/>
                <w:szCs w:val="28"/>
              </w:rPr>
              <w:t xml:space="preserve">Ý </w:t>
            </w:r>
            <w:proofErr w:type="spellStart"/>
            <w:r w:rsidRPr="14F76A8C">
              <w:rPr>
                <w:rFonts w:ascii="Times New Roman" w:eastAsia="Times New Roman" w:hAnsi="Times New Roman" w:cs="Times New Roman"/>
                <w:b/>
                <w:bCs/>
                <w:color w:val="00000A"/>
                <w:sz w:val="28"/>
                <w:szCs w:val="28"/>
              </w:rPr>
              <w:t>nghĩa</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bảng</w:t>
            </w:r>
            <w:proofErr w:type="spellEnd"/>
          </w:p>
        </w:tc>
        <w:tc>
          <w:tcPr>
            <w:tcW w:w="1756" w:type="dxa"/>
          </w:tcPr>
          <w:p w14:paraId="64C0AA59" w14:textId="04B41813" w:rsidR="14F76A8C" w:rsidRDefault="14F76A8C" w:rsidP="14F76A8C">
            <w:proofErr w:type="spellStart"/>
            <w:r w:rsidRPr="14F76A8C">
              <w:rPr>
                <w:rFonts w:ascii="Times New Roman" w:eastAsia="Times New Roman" w:hAnsi="Times New Roman" w:cs="Times New Roman"/>
                <w:color w:val="00000A"/>
                <w:sz w:val="28"/>
                <w:szCs w:val="28"/>
              </w:rPr>
              <w:t>Ghi</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lại</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thông</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truyện</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đã</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được</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đọc</w:t>
            </w:r>
            <w:proofErr w:type="spellEnd"/>
          </w:p>
        </w:tc>
        <w:tc>
          <w:tcPr>
            <w:tcW w:w="1756" w:type="dxa"/>
          </w:tcPr>
          <w:p w14:paraId="7C7EDA23" w14:textId="072B4F89" w:rsidR="14F76A8C" w:rsidRDefault="14F76A8C"/>
        </w:tc>
        <w:tc>
          <w:tcPr>
            <w:tcW w:w="1756" w:type="dxa"/>
          </w:tcPr>
          <w:p w14:paraId="49466FD4" w14:textId="09E3C8CA" w:rsidR="14F76A8C" w:rsidRDefault="14F76A8C"/>
        </w:tc>
        <w:tc>
          <w:tcPr>
            <w:tcW w:w="1756" w:type="dxa"/>
          </w:tcPr>
          <w:p w14:paraId="03C6E8E8" w14:textId="30E3F195" w:rsidR="14F76A8C" w:rsidRDefault="14F76A8C"/>
        </w:tc>
      </w:tr>
      <w:tr w:rsidR="14F76A8C" w14:paraId="31F93FF4" w14:textId="77777777" w:rsidTr="14F76A8C">
        <w:tc>
          <w:tcPr>
            <w:tcW w:w="1756" w:type="dxa"/>
          </w:tcPr>
          <w:p w14:paraId="0DC5F833" w14:textId="4E36ED04"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E90CC02" w14:textId="76C6CB5B" w:rsidR="14F76A8C" w:rsidRDefault="14F76A8C"/>
        </w:tc>
        <w:tc>
          <w:tcPr>
            <w:tcW w:w="1756" w:type="dxa"/>
          </w:tcPr>
          <w:p w14:paraId="61C6D802" w14:textId="486E3B7D" w:rsidR="14F76A8C" w:rsidRDefault="14F76A8C"/>
        </w:tc>
        <w:tc>
          <w:tcPr>
            <w:tcW w:w="1756" w:type="dxa"/>
          </w:tcPr>
          <w:p w14:paraId="67DB2DAE" w14:textId="723057DB" w:rsidR="14F76A8C" w:rsidRDefault="14F76A8C"/>
        </w:tc>
        <w:tc>
          <w:tcPr>
            <w:tcW w:w="1756" w:type="dxa"/>
          </w:tcPr>
          <w:p w14:paraId="65F39B7B" w14:textId="3500E1F6" w:rsidR="14F76A8C" w:rsidRDefault="14F76A8C"/>
        </w:tc>
      </w:tr>
      <w:tr w:rsidR="14F76A8C" w14:paraId="4AE987C1" w14:textId="77777777" w:rsidTr="14F76A8C">
        <w:tc>
          <w:tcPr>
            <w:tcW w:w="1756" w:type="dxa"/>
          </w:tcPr>
          <w:p w14:paraId="4A328C92" w14:textId="75F09084" w:rsidR="14F76A8C" w:rsidRDefault="14F76A8C" w:rsidP="14F76A8C">
            <w:proofErr w:type="spellStart"/>
            <w:r w:rsidRPr="14F76A8C">
              <w:rPr>
                <w:rFonts w:ascii="Times New Roman" w:eastAsia="Times New Roman" w:hAnsi="Times New Roman" w:cs="Times New Roman"/>
                <w:b/>
                <w:bCs/>
                <w:color w:val="00000A"/>
                <w:sz w:val="28"/>
                <w:szCs w:val="28"/>
              </w:rPr>
              <w:t>Tên</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cột</w:t>
            </w:r>
            <w:proofErr w:type="spellEnd"/>
          </w:p>
        </w:tc>
        <w:tc>
          <w:tcPr>
            <w:tcW w:w="1756" w:type="dxa"/>
          </w:tcPr>
          <w:p w14:paraId="3485335E" w14:textId="2ECBBDA0" w:rsidR="14F76A8C" w:rsidRDefault="14F76A8C" w:rsidP="14F76A8C">
            <w:r w:rsidRPr="14F76A8C">
              <w:rPr>
                <w:rFonts w:ascii="Times New Roman" w:eastAsia="Times New Roman" w:hAnsi="Times New Roman" w:cs="Times New Roman"/>
                <w:b/>
                <w:bCs/>
                <w:color w:val="00000A"/>
                <w:sz w:val="28"/>
                <w:szCs w:val="28"/>
              </w:rPr>
              <w:t xml:space="preserve">Ý </w:t>
            </w:r>
            <w:proofErr w:type="spellStart"/>
            <w:r w:rsidRPr="14F76A8C">
              <w:rPr>
                <w:rFonts w:ascii="Times New Roman" w:eastAsia="Times New Roman" w:hAnsi="Times New Roman" w:cs="Times New Roman"/>
                <w:b/>
                <w:bCs/>
                <w:color w:val="00000A"/>
                <w:sz w:val="28"/>
                <w:szCs w:val="28"/>
              </w:rPr>
              <w:t>nghĩa</w:t>
            </w:r>
            <w:proofErr w:type="spellEnd"/>
          </w:p>
        </w:tc>
        <w:tc>
          <w:tcPr>
            <w:tcW w:w="1756" w:type="dxa"/>
          </w:tcPr>
          <w:p w14:paraId="17EC47AA" w14:textId="047FBAD1" w:rsidR="14F76A8C" w:rsidRDefault="14F76A8C" w:rsidP="14F76A8C">
            <w:proofErr w:type="spellStart"/>
            <w:r w:rsidRPr="14F76A8C">
              <w:rPr>
                <w:rFonts w:ascii="Times New Roman" w:eastAsia="Times New Roman" w:hAnsi="Times New Roman" w:cs="Times New Roman"/>
                <w:b/>
                <w:bCs/>
                <w:color w:val="00000A"/>
                <w:sz w:val="28"/>
                <w:szCs w:val="28"/>
              </w:rPr>
              <w:t>Kiểu</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dữ</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liệu</w:t>
            </w:r>
            <w:proofErr w:type="spellEnd"/>
          </w:p>
        </w:tc>
        <w:tc>
          <w:tcPr>
            <w:tcW w:w="1756" w:type="dxa"/>
          </w:tcPr>
          <w:p w14:paraId="4CDFEF5F" w14:textId="5EBE6309" w:rsidR="14F76A8C" w:rsidRDefault="14F76A8C" w:rsidP="14F76A8C">
            <w:proofErr w:type="spellStart"/>
            <w:r w:rsidRPr="14F76A8C">
              <w:rPr>
                <w:rFonts w:ascii="Times New Roman" w:eastAsia="Times New Roman" w:hAnsi="Times New Roman" w:cs="Times New Roman"/>
                <w:b/>
                <w:bCs/>
                <w:color w:val="00000A"/>
                <w:sz w:val="28"/>
                <w:szCs w:val="28"/>
              </w:rPr>
              <w:t>Ràng</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buộc</w:t>
            </w:r>
            <w:proofErr w:type="spellEnd"/>
          </w:p>
        </w:tc>
        <w:tc>
          <w:tcPr>
            <w:tcW w:w="1756" w:type="dxa"/>
          </w:tcPr>
          <w:p w14:paraId="5759E8A0" w14:textId="4D2C6133"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53E85052" w14:textId="77777777" w:rsidTr="14F76A8C">
        <w:tc>
          <w:tcPr>
            <w:tcW w:w="1756" w:type="dxa"/>
          </w:tcPr>
          <w:p w14:paraId="2EFF4167" w14:textId="3F16679A"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3859B22C" w14:textId="3561B2C7" w:rsidR="14F76A8C" w:rsidRDefault="14F76A8C" w:rsidP="14F76A8C">
            <w:proofErr w:type="spellStart"/>
            <w:r w:rsidRPr="14F76A8C">
              <w:rPr>
                <w:rFonts w:ascii="Times New Roman" w:eastAsia="Times New Roman" w:hAnsi="Times New Roman" w:cs="Times New Roman"/>
                <w:color w:val="00000A"/>
                <w:sz w:val="28"/>
                <w:szCs w:val="28"/>
              </w:rPr>
              <w:t>Mã</w:t>
            </w:r>
            <w:proofErr w:type="spellEnd"/>
            <w:r w:rsidRPr="14F76A8C">
              <w:rPr>
                <w:rFonts w:ascii="Times New Roman" w:eastAsia="Times New Roman" w:hAnsi="Times New Roman" w:cs="Times New Roman"/>
                <w:color w:val="00000A"/>
                <w:sz w:val="28"/>
                <w:szCs w:val="28"/>
              </w:rPr>
              <w:t xml:space="preserve"> id</w:t>
            </w:r>
          </w:p>
        </w:tc>
        <w:tc>
          <w:tcPr>
            <w:tcW w:w="1756" w:type="dxa"/>
          </w:tcPr>
          <w:p w14:paraId="002F7269" w14:textId="2400E2ED" w:rsidR="14F76A8C" w:rsidRDefault="14F76A8C" w:rsidP="14F76A8C">
            <w:proofErr w:type="spellStart"/>
            <w:r w:rsidRPr="14F76A8C">
              <w:rPr>
                <w:rFonts w:ascii="Times New Roman" w:eastAsia="Times New Roman" w:hAnsi="Times New Roman" w:cs="Times New Roman"/>
                <w:color w:val="00000A"/>
                <w:sz w:val="28"/>
                <w:szCs w:val="28"/>
              </w:rPr>
              <w:t>bigint</w:t>
            </w:r>
            <w:proofErr w:type="spellEnd"/>
          </w:p>
        </w:tc>
        <w:tc>
          <w:tcPr>
            <w:tcW w:w="1756" w:type="dxa"/>
          </w:tcPr>
          <w:p w14:paraId="1310BD3B" w14:textId="72DF0DD2" w:rsidR="14F76A8C" w:rsidRDefault="14F76A8C" w:rsidP="14F76A8C">
            <w:proofErr w:type="spellStart"/>
            <w:r w:rsidRPr="14F76A8C">
              <w:rPr>
                <w:rFonts w:ascii="Times New Roman" w:eastAsia="Times New Roman" w:hAnsi="Times New Roman" w:cs="Times New Roman"/>
                <w:color w:val="00000A"/>
                <w:sz w:val="28"/>
                <w:szCs w:val="28"/>
              </w:rPr>
              <w:t>Khóa</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chính</w:t>
            </w:r>
            <w:proofErr w:type="spellEnd"/>
          </w:p>
        </w:tc>
        <w:tc>
          <w:tcPr>
            <w:tcW w:w="1756" w:type="dxa"/>
          </w:tcPr>
          <w:p w14:paraId="13FBA675" w14:textId="11DA7F67"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r w:rsidR="14F76A8C" w14:paraId="173C4E1D" w14:textId="77777777" w:rsidTr="14F76A8C">
        <w:tc>
          <w:tcPr>
            <w:tcW w:w="1756" w:type="dxa"/>
          </w:tcPr>
          <w:p w14:paraId="17649BDC" w14:textId="0D713D0A" w:rsidR="14F76A8C" w:rsidRDefault="14F76A8C" w:rsidP="14F76A8C">
            <w:proofErr w:type="spellStart"/>
            <w:r w:rsidRPr="14F76A8C">
              <w:rPr>
                <w:rFonts w:ascii="Times New Roman" w:eastAsia="Times New Roman" w:hAnsi="Times New Roman" w:cs="Times New Roman"/>
                <w:color w:val="00000A"/>
                <w:sz w:val="28"/>
                <w:szCs w:val="28"/>
              </w:rPr>
              <w:t>maTruyen</w:t>
            </w:r>
            <w:proofErr w:type="spellEnd"/>
          </w:p>
        </w:tc>
        <w:tc>
          <w:tcPr>
            <w:tcW w:w="1756" w:type="dxa"/>
          </w:tcPr>
          <w:p w14:paraId="0AF24AED" w14:textId="6297C16A" w:rsidR="14F76A8C" w:rsidRDefault="14F76A8C" w:rsidP="14F76A8C">
            <w:proofErr w:type="spellStart"/>
            <w:r w:rsidRPr="14F76A8C">
              <w:rPr>
                <w:rFonts w:ascii="Times New Roman" w:eastAsia="Times New Roman" w:hAnsi="Times New Roman" w:cs="Times New Roman"/>
                <w:color w:val="00000A"/>
                <w:sz w:val="28"/>
                <w:szCs w:val="28"/>
              </w:rPr>
              <w:t>Mã</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truyện</w:t>
            </w:r>
            <w:proofErr w:type="spellEnd"/>
          </w:p>
        </w:tc>
        <w:tc>
          <w:tcPr>
            <w:tcW w:w="1756" w:type="dxa"/>
          </w:tcPr>
          <w:p w14:paraId="21570051" w14:textId="0CF8F852"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10649EE4" w14:textId="13FFD258"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954EAF3" w14:textId="7418EAA6"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r w:rsidR="14F76A8C" w14:paraId="0C081D92" w14:textId="77777777" w:rsidTr="14F76A8C">
        <w:tc>
          <w:tcPr>
            <w:tcW w:w="1756" w:type="dxa"/>
          </w:tcPr>
          <w:p w14:paraId="52601F58" w14:textId="56A01B97" w:rsidR="14F76A8C" w:rsidRDefault="14F76A8C" w:rsidP="14F76A8C">
            <w:proofErr w:type="spellStart"/>
            <w:r w:rsidRPr="14F76A8C">
              <w:rPr>
                <w:rFonts w:ascii="Times New Roman" w:eastAsia="Times New Roman" w:hAnsi="Times New Roman" w:cs="Times New Roman"/>
                <w:color w:val="00000A"/>
                <w:sz w:val="28"/>
                <w:szCs w:val="28"/>
              </w:rPr>
              <w:t>Read_at</w:t>
            </w:r>
            <w:proofErr w:type="spellEnd"/>
          </w:p>
        </w:tc>
        <w:tc>
          <w:tcPr>
            <w:tcW w:w="1756" w:type="dxa"/>
          </w:tcPr>
          <w:p w14:paraId="362CFC25" w14:textId="2E566C1C" w:rsidR="14F76A8C" w:rsidRDefault="14F76A8C" w:rsidP="14F76A8C">
            <w:proofErr w:type="spellStart"/>
            <w:r w:rsidRPr="14F76A8C">
              <w:rPr>
                <w:rFonts w:ascii="Times New Roman" w:eastAsia="Times New Roman" w:hAnsi="Times New Roman" w:cs="Times New Roman"/>
                <w:color w:val="00000A"/>
                <w:sz w:val="28"/>
                <w:szCs w:val="28"/>
              </w:rPr>
              <w:t>Read_at</w:t>
            </w:r>
            <w:proofErr w:type="spellEnd"/>
          </w:p>
        </w:tc>
        <w:tc>
          <w:tcPr>
            <w:tcW w:w="1756" w:type="dxa"/>
          </w:tcPr>
          <w:p w14:paraId="2015F2E7" w14:textId="2C9AD126" w:rsidR="14F76A8C" w:rsidRDefault="14F76A8C" w:rsidP="14F76A8C">
            <w:r w:rsidRPr="14F76A8C">
              <w:rPr>
                <w:rFonts w:ascii="Times New Roman" w:eastAsia="Times New Roman" w:hAnsi="Times New Roman" w:cs="Times New Roman"/>
                <w:color w:val="00000A"/>
                <w:sz w:val="28"/>
                <w:szCs w:val="28"/>
              </w:rPr>
              <w:t>Timestamp</w:t>
            </w:r>
          </w:p>
        </w:tc>
        <w:tc>
          <w:tcPr>
            <w:tcW w:w="1756" w:type="dxa"/>
          </w:tcPr>
          <w:p w14:paraId="03F6C06C" w14:textId="253588EE"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6198DEBF" w14:textId="6269419F"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bl>
    <w:p w14:paraId="0727FB4E" w14:textId="7741C891"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0918F843" w14:textId="77777777" w:rsidTr="14F76A8C">
        <w:tc>
          <w:tcPr>
            <w:tcW w:w="1756" w:type="dxa"/>
          </w:tcPr>
          <w:p w14:paraId="4A9440C9" w14:textId="64DCA5AA" w:rsidR="14F76A8C" w:rsidRDefault="14F76A8C" w:rsidP="14F76A8C">
            <w:proofErr w:type="spellStart"/>
            <w:r w:rsidRPr="14F76A8C">
              <w:rPr>
                <w:rFonts w:ascii="Times New Roman" w:eastAsia="Times New Roman" w:hAnsi="Times New Roman" w:cs="Times New Roman"/>
                <w:b/>
                <w:bCs/>
                <w:color w:val="00000A"/>
                <w:sz w:val="28"/>
                <w:szCs w:val="28"/>
              </w:rPr>
              <w:t>Tên</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bảng</w:t>
            </w:r>
            <w:proofErr w:type="spellEnd"/>
          </w:p>
        </w:tc>
        <w:tc>
          <w:tcPr>
            <w:tcW w:w="1756" w:type="dxa"/>
          </w:tcPr>
          <w:p w14:paraId="24C2D78E" w14:textId="401402DC" w:rsidR="14F76A8C" w:rsidRDefault="14F76A8C" w:rsidP="14F76A8C">
            <w:proofErr w:type="spellStart"/>
            <w:r w:rsidRPr="14F76A8C">
              <w:rPr>
                <w:rFonts w:ascii="Times New Roman" w:eastAsia="Times New Roman" w:hAnsi="Times New Roman" w:cs="Times New Roman"/>
                <w:color w:val="00000A"/>
                <w:sz w:val="28"/>
                <w:szCs w:val="28"/>
              </w:rPr>
              <w:t>Trangtruyen</w:t>
            </w:r>
            <w:proofErr w:type="spellEnd"/>
          </w:p>
        </w:tc>
        <w:tc>
          <w:tcPr>
            <w:tcW w:w="1756" w:type="dxa"/>
          </w:tcPr>
          <w:p w14:paraId="0A512376" w14:textId="71A80C12" w:rsidR="14F76A8C" w:rsidRDefault="14F76A8C"/>
        </w:tc>
        <w:tc>
          <w:tcPr>
            <w:tcW w:w="1756" w:type="dxa"/>
          </w:tcPr>
          <w:p w14:paraId="3C9A123E" w14:textId="3807A5AD" w:rsidR="14F76A8C" w:rsidRDefault="14F76A8C"/>
        </w:tc>
        <w:tc>
          <w:tcPr>
            <w:tcW w:w="1756" w:type="dxa"/>
          </w:tcPr>
          <w:p w14:paraId="364D32AF" w14:textId="50711C80" w:rsidR="14F76A8C" w:rsidRDefault="14F76A8C"/>
        </w:tc>
      </w:tr>
      <w:tr w:rsidR="14F76A8C" w14:paraId="4A18A7AF" w14:textId="77777777" w:rsidTr="14F76A8C">
        <w:tc>
          <w:tcPr>
            <w:tcW w:w="1756" w:type="dxa"/>
          </w:tcPr>
          <w:p w14:paraId="7F29D66D" w14:textId="2A72379C" w:rsidR="14F76A8C" w:rsidRDefault="14F76A8C" w:rsidP="14F76A8C">
            <w:r w:rsidRPr="14F76A8C">
              <w:rPr>
                <w:rFonts w:ascii="Times New Roman" w:eastAsia="Times New Roman" w:hAnsi="Times New Roman" w:cs="Times New Roman"/>
                <w:b/>
                <w:bCs/>
                <w:color w:val="00000A"/>
                <w:sz w:val="28"/>
                <w:szCs w:val="28"/>
              </w:rPr>
              <w:t xml:space="preserve">Ý </w:t>
            </w:r>
            <w:proofErr w:type="spellStart"/>
            <w:r w:rsidRPr="14F76A8C">
              <w:rPr>
                <w:rFonts w:ascii="Times New Roman" w:eastAsia="Times New Roman" w:hAnsi="Times New Roman" w:cs="Times New Roman"/>
                <w:b/>
                <w:bCs/>
                <w:color w:val="00000A"/>
                <w:sz w:val="28"/>
                <w:szCs w:val="28"/>
              </w:rPr>
              <w:t>nghĩa</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bảng</w:t>
            </w:r>
            <w:proofErr w:type="spellEnd"/>
          </w:p>
        </w:tc>
        <w:tc>
          <w:tcPr>
            <w:tcW w:w="1756" w:type="dxa"/>
          </w:tcPr>
          <w:p w14:paraId="072F3875" w14:textId="261AB150" w:rsidR="14F76A8C" w:rsidRDefault="14F76A8C" w:rsidP="14F76A8C">
            <w:r w:rsidRPr="14F76A8C">
              <w:rPr>
                <w:rFonts w:ascii="Times New Roman" w:eastAsia="Times New Roman" w:hAnsi="Times New Roman" w:cs="Times New Roman"/>
                <w:color w:val="00000A"/>
                <w:sz w:val="28"/>
                <w:szCs w:val="28"/>
              </w:rPr>
              <w:t xml:space="preserve">Link </w:t>
            </w:r>
            <w:proofErr w:type="spellStart"/>
            <w:r w:rsidRPr="14F76A8C">
              <w:rPr>
                <w:rFonts w:ascii="Times New Roman" w:eastAsia="Times New Roman" w:hAnsi="Times New Roman" w:cs="Times New Roman"/>
                <w:color w:val="00000A"/>
                <w:sz w:val="28"/>
                <w:szCs w:val="28"/>
              </w:rPr>
              <w:t>trang</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của</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mỗi</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chương</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truyện</w:t>
            </w:r>
            <w:proofErr w:type="spellEnd"/>
          </w:p>
        </w:tc>
        <w:tc>
          <w:tcPr>
            <w:tcW w:w="1756" w:type="dxa"/>
          </w:tcPr>
          <w:p w14:paraId="0C0C658C" w14:textId="7AF98673" w:rsidR="14F76A8C" w:rsidRDefault="14F76A8C"/>
        </w:tc>
        <w:tc>
          <w:tcPr>
            <w:tcW w:w="1756" w:type="dxa"/>
          </w:tcPr>
          <w:p w14:paraId="2186AC1F" w14:textId="47560A66" w:rsidR="14F76A8C" w:rsidRDefault="14F76A8C"/>
        </w:tc>
        <w:tc>
          <w:tcPr>
            <w:tcW w:w="1756" w:type="dxa"/>
          </w:tcPr>
          <w:p w14:paraId="133AE630" w14:textId="06F6DAAC" w:rsidR="14F76A8C" w:rsidRDefault="14F76A8C"/>
        </w:tc>
      </w:tr>
      <w:tr w:rsidR="14F76A8C" w14:paraId="6A88C245" w14:textId="77777777" w:rsidTr="14F76A8C">
        <w:tc>
          <w:tcPr>
            <w:tcW w:w="1756" w:type="dxa"/>
          </w:tcPr>
          <w:p w14:paraId="2F2D129F" w14:textId="7574DDC0"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1D4E354" w14:textId="14B1BE03" w:rsidR="14F76A8C" w:rsidRDefault="14F76A8C"/>
        </w:tc>
        <w:tc>
          <w:tcPr>
            <w:tcW w:w="1756" w:type="dxa"/>
          </w:tcPr>
          <w:p w14:paraId="283F6D36" w14:textId="6B6FA9CA" w:rsidR="14F76A8C" w:rsidRDefault="14F76A8C"/>
        </w:tc>
        <w:tc>
          <w:tcPr>
            <w:tcW w:w="1756" w:type="dxa"/>
          </w:tcPr>
          <w:p w14:paraId="0D83C6F7" w14:textId="6E7755FC" w:rsidR="14F76A8C" w:rsidRDefault="14F76A8C"/>
        </w:tc>
        <w:tc>
          <w:tcPr>
            <w:tcW w:w="1756" w:type="dxa"/>
          </w:tcPr>
          <w:p w14:paraId="587E9145" w14:textId="7FE04D67" w:rsidR="14F76A8C" w:rsidRDefault="14F76A8C"/>
        </w:tc>
      </w:tr>
      <w:tr w:rsidR="14F76A8C" w14:paraId="1DCBC321" w14:textId="77777777" w:rsidTr="14F76A8C">
        <w:tc>
          <w:tcPr>
            <w:tcW w:w="1756" w:type="dxa"/>
          </w:tcPr>
          <w:p w14:paraId="09374BCF" w14:textId="043D86F2" w:rsidR="14F76A8C" w:rsidRDefault="14F76A8C" w:rsidP="14F76A8C">
            <w:proofErr w:type="spellStart"/>
            <w:r w:rsidRPr="14F76A8C">
              <w:rPr>
                <w:rFonts w:ascii="Times New Roman" w:eastAsia="Times New Roman" w:hAnsi="Times New Roman" w:cs="Times New Roman"/>
                <w:b/>
                <w:bCs/>
                <w:color w:val="00000A"/>
                <w:sz w:val="28"/>
                <w:szCs w:val="28"/>
              </w:rPr>
              <w:lastRenderedPageBreak/>
              <w:t>Tên</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cột</w:t>
            </w:r>
            <w:proofErr w:type="spellEnd"/>
          </w:p>
        </w:tc>
        <w:tc>
          <w:tcPr>
            <w:tcW w:w="1756" w:type="dxa"/>
          </w:tcPr>
          <w:p w14:paraId="5174B143" w14:textId="38CCD0E7" w:rsidR="14F76A8C" w:rsidRDefault="14F76A8C" w:rsidP="14F76A8C">
            <w:r w:rsidRPr="14F76A8C">
              <w:rPr>
                <w:rFonts w:ascii="Times New Roman" w:eastAsia="Times New Roman" w:hAnsi="Times New Roman" w:cs="Times New Roman"/>
                <w:b/>
                <w:bCs/>
                <w:color w:val="00000A"/>
                <w:sz w:val="28"/>
                <w:szCs w:val="28"/>
              </w:rPr>
              <w:t xml:space="preserve">Ý </w:t>
            </w:r>
            <w:proofErr w:type="spellStart"/>
            <w:r w:rsidRPr="14F76A8C">
              <w:rPr>
                <w:rFonts w:ascii="Times New Roman" w:eastAsia="Times New Roman" w:hAnsi="Times New Roman" w:cs="Times New Roman"/>
                <w:b/>
                <w:bCs/>
                <w:color w:val="00000A"/>
                <w:sz w:val="28"/>
                <w:szCs w:val="28"/>
              </w:rPr>
              <w:t>nghĩa</w:t>
            </w:r>
            <w:proofErr w:type="spellEnd"/>
          </w:p>
        </w:tc>
        <w:tc>
          <w:tcPr>
            <w:tcW w:w="1756" w:type="dxa"/>
          </w:tcPr>
          <w:p w14:paraId="07211B50" w14:textId="4B3E4AF1" w:rsidR="14F76A8C" w:rsidRDefault="14F76A8C" w:rsidP="14F76A8C">
            <w:proofErr w:type="spellStart"/>
            <w:r w:rsidRPr="14F76A8C">
              <w:rPr>
                <w:rFonts w:ascii="Times New Roman" w:eastAsia="Times New Roman" w:hAnsi="Times New Roman" w:cs="Times New Roman"/>
                <w:b/>
                <w:bCs/>
                <w:color w:val="00000A"/>
                <w:sz w:val="28"/>
                <w:szCs w:val="28"/>
              </w:rPr>
              <w:t>Kiểu</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dữ</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liệu</w:t>
            </w:r>
            <w:proofErr w:type="spellEnd"/>
          </w:p>
        </w:tc>
        <w:tc>
          <w:tcPr>
            <w:tcW w:w="1756" w:type="dxa"/>
          </w:tcPr>
          <w:p w14:paraId="13B4BDEC" w14:textId="7BA38460" w:rsidR="14F76A8C" w:rsidRDefault="14F76A8C" w:rsidP="14F76A8C">
            <w:proofErr w:type="spellStart"/>
            <w:r w:rsidRPr="14F76A8C">
              <w:rPr>
                <w:rFonts w:ascii="Times New Roman" w:eastAsia="Times New Roman" w:hAnsi="Times New Roman" w:cs="Times New Roman"/>
                <w:b/>
                <w:bCs/>
                <w:color w:val="00000A"/>
                <w:sz w:val="28"/>
                <w:szCs w:val="28"/>
              </w:rPr>
              <w:t>Ràng</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buộc</w:t>
            </w:r>
            <w:proofErr w:type="spellEnd"/>
          </w:p>
        </w:tc>
        <w:tc>
          <w:tcPr>
            <w:tcW w:w="1756" w:type="dxa"/>
          </w:tcPr>
          <w:p w14:paraId="268EFDF0" w14:textId="72DE9A27"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77402100" w14:textId="77777777" w:rsidTr="14F76A8C">
        <w:tc>
          <w:tcPr>
            <w:tcW w:w="1756" w:type="dxa"/>
          </w:tcPr>
          <w:p w14:paraId="2F7537B3" w14:textId="310606A4"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05C09B23" w14:textId="3AA291DA" w:rsidR="14F76A8C" w:rsidRDefault="14F76A8C" w:rsidP="14F76A8C">
            <w:proofErr w:type="spellStart"/>
            <w:r w:rsidRPr="14F76A8C">
              <w:rPr>
                <w:rFonts w:ascii="Times New Roman" w:eastAsia="Times New Roman" w:hAnsi="Times New Roman" w:cs="Times New Roman"/>
                <w:color w:val="00000A"/>
                <w:sz w:val="28"/>
                <w:szCs w:val="28"/>
              </w:rPr>
              <w:t>Mã</w:t>
            </w:r>
            <w:proofErr w:type="spellEnd"/>
            <w:r w:rsidRPr="14F76A8C">
              <w:rPr>
                <w:rFonts w:ascii="Times New Roman" w:eastAsia="Times New Roman" w:hAnsi="Times New Roman" w:cs="Times New Roman"/>
                <w:color w:val="00000A"/>
                <w:sz w:val="28"/>
                <w:szCs w:val="28"/>
              </w:rPr>
              <w:t xml:space="preserve"> id</w:t>
            </w:r>
          </w:p>
        </w:tc>
        <w:tc>
          <w:tcPr>
            <w:tcW w:w="1756" w:type="dxa"/>
          </w:tcPr>
          <w:p w14:paraId="5D059674" w14:textId="382B1ACD" w:rsidR="14F76A8C" w:rsidRDefault="14F76A8C" w:rsidP="14F76A8C">
            <w:proofErr w:type="spellStart"/>
            <w:r w:rsidRPr="14F76A8C">
              <w:rPr>
                <w:rFonts w:ascii="Times New Roman" w:eastAsia="Times New Roman" w:hAnsi="Times New Roman" w:cs="Times New Roman"/>
                <w:color w:val="00000A"/>
                <w:sz w:val="28"/>
                <w:szCs w:val="28"/>
              </w:rPr>
              <w:t>bigint</w:t>
            </w:r>
            <w:proofErr w:type="spellEnd"/>
          </w:p>
        </w:tc>
        <w:tc>
          <w:tcPr>
            <w:tcW w:w="1756" w:type="dxa"/>
          </w:tcPr>
          <w:p w14:paraId="0037E453" w14:textId="0B54B338" w:rsidR="14F76A8C" w:rsidRDefault="14F76A8C" w:rsidP="14F76A8C">
            <w:proofErr w:type="spellStart"/>
            <w:r w:rsidRPr="14F76A8C">
              <w:rPr>
                <w:rFonts w:ascii="Times New Roman" w:eastAsia="Times New Roman" w:hAnsi="Times New Roman" w:cs="Times New Roman"/>
                <w:color w:val="00000A"/>
                <w:sz w:val="28"/>
                <w:szCs w:val="28"/>
              </w:rPr>
              <w:t>Khóa</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chính</w:t>
            </w:r>
            <w:proofErr w:type="spellEnd"/>
          </w:p>
        </w:tc>
        <w:tc>
          <w:tcPr>
            <w:tcW w:w="1756" w:type="dxa"/>
          </w:tcPr>
          <w:p w14:paraId="7752C82B" w14:textId="58025B69"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r w:rsidR="14F76A8C" w14:paraId="0384ABD3" w14:textId="77777777" w:rsidTr="14F76A8C">
        <w:tc>
          <w:tcPr>
            <w:tcW w:w="1756" w:type="dxa"/>
          </w:tcPr>
          <w:p w14:paraId="295A11CC" w14:textId="4CE6C69A" w:rsidR="14F76A8C" w:rsidRDefault="14F76A8C" w:rsidP="14F76A8C">
            <w:r w:rsidRPr="14F76A8C">
              <w:rPr>
                <w:rFonts w:ascii="Times New Roman" w:eastAsia="Times New Roman" w:hAnsi="Times New Roman" w:cs="Times New Roman"/>
                <w:color w:val="00000A"/>
                <w:sz w:val="28"/>
                <w:szCs w:val="28"/>
              </w:rPr>
              <w:t>Link</w:t>
            </w:r>
          </w:p>
        </w:tc>
        <w:tc>
          <w:tcPr>
            <w:tcW w:w="1756" w:type="dxa"/>
          </w:tcPr>
          <w:p w14:paraId="68EEDF73" w14:textId="403BCC9A" w:rsidR="14F76A8C" w:rsidRDefault="14F76A8C" w:rsidP="14F76A8C">
            <w:r w:rsidRPr="14F76A8C">
              <w:rPr>
                <w:rFonts w:ascii="Times New Roman" w:eastAsia="Times New Roman" w:hAnsi="Times New Roman" w:cs="Times New Roman"/>
                <w:color w:val="00000A"/>
                <w:sz w:val="28"/>
                <w:szCs w:val="28"/>
              </w:rPr>
              <w:t>Link</w:t>
            </w:r>
          </w:p>
        </w:tc>
        <w:tc>
          <w:tcPr>
            <w:tcW w:w="1756" w:type="dxa"/>
          </w:tcPr>
          <w:p w14:paraId="5887FD4C" w14:textId="31659CC8" w:rsidR="14F76A8C" w:rsidRDefault="14F76A8C" w:rsidP="14F76A8C">
            <w:r w:rsidRPr="14F76A8C">
              <w:rPr>
                <w:rFonts w:ascii="Times New Roman" w:eastAsia="Times New Roman" w:hAnsi="Times New Roman" w:cs="Times New Roman"/>
                <w:color w:val="00000A"/>
                <w:sz w:val="28"/>
                <w:szCs w:val="28"/>
              </w:rPr>
              <w:t>Text</w:t>
            </w:r>
          </w:p>
        </w:tc>
        <w:tc>
          <w:tcPr>
            <w:tcW w:w="1756" w:type="dxa"/>
          </w:tcPr>
          <w:p w14:paraId="2BBB83BB" w14:textId="514D868D"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646451B5" w14:textId="2D696FA8"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r w:rsidR="14F76A8C" w14:paraId="31788E8C" w14:textId="77777777" w:rsidTr="14F76A8C">
        <w:tc>
          <w:tcPr>
            <w:tcW w:w="1756" w:type="dxa"/>
          </w:tcPr>
          <w:p w14:paraId="11410FFA" w14:textId="72B1DF94" w:rsidR="14F76A8C" w:rsidRDefault="14F76A8C" w:rsidP="14F76A8C">
            <w:proofErr w:type="spellStart"/>
            <w:r w:rsidRPr="14F76A8C">
              <w:rPr>
                <w:rFonts w:ascii="Times New Roman" w:eastAsia="Times New Roman" w:hAnsi="Times New Roman" w:cs="Times New Roman"/>
                <w:color w:val="00000A"/>
                <w:sz w:val="28"/>
                <w:szCs w:val="28"/>
              </w:rPr>
              <w:t>maChuong</w:t>
            </w:r>
            <w:proofErr w:type="spellEnd"/>
          </w:p>
        </w:tc>
        <w:tc>
          <w:tcPr>
            <w:tcW w:w="1756" w:type="dxa"/>
          </w:tcPr>
          <w:p w14:paraId="7B1346DC" w14:textId="1C85165D" w:rsidR="14F76A8C" w:rsidRDefault="14F76A8C" w:rsidP="14F76A8C">
            <w:proofErr w:type="spellStart"/>
            <w:r w:rsidRPr="14F76A8C">
              <w:rPr>
                <w:rFonts w:ascii="Times New Roman" w:eastAsia="Times New Roman" w:hAnsi="Times New Roman" w:cs="Times New Roman"/>
                <w:color w:val="00000A"/>
                <w:sz w:val="28"/>
                <w:szCs w:val="28"/>
              </w:rPr>
              <w:t>Mã</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chương</w:t>
            </w:r>
            <w:proofErr w:type="spellEnd"/>
          </w:p>
        </w:tc>
        <w:tc>
          <w:tcPr>
            <w:tcW w:w="1756" w:type="dxa"/>
          </w:tcPr>
          <w:p w14:paraId="73B40134" w14:textId="0D02B6D7"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59A87944" w14:textId="599146AA"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06BF42C" w14:textId="3D80BF0B"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bl>
    <w:p w14:paraId="7434B206" w14:textId="39988DC3"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0570BF3E" w14:textId="77777777" w:rsidTr="14F76A8C">
        <w:tc>
          <w:tcPr>
            <w:tcW w:w="1756" w:type="dxa"/>
          </w:tcPr>
          <w:p w14:paraId="6CBA2921" w14:textId="7DB984A8" w:rsidR="14F76A8C" w:rsidRDefault="14F76A8C" w:rsidP="14F76A8C">
            <w:proofErr w:type="spellStart"/>
            <w:r w:rsidRPr="14F76A8C">
              <w:rPr>
                <w:rFonts w:ascii="Times New Roman" w:eastAsia="Times New Roman" w:hAnsi="Times New Roman" w:cs="Times New Roman"/>
                <w:b/>
                <w:bCs/>
                <w:color w:val="00000A"/>
                <w:sz w:val="28"/>
                <w:szCs w:val="28"/>
              </w:rPr>
              <w:t>Tên</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bảng</w:t>
            </w:r>
            <w:proofErr w:type="spellEnd"/>
          </w:p>
        </w:tc>
        <w:tc>
          <w:tcPr>
            <w:tcW w:w="1756" w:type="dxa"/>
          </w:tcPr>
          <w:p w14:paraId="5D5934D5" w14:textId="5564839A" w:rsidR="14F76A8C" w:rsidRDefault="14F76A8C" w:rsidP="14F76A8C">
            <w:proofErr w:type="spellStart"/>
            <w:r w:rsidRPr="14F76A8C">
              <w:rPr>
                <w:rFonts w:ascii="Times New Roman" w:eastAsia="Times New Roman" w:hAnsi="Times New Roman" w:cs="Times New Roman"/>
                <w:color w:val="00000A"/>
                <w:sz w:val="28"/>
                <w:szCs w:val="28"/>
              </w:rPr>
              <w:t>Taikhoan_truyenyeuthich</w:t>
            </w:r>
            <w:proofErr w:type="spellEnd"/>
          </w:p>
        </w:tc>
        <w:tc>
          <w:tcPr>
            <w:tcW w:w="1756" w:type="dxa"/>
          </w:tcPr>
          <w:p w14:paraId="69940E7D" w14:textId="5D5D1AFF" w:rsidR="14F76A8C" w:rsidRDefault="14F76A8C"/>
        </w:tc>
        <w:tc>
          <w:tcPr>
            <w:tcW w:w="1756" w:type="dxa"/>
          </w:tcPr>
          <w:p w14:paraId="32F0853E" w14:textId="3C841CFE" w:rsidR="14F76A8C" w:rsidRDefault="14F76A8C"/>
        </w:tc>
        <w:tc>
          <w:tcPr>
            <w:tcW w:w="1756" w:type="dxa"/>
          </w:tcPr>
          <w:p w14:paraId="3881770E" w14:textId="719AD498" w:rsidR="14F76A8C" w:rsidRDefault="14F76A8C"/>
        </w:tc>
      </w:tr>
      <w:tr w:rsidR="14F76A8C" w14:paraId="61BD35FB" w14:textId="77777777" w:rsidTr="14F76A8C">
        <w:tc>
          <w:tcPr>
            <w:tcW w:w="1756" w:type="dxa"/>
          </w:tcPr>
          <w:p w14:paraId="229A2B7A" w14:textId="2EC7996B" w:rsidR="14F76A8C" w:rsidRDefault="14F76A8C" w:rsidP="14F76A8C">
            <w:r w:rsidRPr="14F76A8C">
              <w:rPr>
                <w:rFonts w:ascii="Times New Roman" w:eastAsia="Times New Roman" w:hAnsi="Times New Roman" w:cs="Times New Roman"/>
                <w:b/>
                <w:bCs/>
                <w:color w:val="00000A"/>
                <w:sz w:val="28"/>
                <w:szCs w:val="28"/>
              </w:rPr>
              <w:t xml:space="preserve">Ý </w:t>
            </w:r>
            <w:proofErr w:type="spellStart"/>
            <w:r w:rsidRPr="14F76A8C">
              <w:rPr>
                <w:rFonts w:ascii="Times New Roman" w:eastAsia="Times New Roman" w:hAnsi="Times New Roman" w:cs="Times New Roman"/>
                <w:b/>
                <w:bCs/>
                <w:color w:val="00000A"/>
                <w:sz w:val="28"/>
                <w:szCs w:val="28"/>
              </w:rPr>
              <w:t>nghĩa</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bảng</w:t>
            </w:r>
            <w:proofErr w:type="spellEnd"/>
          </w:p>
        </w:tc>
        <w:tc>
          <w:tcPr>
            <w:tcW w:w="1756" w:type="dxa"/>
          </w:tcPr>
          <w:p w14:paraId="3876F512" w14:textId="16FA41A1" w:rsidR="14F76A8C" w:rsidRDefault="14F76A8C" w:rsidP="14F76A8C">
            <w:proofErr w:type="spellStart"/>
            <w:r w:rsidRPr="14F76A8C">
              <w:rPr>
                <w:rFonts w:ascii="Times New Roman" w:eastAsia="Times New Roman" w:hAnsi="Times New Roman" w:cs="Times New Roman"/>
                <w:color w:val="00000A"/>
                <w:sz w:val="28"/>
                <w:szCs w:val="28"/>
              </w:rPr>
              <w:t>Thông</w:t>
            </w:r>
            <w:proofErr w:type="spellEnd"/>
            <w:r w:rsidRPr="14F76A8C">
              <w:rPr>
                <w:rFonts w:ascii="Times New Roman" w:eastAsia="Times New Roman" w:hAnsi="Times New Roman" w:cs="Times New Roman"/>
                <w:color w:val="00000A"/>
                <w:sz w:val="28"/>
                <w:szCs w:val="28"/>
              </w:rPr>
              <w:t xml:space="preserve"> tin </w:t>
            </w:r>
            <w:proofErr w:type="spellStart"/>
            <w:r w:rsidRPr="14F76A8C">
              <w:rPr>
                <w:rFonts w:ascii="Times New Roman" w:eastAsia="Times New Roman" w:hAnsi="Times New Roman" w:cs="Times New Roman"/>
                <w:color w:val="00000A"/>
                <w:sz w:val="28"/>
                <w:szCs w:val="28"/>
              </w:rPr>
              <w:t>truyện</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yêu</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thích</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của</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thành</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viên</w:t>
            </w:r>
            <w:proofErr w:type="spellEnd"/>
          </w:p>
        </w:tc>
        <w:tc>
          <w:tcPr>
            <w:tcW w:w="1756" w:type="dxa"/>
          </w:tcPr>
          <w:p w14:paraId="786B7FAC" w14:textId="7B580DED" w:rsidR="14F76A8C" w:rsidRDefault="14F76A8C"/>
        </w:tc>
        <w:tc>
          <w:tcPr>
            <w:tcW w:w="1756" w:type="dxa"/>
          </w:tcPr>
          <w:p w14:paraId="09FEDB38" w14:textId="59938673" w:rsidR="14F76A8C" w:rsidRDefault="14F76A8C"/>
        </w:tc>
        <w:tc>
          <w:tcPr>
            <w:tcW w:w="1756" w:type="dxa"/>
          </w:tcPr>
          <w:p w14:paraId="49F908AE" w14:textId="35F17876" w:rsidR="14F76A8C" w:rsidRDefault="14F76A8C"/>
        </w:tc>
      </w:tr>
      <w:tr w:rsidR="14F76A8C" w14:paraId="202AA48A" w14:textId="77777777" w:rsidTr="14F76A8C">
        <w:tc>
          <w:tcPr>
            <w:tcW w:w="1756" w:type="dxa"/>
          </w:tcPr>
          <w:p w14:paraId="201BDF4C" w14:textId="001853C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E320BAE" w14:textId="6DD4ECE8" w:rsidR="14F76A8C" w:rsidRDefault="14F76A8C"/>
        </w:tc>
        <w:tc>
          <w:tcPr>
            <w:tcW w:w="1756" w:type="dxa"/>
          </w:tcPr>
          <w:p w14:paraId="4703AA0D" w14:textId="187E66E6" w:rsidR="14F76A8C" w:rsidRDefault="14F76A8C"/>
        </w:tc>
        <w:tc>
          <w:tcPr>
            <w:tcW w:w="1756" w:type="dxa"/>
          </w:tcPr>
          <w:p w14:paraId="17F9E7C0" w14:textId="6FFC6A50" w:rsidR="14F76A8C" w:rsidRDefault="14F76A8C"/>
        </w:tc>
        <w:tc>
          <w:tcPr>
            <w:tcW w:w="1756" w:type="dxa"/>
          </w:tcPr>
          <w:p w14:paraId="0F91BB61" w14:textId="0F4F82A1" w:rsidR="14F76A8C" w:rsidRDefault="14F76A8C"/>
        </w:tc>
      </w:tr>
      <w:tr w:rsidR="14F76A8C" w14:paraId="171493AD" w14:textId="77777777" w:rsidTr="14F76A8C">
        <w:tc>
          <w:tcPr>
            <w:tcW w:w="1756" w:type="dxa"/>
          </w:tcPr>
          <w:p w14:paraId="0D6E964C" w14:textId="1EDF4E03" w:rsidR="14F76A8C" w:rsidRDefault="14F76A8C" w:rsidP="14F76A8C">
            <w:proofErr w:type="spellStart"/>
            <w:r w:rsidRPr="14F76A8C">
              <w:rPr>
                <w:rFonts w:ascii="Times New Roman" w:eastAsia="Times New Roman" w:hAnsi="Times New Roman" w:cs="Times New Roman"/>
                <w:b/>
                <w:bCs/>
                <w:color w:val="00000A"/>
                <w:sz w:val="28"/>
                <w:szCs w:val="28"/>
              </w:rPr>
              <w:t>Tên</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cột</w:t>
            </w:r>
            <w:proofErr w:type="spellEnd"/>
          </w:p>
        </w:tc>
        <w:tc>
          <w:tcPr>
            <w:tcW w:w="1756" w:type="dxa"/>
          </w:tcPr>
          <w:p w14:paraId="0CB695F3" w14:textId="00C32BBB" w:rsidR="14F76A8C" w:rsidRDefault="14F76A8C" w:rsidP="14F76A8C">
            <w:r w:rsidRPr="14F76A8C">
              <w:rPr>
                <w:rFonts w:ascii="Times New Roman" w:eastAsia="Times New Roman" w:hAnsi="Times New Roman" w:cs="Times New Roman"/>
                <w:b/>
                <w:bCs/>
                <w:color w:val="00000A"/>
                <w:sz w:val="28"/>
                <w:szCs w:val="28"/>
              </w:rPr>
              <w:t xml:space="preserve">Ý </w:t>
            </w:r>
            <w:proofErr w:type="spellStart"/>
            <w:r w:rsidRPr="14F76A8C">
              <w:rPr>
                <w:rFonts w:ascii="Times New Roman" w:eastAsia="Times New Roman" w:hAnsi="Times New Roman" w:cs="Times New Roman"/>
                <w:b/>
                <w:bCs/>
                <w:color w:val="00000A"/>
                <w:sz w:val="28"/>
                <w:szCs w:val="28"/>
              </w:rPr>
              <w:t>nghĩa</w:t>
            </w:r>
            <w:proofErr w:type="spellEnd"/>
          </w:p>
        </w:tc>
        <w:tc>
          <w:tcPr>
            <w:tcW w:w="1756" w:type="dxa"/>
          </w:tcPr>
          <w:p w14:paraId="72A7A3DB" w14:textId="468F2F4D" w:rsidR="14F76A8C" w:rsidRDefault="14F76A8C" w:rsidP="14F76A8C">
            <w:proofErr w:type="spellStart"/>
            <w:r w:rsidRPr="14F76A8C">
              <w:rPr>
                <w:rFonts w:ascii="Times New Roman" w:eastAsia="Times New Roman" w:hAnsi="Times New Roman" w:cs="Times New Roman"/>
                <w:b/>
                <w:bCs/>
                <w:color w:val="00000A"/>
                <w:sz w:val="28"/>
                <w:szCs w:val="28"/>
              </w:rPr>
              <w:t>Kiểu</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dữ</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liệu</w:t>
            </w:r>
            <w:proofErr w:type="spellEnd"/>
          </w:p>
        </w:tc>
        <w:tc>
          <w:tcPr>
            <w:tcW w:w="1756" w:type="dxa"/>
          </w:tcPr>
          <w:p w14:paraId="2405FB26" w14:textId="5D928F15" w:rsidR="14F76A8C" w:rsidRDefault="14F76A8C" w:rsidP="14F76A8C">
            <w:proofErr w:type="spellStart"/>
            <w:r w:rsidRPr="14F76A8C">
              <w:rPr>
                <w:rFonts w:ascii="Times New Roman" w:eastAsia="Times New Roman" w:hAnsi="Times New Roman" w:cs="Times New Roman"/>
                <w:b/>
                <w:bCs/>
                <w:color w:val="00000A"/>
                <w:sz w:val="28"/>
                <w:szCs w:val="28"/>
              </w:rPr>
              <w:t>Ràng</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buộc</w:t>
            </w:r>
            <w:proofErr w:type="spellEnd"/>
          </w:p>
        </w:tc>
        <w:tc>
          <w:tcPr>
            <w:tcW w:w="1756" w:type="dxa"/>
          </w:tcPr>
          <w:p w14:paraId="24EF7670" w14:textId="6617C144"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07132F61" w14:textId="77777777" w:rsidTr="14F76A8C">
        <w:tc>
          <w:tcPr>
            <w:tcW w:w="1756" w:type="dxa"/>
          </w:tcPr>
          <w:p w14:paraId="3AA68317" w14:textId="7682EE16"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11E660FB" w14:textId="620C0EDF" w:rsidR="14F76A8C" w:rsidRDefault="14F76A8C" w:rsidP="14F76A8C">
            <w:proofErr w:type="spellStart"/>
            <w:r w:rsidRPr="14F76A8C">
              <w:rPr>
                <w:rFonts w:ascii="Times New Roman" w:eastAsia="Times New Roman" w:hAnsi="Times New Roman" w:cs="Times New Roman"/>
                <w:color w:val="00000A"/>
                <w:sz w:val="28"/>
                <w:szCs w:val="28"/>
              </w:rPr>
              <w:t>Mã</w:t>
            </w:r>
            <w:proofErr w:type="spellEnd"/>
            <w:r w:rsidRPr="14F76A8C">
              <w:rPr>
                <w:rFonts w:ascii="Times New Roman" w:eastAsia="Times New Roman" w:hAnsi="Times New Roman" w:cs="Times New Roman"/>
                <w:color w:val="00000A"/>
                <w:sz w:val="28"/>
                <w:szCs w:val="28"/>
              </w:rPr>
              <w:t xml:space="preserve"> id</w:t>
            </w:r>
          </w:p>
        </w:tc>
        <w:tc>
          <w:tcPr>
            <w:tcW w:w="1756" w:type="dxa"/>
          </w:tcPr>
          <w:p w14:paraId="73F2F81F" w14:textId="45821491" w:rsidR="14F76A8C" w:rsidRDefault="14F76A8C" w:rsidP="14F76A8C">
            <w:proofErr w:type="spellStart"/>
            <w:r w:rsidRPr="14F76A8C">
              <w:rPr>
                <w:rFonts w:ascii="Times New Roman" w:eastAsia="Times New Roman" w:hAnsi="Times New Roman" w:cs="Times New Roman"/>
                <w:color w:val="00000A"/>
                <w:sz w:val="28"/>
                <w:szCs w:val="28"/>
              </w:rPr>
              <w:t>bigint</w:t>
            </w:r>
            <w:proofErr w:type="spellEnd"/>
          </w:p>
        </w:tc>
        <w:tc>
          <w:tcPr>
            <w:tcW w:w="1756" w:type="dxa"/>
          </w:tcPr>
          <w:p w14:paraId="0F1AC47C" w14:textId="232D6A04" w:rsidR="14F76A8C" w:rsidRDefault="14F76A8C" w:rsidP="14F76A8C">
            <w:proofErr w:type="spellStart"/>
            <w:r w:rsidRPr="14F76A8C">
              <w:rPr>
                <w:rFonts w:ascii="Times New Roman" w:eastAsia="Times New Roman" w:hAnsi="Times New Roman" w:cs="Times New Roman"/>
                <w:color w:val="00000A"/>
                <w:sz w:val="28"/>
                <w:szCs w:val="28"/>
              </w:rPr>
              <w:t>Khóa</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chính</w:t>
            </w:r>
            <w:proofErr w:type="spellEnd"/>
          </w:p>
        </w:tc>
        <w:tc>
          <w:tcPr>
            <w:tcW w:w="1756" w:type="dxa"/>
          </w:tcPr>
          <w:p w14:paraId="3AC513CA" w14:textId="3863E38D"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r w:rsidR="14F76A8C" w14:paraId="0827E331" w14:textId="77777777" w:rsidTr="14F76A8C">
        <w:tc>
          <w:tcPr>
            <w:tcW w:w="1756" w:type="dxa"/>
          </w:tcPr>
          <w:p w14:paraId="77E299D7" w14:textId="23E8D426" w:rsidR="14F76A8C" w:rsidRDefault="14F76A8C" w:rsidP="14F76A8C">
            <w:proofErr w:type="spellStart"/>
            <w:r w:rsidRPr="14F76A8C">
              <w:rPr>
                <w:rFonts w:ascii="Times New Roman" w:eastAsia="Times New Roman" w:hAnsi="Times New Roman" w:cs="Times New Roman"/>
                <w:color w:val="00000A"/>
                <w:sz w:val="28"/>
                <w:szCs w:val="28"/>
              </w:rPr>
              <w:t>maTK</w:t>
            </w:r>
            <w:proofErr w:type="spellEnd"/>
          </w:p>
        </w:tc>
        <w:tc>
          <w:tcPr>
            <w:tcW w:w="1756" w:type="dxa"/>
          </w:tcPr>
          <w:p w14:paraId="3527482D" w14:textId="631F48E5" w:rsidR="14F76A8C" w:rsidRDefault="14F76A8C" w:rsidP="14F76A8C">
            <w:proofErr w:type="spellStart"/>
            <w:r w:rsidRPr="14F76A8C">
              <w:rPr>
                <w:rFonts w:ascii="Times New Roman" w:eastAsia="Times New Roman" w:hAnsi="Times New Roman" w:cs="Times New Roman"/>
                <w:color w:val="00000A"/>
                <w:sz w:val="28"/>
                <w:szCs w:val="28"/>
              </w:rPr>
              <w:t>Mã</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tài</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khoản</w:t>
            </w:r>
            <w:proofErr w:type="spellEnd"/>
          </w:p>
        </w:tc>
        <w:tc>
          <w:tcPr>
            <w:tcW w:w="1756" w:type="dxa"/>
          </w:tcPr>
          <w:p w14:paraId="5691D71C" w14:textId="22C2906F"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08FB2ED1" w14:textId="20B3E3E1"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21DDBC1" w14:textId="3B0889B1"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r w:rsidR="14F76A8C" w14:paraId="467CB193" w14:textId="77777777" w:rsidTr="14F76A8C">
        <w:tc>
          <w:tcPr>
            <w:tcW w:w="1756" w:type="dxa"/>
          </w:tcPr>
          <w:p w14:paraId="0F0D16FB" w14:textId="3666746B" w:rsidR="14F76A8C" w:rsidRDefault="14F76A8C" w:rsidP="14F76A8C">
            <w:proofErr w:type="spellStart"/>
            <w:r w:rsidRPr="14F76A8C">
              <w:rPr>
                <w:rFonts w:ascii="Times New Roman" w:eastAsia="Times New Roman" w:hAnsi="Times New Roman" w:cs="Times New Roman"/>
                <w:color w:val="00000A"/>
                <w:sz w:val="28"/>
                <w:szCs w:val="28"/>
              </w:rPr>
              <w:t>maTruyen</w:t>
            </w:r>
            <w:proofErr w:type="spellEnd"/>
          </w:p>
        </w:tc>
        <w:tc>
          <w:tcPr>
            <w:tcW w:w="1756" w:type="dxa"/>
          </w:tcPr>
          <w:p w14:paraId="31F7FFE1" w14:textId="46801865" w:rsidR="14F76A8C" w:rsidRDefault="14F76A8C" w:rsidP="14F76A8C">
            <w:proofErr w:type="spellStart"/>
            <w:r w:rsidRPr="14F76A8C">
              <w:rPr>
                <w:rFonts w:ascii="Times New Roman" w:eastAsia="Times New Roman" w:hAnsi="Times New Roman" w:cs="Times New Roman"/>
                <w:color w:val="00000A"/>
                <w:sz w:val="28"/>
                <w:szCs w:val="28"/>
              </w:rPr>
              <w:t>Mã</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truyện</w:t>
            </w:r>
            <w:proofErr w:type="spellEnd"/>
          </w:p>
        </w:tc>
        <w:tc>
          <w:tcPr>
            <w:tcW w:w="1756" w:type="dxa"/>
          </w:tcPr>
          <w:p w14:paraId="7658E7A3" w14:textId="300B547F"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055E26CD" w14:textId="69697E62"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6F21ED49" w14:textId="49DDB803"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bl>
    <w:p w14:paraId="6523A279" w14:textId="769C6459"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759FAC1B" w14:textId="77777777" w:rsidTr="14F76A8C">
        <w:tc>
          <w:tcPr>
            <w:tcW w:w="1756" w:type="dxa"/>
          </w:tcPr>
          <w:p w14:paraId="7788E132" w14:textId="357BD13F" w:rsidR="14F76A8C" w:rsidRDefault="14F76A8C" w:rsidP="14F76A8C">
            <w:proofErr w:type="spellStart"/>
            <w:r w:rsidRPr="14F76A8C">
              <w:rPr>
                <w:rFonts w:ascii="Times New Roman" w:eastAsia="Times New Roman" w:hAnsi="Times New Roman" w:cs="Times New Roman"/>
                <w:b/>
                <w:bCs/>
                <w:color w:val="00000A"/>
                <w:sz w:val="28"/>
                <w:szCs w:val="28"/>
              </w:rPr>
              <w:t>Tên</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bảng</w:t>
            </w:r>
            <w:proofErr w:type="spellEnd"/>
          </w:p>
        </w:tc>
        <w:tc>
          <w:tcPr>
            <w:tcW w:w="1756" w:type="dxa"/>
          </w:tcPr>
          <w:p w14:paraId="28FAFBFD" w14:textId="2DE17570" w:rsidR="14F76A8C" w:rsidRDefault="14F76A8C" w:rsidP="14F76A8C">
            <w:proofErr w:type="spellStart"/>
            <w:r w:rsidRPr="14F76A8C">
              <w:rPr>
                <w:rFonts w:ascii="Times New Roman" w:eastAsia="Times New Roman" w:hAnsi="Times New Roman" w:cs="Times New Roman"/>
                <w:color w:val="00000A"/>
                <w:sz w:val="28"/>
                <w:szCs w:val="28"/>
              </w:rPr>
              <w:t>UserActivation</w:t>
            </w:r>
            <w:proofErr w:type="spellEnd"/>
          </w:p>
        </w:tc>
        <w:tc>
          <w:tcPr>
            <w:tcW w:w="1756" w:type="dxa"/>
          </w:tcPr>
          <w:p w14:paraId="0F3633A8" w14:textId="2C0C2025" w:rsidR="14F76A8C" w:rsidRDefault="14F76A8C"/>
        </w:tc>
        <w:tc>
          <w:tcPr>
            <w:tcW w:w="1756" w:type="dxa"/>
          </w:tcPr>
          <w:p w14:paraId="353DA485" w14:textId="4E366341" w:rsidR="14F76A8C" w:rsidRDefault="14F76A8C"/>
        </w:tc>
        <w:tc>
          <w:tcPr>
            <w:tcW w:w="1756" w:type="dxa"/>
          </w:tcPr>
          <w:p w14:paraId="477943B8" w14:textId="7B4C2BD2" w:rsidR="14F76A8C" w:rsidRDefault="14F76A8C"/>
        </w:tc>
      </w:tr>
      <w:tr w:rsidR="14F76A8C" w14:paraId="5BA2967D" w14:textId="77777777" w:rsidTr="14F76A8C">
        <w:tc>
          <w:tcPr>
            <w:tcW w:w="1756" w:type="dxa"/>
          </w:tcPr>
          <w:p w14:paraId="3863E425" w14:textId="30356E89" w:rsidR="14F76A8C" w:rsidRDefault="14F76A8C" w:rsidP="14F76A8C">
            <w:r w:rsidRPr="14F76A8C">
              <w:rPr>
                <w:rFonts w:ascii="Times New Roman" w:eastAsia="Times New Roman" w:hAnsi="Times New Roman" w:cs="Times New Roman"/>
                <w:b/>
                <w:bCs/>
                <w:color w:val="00000A"/>
                <w:sz w:val="28"/>
                <w:szCs w:val="28"/>
              </w:rPr>
              <w:t xml:space="preserve">Ý </w:t>
            </w:r>
            <w:proofErr w:type="spellStart"/>
            <w:r w:rsidRPr="14F76A8C">
              <w:rPr>
                <w:rFonts w:ascii="Times New Roman" w:eastAsia="Times New Roman" w:hAnsi="Times New Roman" w:cs="Times New Roman"/>
                <w:b/>
                <w:bCs/>
                <w:color w:val="00000A"/>
                <w:sz w:val="28"/>
                <w:szCs w:val="28"/>
              </w:rPr>
              <w:t>nghĩa</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bảng</w:t>
            </w:r>
            <w:proofErr w:type="spellEnd"/>
          </w:p>
        </w:tc>
        <w:tc>
          <w:tcPr>
            <w:tcW w:w="1756" w:type="dxa"/>
          </w:tcPr>
          <w:p w14:paraId="425AF355" w14:textId="38B0255D" w:rsidR="14F76A8C" w:rsidRDefault="14F76A8C" w:rsidP="14F76A8C">
            <w:proofErr w:type="spellStart"/>
            <w:r w:rsidRPr="14F76A8C">
              <w:rPr>
                <w:rFonts w:ascii="Times New Roman" w:eastAsia="Times New Roman" w:hAnsi="Times New Roman" w:cs="Times New Roman"/>
                <w:color w:val="00000A"/>
                <w:sz w:val="28"/>
                <w:szCs w:val="28"/>
              </w:rPr>
              <w:t>Lưu</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trữ</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thông</w:t>
            </w:r>
            <w:proofErr w:type="spellEnd"/>
            <w:r w:rsidRPr="14F76A8C">
              <w:rPr>
                <w:rFonts w:ascii="Times New Roman" w:eastAsia="Times New Roman" w:hAnsi="Times New Roman" w:cs="Times New Roman"/>
                <w:color w:val="00000A"/>
                <w:sz w:val="28"/>
                <w:szCs w:val="28"/>
              </w:rPr>
              <w:t xml:space="preserve"> tin </w:t>
            </w:r>
            <w:proofErr w:type="spellStart"/>
            <w:r w:rsidRPr="14F76A8C">
              <w:rPr>
                <w:rFonts w:ascii="Times New Roman" w:eastAsia="Times New Roman" w:hAnsi="Times New Roman" w:cs="Times New Roman"/>
                <w:color w:val="00000A"/>
                <w:sz w:val="28"/>
                <w:szCs w:val="28"/>
              </w:rPr>
              <w:t>xác</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nhận</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tài</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khoản</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của</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thành</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viên</w:t>
            </w:r>
            <w:proofErr w:type="spellEnd"/>
          </w:p>
        </w:tc>
        <w:tc>
          <w:tcPr>
            <w:tcW w:w="1756" w:type="dxa"/>
          </w:tcPr>
          <w:p w14:paraId="545BFB2A" w14:textId="3A07ED3B" w:rsidR="14F76A8C" w:rsidRDefault="14F76A8C"/>
        </w:tc>
        <w:tc>
          <w:tcPr>
            <w:tcW w:w="1756" w:type="dxa"/>
          </w:tcPr>
          <w:p w14:paraId="2CD33E3D" w14:textId="10F1C069" w:rsidR="14F76A8C" w:rsidRDefault="14F76A8C"/>
        </w:tc>
        <w:tc>
          <w:tcPr>
            <w:tcW w:w="1756" w:type="dxa"/>
          </w:tcPr>
          <w:p w14:paraId="0BBC8A1C" w14:textId="0A4E032F" w:rsidR="14F76A8C" w:rsidRDefault="14F76A8C"/>
        </w:tc>
      </w:tr>
      <w:tr w:rsidR="14F76A8C" w14:paraId="65BF3997" w14:textId="77777777" w:rsidTr="14F76A8C">
        <w:tc>
          <w:tcPr>
            <w:tcW w:w="1756" w:type="dxa"/>
          </w:tcPr>
          <w:p w14:paraId="2C51A851" w14:textId="7F96F4BF"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57AD8ED" w14:textId="0DB98E65" w:rsidR="14F76A8C" w:rsidRDefault="14F76A8C"/>
        </w:tc>
        <w:tc>
          <w:tcPr>
            <w:tcW w:w="1756" w:type="dxa"/>
          </w:tcPr>
          <w:p w14:paraId="5E69C20D" w14:textId="4390EF92" w:rsidR="14F76A8C" w:rsidRDefault="14F76A8C"/>
        </w:tc>
        <w:tc>
          <w:tcPr>
            <w:tcW w:w="1756" w:type="dxa"/>
          </w:tcPr>
          <w:p w14:paraId="3D4EB253" w14:textId="0AD5A6C1" w:rsidR="14F76A8C" w:rsidRDefault="14F76A8C"/>
        </w:tc>
        <w:tc>
          <w:tcPr>
            <w:tcW w:w="1756" w:type="dxa"/>
          </w:tcPr>
          <w:p w14:paraId="2ED854E9" w14:textId="25D7B7B7" w:rsidR="14F76A8C" w:rsidRDefault="14F76A8C"/>
        </w:tc>
      </w:tr>
      <w:tr w:rsidR="14F76A8C" w14:paraId="32741719" w14:textId="77777777" w:rsidTr="14F76A8C">
        <w:tc>
          <w:tcPr>
            <w:tcW w:w="1756" w:type="dxa"/>
          </w:tcPr>
          <w:p w14:paraId="4449C208" w14:textId="786CCEF9" w:rsidR="14F76A8C" w:rsidRDefault="14F76A8C" w:rsidP="14F76A8C">
            <w:proofErr w:type="spellStart"/>
            <w:r w:rsidRPr="14F76A8C">
              <w:rPr>
                <w:rFonts w:ascii="Times New Roman" w:eastAsia="Times New Roman" w:hAnsi="Times New Roman" w:cs="Times New Roman"/>
                <w:b/>
                <w:bCs/>
                <w:color w:val="00000A"/>
                <w:sz w:val="28"/>
                <w:szCs w:val="28"/>
              </w:rPr>
              <w:t>Tên</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cột</w:t>
            </w:r>
            <w:proofErr w:type="spellEnd"/>
          </w:p>
        </w:tc>
        <w:tc>
          <w:tcPr>
            <w:tcW w:w="1756" w:type="dxa"/>
          </w:tcPr>
          <w:p w14:paraId="4D44E453" w14:textId="59D6A94B" w:rsidR="14F76A8C" w:rsidRDefault="14F76A8C" w:rsidP="14F76A8C">
            <w:r w:rsidRPr="14F76A8C">
              <w:rPr>
                <w:rFonts w:ascii="Times New Roman" w:eastAsia="Times New Roman" w:hAnsi="Times New Roman" w:cs="Times New Roman"/>
                <w:b/>
                <w:bCs/>
                <w:color w:val="00000A"/>
                <w:sz w:val="28"/>
                <w:szCs w:val="28"/>
              </w:rPr>
              <w:t xml:space="preserve">Ý </w:t>
            </w:r>
            <w:proofErr w:type="spellStart"/>
            <w:r w:rsidRPr="14F76A8C">
              <w:rPr>
                <w:rFonts w:ascii="Times New Roman" w:eastAsia="Times New Roman" w:hAnsi="Times New Roman" w:cs="Times New Roman"/>
                <w:b/>
                <w:bCs/>
                <w:color w:val="00000A"/>
                <w:sz w:val="28"/>
                <w:szCs w:val="28"/>
              </w:rPr>
              <w:t>nghĩa</w:t>
            </w:r>
            <w:proofErr w:type="spellEnd"/>
          </w:p>
        </w:tc>
        <w:tc>
          <w:tcPr>
            <w:tcW w:w="1756" w:type="dxa"/>
          </w:tcPr>
          <w:p w14:paraId="404C334E" w14:textId="69DA909D" w:rsidR="14F76A8C" w:rsidRDefault="14F76A8C" w:rsidP="14F76A8C">
            <w:proofErr w:type="spellStart"/>
            <w:r w:rsidRPr="14F76A8C">
              <w:rPr>
                <w:rFonts w:ascii="Times New Roman" w:eastAsia="Times New Roman" w:hAnsi="Times New Roman" w:cs="Times New Roman"/>
                <w:b/>
                <w:bCs/>
                <w:color w:val="00000A"/>
                <w:sz w:val="28"/>
                <w:szCs w:val="28"/>
              </w:rPr>
              <w:t>Kiểu</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dữ</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liệu</w:t>
            </w:r>
            <w:proofErr w:type="spellEnd"/>
          </w:p>
        </w:tc>
        <w:tc>
          <w:tcPr>
            <w:tcW w:w="1756" w:type="dxa"/>
          </w:tcPr>
          <w:p w14:paraId="22F90B7B" w14:textId="54C39016" w:rsidR="14F76A8C" w:rsidRDefault="14F76A8C" w:rsidP="14F76A8C">
            <w:proofErr w:type="spellStart"/>
            <w:r w:rsidRPr="14F76A8C">
              <w:rPr>
                <w:rFonts w:ascii="Times New Roman" w:eastAsia="Times New Roman" w:hAnsi="Times New Roman" w:cs="Times New Roman"/>
                <w:b/>
                <w:bCs/>
                <w:color w:val="00000A"/>
                <w:sz w:val="28"/>
                <w:szCs w:val="28"/>
              </w:rPr>
              <w:t>Ràng</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buộc</w:t>
            </w:r>
            <w:proofErr w:type="spellEnd"/>
          </w:p>
        </w:tc>
        <w:tc>
          <w:tcPr>
            <w:tcW w:w="1756" w:type="dxa"/>
          </w:tcPr>
          <w:p w14:paraId="20D56DF6" w14:textId="301A25D2"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4236ED2C" w14:textId="77777777" w:rsidTr="14F76A8C">
        <w:tc>
          <w:tcPr>
            <w:tcW w:w="1756" w:type="dxa"/>
          </w:tcPr>
          <w:p w14:paraId="33BA330A" w14:textId="39AB78EF" w:rsidR="14F76A8C" w:rsidRDefault="14F76A8C" w:rsidP="14F76A8C">
            <w:proofErr w:type="spellStart"/>
            <w:r w:rsidRPr="14F76A8C">
              <w:rPr>
                <w:rFonts w:ascii="Times New Roman" w:eastAsia="Times New Roman" w:hAnsi="Times New Roman" w:cs="Times New Roman"/>
                <w:color w:val="00000A"/>
                <w:sz w:val="28"/>
                <w:szCs w:val="28"/>
              </w:rPr>
              <w:t>MaTk</w:t>
            </w:r>
            <w:proofErr w:type="spellEnd"/>
          </w:p>
        </w:tc>
        <w:tc>
          <w:tcPr>
            <w:tcW w:w="1756" w:type="dxa"/>
          </w:tcPr>
          <w:p w14:paraId="3B5ADE41" w14:textId="02B5DF4F" w:rsidR="14F76A8C" w:rsidRDefault="14F76A8C" w:rsidP="14F76A8C">
            <w:proofErr w:type="spellStart"/>
            <w:r w:rsidRPr="14F76A8C">
              <w:rPr>
                <w:rFonts w:ascii="Times New Roman" w:eastAsia="Times New Roman" w:hAnsi="Times New Roman" w:cs="Times New Roman"/>
                <w:color w:val="00000A"/>
                <w:sz w:val="28"/>
                <w:szCs w:val="28"/>
              </w:rPr>
              <w:t>Mã</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tài</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khoản</w:t>
            </w:r>
            <w:proofErr w:type="spellEnd"/>
          </w:p>
        </w:tc>
        <w:tc>
          <w:tcPr>
            <w:tcW w:w="1756" w:type="dxa"/>
          </w:tcPr>
          <w:p w14:paraId="70BC97DB" w14:textId="4D076BAA"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7D7A794E" w14:textId="466B803D" w:rsidR="14F76A8C" w:rsidRDefault="14F76A8C" w:rsidP="14F76A8C">
            <w:proofErr w:type="spellStart"/>
            <w:r w:rsidRPr="14F76A8C">
              <w:rPr>
                <w:rFonts w:ascii="Times New Roman" w:eastAsia="Times New Roman" w:hAnsi="Times New Roman" w:cs="Times New Roman"/>
                <w:color w:val="00000A"/>
                <w:sz w:val="28"/>
                <w:szCs w:val="28"/>
              </w:rPr>
              <w:t>Khóa</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chính</w:t>
            </w:r>
            <w:proofErr w:type="spellEnd"/>
          </w:p>
        </w:tc>
        <w:tc>
          <w:tcPr>
            <w:tcW w:w="1756" w:type="dxa"/>
          </w:tcPr>
          <w:p w14:paraId="60A39A9C" w14:textId="6C9D01D4"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r w:rsidR="14F76A8C" w14:paraId="2F6890BE" w14:textId="77777777" w:rsidTr="14F76A8C">
        <w:tc>
          <w:tcPr>
            <w:tcW w:w="1756" w:type="dxa"/>
          </w:tcPr>
          <w:p w14:paraId="6B977B38" w14:textId="194F0E2D" w:rsidR="14F76A8C" w:rsidRDefault="14F76A8C" w:rsidP="14F76A8C">
            <w:proofErr w:type="spellStart"/>
            <w:r w:rsidRPr="14F76A8C">
              <w:rPr>
                <w:rFonts w:ascii="Times New Roman" w:eastAsia="Times New Roman" w:hAnsi="Times New Roman" w:cs="Times New Roman"/>
                <w:color w:val="00000A"/>
                <w:sz w:val="28"/>
                <w:szCs w:val="28"/>
              </w:rPr>
              <w:t>Activation_code</w:t>
            </w:r>
            <w:proofErr w:type="spellEnd"/>
          </w:p>
        </w:tc>
        <w:tc>
          <w:tcPr>
            <w:tcW w:w="1756" w:type="dxa"/>
          </w:tcPr>
          <w:p w14:paraId="1C0E8F2E" w14:textId="49B3882C" w:rsidR="14F76A8C" w:rsidRDefault="14F76A8C" w:rsidP="14F76A8C">
            <w:r w:rsidRPr="14F76A8C">
              <w:rPr>
                <w:rFonts w:ascii="Times New Roman" w:eastAsia="Times New Roman" w:hAnsi="Times New Roman" w:cs="Times New Roman"/>
                <w:color w:val="00000A"/>
                <w:sz w:val="28"/>
                <w:szCs w:val="28"/>
              </w:rPr>
              <w:t xml:space="preserve">Code </w:t>
            </w:r>
            <w:proofErr w:type="spellStart"/>
            <w:r w:rsidRPr="14F76A8C">
              <w:rPr>
                <w:rFonts w:ascii="Times New Roman" w:eastAsia="Times New Roman" w:hAnsi="Times New Roman" w:cs="Times New Roman"/>
                <w:color w:val="00000A"/>
                <w:sz w:val="28"/>
                <w:szCs w:val="28"/>
              </w:rPr>
              <w:t>kích</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hoạt</w:t>
            </w:r>
            <w:proofErr w:type="spellEnd"/>
          </w:p>
        </w:tc>
        <w:tc>
          <w:tcPr>
            <w:tcW w:w="1756" w:type="dxa"/>
          </w:tcPr>
          <w:p w14:paraId="0BC5BE3E" w14:textId="614DE0A7" w:rsidR="14F76A8C" w:rsidRDefault="14F76A8C" w:rsidP="14F76A8C">
            <w:proofErr w:type="spellStart"/>
            <w:r w:rsidRPr="14F76A8C">
              <w:rPr>
                <w:rFonts w:ascii="Times New Roman" w:eastAsia="Times New Roman" w:hAnsi="Times New Roman" w:cs="Times New Roman"/>
                <w:color w:val="00000A"/>
                <w:sz w:val="28"/>
                <w:szCs w:val="28"/>
              </w:rPr>
              <w:t>Nvarchả</w:t>
            </w:r>
            <w:proofErr w:type="spellEnd"/>
          </w:p>
        </w:tc>
        <w:tc>
          <w:tcPr>
            <w:tcW w:w="1756" w:type="dxa"/>
          </w:tcPr>
          <w:p w14:paraId="3A5B02CB" w14:textId="4DA4247E"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7AD7E44" w14:textId="15F8E440"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r w:rsidR="14F76A8C" w14:paraId="2CDB8F83" w14:textId="77777777" w:rsidTr="14F76A8C">
        <w:tc>
          <w:tcPr>
            <w:tcW w:w="1756" w:type="dxa"/>
          </w:tcPr>
          <w:p w14:paraId="123C630C" w14:textId="4C911009" w:rsidR="14F76A8C" w:rsidRDefault="14F76A8C" w:rsidP="14F76A8C">
            <w:proofErr w:type="spellStart"/>
            <w:r w:rsidRPr="14F76A8C">
              <w:rPr>
                <w:rFonts w:ascii="Times New Roman" w:eastAsia="Times New Roman" w:hAnsi="Times New Roman" w:cs="Times New Roman"/>
                <w:color w:val="00000A"/>
                <w:sz w:val="28"/>
                <w:szCs w:val="28"/>
              </w:rPr>
              <w:t>Created_at</w:t>
            </w:r>
            <w:proofErr w:type="spellEnd"/>
          </w:p>
        </w:tc>
        <w:tc>
          <w:tcPr>
            <w:tcW w:w="1756" w:type="dxa"/>
          </w:tcPr>
          <w:p w14:paraId="54692EE6" w14:textId="5538DF57" w:rsidR="14F76A8C" w:rsidRDefault="14F76A8C" w:rsidP="14F76A8C">
            <w:proofErr w:type="spellStart"/>
            <w:r w:rsidRPr="14F76A8C">
              <w:rPr>
                <w:rFonts w:ascii="Times New Roman" w:eastAsia="Times New Roman" w:hAnsi="Times New Roman" w:cs="Times New Roman"/>
                <w:color w:val="00000A"/>
                <w:sz w:val="28"/>
                <w:szCs w:val="28"/>
              </w:rPr>
              <w:t>Created_at</w:t>
            </w:r>
            <w:proofErr w:type="spellEnd"/>
          </w:p>
        </w:tc>
        <w:tc>
          <w:tcPr>
            <w:tcW w:w="1756" w:type="dxa"/>
          </w:tcPr>
          <w:p w14:paraId="5496C00E" w14:textId="56D06442" w:rsidR="14F76A8C" w:rsidRDefault="14F76A8C" w:rsidP="14F76A8C">
            <w:r w:rsidRPr="14F76A8C">
              <w:rPr>
                <w:rFonts w:ascii="Times New Roman" w:eastAsia="Times New Roman" w:hAnsi="Times New Roman" w:cs="Times New Roman"/>
                <w:color w:val="00000A"/>
                <w:sz w:val="28"/>
                <w:szCs w:val="28"/>
              </w:rPr>
              <w:t>Timestamp</w:t>
            </w:r>
          </w:p>
        </w:tc>
        <w:tc>
          <w:tcPr>
            <w:tcW w:w="1756" w:type="dxa"/>
          </w:tcPr>
          <w:p w14:paraId="00D9EC5D" w14:textId="6B878922"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6F8E268" w14:textId="4FF3ACB0"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r w:rsidR="14F76A8C" w14:paraId="77C202E8" w14:textId="77777777" w:rsidTr="14F76A8C">
        <w:tc>
          <w:tcPr>
            <w:tcW w:w="1756" w:type="dxa"/>
          </w:tcPr>
          <w:p w14:paraId="4032F3E8" w14:textId="411EFDB3" w:rsidR="14F76A8C" w:rsidRDefault="14F76A8C" w:rsidP="14F76A8C">
            <w:proofErr w:type="spellStart"/>
            <w:r w:rsidRPr="14F76A8C">
              <w:rPr>
                <w:rFonts w:ascii="Times New Roman" w:eastAsia="Times New Roman" w:hAnsi="Times New Roman" w:cs="Times New Roman"/>
                <w:color w:val="00000A"/>
                <w:sz w:val="28"/>
                <w:szCs w:val="28"/>
              </w:rPr>
              <w:t>maTK</w:t>
            </w:r>
            <w:proofErr w:type="spellEnd"/>
          </w:p>
        </w:tc>
        <w:tc>
          <w:tcPr>
            <w:tcW w:w="1756" w:type="dxa"/>
          </w:tcPr>
          <w:p w14:paraId="5B46A4E1" w14:textId="491193ED" w:rsidR="14F76A8C" w:rsidRDefault="14F76A8C" w:rsidP="14F76A8C">
            <w:proofErr w:type="spellStart"/>
            <w:r w:rsidRPr="14F76A8C">
              <w:rPr>
                <w:rFonts w:ascii="Times New Roman" w:eastAsia="Times New Roman" w:hAnsi="Times New Roman" w:cs="Times New Roman"/>
                <w:color w:val="00000A"/>
                <w:sz w:val="28"/>
                <w:szCs w:val="28"/>
              </w:rPr>
              <w:t>Mã</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tài</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khoản</w:t>
            </w:r>
            <w:proofErr w:type="spellEnd"/>
          </w:p>
        </w:tc>
        <w:tc>
          <w:tcPr>
            <w:tcW w:w="1756" w:type="dxa"/>
          </w:tcPr>
          <w:p w14:paraId="4A61C93C" w14:textId="765A4F8C" w:rsidR="14F76A8C" w:rsidRDefault="14F76A8C" w:rsidP="14F76A8C">
            <w:r w:rsidRPr="14F76A8C">
              <w:rPr>
                <w:rFonts w:ascii="Times New Roman" w:eastAsia="Times New Roman" w:hAnsi="Times New Roman" w:cs="Times New Roman"/>
                <w:color w:val="00000A"/>
                <w:sz w:val="28"/>
                <w:szCs w:val="28"/>
              </w:rPr>
              <w:t>Primary</w:t>
            </w:r>
          </w:p>
        </w:tc>
        <w:tc>
          <w:tcPr>
            <w:tcW w:w="1756" w:type="dxa"/>
          </w:tcPr>
          <w:p w14:paraId="3AF418E9" w14:textId="620C792C" w:rsidR="14F76A8C" w:rsidRDefault="14F76A8C" w:rsidP="14F76A8C">
            <w:proofErr w:type="spellStart"/>
            <w:r w:rsidRPr="14F76A8C">
              <w:rPr>
                <w:rFonts w:ascii="Times New Roman" w:eastAsia="Times New Roman" w:hAnsi="Times New Roman" w:cs="Times New Roman"/>
                <w:color w:val="00000A"/>
                <w:sz w:val="28"/>
                <w:szCs w:val="28"/>
              </w:rPr>
              <w:t>Khóa</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phụ</w:t>
            </w:r>
            <w:proofErr w:type="spellEnd"/>
          </w:p>
        </w:tc>
        <w:tc>
          <w:tcPr>
            <w:tcW w:w="1756" w:type="dxa"/>
          </w:tcPr>
          <w:p w14:paraId="35DD9526" w14:textId="1FF90865" w:rsidR="14F76A8C" w:rsidRDefault="14F76A8C" w:rsidP="14F76A8C">
            <w:pPr>
              <w:jc w:val="center"/>
            </w:pPr>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không</w:t>
            </w:r>
            <w:proofErr w:type="spellEnd"/>
          </w:p>
        </w:tc>
      </w:tr>
    </w:tbl>
    <w:p w14:paraId="270F8FA8" w14:textId="7F9B18EC" w:rsidR="14F76A8C" w:rsidRDefault="14F76A8C" w:rsidP="6003E338">
      <w:pPr>
        <w:rPr>
          <w:rFonts w:ascii="Calibri" w:eastAsia="Calibri" w:hAnsi="Calibri"/>
          <w:color w:val="00000A"/>
          <w:sz w:val="22"/>
          <w:szCs w:val="22"/>
        </w:rPr>
      </w:pPr>
    </w:p>
    <w:p w14:paraId="09ACA236" w14:textId="77777777" w:rsidR="003F1120" w:rsidRPr="003F1120" w:rsidRDefault="6003E338" w:rsidP="14F76A8C">
      <w:pPr>
        <w:pStyle w:val="Heading2"/>
        <w:rPr>
          <w:lang w:eastAsia="en-US" w:bidi="ar-SA"/>
        </w:rPr>
      </w:pPr>
      <w:bookmarkStart w:id="38" w:name="_Toc28101674"/>
      <w:proofErr w:type="spellStart"/>
      <w:r w:rsidRPr="6003E338">
        <w:rPr>
          <w:lang w:eastAsia="en-US" w:bidi="ar-SA"/>
        </w:rPr>
        <w:lastRenderedPageBreak/>
        <w:t>Mạng</w:t>
      </w:r>
      <w:bookmarkEnd w:id="38"/>
      <w:proofErr w:type="spellEnd"/>
    </w:p>
    <w:p w14:paraId="77ACDE4E" w14:textId="127FEFC1" w:rsidR="00BA61C8" w:rsidRDefault="14F76A8C" w:rsidP="14F76A8C">
      <w:pPr>
        <w:ind w:firstLine="720"/>
        <w:rPr>
          <w:rFonts w:ascii="Times New Roman" w:eastAsia="Times New Roman" w:hAnsi="Times New Roman" w:cs="Times New Roman"/>
          <w:color w:val="00000A"/>
          <w:sz w:val="24"/>
          <w:szCs w:val="24"/>
        </w:rPr>
      </w:pPr>
      <w:proofErr w:type="spellStart"/>
      <w:r w:rsidRPr="14F76A8C">
        <w:rPr>
          <w:rFonts w:ascii="Times New Roman" w:eastAsia="Times New Roman" w:hAnsi="Times New Roman" w:cs="Times New Roman"/>
          <w:color w:val="00000A"/>
          <w:sz w:val="24"/>
          <w:szCs w:val="24"/>
        </w:rPr>
        <w:t>Máy</w:t>
      </w:r>
      <w:proofErr w:type="spellEnd"/>
      <w:r w:rsidRPr="14F76A8C">
        <w:rPr>
          <w:rFonts w:ascii="Times New Roman" w:eastAsia="Times New Roman" w:hAnsi="Times New Roman" w:cs="Times New Roman"/>
          <w:color w:val="00000A"/>
          <w:sz w:val="24"/>
          <w:szCs w:val="24"/>
        </w:rPr>
        <w:t xml:space="preserve"> </w:t>
      </w:r>
      <w:proofErr w:type="spellStart"/>
      <w:proofErr w:type="gramStart"/>
      <w:r w:rsidRPr="14F76A8C">
        <w:rPr>
          <w:rFonts w:ascii="Times New Roman" w:eastAsia="Times New Roman" w:hAnsi="Times New Roman" w:cs="Times New Roman"/>
          <w:color w:val="00000A"/>
          <w:sz w:val="24"/>
          <w:szCs w:val="24"/>
        </w:rPr>
        <w:t>tính</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hoặc</w:t>
      </w:r>
      <w:proofErr w:type="spellEnd"/>
      <w:proofErr w:type="gram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điện</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thoại</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cần</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có</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trình</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duyệt</w:t>
      </w:r>
      <w:proofErr w:type="spellEnd"/>
      <w:r w:rsidRPr="14F76A8C">
        <w:rPr>
          <w:rFonts w:ascii="Times New Roman" w:eastAsia="Times New Roman" w:hAnsi="Times New Roman" w:cs="Times New Roman"/>
          <w:color w:val="00000A"/>
          <w:sz w:val="24"/>
          <w:szCs w:val="24"/>
        </w:rPr>
        <w:t xml:space="preserve"> web, </w:t>
      </w:r>
      <w:proofErr w:type="spellStart"/>
      <w:r w:rsidRPr="14F76A8C">
        <w:rPr>
          <w:rFonts w:ascii="Times New Roman" w:eastAsia="Times New Roman" w:hAnsi="Times New Roman" w:cs="Times New Roman"/>
          <w:color w:val="00000A"/>
          <w:sz w:val="24"/>
          <w:szCs w:val="24"/>
        </w:rPr>
        <w:t>có</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kết</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nối</w:t>
      </w:r>
      <w:proofErr w:type="spellEnd"/>
      <w:r w:rsidRPr="14F76A8C">
        <w:rPr>
          <w:rFonts w:ascii="Times New Roman" w:eastAsia="Times New Roman" w:hAnsi="Times New Roman" w:cs="Times New Roman"/>
          <w:color w:val="00000A"/>
          <w:sz w:val="24"/>
          <w:szCs w:val="24"/>
        </w:rPr>
        <w:t xml:space="preserve"> internet </w:t>
      </w:r>
      <w:proofErr w:type="spellStart"/>
      <w:r w:rsidRPr="14F76A8C">
        <w:rPr>
          <w:rFonts w:ascii="Times New Roman" w:eastAsia="Times New Roman" w:hAnsi="Times New Roman" w:cs="Times New Roman"/>
          <w:color w:val="00000A"/>
          <w:sz w:val="24"/>
          <w:szCs w:val="24"/>
        </w:rPr>
        <w:t>để</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truy</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cập</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hệ</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thống</w:t>
      </w:r>
      <w:proofErr w:type="spellEnd"/>
      <w:r w:rsidRPr="14F76A8C">
        <w:rPr>
          <w:rFonts w:ascii="Times New Roman" w:eastAsia="Times New Roman" w:hAnsi="Times New Roman" w:cs="Times New Roman"/>
          <w:color w:val="00000A"/>
          <w:sz w:val="24"/>
          <w:szCs w:val="24"/>
        </w:rPr>
        <w:t xml:space="preserve"> website.</w:t>
      </w:r>
    </w:p>
    <w:p w14:paraId="511D846C" w14:textId="77777777" w:rsidR="00BA61C8" w:rsidRDefault="00BA61C8">
      <w:pPr>
        <w:widowControl/>
        <w:suppressAutoHyphens w:val="0"/>
        <w:spacing w:after="0" w:line="240" w:lineRule="auto"/>
        <w:jc w:val="left"/>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br w:type="page"/>
      </w:r>
    </w:p>
    <w:p w14:paraId="732EE1EB" w14:textId="4D6340C4" w:rsidR="009D290A" w:rsidRDefault="6003E338" w:rsidP="005E2D65">
      <w:pPr>
        <w:pStyle w:val="Heading1"/>
      </w:pPr>
      <w:bookmarkStart w:id="39" w:name="_Toc28101675"/>
      <w:proofErr w:type="spellStart"/>
      <w:r>
        <w:lastRenderedPageBreak/>
        <w:t>Giám</w:t>
      </w:r>
      <w:proofErr w:type="spellEnd"/>
      <w:r>
        <w:t xml:space="preserve"> </w:t>
      </w:r>
      <w:proofErr w:type="spellStart"/>
      <w:r>
        <w:t>sát</w:t>
      </w:r>
      <w:proofErr w:type="spellEnd"/>
      <w:r>
        <w:t xml:space="preserve"> </w:t>
      </w:r>
      <w:proofErr w:type="spellStart"/>
      <w:r>
        <w:t>dự</w:t>
      </w:r>
      <w:proofErr w:type="spellEnd"/>
      <w:r>
        <w:t xml:space="preserve"> </w:t>
      </w:r>
      <w:proofErr w:type="spellStart"/>
      <w:r>
        <w:t>án</w:t>
      </w:r>
      <w:bookmarkEnd w:id="39"/>
      <w:proofErr w:type="spellEnd"/>
    </w:p>
    <w:p w14:paraId="36610AD8" w14:textId="10D1CC69" w:rsidR="00F45E06" w:rsidRDefault="6003E338" w:rsidP="00F45E06">
      <w:pPr>
        <w:pStyle w:val="Heading2"/>
      </w:pPr>
      <w:bookmarkStart w:id="40" w:name="_Toc28101676"/>
      <w:proofErr w:type="spellStart"/>
      <w:r>
        <w:t>Trả</w:t>
      </w:r>
      <w:proofErr w:type="spellEnd"/>
      <w:r>
        <w:t xml:space="preserve"> </w:t>
      </w:r>
      <w:proofErr w:type="spellStart"/>
      <w:r>
        <w:t>lời</w:t>
      </w:r>
      <w:proofErr w:type="spellEnd"/>
      <w:r>
        <w:t xml:space="preserve"> </w:t>
      </w:r>
      <w:proofErr w:type="spellStart"/>
      <w:r>
        <w:t>câu</w:t>
      </w:r>
      <w:proofErr w:type="spellEnd"/>
      <w:r>
        <w:t xml:space="preserve"> </w:t>
      </w:r>
      <w:proofErr w:type="spellStart"/>
      <w:r>
        <w:t>hỏi</w:t>
      </w:r>
      <w:bookmarkEnd w:id="40"/>
      <w:proofErr w:type="spellEnd"/>
    </w:p>
    <w:p w14:paraId="2708B202" w14:textId="77777777" w:rsidR="00667DD5" w:rsidRDefault="10AE084D" w:rsidP="00667DD5">
      <w:pPr>
        <w:pStyle w:val="ListParagraph"/>
        <w:numPr>
          <w:ilvl w:val="0"/>
          <w:numId w:val="46"/>
        </w:numPr>
      </w:pPr>
      <w:proofErr w:type="spellStart"/>
      <w:r w:rsidRPr="10AE084D">
        <w:rPr>
          <w:rFonts w:ascii="Times New Roman" w:eastAsia="Times New Roman" w:hAnsi="Times New Roman" w:cs="Times New Roman"/>
        </w:rPr>
        <w:t>Khách</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hàng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yêu</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cầu</w:t>
      </w:r>
      <w:proofErr w:type="spellEnd"/>
      <w:r w:rsidRPr="10AE084D">
        <w:rPr>
          <w:rFonts w:ascii="Times New Roman" w:eastAsia="Times New Roman" w:hAnsi="Times New Roman" w:cs="Times New Roman"/>
        </w:rPr>
        <w:t>: “</w:t>
      </w:r>
      <w:proofErr w:type="spellStart"/>
      <w:r w:rsidRPr="10AE084D">
        <w:rPr>
          <w:rFonts w:ascii="Times New Roman" w:eastAsia="Times New Roman" w:hAnsi="Times New Roman" w:cs="Times New Roman"/>
        </w:rPr>
        <w:t>Cần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có</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người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làm</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việc</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trực</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tiếp</w:t>
      </w:r>
      <w:proofErr w:type="spellEnd"/>
      <w:r w:rsidRPr="10AE084D">
        <w:rPr>
          <w:rFonts w:ascii="Times New Roman" w:eastAsia="Times New Roman" w:hAnsi="Times New Roman" w:cs="Times New Roman"/>
        </w:rPr>
        <w:t xml:space="preserve"> ở </w:t>
      </w:r>
      <w:proofErr w:type="spellStart"/>
      <w:r w:rsidRPr="10AE084D">
        <w:rPr>
          <w:rFonts w:ascii="Times New Roman" w:eastAsia="Times New Roman" w:hAnsi="Times New Roman" w:cs="Times New Roman"/>
        </w:rPr>
        <w:t>công</w:t>
      </w:r>
      <w:proofErr w:type="spellEnd"/>
      <w:r w:rsidRPr="10AE084D">
        <w:rPr>
          <w:rFonts w:ascii="Times New Roman" w:eastAsia="Times New Roman" w:hAnsi="Times New Roman" w:cs="Times New Roman"/>
        </w:rPr>
        <w:t xml:space="preserve"> ty </w:t>
      </w:r>
      <w:proofErr w:type="spellStart"/>
      <w:r w:rsidRPr="10AE084D">
        <w:rPr>
          <w:rFonts w:ascii="Times New Roman" w:eastAsia="Times New Roman" w:hAnsi="Times New Roman" w:cs="Times New Roman"/>
        </w:rPr>
        <w:t>chúng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tôi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để</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tiện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trao</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đổi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và</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sửa</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lỗi</w:t>
      </w:r>
      <w:proofErr w:type="spellEnd"/>
      <w:r w:rsidRPr="10AE084D">
        <w:rPr>
          <w:rFonts w:ascii="Times New Roman" w:eastAsia="Times New Roman" w:hAnsi="Times New Roman" w:cs="Times New Roman"/>
        </w:rPr>
        <w:t>?”.</w:t>
      </w:r>
    </w:p>
    <w:p w14:paraId="7230C2C9" w14:textId="240DB136" w:rsidR="00667DD5" w:rsidRDefault="10AE084D" w:rsidP="10AE084D">
      <w:pPr>
        <w:pStyle w:val="ListParagraph"/>
        <w:tabs>
          <w:tab w:val="right" w:leader="dot" w:pos="8780"/>
        </w:tabs>
        <w:ind w:left="720"/>
        <w:rPr>
          <w:rFonts w:ascii="Times New Roman" w:eastAsia="Times New Roman" w:hAnsi="Times New Roman" w:cs="Times New Roman"/>
        </w:rPr>
      </w:pPr>
      <w:proofErr w:type="spellStart"/>
      <w:r w:rsidRPr="10AE084D">
        <w:rPr>
          <w:rFonts w:ascii="Times New Roman" w:eastAsia="Times New Roman" w:hAnsi="Times New Roman" w:cs="Times New Roman"/>
          <w:b/>
          <w:bCs/>
        </w:rPr>
        <w:t>Trả</w:t>
      </w:r>
      <w:proofErr w:type="spellEnd"/>
      <w:r w:rsidRPr="10AE084D">
        <w:rPr>
          <w:rFonts w:ascii="Times New Roman" w:eastAsia="Times New Roman" w:hAnsi="Times New Roman" w:cs="Times New Roman"/>
          <w:b/>
          <w:bCs/>
        </w:rPr>
        <w:t xml:space="preserve"> </w:t>
      </w:r>
      <w:proofErr w:type="spellStart"/>
      <w:r w:rsidRPr="10AE084D">
        <w:rPr>
          <w:rFonts w:ascii="Times New Roman" w:eastAsia="Times New Roman" w:hAnsi="Times New Roman" w:cs="Times New Roman"/>
          <w:b/>
          <w:bCs/>
        </w:rPr>
        <w:t>lời</w:t>
      </w:r>
      <w:proofErr w:type="spellEnd"/>
      <w:r w:rsidRPr="10AE084D">
        <w:rPr>
          <w:rFonts w:ascii="Times New Roman" w:eastAsia="Times New Roman" w:hAnsi="Times New Roman" w:cs="Times New Roman"/>
          <w:b/>
          <w:bCs/>
        </w:rPr>
        <w:t xml:space="preserve">: </w:t>
      </w:r>
      <w:proofErr w:type="spellStart"/>
      <w:r w:rsidRPr="10AE084D">
        <w:rPr>
          <w:rFonts w:ascii="Times New Roman" w:eastAsia="Times New Roman" w:hAnsi="Times New Roman" w:cs="Times New Roman"/>
        </w:rPr>
        <w:t>Mọi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yêu</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cầu</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của</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các</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quý</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khách</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hàng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sẽ</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được</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làm</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rõ</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ghi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chép</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và</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trao</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đổi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vào</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các</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buổi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họp</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chung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Tiến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độ</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sẽ</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được</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chúng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tôi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cập</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nhật</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đầy</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đủ</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theo</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lịch</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đã</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thoả</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thuận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trước</w:t>
      </w:r>
      <w:proofErr w:type="spellEnd"/>
      <w:r w:rsidRPr="10AE084D">
        <w:rPr>
          <w:rFonts w:ascii="Times New Roman" w:eastAsia="Times New Roman" w:hAnsi="Times New Roman" w:cs="Times New Roman"/>
        </w:rPr>
        <w:t>.</w:t>
      </w:r>
    </w:p>
    <w:p w14:paraId="64DA09C9" w14:textId="25318F66" w:rsidR="00667DD5" w:rsidRDefault="10AE084D" w:rsidP="10AE084D">
      <w:pPr>
        <w:pStyle w:val="ListParagraph"/>
        <w:tabs>
          <w:tab w:val="right" w:leader="dot" w:pos="8780"/>
        </w:tabs>
        <w:ind w:left="720"/>
        <w:rPr>
          <w:rFonts w:ascii="Times New Roman" w:eastAsia="Times New Roman" w:hAnsi="Times New Roman" w:cs="Times New Roman"/>
        </w:rPr>
      </w:pPr>
      <w:proofErr w:type="spellStart"/>
      <w:r w:rsidRPr="10AE084D">
        <w:rPr>
          <w:rFonts w:ascii="Times New Roman" w:eastAsia="Times New Roman" w:hAnsi="Times New Roman" w:cs="Times New Roman"/>
        </w:rPr>
        <w:t>Mọi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yêu</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cầu</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phát</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sinh</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sẽ</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được</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chúng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tôi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ghi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nhận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ngay</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lập</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tức</w:t>
      </w:r>
      <w:proofErr w:type="spellEnd"/>
      <w:r w:rsidRPr="10AE084D">
        <w:rPr>
          <w:rFonts w:ascii="Times New Roman" w:eastAsia="Times New Roman" w:hAnsi="Times New Roman" w:cs="Times New Roman"/>
        </w:rPr>
        <w:t xml:space="preserve"> qua </w:t>
      </w:r>
      <w:proofErr w:type="spellStart"/>
      <w:r w:rsidRPr="10AE084D">
        <w:rPr>
          <w:rFonts w:ascii="Times New Roman" w:eastAsia="Times New Roman" w:hAnsi="Times New Roman" w:cs="Times New Roman"/>
        </w:rPr>
        <w:t>các</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trao</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đổi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chính</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thức</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trên</w:t>
      </w:r>
      <w:proofErr w:type="spellEnd"/>
      <w:r w:rsidRPr="10AE084D">
        <w:rPr>
          <w:rFonts w:ascii="Times New Roman" w:eastAsia="Times New Roman" w:hAnsi="Times New Roman" w:cs="Times New Roman"/>
        </w:rPr>
        <w:t xml:space="preserve"> mail.</w:t>
      </w:r>
    </w:p>
    <w:p w14:paraId="57262EE3" w14:textId="4D5F04D8" w:rsidR="00667DD5" w:rsidRDefault="10AE084D" w:rsidP="10AE084D">
      <w:pPr>
        <w:pStyle w:val="ListParagraph"/>
        <w:tabs>
          <w:tab w:val="right" w:leader="dot" w:pos="8780"/>
        </w:tabs>
        <w:ind w:left="720"/>
        <w:rPr>
          <w:rFonts w:ascii="Times New Roman" w:eastAsia="Times New Roman" w:hAnsi="Times New Roman" w:cs="Times New Roman"/>
        </w:rPr>
      </w:pPr>
      <w:proofErr w:type="spellStart"/>
      <w:r w:rsidRPr="10AE084D">
        <w:rPr>
          <w:rFonts w:ascii="Times New Roman" w:eastAsia="Times New Roman" w:hAnsi="Times New Roman" w:cs="Times New Roman"/>
        </w:rPr>
        <w:t>Vì</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vậy</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việc</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cần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bố</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trí</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nhân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sự</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riêng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làm</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việc</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trực</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tiếp</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tại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quý</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công</w:t>
      </w:r>
      <w:proofErr w:type="spellEnd"/>
      <w:r w:rsidRPr="10AE084D">
        <w:rPr>
          <w:rFonts w:ascii="Times New Roman" w:eastAsia="Times New Roman" w:hAnsi="Times New Roman" w:cs="Times New Roman"/>
        </w:rPr>
        <w:t xml:space="preserve"> ty </w:t>
      </w:r>
      <w:proofErr w:type="spellStart"/>
      <w:r w:rsidRPr="10AE084D">
        <w:rPr>
          <w:rFonts w:ascii="Times New Roman" w:eastAsia="Times New Roman" w:hAnsi="Times New Roman" w:cs="Times New Roman"/>
        </w:rPr>
        <w:t>là</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không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cần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thiết</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khiến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kéo</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dài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thủ</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tục</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và</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không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thống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nhất</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liên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lạc</w:t>
      </w:r>
      <w:proofErr w:type="spellEnd"/>
      <w:r w:rsidRPr="10AE084D">
        <w:rPr>
          <w:rFonts w:ascii="Times New Roman" w:eastAsia="Times New Roman" w:hAnsi="Times New Roman" w:cs="Times New Roman"/>
        </w:rPr>
        <w:t>.</w:t>
      </w:r>
    </w:p>
    <w:p w14:paraId="78D2041A" w14:textId="5602E2F1" w:rsidR="00667DD5" w:rsidRDefault="10AE084D" w:rsidP="00460E60">
      <w:pPr>
        <w:pStyle w:val="ListParagraph"/>
        <w:numPr>
          <w:ilvl w:val="0"/>
          <w:numId w:val="46"/>
        </w:numPr>
      </w:pPr>
      <w:proofErr w:type="spellStart"/>
      <w:r w:rsidRPr="10AE084D">
        <w:rPr>
          <w:rFonts w:ascii="Times New Roman" w:eastAsia="Times New Roman" w:hAnsi="Times New Roman" w:cs="Times New Roman"/>
        </w:rPr>
        <w:t>Khách</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hàng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yêu</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cầu</w:t>
      </w:r>
      <w:proofErr w:type="spellEnd"/>
      <w:r w:rsidRPr="10AE084D">
        <w:rPr>
          <w:rFonts w:ascii="Times New Roman" w:eastAsia="Times New Roman" w:hAnsi="Times New Roman" w:cs="Times New Roman"/>
        </w:rPr>
        <w:t xml:space="preserve">: “Oh. </w:t>
      </w:r>
      <w:proofErr w:type="spellStart"/>
      <w:r w:rsidRPr="10AE084D">
        <w:rPr>
          <w:rFonts w:ascii="Times New Roman" w:eastAsia="Times New Roman" w:hAnsi="Times New Roman" w:cs="Times New Roman"/>
        </w:rPr>
        <w:t>Xếp</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chúng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tôi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sử</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dụng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máy</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tính</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cài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hệ</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điều</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hành</w:t>
      </w:r>
      <w:proofErr w:type="spellEnd"/>
      <w:r w:rsidRPr="10AE084D">
        <w:rPr>
          <w:rFonts w:ascii="Times New Roman" w:eastAsia="Times New Roman" w:hAnsi="Times New Roman" w:cs="Times New Roman"/>
        </w:rPr>
        <w:t xml:space="preserve"> Windows 95 </w:t>
      </w:r>
      <w:proofErr w:type="spellStart"/>
      <w:r w:rsidRPr="10AE084D">
        <w:rPr>
          <w:rFonts w:ascii="Times New Roman" w:eastAsia="Times New Roman" w:hAnsi="Times New Roman" w:cs="Times New Roman"/>
        </w:rPr>
        <w:t>cơ</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Liệu</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phần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mềm</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này</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phải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chạy</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được</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đấy</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nhé</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Ông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mới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là</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người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duyệt</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cái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này</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đấy</w:t>
      </w:r>
      <w:proofErr w:type="spellEnd"/>
      <w:r w:rsidRPr="10AE084D">
        <w:rPr>
          <w:rFonts w:ascii="Times New Roman" w:eastAsia="Times New Roman" w:hAnsi="Times New Roman" w:cs="Times New Roman"/>
        </w:rPr>
        <w:t>”.</w:t>
      </w:r>
    </w:p>
    <w:p w14:paraId="03CC2475" w14:textId="285A3B34" w:rsidR="00667DD5" w:rsidRDefault="10AE084D" w:rsidP="10AE084D">
      <w:pPr>
        <w:pStyle w:val="ListParagraph"/>
        <w:tabs>
          <w:tab w:val="right" w:leader="dot" w:pos="8780"/>
        </w:tabs>
        <w:ind w:left="720"/>
        <w:rPr>
          <w:rFonts w:ascii="Times New Roman" w:eastAsia="Times New Roman" w:hAnsi="Times New Roman" w:cs="Times New Roman"/>
        </w:rPr>
      </w:pPr>
      <w:proofErr w:type="spellStart"/>
      <w:r w:rsidRPr="10AE084D">
        <w:rPr>
          <w:rFonts w:ascii="Times New Roman" w:eastAsia="Times New Roman" w:hAnsi="Times New Roman" w:cs="Times New Roman"/>
          <w:b/>
          <w:bCs/>
        </w:rPr>
        <w:t>Trả</w:t>
      </w:r>
      <w:proofErr w:type="spellEnd"/>
      <w:r w:rsidRPr="10AE084D">
        <w:rPr>
          <w:rFonts w:ascii="Times New Roman" w:eastAsia="Times New Roman" w:hAnsi="Times New Roman" w:cs="Times New Roman"/>
          <w:b/>
          <w:bCs/>
        </w:rPr>
        <w:t xml:space="preserve"> </w:t>
      </w:r>
      <w:proofErr w:type="spellStart"/>
      <w:r w:rsidRPr="10AE084D">
        <w:rPr>
          <w:rFonts w:ascii="Times New Roman" w:eastAsia="Times New Roman" w:hAnsi="Times New Roman" w:cs="Times New Roman"/>
          <w:b/>
          <w:bCs/>
        </w:rPr>
        <w:t>lời</w:t>
      </w:r>
      <w:proofErr w:type="spellEnd"/>
      <w:r w:rsidRPr="10AE084D">
        <w:rPr>
          <w:rFonts w:ascii="Times New Roman" w:eastAsia="Times New Roman" w:hAnsi="Times New Roman" w:cs="Times New Roman"/>
          <w:b/>
          <w:bCs/>
        </w:rPr>
        <w:t xml:space="preserve">: </w:t>
      </w:r>
      <w:proofErr w:type="spellStart"/>
      <w:r w:rsidRPr="10AE084D">
        <w:rPr>
          <w:rFonts w:ascii="Times New Roman" w:eastAsia="Times New Roman" w:hAnsi="Times New Roman" w:cs="Times New Roman"/>
        </w:rPr>
        <w:t>Phần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mềm</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của</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chúng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tôi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sử</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dụng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các</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công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nghệ</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lập</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trình</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tiên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tiến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nhất</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và</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mới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nhất</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nhằm</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đảm</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bảo</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trải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nghiệm</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tốt</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nhất</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của</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khách</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hàng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và</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duy</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trì</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cân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bằng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đường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truyền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tối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ưu</w:t>
      </w:r>
      <w:proofErr w:type="spellEnd"/>
      <w:r w:rsidRPr="10AE084D">
        <w:rPr>
          <w:rFonts w:ascii="Times New Roman" w:eastAsia="Times New Roman" w:hAnsi="Times New Roman" w:cs="Times New Roman"/>
        </w:rPr>
        <w:t>.</w:t>
      </w:r>
    </w:p>
    <w:p w14:paraId="3F49791A" w14:textId="69496664" w:rsidR="00667DD5" w:rsidRDefault="10AE084D" w:rsidP="10AE084D">
      <w:pPr>
        <w:pStyle w:val="ListParagraph"/>
        <w:tabs>
          <w:tab w:val="right" w:leader="dot" w:pos="8780"/>
        </w:tabs>
        <w:ind w:left="720"/>
        <w:rPr>
          <w:rFonts w:ascii="Times New Roman" w:eastAsia="Times New Roman" w:hAnsi="Times New Roman" w:cs="Times New Roman"/>
        </w:rPr>
      </w:pPr>
      <w:proofErr w:type="spellStart"/>
      <w:r w:rsidRPr="10AE084D">
        <w:rPr>
          <w:rFonts w:ascii="Times New Roman" w:eastAsia="Times New Roman" w:hAnsi="Times New Roman" w:cs="Times New Roman"/>
        </w:rPr>
        <w:t>Việc</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phải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phát</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triển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phần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mềm</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trên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các</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hệ</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thống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cũ</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sẽ</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tạo</w:t>
      </w:r>
      <w:proofErr w:type="spellEnd"/>
      <w:r w:rsidRPr="10AE084D">
        <w:rPr>
          <w:rFonts w:ascii="Times New Roman" w:eastAsia="Times New Roman" w:hAnsi="Times New Roman" w:cs="Times New Roman"/>
        </w:rPr>
        <w:t xml:space="preserve"> ra </w:t>
      </w:r>
      <w:proofErr w:type="spellStart"/>
      <w:r w:rsidRPr="10AE084D">
        <w:rPr>
          <w:rFonts w:ascii="Times New Roman" w:eastAsia="Times New Roman" w:hAnsi="Times New Roman" w:cs="Times New Roman"/>
        </w:rPr>
        <w:t>những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rủi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ro</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tới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chính</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quý</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khách</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hàng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Hệ</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thống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không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tương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thích</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thiếu</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các</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hỗ</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trợ</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và</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cập</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nhật</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chính</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thức</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từ</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nhà</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sản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xuất</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gây</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hiện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tượng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giật</w:t>
      </w:r>
      <w:proofErr w:type="spellEnd"/>
      <w:r w:rsidRPr="10AE084D">
        <w:rPr>
          <w:rFonts w:ascii="Times New Roman" w:eastAsia="Times New Roman" w:hAnsi="Times New Roman" w:cs="Times New Roman"/>
        </w:rPr>
        <w:t xml:space="preserve"> lag, load </w:t>
      </w:r>
      <w:proofErr w:type="spellStart"/>
      <w:r w:rsidRPr="10AE084D">
        <w:rPr>
          <w:rFonts w:ascii="Times New Roman" w:eastAsia="Times New Roman" w:hAnsi="Times New Roman" w:cs="Times New Roman"/>
        </w:rPr>
        <w:t>chậm</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Điều</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này</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có</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thể</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ảnh</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hưởng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trực</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tiếp</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đến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trải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nghiệm</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của</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khách</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hàng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của</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quý</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công</w:t>
      </w:r>
      <w:proofErr w:type="spellEnd"/>
      <w:r w:rsidRPr="10AE084D">
        <w:rPr>
          <w:rFonts w:ascii="Times New Roman" w:eastAsia="Times New Roman" w:hAnsi="Times New Roman" w:cs="Times New Roman"/>
        </w:rPr>
        <w:t xml:space="preserve"> ty.</w:t>
      </w:r>
    </w:p>
    <w:p w14:paraId="65D94067" w14:textId="42C37EFE" w:rsidR="00667DD5" w:rsidRDefault="10AE084D" w:rsidP="10AE084D">
      <w:pPr>
        <w:pStyle w:val="ListParagraph"/>
        <w:tabs>
          <w:tab w:val="right" w:leader="dot" w:pos="8780"/>
        </w:tabs>
        <w:ind w:left="720"/>
        <w:rPr>
          <w:rFonts w:ascii="Times New Roman" w:eastAsia="Times New Roman" w:hAnsi="Times New Roman" w:cs="Times New Roman"/>
        </w:rPr>
      </w:pPr>
      <w:proofErr w:type="spellStart"/>
      <w:r w:rsidRPr="10AE084D">
        <w:rPr>
          <w:rFonts w:ascii="Times New Roman" w:eastAsia="Times New Roman" w:hAnsi="Times New Roman" w:cs="Times New Roman"/>
        </w:rPr>
        <w:t>Mặt</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khác</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việc</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sử</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dụng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trên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các</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nền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tảng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quá</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cũ</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có</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thể</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tạo</w:t>
      </w:r>
      <w:proofErr w:type="spellEnd"/>
      <w:r w:rsidRPr="10AE084D">
        <w:rPr>
          <w:rFonts w:ascii="Times New Roman" w:eastAsia="Times New Roman" w:hAnsi="Times New Roman" w:cs="Times New Roman"/>
        </w:rPr>
        <w:t xml:space="preserve"> ra </w:t>
      </w:r>
      <w:proofErr w:type="spellStart"/>
      <w:r w:rsidRPr="10AE084D">
        <w:rPr>
          <w:rFonts w:ascii="Times New Roman" w:eastAsia="Times New Roman" w:hAnsi="Times New Roman" w:cs="Times New Roman"/>
        </w:rPr>
        <w:t>các</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mối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nguy</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hiểm</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về</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bảo</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mật</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không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thể</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lường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trước</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Kẻ</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tấn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công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có</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thể</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sử</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dụng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các</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lỗ</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hổng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trên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hệ</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thống</w:t>
      </w:r>
      <w:proofErr w:type="spellEnd"/>
      <w:r w:rsidRPr="10AE084D">
        <w:rPr>
          <w:rFonts w:ascii="Times New Roman" w:eastAsia="Times New Roman" w:hAnsi="Times New Roman" w:cs="Times New Roman"/>
        </w:rPr>
        <w:t xml:space="preserve"> Windows 95 </w:t>
      </w:r>
      <w:proofErr w:type="spellStart"/>
      <w:r w:rsidRPr="10AE084D">
        <w:rPr>
          <w:rFonts w:ascii="Times New Roman" w:eastAsia="Times New Roman" w:hAnsi="Times New Roman" w:cs="Times New Roman"/>
        </w:rPr>
        <w:t>của</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quý</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khách</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hàng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để</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xâm</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nhập</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hệ</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thống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nhằm</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đánh</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cắp</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và</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phá</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hoại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dữ</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liệu</w:t>
      </w:r>
      <w:proofErr w:type="spellEnd"/>
      <w:r w:rsidRPr="10AE084D">
        <w:rPr>
          <w:rFonts w:ascii="Times New Roman" w:eastAsia="Times New Roman" w:hAnsi="Times New Roman" w:cs="Times New Roman"/>
        </w:rPr>
        <w:t>.</w:t>
      </w:r>
    </w:p>
    <w:p w14:paraId="576C666E" w14:textId="47A3D4E1" w:rsidR="00460E60" w:rsidRDefault="10AE084D" w:rsidP="00460E60">
      <w:pPr>
        <w:pStyle w:val="ListParagraph"/>
        <w:numPr>
          <w:ilvl w:val="0"/>
          <w:numId w:val="46"/>
        </w:numPr>
      </w:pPr>
      <w:proofErr w:type="spellStart"/>
      <w:r w:rsidRPr="10AE084D">
        <w:rPr>
          <w:rFonts w:ascii="Times New Roman" w:eastAsia="Times New Roman" w:hAnsi="Times New Roman" w:cs="Times New Roman"/>
        </w:rPr>
        <w:t>Khách</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hàng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yêu</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cầu</w:t>
      </w:r>
      <w:proofErr w:type="spellEnd"/>
      <w:r w:rsidRPr="10AE084D">
        <w:rPr>
          <w:rFonts w:ascii="Times New Roman" w:eastAsia="Times New Roman" w:hAnsi="Times New Roman" w:cs="Times New Roman"/>
        </w:rPr>
        <w:t>: “</w:t>
      </w:r>
      <w:proofErr w:type="spellStart"/>
      <w:r w:rsidRPr="10AE084D">
        <w:rPr>
          <w:rFonts w:ascii="Times New Roman" w:eastAsia="Times New Roman" w:hAnsi="Times New Roman" w:cs="Times New Roman"/>
        </w:rPr>
        <w:t>Dự</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án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phát</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triển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phần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mềm</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này</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giá</w:t>
      </w:r>
      <w:proofErr w:type="spellEnd"/>
      <w:r w:rsidRPr="10AE084D">
        <w:rPr>
          <w:rFonts w:ascii="Times New Roman" w:eastAsia="Times New Roman" w:hAnsi="Times New Roman" w:cs="Times New Roman"/>
        </w:rPr>
        <w:t xml:space="preserve"> 100 </w:t>
      </w:r>
      <w:proofErr w:type="spellStart"/>
      <w:r w:rsidRPr="10AE084D">
        <w:rPr>
          <w:rFonts w:ascii="Times New Roman" w:eastAsia="Times New Roman" w:hAnsi="Times New Roman" w:cs="Times New Roman"/>
        </w:rPr>
        <w:t>triệu</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Giá</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này</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có</w:t>
      </w:r>
      <w:proofErr w:type="spellEnd"/>
      <w:r w:rsidRPr="10AE084D">
        <w:rPr>
          <w:rFonts w:ascii="Times New Roman" w:eastAsia="Times New Roman" w:hAnsi="Times New Roman" w:cs="Times New Roman"/>
        </w:rPr>
        <w:t xml:space="preserve"> bao </w:t>
      </w:r>
      <w:proofErr w:type="spellStart"/>
      <w:r w:rsidRPr="10AE084D">
        <w:rPr>
          <w:rFonts w:ascii="Times New Roman" w:eastAsia="Times New Roman" w:hAnsi="Times New Roman" w:cs="Times New Roman"/>
        </w:rPr>
        <w:t>gồm</w:t>
      </w:r>
      <w:proofErr w:type="spellEnd"/>
      <w:r w:rsidRPr="10AE084D">
        <w:rPr>
          <w:rFonts w:ascii="Times New Roman" w:eastAsia="Times New Roman" w:hAnsi="Times New Roman" w:cs="Times New Roman"/>
        </w:rPr>
        <w:t xml:space="preserve"> VAT hay </w:t>
      </w:r>
      <w:proofErr w:type="spellStart"/>
      <w:r w:rsidRPr="10AE084D">
        <w:rPr>
          <w:rFonts w:ascii="Times New Roman" w:eastAsia="Times New Roman" w:hAnsi="Times New Roman" w:cs="Times New Roman"/>
        </w:rPr>
        <w:t>không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nhỉ</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Giá</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cụ</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thể</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cho</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tình</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huống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có</w:t>
      </w:r>
      <w:proofErr w:type="spellEnd"/>
      <w:r w:rsidRPr="10AE084D">
        <w:rPr>
          <w:rFonts w:ascii="Times New Roman" w:eastAsia="Times New Roman" w:hAnsi="Times New Roman" w:cs="Times New Roman"/>
        </w:rPr>
        <w:t xml:space="preserve"> VAT </w:t>
      </w:r>
      <w:proofErr w:type="spellStart"/>
      <w:r w:rsidRPr="10AE084D">
        <w:rPr>
          <w:rFonts w:ascii="Times New Roman" w:eastAsia="Times New Roman" w:hAnsi="Times New Roman" w:cs="Times New Roman"/>
        </w:rPr>
        <w:t>và</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không</w:t>
      </w:r>
      <w:proofErr w:type="spellEnd"/>
      <w:r w:rsidRPr="10AE084D">
        <w:rPr>
          <w:rFonts w:ascii="Times New Roman" w:eastAsia="Times New Roman" w:hAnsi="Times New Roman" w:cs="Times New Roman"/>
        </w:rPr>
        <w:t xml:space="preserve"> VAT </w:t>
      </w:r>
      <w:proofErr w:type="spellStart"/>
      <w:r w:rsidRPr="10AE084D">
        <w:rPr>
          <w:rFonts w:ascii="Times New Roman" w:eastAsia="Times New Roman" w:hAnsi="Times New Roman" w:cs="Times New Roman"/>
        </w:rPr>
        <w:t>là</w:t>
      </w:r>
      <w:proofErr w:type="spellEnd"/>
      <w:r w:rsidRPr="10AE084D">
        <w:rPr>
          <w:rFonts w:ascii="Times New Roman" w:eastAsia="Times New Roman" w:hAnsi="Times New Roman" w:cs="Times New Roman"/>
        </w:rPr>
        <w:t xml:space="preserve"> bao </w:t>
      </w:r>
      <w:proofErr w:type="spellStart"/>
      <w:r w:rsidRPr="10AE084D">
        <w:rPr>
          <w:rFonts w:ascii="Times New Roman" w:eastAsia="Times New Roman" w:hAnsi="Times New Roman" w:cs="Times New Roman"/>
        </w:rPr>
        <w:t>nhiêu</w:t>
      </w:r>
      <w:proofErr w:type="spellEnd"/>
      <w:r w:rsidRPr="10AE084D">
        <w:rPr>
          <w:rFonts w:ascii="Times New Roman" w:eastAsia="Times New Roman" w:hAnsi="Times New Roman" w:cs="Times New Roman"/>
        </w:rPr>
        <w:t>?”</w:t>
      </w:r>
    </w:p>
    <w:p w14:paraId="42B826F9" w14:textId="540B94E4" w:rsidR="00460E60" w:rsidRPr="003A3FFF" w:rsidRDefault="10AE084D" w:rsidP="10AE084D">
      <w:pPr>
        <w:pStyle w:val="ListParagraph"/>
        <w:tabs>
          <w:tab w:val="right" w:leader="dot" w:pos="8780"/>
        </w:tabs>
        <w:ind w:left="720"/>
        <w:rPr>
          <w:rFonts w:ascii="Times New Roman" w:eastAsia="Times New Roman" w:hAnsi="Times New Roman" w:cs="Times New Roman"/>
          <w:b/>
          <w:bCs/>
        </w:rPr>
      </w:pPr>
      <w:proofErr w:type="spellStart"/>
      <w:r w:rsidRPr="10AE084D">
        <w:rPr>
          <w:rFonts w:ascii="Times New Roman" w:eastAsia="Times New Roman" w:hAnsi="Times New Roman" w:cs="Times New Roman"/>
          <w:b/>
          <w:bCs/>
        </w:rPr>
        <w:t>Trả</w:t>
      </w:r>
      <w:proofErr w:type="spellEnd"/>
      <w:r w:rsidRPr="10AE084D">
        <w:rPr>
          <w:rFonts w:ascii="Times New Roman" w:eastAsia="Times New Roman" w:hAnsi="Times New Roman" w:cs="Times New Roman"/>
          <w:b/>
          <w:bCs/>
        </w:rPr>
        <w:t xml:space="preserve"> </w:t>
      </w:r>
      <w:proofErr w:type="spellStart"/>
      <w:r w:rsidRPr="10AE084D">
        <w:rPr>
          <w:rFonts w:ascii="Times New Roman" w:eastAsia="Times New Roman" w:hAnsi="Times New Roman" w:cs="Times New Roman"/>
          <w:b/>
          <w:bCs/>
        </w:rPr>
        <w:t>lời</w:t>
      </w:r>
      <w:proofErr w:type="spellEnd"/>
      <w:r w:rsidRPr="10AE084D">
        <w:rPr>
          <w:rFonts w:ascii="Times New Roman" w:eastAsia="Times New Roman" w:hAnsi="Times New Roman" w:cs="Times New Roman"/>
          <w:b/>
          <w:bCs/>
        </w:rPr>
        <w:t xml:space="preserve">: </w:t>
      </w:r>
      <w:r w:rsidRPr="10AE084D">
        <w:rPr>
          <w:rFonts w:ascii="Times New Roman" w:eastAsia="Times New Roman" w:hAnsi="Times New Roman" w:cs="Times New Roman"/>
        </w:rPr>
        <w:t xml:space="preserve">Theo </w:t>
      </w:r>
      <w:proofErr w:type="spellStart"/>
      <w:r w:rsidRPr="10AE084D">
        <w:rPr>
          <w:rFonts w:ascii="Times New Roman" w:eastAsia="Times New Roman" w:hAnsi="Times New Roman" w:cs="Times New Roman"/>
        </w:rPr>
        <w:t>quy</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định</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của</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Bộ</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Tài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chính</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các</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sản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phẩm</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phần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mềm</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máy</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tính</w:t>
      </w:r>
      <w:proofErr w:type="spellEnd"/>
      <w:r w:rsidRPr="10AE084D">
        <w:rPr>
          <w:rFonts w:ascii="Times New Roman" w:eastAsia="Times New Roman" w:hAnsi="Times New Roman" w:cs="Times New Roman"/>
        </w:rPr>
        <w:t xml:space="preserve"> bao </w:t>
      </w:r>
      <w:proofErr w:type="spellStart"/>
      <w:r w:rsidRPr="10AE084D">
        <w:rPr>
          <w:rFonts w:ascii="Times New Roman" w:eastAsia="Times New Roman" w:hAnsi="Times New Roman" w:cs="Times New Roman"/>
        </w:rPr>
        <w:t>gồm</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sản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phẩm</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phần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mềm</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và</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dịch</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vụ</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phần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mềm</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thuộc</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đối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tượng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không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chịu</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thuế</w:t>
      </w:r>
      <w:proofErr w:type="spellEnd"/>
      <w:r w:rsidRPr="10AE084D">
        <w:rPr>
          <w:rFonts w:ascii="Times New Roman" w:eastAsia="Times New Roman" w:hAnsi="Times New Roman" w:cs="Times New Roman"/>
        </w:rPr>
        <w:t xml:space="preserve"> GTGT.</w:t>
      </w:r>
    </w:p>
    <w:p w14:paraId="09CB4D98" w14:textId="0A87DF95" w:rsidR="00BA61C8" w:rsidRDefault="10AE084D" w:rsidP="10AE084D">
      <w:pPr>
        <w:pStyle w:val="ListParagraph"/>
        <w:tabs>
          <w:tab w:val="right" w:leader="dot" w:pos="8780"/>
        </w:tabs>
        <w:ind w:left="720"/>
        <w:rPr>
          <w:rFonts w:ascii="Times New Roman" w:eastAsia="Times New Roman" w:hAnsi="Times New Roman" w:cs="Times New Roman"/>
        </w:rPr>
      </w:pPr>
      <w:proofErr w:type="spellStart"/>
      <w:r w:rsidRPr="10AE084D">
        <w:rPr>
          <w:rFonts w:ascii="Times New Roman" w:eastAsia="Times New Roman" w:hAnsi="Times New Roman" w:cs="Times New Roman"/>
        </w:rPr>
        <w:t>Như</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vậy</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quý</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khách</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hàng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không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cần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bận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tâm</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đến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thuế</w:t>
      </w:r>
      <w:proofErr w:type="spellEnd"/>
      <w:r w:rsidRPr="10AE084D">
        <w:rPr>
          <w:rFonts w:ascii="Times New Roman" w:eastAsia="Times New Roman" w:hAnsi="Times New Roman" w:cs="Times New Roman"/>
        </w:rPr>
        <w:t xml:space="preserve"> GTGT, do </w:t>
      </w:r>
      <w:proofErr w:type="spellStart"/>
      <w:r w:rsidRPr="10AE084D">
        <w:rPr>
          <w:rFonts w:ascii="Times New Roman" w:eastAsia="Times New Roman" w:hAnsi="Times New Roman" w:cs="Times New Roman"/>
        </w:rPr>
        <w:t>sản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phẩm</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của</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chúng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tôi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hiện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đang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thuộc</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diện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ưu</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tiên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về</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mặt</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thuế</w:t>
      </w:r>
      <w:proofErr w:type="spellEnd"/>
      <w:r w:rsidRPr="10AE084D">
        <w:rPr>
          <w:rFonts w:ascii="Times New Roman" w:eastAsia="Times New Roman" w:hAnsi="Times New Roman" w:cs="Times New Roman"/>
        </w:rPr>
        <w:t>.</w:t>
      </w:r>
    </w:p>
    <w:p w14:paraId="19990F67" w14:textId="77777777" w:rsidR="00BA61C8" w:rsidRDefault="00BA61C8">
      <w:pPr>
        <w:widowControl/>
        <w:suppressAutoHyphens w:val="0"/>
        <w:spacing w:after="0" w:line="240" w:lineRule="auto"/>
        <w:jc w:val="left"/>
      </w:pPr>
      <w:r>
        <w:br w:type="page"/>
      </w:r>
    </w:p>
    <w:p w14:paraId="46C3CD65" w14:textId="51F65BDC" w:rsidR="005E2D65" w:rsidRDefault="6003E338" w:rsidP="005E2D65">
      <w:pPr>
        <w:pStyle w:val="Heading1"/>
      </w:pPr>
      <w:bookmarkStart w:id="41" w:name="_Toc28101677"/>
      <w:proofErr w:type="spellStart"/>
      <w:r>
        <w:lastRenderedPageBreak/>
        <w:t>Đóng</w:t>
      </w:r>
      <w:proofErr w:type="spellEnd"/>
      <w:r>
        <w:t xml:space="preserve"> </w:t>
      </w:r>
      <w:proofErr w:type="spellStart"/>
      <w:r>
        <w:t>dự</w:t>
      </w:r>
      <w:proofErr w:type="spellEnd"/>
      <w:r>
        <w:t xml:space="preserve"> </w:t>
      </w:r>
      <w:proofErr w:type="spellStart"/>
      <w:r>
        <w:t>án</w:t>
      </w:r>
      <w:bookmarkEnd w:id="41"/>
      <w:proofErr w:type="spellEnd"/>
    </w:p>
    <w:p w14:paraId="37A5DC86" w14:textId="03D73393" w:rsidR="008E6AE9" w:rsidRPr="00D1020B" w:rsidRDefault="10AE084D" w:rsidP="00D1020B">
      <w:pPr>
        <w:pStyle w:val="Heading2"/>
      </w:pPr>
      <w:bookmarkStart w:id="42" w:name="_Toc28101678"/>
      <w:proofErr w:type="spellStart"/>
      <w:r>
        <w:t>Quản</w:t>
      </w:r>
      <w:proofErr w:type="spellEnd"/>
      <w:r>
        <w:t xml:space="preserve"> </w:t>
      </w:r>
      <w:proofErr w:type="spellStart"/>
      <w:r>
        <w:t>lý</w:t>
      </w:r>
      <w:proofErr w:type="spellEnd"/>
      <w:r>
        <w:t xml:space="preserve"> </w:t>
      </w:r>
      <w:proofErr w:type="spellStart"/>
      <w:r>
        <w:t>mã</w:t>
      </w:r>
      <w:proofErr w:type="spellEnd"/>
      <w:r>
        <w:t xml:space="preserve"> </w:t>
      </w:r>
      <w:proofErr w:type="spellStart"/>
      <w:r>
        <w:t>nguồn</w:t>
      </w:r>
      <w:bookmarkEnd w:id="42"/>
      <w:proofErr w:type="spellEnd"/>
    </w:p>
    <w:p w14:paraId="2E646AEC" w14:textId="38A26059" w:rsidR="006A739D" w:rsidRDefault="6003E338" w:rsidP="006A739D">
      <w:pPr>
        <w:pStyle w:val="ListParagraph"/>
        <w:numPr>
          <w:ilvl w:val="0"/>
          <w:numId w:val="44"/>
        </w:numPr>
      </w:pPr>
      <w:proofErr w:type="spellStart"/>
      <w:r>
        <w:t>Số</w:t>
      </w:r>
      <w:proofErr w:type="spellEnd"/>
      <w:r>
        <w:t xml:space="preserve"> commit </w:t>
      </w:r>
      <w:proofErr w:type="spellStart"/>
      <w:r>
        <w:t>của</w:t>
      </w:r>
      <w:proofErr w:type="spellEnd"/>
      <w:r>
        <w:t xml:space="preserve"> </w:t>
      </w:r>
      <w:proofErr w:type="spellStart"/>
      <w:r>
        <w:t>mỗi</w:t>
      </w:r>
      <w:proofErr w:type="spellEnd"/>
      <w:r>
        <w:t xml:space="preserve"> </w:t>
      </w:r>
      <w:proofErr w:type="spellStart"/>
      <w:r>
        <w:t>người</w:t>
      </w:r>
      <w:proofErr w:type="spellEnd"/>
      <w:r>
        <w:t>: 100 commit/</w:t>
      </w:r>
      <w:proofErr w:type="spellStart"/>
      <w:r>
        <w:t>người</w:t>
      </w:r>
      <w:proofErr w:type="spellEnd"/>
    </w:p>
    <w:p w14:paraId="499A664C" w14:textId="3A4FABB7" w:rsidR="6003E338" w:rsidRDefault="6003E338" w:rsidP="6003E338">
      <w:pPr>
        <w:pStyle w:val="ListParagraph"/>
        <w:numPr>
          <w:ilvl w:val="0"/>
          <w:numId w:val="44"/>
        </w:numPr>
      </w:pPr>
      <w:proofErr w:type="spellStart"/>
      <w:r>
        <w:t>Phân</w:t>
      </w:r>
      <w:proofErr w:type="spellEnd"/>
      <w:r>
        <w:t xml:space="preserve"> </w:t>
      </w:r>
      <w:proofErr w:type="spellStart"/>
      <w:r>
        <w:t>bố</w:t>
      </w:r>
      <w:proofErr w:type="spellEnd"/>
      <w:r>
        <w:t xml:space="preserve"> commit </w:t>
      </w:r>
      <w:proofErr w:type="spellStart"/>
      <w:r>
        <w:t>của</w:t>
      </w:r>
      <w:proofErr w:type="spellEnd"/>
      <w:r>
        <w:t xml:space="preserve"> </w:t>
      </w:r>
      <w:proofErr w:type="spellStart"/>
      <w:r>
        <w:t>dự</w:t>
      </w:r>
      <w:proofErr w:type="spellEnd"/>
      <w:r>
        <w:t xml:space="preserve"> </w:t>
      </w:r>
      <w:proofErr w:type="spellStart"/>
      <w:r>
        <w:t>án</w:t>
      </w:r>
      <w:proofErr w:type="spellEnd"/>
      <w:r>
        <w:t xml:space="preserve">: </w:t>
      </w:r>
    </w:p>
    <w:tbl>
      <w:tblPr>
        <w:tblStyle w:val="TableGrid"/>
        <w:tblW w:w="0" w:type="auto"/>
        <w:tblInd w:w="360" w:type="dxa"/>
        <w:tblLayout w:type="fixed"/>
        <w:tblLook w:val="06A0" w:firstRow="1" w:lastRow="0" w:firstColumn="1" w:lastColumn="0" w:noHBand="1" w:noVBand="1"/>
      </w:tblPr>
      <w:tblGrid>
        <w:gridCol w:w="2927"/>
        <w:gridCol w:w="2927"/>
        <w:gridCol w:w="2927"/>
      </w:tblGrid>
      <w:tr w:rsidR="6003E338" w14:paraId="4F75C829" w14:textId="77777777" w:rsidTr="6003E338">
        <w:tc>
          <w:tcPr>
            <w:tcW w:w="2927" w:type="dxa"/>
          </w:tcPr>
          <w:p w14:paraId="79711337" w14:textId="44EDD39C" w:rsidR="6003E338" w:rsidRDefault="6003E338" w:rsidP="6003E338">
            <w:pPr>
              <w:jc w:val="center"/>
            </w:pPr>
            <w:proofErr w:type="spellStart"/>
            <w:r>
              <w:t>Sáng</w:t>
            </w:r>
            <w:proofErr w:type="spellEnd"/>
            <w:r>
              <w:t xml:space="preserve"> </w:t>
            </w:r>
          </w:p>
          <w:p w14:paraId="48E2CE26" w14:textId="0AACDD24" w:rsidR="6003E338" w:rsidRDefault="6003E338" w:rsidP="6003E338">
            <w:pPr>
              <w:jc w:val="center"/>
            </w:pPr>
            <w:r>
              <w:t>(08h00 - 17h00)</w:t>
            </w:r>
          </w:p>
        </w:tc>
        <w:tc>
          <w:tcPr>
            <w:tcW w:w="2927" w:type="dxa"/>
          </w:tcPr>
          <w:p w14:paraId="14AE189F" w14:textId="40648804" w:rsidR="6003E338" w:rsidRDefault="6003E338" w:rsidP="6003E338">
            <w:pPr>
              <w:jc w:val="center"/>
            </w:pPr>
            <w:proofErr w:type="spellStart"/>
            <w:r>
              <w:t>Tối</w:t>
            </w:r>
            <w:proofErr w:type="spellEnd"/>
          </w:p>
          <w:p w14:paraId="71A36C27" w14:textId="4351B327" w:rsidR="6003E338" w:rsidRDefault="6003E338" w:rsidP="6003E338">
            <w:pPr>
              <w:jc w:val="center"/>
            </w:pPr>
            <w:r>
              <w:t>(17h00-24h00)</w:t>
            </w:r>
          </w:p>
        </w:tc>
        <w:tc>
          <w:tcPr>
            <w:tcW w:w="2927" w:type="dxa"/>
          </w:tcPr>
          <w:p w14:paraId="711EB0D5" w14:textId="6AA1EC0F" w:rsidR="6003E338" w:rsidRDefault="6003E338" w:rsidP="6003E338">
            <w:pPr>
              <w:jc w:val="center"/>
            </w:pPr>
            <w:proofErr w:type="spellStart"/>
            <w:r>
              <w:t>Đêm</w:t>
            </w:r>
            <w:proofErr w:type="spellEnd"/>
          </w:p>
          <w:p w14:paraId="1DCD8687" w14:textId="16980803" w:rsidR="6003E338" w:rsidRDefault="6003E338" w:rsidP="6003E338">
            <w:pPr>
              <w:jc w:val="center"/>
            </w:pPr>
            <w:r>
              <w:t>(00h00 -08h00)</w:t>
            </w:r>
          </w:p>
        </w:tc>
      </w:tr>
      <w:tr w:rsidR="6003E338" w14:paraId="15734C40" w14:textId="77777777" w:rsidTr="6003E338">
        <w:tc>
          <w:tcPr>
            <w:tcW w:w="2927" w:type="dxa"/>
          </w:tcPr>
          <w:p w14:paraId="10AEEF27" w14:textId="6AF254EC" w:rsidR="6003E338" w:rsidRDefault="6003E338" w:rsidP="6003E338">
            <w:pPr>
              <w:jc w:val="center"/>
            </w:pPr>
            <w:r>
              <w:t>80%</w:t>
            </w:r>
          </w:p>
        </w:tc>
        <w:tc>
          <w:tcPr>
            <w:tcW w:w="2927" w:type="dxa"/>
          </w:tcPr>
          <w:p w14:paraId="4FBDA786" w14:textId="2A9F8643" w:rsidR="6003E338" w:rsidRDefault="6003E338" w:rsidP="6003E338">
            <w:pPr>
              <w:jc w:val="center"/>
            </w:pPr>
            <w:r>
              <w:t>20%</w:t>
            </w:r>
          </w:p>
        </w:tc>
        <w:tc>
          <w:tcPr>
            <w:tcW w:w="2927" w:type="dxa"/>
          </w:tcPr>
          <w:p w14:paraId="585B4A0E" w14:textId="58C65E34" w:rsidR="6003E338" w:rsidRDefault="6003E338" w:rsidP="6003E338">
            <w:pPr>
              <w:jc w:val="center"/>
            </w:pPr>
            <w:r>
              <w:t>0%</w:t>
            </w:r>
          </w:p>
        </w:tc>
      </w:tr>
    </w:tbl>
    <w:p w14:paraId="2DDF1237" w14:textId="116A242D" w:rsidR="6003E338" w:rsidRDefault="6003E338" w:rsidP="6003E338">
      <w:pPr>
        <w:pStyle w:val="ListParagraph"/>
        <w:numPr>
          <w:ilvl w:val="0"/>
          <w:numId w:val="44"/>
        </w:numPr>
      </w:pPr>
      <w:proofErr w:type="spellStart"/>
      <w:r>
        <w:t>Số</w:t>
      </w:r>
      <w:proofErr w:type="spellEnd"/>
      <w:r>
        <w:t xml:space="preserve"> </w:t>
      </w:r>
      <w:proofErr w:type="spellStart"/>
      <w:r>
        <w:t>dòng</w:t>
      </w:r>
      <w:proofErr w:type="spellEnd"/>
      <w:r>
        <w:t xml:space="preserve"> </w:t>
      </w:r>
      <w:proofErr w:type="spellStart"/>
      <w:r>
        <w:t>lệnh</w:t>
      </w:r>
      <w:proofErr w:type="spellEnd"/>
      <w:r>
        <w:t xml:space="preserve"> </w:t>
      </w:r>
      <w:proofErr w:type="spellStart"/>
      <w:r>
        <w:t>bị</w:t>
      </w:r>
      <w:proofErr w:type="spellEnd"/>
      <w:r>
        <w:t xml:space="preserve"> </w:t>
      </w:r>
      <w:proofErr w:type="spellStart"/>
      <w:r>
        <w:t>thay</w:t>
      </w:r>
      <w:proofErr w:type="spellEnd"/>
      <w:r>
        <w:t xml:space="preserve"> </w:t>
      </w:r>
      <w:proofErr w:type="spellStart"/>
      <w:r>
        <w:t>đổi</w:t>
      </w:r>
      <w:proofErr w:type="spellEnd"/>
      <w:r>
        <w:t xml:space="preserve">: 1122 </w:t>
      </w:r>
      <w:proofErr w:type="spellStart"/>
      <w:r>
        <w:t>dòng</w:t>
      </w:r>
      <w:proofErr w:type="spellEnd"/>
    </w:p>
    <w:p w14:paraId="2533064F" w14:textId="4A592EAB" w:rsidR="6003E338" w:rsidRDefault="6003E338" w:rsidP="6003E338">
      <w:pPr>
        <w:pStyle w:val="ListParagraph"/>
        <w:numPr>
          <w:ilvl w:val="0"/>
          <w:numId w:val="44"/>
        </w:numPr>
      </w:pPr>
      <w:proofErr w:type="spellStart"/>
      <w:r>
        <w:t>Sơ</w:t>
      </w:r>
      <w:proofErr w:type="spellEnd"/>
      <w:r>
        <w:t xml:space="preserve"> </w:t>
      </w:r>
      <w:proofErr w:type="spellStart"/>
      <w:r>
        <w:t>đồ</w:t>
      </w:r>
      <w:proofErr w:type="spellEnd"/>
      <w:r>
        <w:t xml:space="preserve"> </w:t>
      </w:r>
      <w:proofErr w:type="spellStart"/>
      <w:r>
        <w:t>các</w:t>
      </w:r>
      <w:proofErr w:type="spellEnd"/>
      <w:r>
        <w:t xml:space="preserve"> branch </w:t>
      </w:r>
      <w:proofErr w:type="spellStart"/>
      <w:r>
        <w:t>được</w:t>
      </w:r>
      <w:proofErr w:type="spellEnd"/>
      <w:r>
        <w:t xml:space="preserve"> </w:t>
      </w:r>
      <w:proofErr w:type="spellStart"/>
      <w:r>
        <w:t>tạo</w:t>
      </w:r>
      <w:proofErr w:type="spellEnd"/>
      <w:r>
        <w:t xml:space="preserve"> ra</w:t>
      </w:r>
    </w:p>
    <w:p w14:paraId="469B44DA" w14:textId="4A592EAB" w:rsidR="6003E338" w:rsidRDefault="6003E338" w:rsidP="6003E338">
      <w:pPr>
        <w:ind w:left="360"/>
        <w:jc w:val="center"/>
      </w:pPr>
      <w:r>
        <w:rPr>
          <w:noProof/>
        </w:rPr>
        <w:drawing>
          <wp:inline distT="0" distB="0" distL="0" distR="0" wp14:anchorId="0CED719D" wp14:editId="10D0EE96">
            <wp:extent cx="4371975" cy="828675"/>
            <wp:effectExtent l="0" t="0" r="0" b="0"/>
            <wp:docPr id="2044663015" name="Picture 713011192"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3011192"/>
                    <pic:cNvPicPr/>
                  </pic:nvPicPr>
                  <pic:blipFill>
                    <a:blip r:embed="rId58">
                      <a:extLst>
                        <a:ext uri="{28A0092B-C50C-407E-A947-70E740481C1C}">
                          <a14:useLocalDpi xmlns:a14="http://schemas.microsoft.com/office/drawing/2010/main" val="0"/>
                        </a:ext>
                      </a:extLst>
                    </a:blip>
                    <a:stretch>
                      <a:fillRect/>
                    </a:stretch>
                  </pic:blipFill>
                  <pic:spPr>
                    <a:xfrm>
                      <a:off x="0" y="0"/>
                      <a:ext cx="4371975" cy="828675"/>
                    </a:xfrm>
                    <a:prstGeom prst="rect">
                      <a:avLst/>
                    </a:prstGeom>
                  </pic:spPr>
                </pic:pic>
              </a:graphicData>
            </a:graphic>
          </wp:inline>
        </w:drawing>
      </w:r>
    </w:p>
    <w:p w14:paraId="03D0E981" w14:textId="2BEFA4B3" w:rsidR="6003E338" w:rsidRDefault="10AE084D" w:rsidP="6003E338">
      <w:pPr>
        <w:ind w:left="360"/>
        <w:jc w:val="center"/>
      </w:pPr>
      <w:proofErr w:type="spellStart"/>
      <w:r>
        <w:t>Hình</w:t>
      </w:r>
      <w:proofErr w:type="spellEnd"/>
      <w:r>
        <w:t xml:space="preserve"> 39: </w:t>
      </w:r>
      <w:proofErr w:type="spellStart"/>
      <w:r>
        <w:t>Sơ</w:t>
      </w:r>
      <w:proofErr w:type="spellEnd"/>
      <w:r>
        <w:t xml:space="preserve"> </w:t>
      </w:r>
      <w:proofErr w:type="spellStart"/>
      <w:r>
        <w:t>đồ</w:t>
      </w:r>
      <w:proofErr w:type="spellEnd"/>
      <w:r>
        <w:t xml:space="preserve"> </w:t>
      </w:r>
      <w:proofErr w:type="spellStart"/>
      <w:r>
        <w:t>các</w:t>
      </w:r>
      <w:proofErr w:type="spellEnd"/>
      <w:r>
        <w:t xml:space="preserve"> branch </w:t>
      </w:r>
      <w:proofErr w:type="spellStart"/>
      <w:r>
        <w:t>được</w:t>
      </w:r>
      <w:proofErr w:type="spellEnd"/>
      <w:r>
        <w:t xml:space="preserve"> </w:t>
      </w:r>
      <w:proofErr w:type="spellStart"/>
      <w:r>
        <w:t>tạo</w:t>
      </w:r>
      <w:proofErr w:type="spellEnd"/>
      <w:r>
        <w:t xml:space="preserve"> ra.</w:t>
      </w:r>
    </w:p>
    <w:p w14:paraId="658CE6F7" w14:textId="5B83D65E" w:rsidR="000F7EFC" w:rsidRPr="000F7EFC" w:rsidRDefault="6003E338" w:rsidP="000F7EFC">
      <w:pPr>
        <w:pStyle w:val="ListParagraph"/>
        <w:numPr>
          <w:ilvl w:val="0"/>
          <w:numId w:val="44"/>
        </w:numPr>
      </w:pPr>
      <w:proofErr w:type="spellStart"/>
      <w:r>
        <w:t>Số</w:t>
      </w:r>
      <w:proofErr w:type="spellEnd"/>
      <w:r>
        <w:t xml:space="preserve"> </w:t>
      </w:r>
      <w:proofErr w:type="spellStart"/>
      <w:r>
        <w:t>dòng</w:t>
      </w:r>
      <w:proofErr w:type="spellEnd"/>
      <w:r>
        <w:t xml:space="preserve"> </w:t>
      </w:r>
      <w:proofErr w:type="spellStart"/>
      <w:r>
        <w:t>lệnh</w:t>
      </w:r>
      <w:proofErr w:type="spellEnd"/>
      <w:r>
        <w:t xml:space="preserve"> </w:t>
      </w:r>
      <w:proofErr w:type="spellStart"/>
      <w:r>
        <w:t>của</w:t>
      </w:r>
      <w:proofErr w:type="spellEnd"/>
      <w:r>
        <w:t xml:space="preserve"> </w:t>
      </w:r>
      <w:proofErr w:type="spellStart"/>
      <w:r>
        <w:t>dự</w:t>
      </w:r>
      <w:proofErr w:type="spellEnd"/>
      <w:r>
        <w:t xml:space="preserve"> </w:t>
      </w:r>
      <w:proofErr w:type="spellStart"/>
      <w:r>
        <w:t>án</w:t>
      </w:r>
      <w:proofErr w:type="spellEnd"/>
      <w:r>
        <w:t xml:space="preserve">: 31405 </w:t>
      </w:r>
      <w:proofErr w:type="spellStart"/>
      <w:r>
        <w:t>dòng</w:t>
      </w:r>
      <w:proofErr w:type="spellEnd"/>
    </w:p>
    <w:p w14:paraId="35E6B112" w14:textId="1915E004" w:rsidR="00816042" w:rsidRDefault="6003E338" w:rsidP="6003E338">
      <w:pPr>
        <w:pStyle w:val="Heading2"/>
      </w:pPr>
      <w:bookmarkStart w:id="43" w:name="_Toc28101679"/>
      <w:proofErr w:type="spellStart"/>
      <w:r>
        <w:t>Quản</w:t>
      </w:r>
      <w:proofErr w:type="spellEnd"/>
      <w:r>
        <w:t xml:space="preserve"> </w:t>
      </w:r>
      <w:proofErr w:type="spellStart"/>
      <w:r>
        <w:t>lý</w:t>
      </w:r>
      <w:proofErr w:type="spellEnd"/>
      <w:r>
        <w:t xml:space="preserve"> </w:t>
      </w:r>
      <w:proofErr w:type="spellStart"/>
      <w:r>
        <w:t>công</w:t>
      </w:r>
      <w:proofErr w:type="spellEnd"/>
      <w:r>
        <w:t xml:space="preserve"> </w:t>
      </w:r>
      <w:proofErr w:type="spellStart"/>
      <w:r>
        <w:t>việc</w:t>
      </w:r>
      <w:bookmarkEnd w:id="43"/>
      <w:proofErr w:type="spellEnd"/>
    </w:p>
    <w:p w14:paraId="4FB2F80B" w14:textId="5EFAAFCE" w:rsidR="00924FA9" w:rsidRDefault="6003E338" w:rsidP="6003E338">
      <w:pPr>
        <w:ind w:left="360"/>
      </w:pPr>
      <w:proofErr w:type="spellStart"/>
      <w:r>
        <w:t>Số</w:t>
      </w:r>
      <w:proofErr w:type="spellEnd"/>
      <w:r>
        <w:t xml:space="preserve"> task </w:t>
      </w:r>
      <w:proofErr w:type="spellStart"/>
      <w:r>
        <w:t>đã</w:t>
      </w:r>
      <w:proofErr w:type="spellEnd"/>
      <w:r>
        <w:t xml:space="preserve"> </w:t>
      </w:r>
      <w:proofErr w:type="spellStart"/>
      <w:r>
        <w:t>hoàn</w:t>
      </w:r>
      <w:proofErr w:type="spellEnd"/>
      <w:r>
        <w:t xml:space="preserve"> </w:t>
      </w:r>
      <w:proofErr w:type="spellStart"/>
      <w:r>
        <w:t>thành</w:t>
      </w:r>
      <w:proofErr w:type="spellEnd"/>
      <w:r>
        <w:t xml:space="preserve">, </w:t>
      </w:r>
      <w:proofErr w:type="spellStart"/>
      <w:r>
        <w:t>chưa</w:t>
      </w:r>
      <w:proofErr w:type="spellEnd"/>
      <w:r>
        <w:t xml:space="preserve"> </w:t>
      </w:r>
      <w:proofErr w:type="spellStart"/>
      <w:r>
        <w:t>hoàn</w:t>
      </w:r>
      <w:proofErr w:type="spellEnd"/>
      <w:r>
        <w:t xml:space="preserve"> </w:t>
      </w:r>
      <w:proofErr w:type="spellStart"/>
      <w:r>
        <w:t>thành</w:t>
      </w:r>
      <w:proofErr w:type="spellEnd"/>
      <w:r>
        <w:t xml:space="preserve">, </w:t>
      </w:r>
      <w:proofErr w:type="spellStart"/>
      <w:r>
        <w:t>muộn</w:t>
      </w:r>
      <w:proofErr w:type="spellEnd"/>
    </w:p>
    <w:tbl>
      <w:tblPr>
        <w:tblStyle w:val="TableGrid"/>
        <w:tblW w:w="0" w:type="auto"/>
        <w:tblInd w:w="360" w:type="dxa"/>
        <w:tblLayout w:type="fixed"/>
        <w:tblLook w:val="06A0" w:firstRow="1" w:lastRow="0" w:firstColumn="1" w:lastColumn="0" w:noHBand="1" w:noVBand="1"/>
      </w:tblPr>
      <w:tblGrid>
        <w:gridCol w:w="3720"/>
        <w:gridCol w:w="3810"/>
      </w:tblGrid>
      <w:tr w:rsidR="6003E338" w14:paraId="1A79A684" w14:textId="77777777" w:rsidTr="6003E338">
        <w:tc>
          <w:tcPr>
            <w:tcW w:w="3720" w:type="dxa"/>
          </w:tcPr>
          <w:p w14:paraId="00799C28" w14:textId="62689978" w:rsidR="6003E338" w:rsidRDefault="6003E338" w:rsidP="6003E338">
            <w:pPr>
              <w:jc w:val="center"/>
              <w:rPr>
                <w:b/>
                <w:bCs/>
              </w:rPr>
            </w:pPr>
            <w:proofErr w:type="spellStart"/>
            <w:r w:rsidRPr="6003E338">
              <w:rPr>
                <w:b/>
                <w:bCs/>
              </w:rPr>
              <w:t>Trạng</w:t>
            </w:r>
            <w:proofErr w:type="spellEnd"/>
            <w:r w:rsidRPr="6003E338">
              <w:rPr>
                <w:b/>
                <w:bCs/>
              </w:rPr>
              <w:t xml:space="preserve"> </w:t>
            </w:r>
            <w:proofErr w:type="spellStart"/>
            <w:r w:rsidRPr="6003E338">
              <w:rPr>
                <w:b/>
                <w:bCs/>
              </w:rPr>
              <w:t>thái</w:t>
            </w:r>
            <w:proofErr w:type="spellEnd"/>
          </w:p>
        </w:tc>
        <w:tc>
          <w:tcPr>
            <w:tcW w:w="3810" w:type="dxa"/>
          </w:tcPr>
          <w:p w14:paraId="69284DAC" w14:textId="35D4CE68" w:rsidR="6003E338" w:rsidRDefault="6003E338" w:rsidP="6003E338">
            <w:pPr>
              <w:jc w:val="center"/>
              <w:rPr>
                <w:b/>
                <w:bCs/>
              </w:rPr>
            </w:pPr>
            <w:proofErr w:type="spellStart"/>
            <w:r w:rsidRPr="6003E338">
              <w:rPr>
                <w:b/>
                <w:bCs/>
              </w:rPr>
              <w:t>Số</w:t>
            </w:r>
            <w:proofErr w:type="spellEnd"/>
            <w:r w:rsidRPr="6003E338">
              <w:rPr>
                <w:b/>
                <w:bCs/>
              </w:rPr>
              <w:t xml:space="preserve"> Task (%)</w:t>
            </w:r>
          </w:p>
        </w:tc>
      </w:tr>
      <w:tr w:rsidR="6003E338" w14:paraId="641161CD" w14:textId="77777777" w:rsidTr="6003E338">
        <w:tc>
          <w:tcPr>
            <w:tcW w:w="3720" w:type="dxa"/>
          </w:tcPr>
          <w:p w14:paraId="6534C7A7" w14:textId="6AA8EED3" w:rsidR="6003E338" w:rsidRDefault="6003E338" w:rsidP="6003E338">
            <w:proofErr w:type="spellStart"/>
            <w:r>
              <w:t>Hoàn</w:t>
            </w:r>
            <w:proofErr w:type="spellEnd"/>
            <w:r>
              <w:t xml:space="preserve"> </w:t>
            </w:r>
            <w:proofErr w:type="spellStart"/>
            <w:r>
              <w:t>thành</w:t>
            </w:r>
            <w:proofErr w:type="spellEnd"/>
            <w:r>
              <w:t xml:space="preserve"> </w:t>
            </w:r>
            <w:proofErr w:type="spellStart"/>
            <w:r>
              <w:t>đúng</w:t>
            </w:r>
            <w:proofErr w:type="spellEnd"/>
            <w:r>
              <w:t xml:space="preserve"> </w:t>
            </w:r>
            <w:proofErr w:type="spellStart"/>
            <w:r>
              <w:t>hạn</w:t>
            </w:r>
            <w:proofErr w:type="spellEnd"/>
          </w:p>
        </w:tc>
        <w:tc>
          <w:tcPr>
            <w:tcW w:w="3810" w:type="dxa"/>
          </w:tcPr>
          <w:p w14:paraId="6C7AC141" w14:textId="0B5B96E1" w:rsidR="6003E338" w:rsidRDefault="6003E338" w:rsidP="6003E338">
            <w:pPr>
              <w:jc w:val="center"/>
            </w:pPr>
            <w:r>
              <w:t>92%</w:t>
            </w:r>
          </w:p>
        </w:tc>
      </w:tr>
      <w:tr w:rsidR="6003E338" w14:paraId="4CECC698" w14:textId="77777777" w:rsidTr="6003E338">
        <w:tc>
          <w:tcPr>
            <w:tcW w:w="3720" w:type="dxa"/>
          </w:tcPr>
          <w:p w14:paraId="16B90035" w14:textId="0239AFEB" w:rsidR="6003E338" w:rsidRDefault="6003E338" w:rsidP="6003E338">
            <w:proofErr w:type="spellStart"/>
            <w:r>
              <w:t>Chưa</w:t>
            </w:r>
            <w:proofErr w:type="spellEnd"/>
            <w:r>
              <w:t xml:space="preserve"> </w:t>
            </w:r>
            <w:proofErr w:type="spellStart"/>
            <w:r>
              <w:t>hoàn</w:t>
            </w:r>
            <w:proofErr w:type="spellEnd"/>
            <w:r>
              <w:t xml:space="preserve"> </w:t>
            </w:r>
            <w:proofErr w:type="spellStart"/>
            <w:r>
              <w:t>thành</w:t>
            </w:r>
            <w:proofErr w:type="spellEnd"/>
          </w:p>
        </w:tc>
        <w:tc>
          <w:tcPr>
            <w:tcW w:w="3810" w:type="dxa"/>
          </w:tcPr>
          <w:p w14:paraId="58C5FC4F" w14:textId="608C2A9F" w:rsidR="6003E338" w:rsidRDefault="6003E338" w:rsidP="6003E338">
            <w:pPr>
              <w:jc w:val="center"/>
            </w:pPr>
            <w:r>
              <w:t>0%</w:t>
            </w:r>
          </w:p>
        </w:tc>
      </w:tr>
      <w:tr w:rsidR="6003E338" w14:paraId="79B021A2" w14:textId="77777777" w:rsidTr="6003E338">
        <w:tc>
          <w:tcPr>
            <w:tcW w:w="3720" w:type="dxa"/>
          </w:tcPr>
          <w:p w14:paraId="2E6153C0" w14:textId="59E0ADE9" w:rsidR="6003E338" w:rsidRDefault="6003E338" w:rsidP="6003E338">
            <w:proofErr w:type="spellStart"/>
            <w:r>
              <w:t>Hoàn</w:t>
            </w:r>
            <w:proofErr w:type="spellEnd"/>
            <w:r>
              <w:t xml:space="preserve"> </w:t>
            </w:r>
            <w:proofErr w:type="spellStart"/>
            <w:r>
              <w:t>thành</w:t>
            </w:r>
            <w:proofErr w:type="spellEnd"/>
            <w:r>
              <w:t xml:space="preserve"> </w:t>
            </w:r>
            <w:proofErr w:type="spellStart"/>
            <w:r>
              <w:t>muộn</w:t>
            </w:r>
            <w:proofErr w:type="spellEnd"/>
          </w:p>
        </w:tc>
        <w:tc>
          <w:tcPr>
            <w:tcW w:w="3810" w:type="dxa"/>
          </w:tcPr>
          <w:p w14:paraId="3B34779B" w14:textId="04C54E1B" w:rsidR="6003E338" w:rsidRDefault="6003E338" w:rsidP="6003E338">
            <w:pPr>
              <w:jc w:val="center"/>
            </w:pPr>
            <w:r>
              <w:t>8%</w:t>
            </w:r>
          </w:p>
        </w:tc>
      </w:tr>
      <w:tr w:rsidR="6003E338" w14:paraId="4F67CEF4" w14:textId="77777777" w:rsidTr="6003E338">
        <w:tc>
          <w:tcPr>
            <w:tcW w:w="3720" w:type="dxa"/>
          </w:tcPr>
          <w:p w14:paraId="14849404" w14:textId="35B498DD" w:rsidR="6003E338" w:rsidRDefault="6003E338" w:rsidP="6003E338">
            <w:proofErr w:type="spellStart"/>
            <w:r>
              <w:t>Tổng</w:t>
            </w:r>
            <w:proofErr w:type="spellEnd"/>
          </w:p>
        </w:tc>
        <w:tc>
          <w:tcPr>
            <w:tcW w:w="3810" w:type="dxa"/>
          </w:tcPr>
          <w:p w14:paraId="2EDDCE03" w14:textId="6492D33B" w:rsidR="6003E338" w:rsidRDefault="6003E338" w:rsidP="6003E338">
            <w:pPr>
              <w:jc w:val="center"/>
            </w:pPr>
            <w:r>
              <w:t>100%</w:t>
            </w:r>
          </w:p>
        </w:tc>
      </w:tr>
    </w:tbl>
    <w:p w14:paraId="48818F35" w14:textId="24FCD658" w:rsidR="6003E338" w:rsidRDefault="6003E338" w:rsidP="6003E338">
      <w:pPr>
        <w:ind w:left="360" w:hanging="360"/>
      </w:pPr>
    </w:p>
    <w:p w14:paraId="6CA800F1" w14:textId="72A2386C" w:rsidR="00BA61C8" w:rsidRDefault="00BA61C8">
      <w:pPr>
        <w:widowControl/>
        <w:suppressAutoHyphens w:val="0"/>
        <w:spacing w:after="0" w:line="240" w:lineRule="auto"/>
        <w:jc w:val="left"/>
      </w:pPr>
      <w:r>
        <w:br w:type="page"/>
      </w:r>
    </w:p>
    <w:p w14:paraId="01AC2A27" w14:textId="1E92EDB7" w:rsidR="00127A55" w:rsidRDefault="6003E338" w:rsidP="00127A55">
      <w:pPr>
        <w:pStyle w:val="Heading1"/>
        <w:rPr>
          <w:lang w:eastAsia="en-US" w:bidi="ar-SA"/>
        </w:rPr>
      </w:pPr>
      <w:bookmarkStart w:id="44" w:name="_Toc28101680"/>
      <w:proofErr w:type="spellStart"/>
      <w:r w:rsidRPr="6003E338">
        <w:rPr>
          <w:lang w:eastAsia="en-US" w:bidi="ar-SA"/>
        </w:rPr>
        <w:lastRenderedPageBreak/>
        <w:t>Danh</w:t>
      </w:r>
      <w:proofErr w:type="spellEnd"/>
      <w:r w:rsidRPr="6003E338">
        <w:rPr>
          <w:lang w:eastAsia="en-US" w:bidi="ar-SA"/>
        </w:rPr>
        <w:t xml:space="preserve"> </w:t>
      </w:r>
      <w:proofErr w:type="spellStart"/>
      <w:r w:rsidRPr="6003E338">
        <w:rPr>
          <w:lang w:eastAsia="en-US" w:bidi="ar-SA"/>
        </w:rPr>
        <w:t>mục</w:t>
      </w:r>
      <w:proofErr w:type="spellEnd"/>
      <w:r w:rsidRPr="6003E338">
        <w:rPr>
          <w:lang w:eastAsia="en-US" w:bidi="ar-SA"/>
        </w:rPr>
        <w:t xml:space="preserve"> </w:t>
      </w:r>
      <w:proofErr w:type="spellStart"/>
      <w:r w:rsidRPr="6003E338">
        <w:rPr>
          <w:lang w:eastAsia="en-US" w:bidi="ar-SA"/>
        </w:rPr>
        <w:t>tài</w:t>
      </w:r>
      <w:proofErr w:type="spellEnd"/>
      <w:r w:rsidRPr="6003E338">
        <w:rPr>
          <w:lang w:eastAsia="en-US" w:bidi="ar-SA"/>
        </w:rPr>
        <w:t xml:space="preserve"> </w:t>
      </w:r>
      <w:proofErr w:type="spellStart"/>
      <w:r w:rsidRPr="6003E338">
        <w:rPr>
          <w:lang w:eastAsia="en-US" w:bidi="ar-SA"/>
        </w:rPr>
        <w:t>liệu</w:t>
      </w:r>
      <w:proofErr w:type="spellEnd"/>
      <w:r w:rsidRPr="6003E338">
        <w:rPr>
          <w:lang w:eastAsia="en-US" w:bidi="ar-SA"/>
        </w:rPr>
        <w:t xml:space="preserve"> </w:t>
      </w:r>
      <w:proofErr w:type="spellStart"/>
      <w:r w:rsidRPr="6003E338">
        <w:rPr>
          <w:lang w:eastAsia="en-US" w:bidi="ar-SA"/>
        </w:rPr>
        <w:t>liên</w:t>
      </w:r>
      <w:proofErr w:type="spellEnd"/>
      <w:r w:rsidRPr="6003E338">
        <w:rPr>
          <w:lang w:eastAsia="en-US" w:bidi="ar-SA"/>
        </w:rPr>
        <w:t xml:space="preserve"> </w:t>
      </w:r>
      <w:proofErr w:type="spellStart"/>
      <w:r w:rsidRPr="6003E338">
        <w:rPr>
          <w:lang w:eastAsia="en-US" w:bidi="ar-SA"/>
        </w:rPr>
        <w:t>quan</w:t>
      </w:r>
      <w:bookmarkEnd w:id="44"/>
      <w:proofErr w:type="spellEnd"/>
    </w:p>
    <w:p w14:paraId="46BDFD53" w14:textId="77777777" w:rsidR="00127A55" w:rsidRPr="00127A55" w:rsidRDefault="00127A55" w:rsidP="00127A55">
      <w:pPr>
        <w:rPr>
          <w:lang w:eastAsia="en-US" w:bidi="ar-SA"/>
        </w:rPr>
      </w:pPr>
    </w:p>
    <w:p w14:paraId="7568F996" w14:textId="77777777" w:rsidR="00BC1A91" w:rsidRPr="00BC1A91" w:rsidRDefault="00BC1A91" w:rsidP="00BC1A91">
      <w:pPr>
        <w:rPr>
          <w:lang w:eastAsia="en-US" w:bidi="ar-SA"/>
        </w:rPr>
      </w:pPr>
    </w:p>
    <w:p w14:paraId="17965795" w14:textId="77777777" w:rsidR="003F1120" w:rsidRPr="003F1120" w:rsidRDefault="003F1120" w:rsidP="003F1120"/>
    <w:p w14:paraId="11A72B3F" w14:textId="77777777" w:rsidR="00E31DB9" w:rsidRPr="00E31DB9" w:rsidRDefault="00E31DB9" w:rsidP="00E31DB9"/>
    <w:p w14:paraId="0D15FC20" w14:textId="77777777" w:rsidR="00947316" w:rsidRPr="00947316" w:rsidRDefault="00947316" w:rsidP="00947316"/>
    <w:p w14:paraId="518B4041" w14:textId="77777777" w:rsidR="00947316" w:rsidRPr="00947316" w:rsidRDefault="00947316" w:rsidP="00947316"/>
    <w:p w14:paraId="34C4450F" w14:textId="77777777" w:rsidR="001F2E8C" w:rsidRPr="001F2E8C" w:rsidRDefault="001F2E8C" w:rsidP="001F2E8C"/>
    <w:p w14:paraId="575ADE17" w14:textId="77777777" w:rsidR="00F930E7" w:rsidRPr="00F930E7" w:rsidRDefault="00F930E7" w:rsidP="00F930E7"/>
    <w:p w14:paraId="623991CE" w14:textId="77777777" w:rsidR="00F930E7" w:rsidRPr="00F930E7" w:rsidRDefault="00F930E7" w:rsidP="00F930E7"/>
    <w:p w14:paraId="1D1E75B6" w14:textId="77777777" w:rsidR="00464FA9" w:rsidRPr="00464FA9" w:rsidRDefault="00464FA9" w:rsidP="00464FA9"/>
    <w:p w14:paraId="3E841BC1" w14:textId="77777777" w:rsidR="00464FA9" w:rsidRPr="00464FA9" w:rsidRDefault="00464FA9" w:rsidP="00464FA9"/>
    <w:p w14:paraId="275C4079" w14:textId="77777777" w:rsidR="00F16A81" w:rsidRPr="00F16A81" w:rsidRDefault="00F16A81" w:rsidP="00F16A81"/>
    <w:p w14:paraId="303DD100" w14:textId="77777777" w:rsidR="00A62F4F" w:rsidRPr="00A62F4F" w:rsidRDefault="00A62F4F" w:rsidP="00A62F4F"/>
    <w:sectPr w:rsidR="00A62F4F" w:rsidRPr="00A62F4F" w:rsidSect="00DB0353">
      <w:headerReference w:type="even" r:id="rId59"/>
      <w:headerReference w:type="default" r:id="rId60"/>
      <w:footerReference w:type="even" r:id="rId61"/>
      <w:footerReference w:type="default" r:id="rId62"/>
      <w:headerReference w:type="first" r:id="rId63"/>
      <w:footerReference w:type="first" r:id="rId64"/>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0F5D75" w14:textId="77777777" w:rsidR="008A5071" w:rsidRDefault="008A5071">
      <w:r>
        <w:separator/>
      </w:r>
    </w:p>
    <w:p w14:paraId="6A81366E" w14:textId="77777777" w:rsidR="008A5071" w:rsidRDefault="008A5071"/>
  </w:endnote>
  <w:endnote w:type="continuationSeparator" w:id="0">
    <w:p w14:paraId="219CC4CA" w14:textId="77777777" w:rsidR="008A5071" w:rsidRDefault="008A5071">
      <w:r>
        <w:continuationSeparator/>
      </w:r>
    </w:p>
    <w:p w14:paraId="16363268" w14:textId="77777777" w:rsidR="008A5071" w:rsidRDefault="008A507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Toma">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8FE149" w14:textId="77777777" w:rsidR="003003B1" w:rsidRDefault="003003B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E27ED2" w14:textId="4ADE64D5" w:rsidR="00A46170" w:rsidRPr="009A57EC" w:rsidRDefault="00932976" w:rsidP="00445936">
    <w:pPr>
      <w:pStyle w:val="Footer"/>
      <w:pBdr>
        <w:top w:val="single" w:sz="8" w:space="1" w:color="365F91"/>
      </w:pBdr>
      <w:tabs>
        <w:tab w:val="right" w:pos="8757"/>
      </w:tabs>
      <w:rPr>
        <w:i/>
        <w:color w:val="951B13"/>
        <w:lang w:eastAsia="ar-SA" w:bidi="ar-SA"/>
      </w:rPr>
    </w:pPr>
    <w:r w:rsidRPr="009A57EC">
      <w:rPr>
        <w:i/>
        <w:color w:val="951B13"/>
        <w:lang w:eastAsia="ar-SA" w:bidi="ar-SA"/>
      </w:rPr>
      <w:t>www.techlinkvn.com</w:t>
    </w:r>
    <w:r w:rsidR="00A46170" w:rsidRPr="009A57EC">
      <w:rPr>
        <w:i/>
        <w:color w:val="951B13"/>
        <w:lang w:eastAsia="ar-SA" w:bidi="ar-SA"/>
      </w:rPr>
      <w:tab/>
    </w:r>
    <w:r w:rsidR="00A46170" w:rsidRPr="009A57EC">
      <w:rPr>
        <w:i/>
        <w:color w:val="951B13"/>
        <w:lang w:eastAsia="ar-SA" w:bidi="ar-SA"/>
      </w:rPr>
      <w:fldChar w:fldCharType="begin"/>
    </w:r>
    <w:r w:rsidR="00A46170" w:rsidRPr="009A57EC">
      <w:rPr>
        <w:i/>
        <w:color w:val="951B13"/>
        <w:lang w:eastAsia="ar-SA" w:bidi="ar-SA"/>
      </w:rPr>
      <w:instrText xml:space="preserve"> PAGE </w:instrText>
    </w:r>
    <w:r w:rsidR="00A46170" w:rsidRPr="009A57EC">
      <w:rPr>
        <w:i/>
        <w:color w:val="951B13"/>
        <w:lang w:eastAsia="ar-SA" w:bidi="ar-SA"/>
      </w:rPr>
      <w:fldChar w:fldCharType="separate"/>
    </w:r>
    <w:r w:rsidR="00766992">
      <w:rPr>
        <w:i/>
        <w:noProof/>
        <w:color w:val="951B13"/>
        <w:lang w:eastAsia="ar-SA" w:bidi="ar-SA"/>
      </w:rPr>
      <w:t>v</w:t>
    </w:r>
    <w:r w:rsidR="00A46170" w:rsidRPr="009A57EC">
      <w:rPr>
        <w:i/>
        <w:color w:val="951B13"/>
        <w:lang w:eastAsia="ar-SA" w:bidi="ar-SA"/>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E7BF06" w14:textId="42B74BC1" w:rsidR="00033D8B" w:rsidRPr="00932976" w:rsidRDefault="00932976" w:rsidP="00033D8B">
    <w:pPr>
      <w:pStyle w:val="Footer"/>
      <w:tabs>
        <w:tab w:val="left" w:pos="990"/>
      </w:tabs>
      <w:rPr>
        <w:i/>
        <w:color w:val="003366"/>
      </w:rPr>
    </w:pPr>
    <w:r w:rsidRPr="00932976">
      <w:rPr>
        <w:i/>
        <w:color w:val="003366"/>
      </w:rPr>
      <w:t>Address</w:t>
    </w:r>
    <w:r>
      <w:rPr>
        <w:i/>
        <w:color w:val="003366"/>
      </w:rPr>
      <w:tab/>
    </w:r>
    <w:r w:rsidRPr="00932976">
      <w:rPr>
        <w:i/>
        <w:color w:val="003366"/>
      </w:rPr>
      <w:t xml:space="preserve">: </w:t>
    </w:r>
    <w:r w:rsidR="00644387">
      <w:rPr>
        <w:i/>
        <w:color w:val="003366"/>
      </w:rPr>
      <w:t>s</w:t>
    </w:r>
    <w:r w:rsidR="00033D8B" w:rsidRPr="00AA0DD6">
      <w:rPr>
        <w:i/>
        <w:color w:val="003366"/>
      </w:rPr>
      <w:t xml:space="preserve">uite </w:t>
    </w:r>
    <w:r w:rsidR="00320782">
      <w:rPr>
        <w:i/>
        <w:color w:val="003366"/>
      </w:rPr>
      <w:t>50</w:t>
    </w:r>
    <w:r w:rsidR="00644387">
      <w:rPr>
        <w:i/>
        <w:color w:val="003366"/>
      </w:rPr>
      <w:t>4</w:t>
    </w:r>
    <w:r w:rsidR="00033D8B" w:rsidRPr="00AA0DD6">
      <w:rPr>
        <w:i/>
        <w:color w:val="003366"/>
      </w:rPr>
      <w:t xml:space="preserve">, B1 Building, </w:t>
    </w:r>
    <w:r w:rsidR="00320782">
      <w:rPr>
        <w:i/>
        <w:color w:val="003366"/>
      </w:rPr>
      <w:t>HUST</w:t>
    </w:r>
  </w:p>
  <w:p w14:paraId="43981AA0" w14:textId="5F4FFB3E" w:rsidR="00033D8B" w:rsidRPr="00932976" w:rsidRDefault="00033D8B" w:rsidP="00033D8B">
    <w:pPr>
      <w:pStyle w:val="Footer"/>
      <w:tabs>
        <w:tab w:val="left" w:pos="990"/>
      </w:tabs>
      <w:rPr>
        <w:i/>
        <w:color w:val="003366"/>
      </w:rPr>
    </w:pPr>
    <w:r>
      <w:rPr>
        <w:i/>
        <w:color w:val="003366"/>
      </w:rPr>
      <w:t>Tel</w:t>
    </w:r>
    <w:r w:rsidRPr="00932976">
      <w:rPr>
        <w:i/>
        <w:color w:val="003366"/>
      </w:rPr>
      <w:tab/>
      <w:t xml:space="preserve">: </w:t>
    </w:r>
  </w:p>
  <w:p w14:paraId="3D4256F9" w14:textId="57CB25D8" w:rsidR="00932976" w:rsidRDefault="00932976" w:rsidP="00932976">
    <w:pPr>
      <w:pStyle w:val="Footer"/>
      <w:tabs>
        <w:tab w:val="left" w:pos="990"/>
      </w:tabs>
      <w:rPr>
        <w:i/>
        <w:color w:val="003366"/>
      </w:rPr>
    </w:pPr>
    <w:r w:rsidRPr="00932976">
      <w:rPr>
        <w:i/>
        <w:color w:val="003366"/>
      </w:rPr>
      <w:t>Website</w:t>
    </w:r>
    <w:r w:rsidRPr="00932976">
      <w:rPr>
        <w:i/>
        <w:color w:val="003366"/>
      </w:rPr>
      <w:tab/>
      <w:t xml:space="preserve">: </w:t>
    </w:r>
    <w:r w:rsidR="009A2527">
      <w:rPr>
        <w:i/>
        <w:color w:val="003366"/>
      </w:rPr>
      <w:t>soict</w:t>
    </w:r>
    <w:r w:rsidR="00320782">
      <w:rPr>
        <w:i/>
        <w:color w:val="003366"/>
      </w:rPr>
      <w:t>.hust.edu.vn</w:t>
    </w:r>
  </w:p>
  <w:p w14:paraId="350F690C" w14:textId="77777777" w:rsidR="00932976" w:rsidRDefault="00932976">
    <w:pPr>
      <w:pStyle w:val="Footer"/>
      <w:rPr>
        <w:i/>
        <w:color w:val="003366"/>
      </w:rPr>
    </w:pPr>
  </w:p>
  <w:p w14:paraId="2B3DBBFD" w14:textId="77777777" w:rsidR="00932976" w:rsidRDefault="00932976">
    <w:pPr>
      <w:pStyle w:val="Footer"/>
      <w:rPr>
        <w:i/>
        <w:color w:val="003366"/>
      </w:rPr>
    </w:pPr>
  </w:p>
  <w:p w14:paraId="7A61AF73" w14:textId="77777777" w:rsidR="00932976" w:rsidRPr="00932976" w:rsidRDefault="00932976">
    <w:pPr>
      <w:pStyle w:val="Footer"/>
      <w:rPr>
        <w:i/>
        <w:color w:val="003366"/>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7E45A" w14:textId="77777777" w:rsidR="00A46170" w:rsidRDefault="00A46170"/>
  <w:p w14:paraId="7F403060" w14:textId="77777777" w:rsidR="00A46170" w:rsidRDefault="00A46170"/>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485AEA" w14:textId="0FF9E76B" w:rsidR="00A46170" w:rsidRPr="001022FF" w:rsidRDefault="00BB183C" w:rsidP="00C659C5">
    <w:pPr>
      <w:pStyle w:val="Footer"/>
      <w:pBdr>
        <w:top w:val="single" w:sz="8" w:space="1" w:color="365F91"/>
      </w:pBdr>
      <w:tabs>
        <w:tab w:val="right" w:pos="8757"/>
      </w:tabs>
      <w:rPr>
        <w:i/>
        <w:color w:val="C00000"/>
        <w:lang w:eastAsia="ar-SA" w:bidi="ar-SA"/>
      </w:rPr>
    </w:pPr>
    <w:r>
      <w:rPr>
        <w:i/>
        <w:color w:val="C00000"/>
        <w:lang w:eastAsia="ar-SA" w:bidi="ar-SA"/>
      </w:rPr>
      <w:t>soict.hust.edu.vn</w:t>
    </w:r>
    <w:r w:rsidR="00A46170" w:rsidRPr="001022FF">
      <w:rPr>
        <w:i/>
        <w:color w:val="C00000"/>
        <w:lang w:eastAsia="ar-SA" w:bidi="ar-SA"/>
      </w:rPr>
      <w:tab/>
    </w:r>
    <w:r w:rsidR="00A46170" w:rsidRPr="001022FF">
      <w:rPr>
        <w:i/>
        <w:color w:val="C00000"/>
        <w:lang w:eastAsia="ar-SA" w:bidi="ar-SA"/>
      </w:rPr>
      <w:fldChar w:fldCharType="begin"/>
    </w:r>
    <w:r w:rsidR="00A46170" w:rsidRPr="001022FF">
      <w:rPr>
        <w:i/>
        <w:color w:val="C00000"/>
        <w:lang w:eastAsia="ar-SA" w:bidi="ar-SA"/>
      </w:rPr>
      <w:instrText xml:space="preserve"> PAGE </w:instrText>
    </w:r>
    <w:r w:rsidR="00A46170" w:rsidRPr="001022FF">
      <w:rPr>
        <w:i/>
        <w:color w:val="C00000"/>
        <w:lang w:eastAsia="ar-SA" w:bidi="ar-SA"/>
      </w:rPr>
      <w:fldChar w:fldCharType="separate"/>
    </w:r>
    <w:r w:rsidR="00766992">
      <w:rPr>
        <w:i/>
        <w:noProof/>
        <w:color w:val="C00000"/>
        <w:lang w:eastAsia="ar-SA" w:bidi="ar-SA"/>
      </w:rPr>
      <w:t>19</w:t>
    </w:r>
    <w:r w:rsidR="00A46170" w:rsidRPr="001022FF">
      <w:rPr>
        <w:i/>
        <w:color w:val="C00000"/>
        <w:lang w:eastAsia="ar-SA" w:bidi="ar-SA"/>
      </w:rPr>
      <w:fldChar w:fldCharType="end"/>
    </w:r>
    <w:r w:rsidR="00A46170" w:rsidRPr="001022FF">
      <w:rPr>
        <w:i/>
        <w:color w:val="C00000"/>
        <w:lang w:eastAsia="ar-SA" w:bidi="ar-SA"/>
      </w:rPr>
      <w:t>/</w:t>
    </w:r>
    <w:r w:rsidR="00A46170" w:rsidRPr="001022FF">
      <w:rPr>
        <w:i/>
        <w:color w:val="C00000"/>
        <w:lang w:eastAsia="ar-SA" w:bidi="ar-SA"/>
      </w:rPr>
      <w:fldChar w:fldCharType="begin"/>
    </w:r>
    <w:r w:rsidR="00A46170" w:rsidRPr="001022FF">
      <w:rPr>
        <w:i/>
        <w:color w:val="C00000"/>
        <w:lang w:eastAsia="ar-SA" w:bidi="ar-SA"/>
      </w:rPr>
      <w:instrText xml:space="preserve"> NUMPAGES \*Arabic </w:instrText>
    </w:r>
    <w:r w:rsidR="00A46170" w:rsidRPr="001022FF">
      <w:rPr>
        <w:i/>
        <w:color w:val="C00000"/>
        <w:lang w:eastAsia="ar-SA" w:bidi="ar-SA"/>
      </w:rPr>
      <w:fldChar w:fldCharType="separate"/>
    </w:r>
    <w:r w:rsidR="00766992">
      <w:rPr>
        <w:i/>
        <w:noProof/>
        <w:color w:val="C00000"/>
        <w:lang w:eastAsia="ar-SA" w:bidi="ar-SA"/>
      </w:rPr>
      <w:t>46</w:t>
    </w:r>
    <w:r w:rsidR="00A46170" w:rsidRPr="001022FF">
      <w:rPr>
        <w:i/>
        <w:color w:val="C00000"/>
        <w:lang w:eastAsia="ar-SA" w:bidi="ar-SA"/>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28EB8C" w14:textId="77777777" w:rsidR="00A46170" w:rsidRDefault="00A4617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E82DF1" w14:textId="77777777" w:rsidR="008A5071" w:rsidRDefault="008A5071">
      <w:r>
        <w:separator/>
      </w:r>
    </w:p>
    <w:p w14:paraId="4A3745F9" w14:textId="77777777" w:rsidR="008A5071" w:rsidRDefault="008A5071"/>
  </w:footnote>
  <w:footnote w:type="continuationSeparator" w:id="0">
    <w:p w14:paraId="7FFD0095" w14:textId="77777777" w:rsidR="008A5071" w:rsidRDefault="008A5071">
      <w:r>
        <w:continuationSeparator/>
      </w:r>
    </w:p>
    <w:p w14:paraId="280C615F" w14:textId="77777777" w:rsidR="008A5071" w:rsidRDefault="008A507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E088B3" w14:textId="77777777" w:rsidR="003003B1" w:rsidRDefault="003003B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D2E81" w14:textId="77777777" w:rsidR="00A46170" w:rsidRPr="009A57EC" w:rsidRDefault="00A46170" w:rsidP="002F5F61">
    <w:pPr>
      <w:pStyle w:val="Header"/>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62ED89" w14:textId="77777777" w:rsidR="003003B1" w:rsidRDefault="003003B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A77296" w14:textId="77777777" w:rsidR="00A46170" w:rsidRDefault="00A46170"/>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EA4CFE" w14:textId="52BBBA4C" w:rsidR="00A46170" w:rsidRPr="00AB15C8" w:rsidRDefault="00766992" w:rsidP="002F5F61">
    <w:pPr>
      <w:pStyle w:val="Header"/>
      <w:pBdr>
        <w:bottom w:val="single" w:sz="8" w:space="1" w:color="365F91"/>
      </w:pBdr>
      <w:tabs>
        <w:tab w:val="right" w:pos="8784"/>
      </w:tabs>
      <w:ind w:right="27"/>
      <w:rPr>
        <w:i/>
        <w:color w:val="C00000"/>
        <w:lang w:eastAsia="ar-SA" w:bidi="ar-SA"/>
      </w:rPr>
    </w:pPr>
    <w:r>
      <w:rPr>
        <w:i/>
        <w:noProof/>
        <w:color w:val="C00000"/>
        <w:lang w:eastAsia="en-US" w:bidi="ar-SA"/>
      </w:rPr>
      <w:drawing>
        <wp:anchor distT="0" distB="0" distL="114300" distR="114300" simplePos="0" relativeHeight="251660288" behindDoc="0" locked="0" layoutInCell="1" allowOverlap="1" wp14:anchorId="22165EDF" wp14:editId="3B7DDDE8">
          <wp:simplePos x="0" y="0"/>
          <wp:positionH relativeFrom="column">
            <wp:posOffset>-852170</wp:posOffset>
          </wp:positionH>
          <wp:positionV relativeFrom="paragraph">
            <wp:posOffset>-219075</wp:posOffset>
          </wp:positionV>
          <wp:extent cx="582295" cy="447675"/>
          <wp:effectExtent l="0" t="0" r="8255"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82295" cy="44767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63FE3DAC">
      <w:rPr>
        <w:i/>
        <w:iCs/>
        <w:color w:val="C00000"/>
        <w:lang w:eastAsia="ar-SA" w:bidi="ar-SA"/>
      </w:rPr>
      <w:t>Hệ</w:t>
    </w:r>
    <w:proofErr w:type="spellEnd"/>
    <w:r w:rsidRPr="63FE3DAC">
      <w:rPr>
        <w:i/>
        <w:iCs/>
        <w:color w:val="C00000"/>
        <w:lang w:eastAsia="ar-SA" w:bidi="ar-SA"/>
      </w:rPr>
      <w:t xml:space="preserve"> </w:t>
    </w:r>
    <w:proofErr w:type="spellStart"/>
    <w:r w:rsidRPr="63FE3DAC">
      <w:rPr>
        <w:i/>
        <w:iCs/>
        <w:color w:val="C00000"/>
        <w:lang w:eastAsia="ar-SA" w:bidi="ar-SA"/>
      </w:rPr>
      <w:t>thống</w:t>
    </w:r>
    <w:proofErr w:type="spellEnd"/>
    <w:r w:rsidRPr="63FE3DAC">
      <w:rPr>
        <w:i/>
        <w:iCs/>
        <w:color w:val="C00000"/>
        <w:lang w:eastAsia="ar-SA" w:bidi="ar-SA"/>
      </w:rPr>
      <w:t xml:space="preserve"> </w:t>
    </w:r>
    <w:proofErr w:type="spellStart"/>
    <w:r w:rsidRPr="63FE3DAC">
      <w:rPr>
        <w:i/>
        <w:iCs/>
        <w:color w:val="C00000"/>
        <w:lang w:eastAsia="ar-SA" w:bidi="ar-SA"/>
      </w:rPr>
      <w:t>quản</w:t>
    </w:r>
    <w:proofErr w:type="spellEnd"/>
    <w:r w:rsidRPr="63FE3DAC">
      <w:rPr>
        <w:i/>
        <w:iCs/>
        <w:color w:val="C00000"/>
        <w:lang w:eastAsia="ar-SA" w:bidi="ar-SA"/>
      </w:rPr>
      <w:t xml:space="preserve"> </w:t>
    </w:r>
    <w:proofErr w:type="spellStart"/>
    <w:r w:rsidRPr="63FE3DAC">
      <w:rPr>
        <w:i/>
        <w:iCs/>
        <w:color w:val="C00000"/>
        <w:lang w:eastAsia="ar-SA" w:bidi="ar-SA"/>
      </w:rPr>
      <w:t>lý</w:t>
    </w:r>
    <w:proofErr w:type="spellEnd"/>
    <w:r w:rsidRPr="63FE3DAC">
      <w:rPr>
        <w:i/>
        <w:iCs/>
        <w:color w:val="C00000"/>
        <w:lang w:eastAsia="ar-SA" w:bidi="ar-SA"/>
      </w:rPr>
      <w:t xml:space="preserve"> </w:t>
    </w:r>
    <w:proofErr w:type="spellStart"/>
    <w:r w:rsidRPr="63FE3DAC">
      <w:rPr>
        <w:i/>
        <w:iCs/>
        <w:color w:val="C00000"/>
        <w:lang w:eastAsia="ar-SA" w:bidi="ar-SA"/>
      </w:rPr>
      <w:t>đọc</w:t>
    </w:r>
    <w:proofErr w:type="spellEnd"/>
    <w:r w:rsidRPr="63FE3DAC">
      <w:rPr>
        <w:i/>
        <w:iCs/>
        <w:color w:val="C00000"/>
        <w:lang w:eastAsia="ar-SA" w:bidi="ar-SA"/>
      </w:rPr>
      <w:t xml:space="preserve"> </w:t>
    </w:r>
    <w:proofErr w:type="spellStart"/>
    <w:r w:rsidRPr="63FE3DAC">
      <w:rPr>
        <w:i/>
        <w:iCs/>
        <w:color w:val="C00000"/>
        <w:lang w:eastAsia="ar-SA" w:bidi="ar-SA"/>
      </w:rPr>
      <w:t>truyện</w:t>
    </w:r>
    <w:proofErr w:type="spellEnd"/>
    <w:r w:rsidRPr="63FE3DAC">
      <w:rPr>
        <w:i/>
        <w:iCs/>
        <w:color w:val="C00000"/>
        <w:lang w:eastAsia="ar-SA" w:bidi="ar-SA"/>
      </w:rPr>
      <w:t xml:space="preserve"> online</w:t>
    </w:r>
    <w:r w:rsidR="00A46170" w:rsidRPr="00AB15C8">
      <w:rPr>
        <w:i/>
        <w:color w:val="C00000"/>
        <w:lang w:eastAsia="ar-SA" w:bidi="ar-SA"/>
      </w:rPr>
      <w:tab/>
    </w:r>
    <w:proofErr w:type="spellStart"/>
    <w:r w:rsidRPr="63FE3DAC">
      <w:rPr>
        <w:i/>
        <w:iCs/>
        <w:color w:val="C00000"/>
        <w:lang w:eastAsia="ar-SA" w:bidi="ar-SA"/>
      </w:rPr>
      <w:t>Đặc</w:t>
    </w:r>
    <w:proofErr w:type="spellEnd"/>
    <w:r w:rsidRPr="63FE3DAC">
      <w:rPr>
        <w:i/>
        <w:iCs/>
        <w:color w:val="C00000"/>
        <w:lang w:eastAsia="ar-SA" w:bidi="ar-SA"/>
      </w:rPr>
      <w:t xml:space="preserve"> </w:t>
    </w:r>
    <w:proofErr w:type="spellStart"/>
    <w:r w:rsidRPr="63FE3DAC">
      <w:rPr>
        <w:i/>
        <w:iCs/>
        <w:color w:val="C00000"/>
        <w:lang w:eastAsia="ar-SA" w:bidi="ar-SA"/>
      </w:rPr>
      <w:t>tả</w:t>
    </w:r>
    <w:proofErr w:type="spellEnd"/>
    <w:r w:rsidRPr="63FE3DAC">
      <w:rPr>
        <w:i/>
        <w:iCs/>
        <w:color w:val="C00000"/>
        <w:lang w:eastAsia="ar-SA" w:bidi="ar-SA"/>
      </w:rPr>
      <w:t xml:space="preserve"> </w:t>
    </w:r>
    <w:proofErr w:type="spellStart"/>
    <w:r w:rsidRPr="63FE3DAC">
      <w:rPr>
        <w:i/>
        <w:iCs/>
        <w:color w:val="C00000"/>
        <w:lang w:eastAsia="ar-SA" w:bidi="ar-SA"/>
      </w:rPr>
      <w:t>phần</w:t>
    </w:r>
    <w:proofErr w:type="spellEnd"/>
    <w:r w:rsidRPr="63FE3DAC">
      <w:rPr>
        <w:i/>
        <w:iCs/>
        <w:color w:val="C00000"/>
        <w:lang w:eastAsia="ar-SA" w:bidi="ar-SA"/>
      </w:rPr>
      <w:t xml:space="preserve"> </w:t>
    </w:r>
    <w:proofErr w:type="spellStart"/>
    <w:r w:rsidRPr="63FE3DAC">
      <w:rPr>
        <w:i/>
        <w:iCs/>
        <w:color w:val="C00000"/>
        <w:lang w:eastAsia="ar-SA" w:bidi="ar-SA"/>
      </w:rPr>
      <w:t>mềm</w:t>
    </w:r>
    <w:proofErr w:type="spellEnd"/>
  </w:p>
  <w:p w14:paraId="3C989147" w14:textId="77777777" w:rsidR="00A46170" w:rsidRDefault="00A46170"/>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75C654" w14:textId="77777777" w:rsidR="00A46170" w:rsidRDefault="00A4617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AC12CE28"/>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15:restartNumberingAfterBreak="0">
    <w:nsid w:val="00000004"/>
    <w:multiLevelType w:val="singleLevel"/>
    <w:tmpl w:val="00000004"/>
    <w:lvl w:ilvl="0">
      <w:start w:val="1"/>
      <w:numFmt w:val="decimal"/>
      <w:lvlText w:val="%1."/>
      <w:lvlJc w:val="left"/>
      <w:pPr>
        <w:tabs>
          <w:tab w:val="num" w:pos="720"/>
        </w:tabs>
        <w:ind w:left="720" w:hanging="360"/>
      </w:pPr>
    </w:lvl>
  </w:abstractNum>
  <w:abstractNum w:abstractNumId="4"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5"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6"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7"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8"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9"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10"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1"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2"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3"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4"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5"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6" w15:restartNumberingAfterBreak="0">
    <w:nsid w:val="0000001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7"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8" w15:restartNumberingAfterBreak="0">
    <w:nsid w:val="0AC548F3"/>
    <w:multiLevelType w:val="hybridMultilevel"/>
    <w:tmpl w:val="E95AD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F1C5952"/>
    <w:multiLevelType w:val="hybridMultilevel"/>
    <w:tmpl w:val="C2D8673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10071F88"/>
    <w:multiLevelType w:val="hybridMultilevel"/>
    <w:tmpl w:val="09AED870"/>
    <w:lvl w:ilvl="0" w:tplc="FE6CFD4C">
      <w:numFmt w:val="bullet"/>
      <w:lvlText w:val="-"/>
      <w:lvlJc w:val="left"/>
      <w:pPr>
        <w:ind w:left="465" w:hanging="360"/>
      </w:pPr>
      <w:rPr>
        <w:rFonts w:ascii="Tahoma" w:eastAsia="MS Mincho" w:hAnsi="Tahoma" w:cs="Tahoma"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21" w15:restartNumberingAfterBreak="0">
    <w:nsid w:val="15687B47"/>
    <w:multiLevelType w:val="hybridMultilevel"/>
    <w:tmpl w:val="4E708286"/>
    <w:lvl w:ilvl="0" w:tplc="B7CCB568">
      <w:start w:val="1"/>
      <w:numFmt w:val="bullet"/>
      <w:lvlText w:val=""/>
      <w:lvlJc w:val="left"/>
      <w:pPr>
        <w:ind w:left="720" w:hanging="360"/>
      </w:pPr>
      <w:rPr>
        <w:rFonts w:ascii="Symbol" w:hAnsi="Symbol" w:hint="default"/>
      </w:rPr>
    </w:lvl>
    <w:lvl w:ilvl="1" w:tplc="D36C5192">
      <w:start w:val="1"/>
      <w:numFmt w:val="bullet"/>
      <w:lvlText w:val="o"/>
      <w:lvlJc w:val="left"/>
      <w:pPr>
        <w:ind w:left="1440" w:hanging="360"/>
      </w:pPr>
      <w:rPr>
        <w:rFonts w:ascii="Courier New" w:hAnsi="Courier New" w:hint="default"/>
      </w:rPr>
    </w:lvl>
    <w:lvl w:ilvl="2" w:tplc="A440DDA0">
      <w:start w:val="1"/>
      <w:numFmt w:val="bullet"/>
      <w:lvlText w:val=""/>
      <w:lvlJc w:val="left"/>
      <w:pPr>
        <w:ind w:left="2160" w:hanging="360"/>
      </w:pPr>
      <w:rPr>
        <w:rFonts w:ascii="Wingdings" w:hAnsi="Wingdings" w:hint="default"/>
      </w:rPr>
    </w:lvl>
    <w:lvl w:ilvl="3" w:tplc="CDB8B934">
      <w:start w:val="1"/>
      <w:numFmt w:val="bullet"/>
      <w:lvlText w:val=""/>
      <w:lvlJc w:val="left"/>
      <w:pPr>
        <w:ind w:left="2880" w:hanging="360"/>
      </w:pPr>
      <w:rPr>
        <w:rFonts w:ascii="Symbol" w:hAnsi="Symbol" w:hint="default"/>
      </w:rPr>
    </w:lvl>
    <w:lvl w:ilvl="4" w:tplc="8F6A6E02">
      <w:start w:val="1"/>
      <w:numFmt w:val="bullet"/>
      <w:lvlText w:val="o"/>
      <w:lvlJc w:val="left"/>
      <w:pPr>
        <w:ind w:left="3600" w:hanging="360"/>
      </w:pPr>
      <w:rPr>
        <w:rFonts w:ascii="Courier New" w:hAnsi="Courier New" w:hint="default"/>
      </w:rPr>
    </w:lvl>
    <w:lvl w:ilvl="5" w:tplc="DB2A6F76">
      <w:start w:val="1"/>
      <w:numFmt w:val="bullet"/>
      <w:lvlText w:val=""/>
      <w:lvlJc w:val="left"/>
      <w:pPr>
        <w:ind w:left="4320" w:hanging="360"/>
      </w:pPr>
      <w:rPr>
        <w:rFonts w:ascii="Wingdings" w:hAnsi="Wingdings" w:hint="default"/>
      </w:rPr>
    </w:lvl>
    <w:lvl w:ilvl="6" w:tplc="7126578C">
      <w:start w:val="1"/>
      <w:numFmt w:val="bullet"/>
      <w:lvlText w:val=""/>
      <w:lvlJc w:val="left"/>
      <w:pPr>
        <w:ind w:left="5040" w:hanging="360"/>
      </w:pPr>
      <w:rPr>
        <w:rFonts w:ascii="Symbol" w:hAnsi="Symbol" w:hint="default"/>
      </w:rPr>
    </w:lvl>
    <w:lvl w:ilvl="7" w:tplc="0BF4E300">
      <w:start w:val="1"/>
      <w:numFmt w:val="bullet"/>
      <w:lvlText w:val="o"/>
      <w:lvlJc w:val="left"/>
      <w:pPr>
        <w:ind w:left="5760" w:hanging="360"/>
      </w:pPr>
      <w:rPr>
        <w:rFonts w:ascii="Courier New" w:hAnsi="Courier New" w:hint="default"/>
      </w:rPr>
    </w:lvl>
    <w:lvl w:ilvl="8" w:tplc="FFB8CDE4">
      <w:start w:val="1"/>
      <w:numFmt w:val="bullet"/>
      <w:lvlText w:val=""/>
      <w:lvlJc w:val="left"/>
      <w:pPr>
        <w:ind w:left="6480" w:hanging="360"/>
      </w:pPr>
      <w:rPr>
        <w:rFonts w:ascii="Wingdings" w:hAnsi="Wingdings" w:hint="default"/>
      </w:rPr>
    </w:lvl>
  </w:abstractNum>
  <w:abstractNum w:abstractNumId="22" w15:restartNumberingAfterBreak="0">
    <w:nsid w:val="17E86640"/>
    <w:multiLevelType w:val="hybridMultilevel"/>
    <w:tmpl w:val="E75E9EBC"/>
    <w:lvl w:ilvl="0" w:tplc="8B688D6C">
      <w:start w:val="1"/>
      <w:numFmt w:val="bullet"/>
      <w:lvlText w:val="-"/>
      <w:lvlJc w:val="left"/>
      <w:pPr>
        <w:tabs>
          <w:tab w:val="num" w:pos="1080"/>
        </w:tabs>
        <w:ind w:left="1080" w:hanging="360"/>
      </w:pPr>
      <w:rPr>
        <w:rFonts w:ascii="Tahoma" w:eastAsia="MS Mincho" w:hAnsi="Tahoma" w:cs="Tahoma" w:hint="default"/>
        <w:i w:val="0"/>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1904704E"/>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4" w15:restartNumberingAfterBreak="0">
    <w:nsid w:val="1F391341"/>
    <w:multiLevelType w:val="hybridMultilevel"/>
    <w:tmpl w:val="28D01D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1FCD39A1"/>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6" w15:restartNumberingAfterBreak="0">
    <w:nsid w:val="1FE2537C"/>
    <w:multiLevelType w:val="hybridMultilevel"/>
    <w:tmpl w:val="DC94D10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6DB68D6"/>
    <w:multiLevelType w:val="hybridMultilevel"/>
    <w:tmpl w:val="72524882"/>
    <w:lvl w:ilvl="0" w:tplc="F5461A8E">
      <w:start w:val="1"/>
      <w:numFmt w:val="bullet"/>
      <w:lvlText w:val=""/>
      <w:lvlJc w:val="left"/>
      <w:pPr>
        <w:ind w:left="720" w:hanging="360"/>
      </w:pPr>
      <w:rPr>
        <w:rFonts w:ascii="Symbol" w:hAnsi="Symbol" w:hint="default"/>
      </w:rPr>
    </w:lvl>
    <w:lvl w:ilvl="1" w:tplc="10DE81EC">
      <w:start w:val="1"/>
      <w:numFmt w:val="bullet"/>
      <w:lvlText w:val="o"/>
      <w:lvlJc w:val="left"/>
      <w:pPr>
        <w:ind w:left="1440" w:hanging="360"/>
      </w:pPr>
      <w:rPr>
        <w:rFonts w:ascii="Courier New" w:hAnsi="Courier New" w:hint="default"/>
      </w:rPr>
    </w:lvl>
    <w:lvl w:ilvl="2" w:tplc="9C887F08">
      <w:start w:val="1"/>
      <w:numFmt w:val="bullet"/>
      <w:lvlText w:val=""/>
      <w:lvlJc w:val="left"/>
      <w:pPr>
        <w:ind w:left="2160" w:hanging="360"/>
      </w:pPr>
      <w:rPr>
        <w:rFonts w:ascii="Wingdings" w:hAnsi="Wingdings" w:hint="default"/>
      </w:rPr>
    </w:lvl>
    <w:lvl w:ilvl="3" w:tplc="DB2CC48C">
      <w:start w:val="1"/>
      <w:numFmt w:val="bullet"/>
      <w:lvlText w:val=""/>
      <w:lvlJc w:val="left"/>
      <w:pPr>
        <w:ind w:left="2880" w:hanging="360"/>
      </w:pPr>
      <w:rPr>
        <w:rFonts w:ascii="Symbol" w:hAnsi="Symbol" w:hint="default"/>
      </w:rPr>
    </w:lvl>
    <w:lvl w:ilvl="4" w:tplc="A06615B4">
      <w:start w:val="1"/>
      <w:numFmt w:val="bullet"/>
      <w:lvlText w:val="o"/>
      <w:lvlJc w:val="left"/>
      <w:pPr>
        <w:ind w:left="3600" w:hanging="360"/>
      </w:pPr>
      <w:rPr>
        <w:rFonts w:ascii="Courier New" w:hAnsi="Courier New" w:hint="default"/>
      </w:rPr>
    </w:lvl>
    <w:lvl w:ilvl="5" w:tplc="22DCB880">
      <w:start w:val="1"/>
      <w:numFmt w:val="bullet"/>
      <w:lvlText w:val=""/>
      <w:lvlJc w:val="left"/>
      <w:pPr>
        <w:ind w:left="4320" w:hanging="360"/>
      </w:pPr>
      <w:rPr>
        <w:rFonts w:ascii="Wingdings" w:hAnsi="Wingdings" w:hint="default"/>
      </w:rPr>
    </w:lvl>
    <w:lvl w:ilvl="6" w:tplc="B7A0F1C0">
      <w:start w:val="1"/>
      <w:numFmt w:val="bullet"/>
      <w:lvlText w:val=""/>
      <w:lvlJc w:val="left"/>
      <w:pPr>
        <w:ind w:left="5040" w:hanging="360"/>
      </w:pPr>
      <w:rPr>
        <w:rFonts w:ascii="Symbol" w:hAnsi="Symbol" w:hint="default"/>
      </w:rPr>
    </w:lvl>
    <w:lvl w:ilvl="7" w:tplc="114275D6">
      <w:start w:val="1"/>
      <w:numFmt w:val="bullet"/>
      <w:lvlText w:val="o"/>
      <w:lvlJc w:val="left"/>
      <w:pPr>
        <w:ind w:left="5760" w:hanging="360"/>
      </w:pPr>
      <w:rPr>
        <w:rFonts w:ascii="Courier New" w:hAnsi="Courier New" w:hint="default"/>
      </w:rPr>
    </w:lvl>
    <w:lvl w:ilvl="8" w:tplc="36C8E45C">
      <w:start w:val="1"/>
      <w:numFmt w:val="bullet"/>
      <w:lvlText w:val=""/>
      <w:lvlJc w:val="left"/>
      <w:pPr>
        <w:ind w:left="6480" w:hanging="360"/>
      </w:pPr>
      <w:rPr>
        <w:rFonts w:ascii="Wingdings" w:hAnsi="Wingdings" w:hint="default"/>
      </w:rPr>
    </w:lvl>
  </w:abstractNum>
  <w:abstractNum w:abstractNumId="29" w15:restartNumberingAfterBreak="0">
    <w:nsid w:val="2A332316"/>
    <w:multiLevelType w:val="hybridMultilevel"/>
    <w:tmpl w:val="8D50A05A"/>
    <w:lvl w:ilvl="0" w:tplc="D35ABC20">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CEB5C36"/>
    <w:multiLevelType w:val="hybridMultilevel"/>
    <w:tmpl w:val="A1909B64"/>
    <w:lvl w:ilvl="0" w:tplc="D2581540">
      <w:start w:val="1"/>
      <w:numFmt w:val="bullet"/>
      <w:lvlText w:val=""/>
      <w:lvlJc w:val="left"/>
      <w:pPr>
        <w:ind w:left="720" w:hanging="360"/>
      </w:pPr>
      <w:rPr>
        <w:rFonts w:ascii="Symbol" w:hAnsi="Symbol" w:hint="default"/>
      </w:rPr>
    </w:lvl>
    <w:lvl w:ilvl="1" w:tplc="C110234E">
      <w:start w:val="1"/>
      <w:numFmt w:val="bullet"/>
      <w:lvlText w:val="o"/>
      <w:lvlJc w:val="left"/>
      <w:pPr>
        <w:ind w:left="1440" w:hanging="360"/>
      </w:pPr>
      <w:rPr>
        <w:rFonts w:ascii="Courier New" w:hAnsi="Courier New" w:hint="default"/>
      </w:rPr>
    </w:lvl>
    <w:lvl w:ilvl="2" w:tplc="D598D108">
      <w:start w:val="1"/>
      <w:numFmt w:val="bullet"/>
      <w:lvlText w:val=""/>
      <w:lvlJc w:val="left"/>
      <w:pPr>
        <w:ind w:left="2160" w:hanging="360"/>
      </w:pPr>
      <w:rPr>
        <w:rFonts w:ascii="Wingdings" w:hAnsi="Wingdings" w:hint="default"/>
      </w:rPr>
    </w:lvl>
    <w:lvl w:ilvl="3" w:tplc="9F1EAC1A">
      <w:start w:val="1"/>
      <w:numFmt w:val="bullet"/>
      <w:lvlText w:val=""/>
      <w:lvlJc w:val="left"/>
      <w:pPr>
        <w:ind w:left="2880" w:hanging="360"/>
      </w:pPr>
      <w:rPr>
        <w:rFonts w:ascii="Symbol" w:hAnsi="Symbol" w:hint="default"/>
      </w:rPr>
    </w:lvl>
    <w:lvl w:ilvl="4" w:tplc="107E296A">
      <w:start w:val="1"/>
      <w:numFmt w:val="bullet"/>
      <w:lvlText w:val="o"/>
      <w:lvlJc w:val="left"/>
      <w:pPr>
        <w:ind w:left="3600" w:hanging="360"/>
      </w:pPr>
      <w:rPr>
        <w:rFonts w:ascii="Courier New" w:hAnsi="Courier New" w:hint="default"/>
      </w:rPr>
    </w:lvl>
    <w:lvl w:ilvl="5" w:tplc="3788AA4C">
      <w:start w:val="1"/>
      <w:numFmt w:val="bullet"/>
      <w:lvlText w:val=""/>
      <w:lvlJc w:val="left"/>
      <w:pPr>
        <w:ind w:left="4320" w:hanging="360"/>
      </w:pPr>
      <w:rPr>
        <w:rFonts w:ascii="Wingdings" w:hAnsi="Wingdings" w:hint="default"/>
      </w:rPr>
    </w:lvl>
    <w:lvl w:ilvl="6" w:tplc="AC222C1C">
      <w:start w:val="1"/>
      <w:numFmt w:val="bullet"/>
      <w:lvlText w:val=""/>
      <w:lvlJc w:val="left"/>
      <w:pPr>
        <w:ind w:left="5040" w:hanging="360"/>
      </w:pPr>
      <w:rPr>
        <w:rFonts w:ascii="Symbol" w:hAnsi="Symbol" w:hint="default"/>
      </w:rPr>
    </w:lvl>
    <w:lvl w:ilvl="7" w:tplc="79007DF6">
      <w:start w:val="1"/>
      <w:numFmt w:val="bullet"/>
      <w:lvlText w:val="o"/>
      <w:lvlJc w:val="left"/>
      <w:pPr>
        <w:ind w:left="5760" w:hanging="360"/>
      </w:pPr>
      <w:rPr>
        <w:rFonts w:ascii="Courier New" w:hAnsi="Courier New" w:hint="default"/>
      </w:rPr>
    </w:lvl>
    <w:lvl w:ilvl="8" w:tplc="B0E25C9C">
      <w:start w:val="1"/>
      <w:numFmt w:val="bullet"/>
      <w:lvlText w:val=""/>
      <w:lvlJc w:val="left"/>
      <w:pPr>
        <w:ind w:left="6480" w:hanging="360"/>
      </w:pPr>
      <w:rPr>
        <w:rFonts w:ascii="Wingdings" w:hAnsi="Wingdings" w:hint="default"/>
      </w:rPr>
    </w:lvl>
  </w:abstractNum>
  <w:abstractNum w:abstractNumId="31" w15:restartNumberingAfterBreak="0">
    <w:nsid w:val="2D5B3E5E"/>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2" w15:restartNumberingAfterBreak="0">
    <w:nsid w:val="3A2B4E87"/>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3" w15:restartNumberingAfterBreak="0">
    <w:nsid w:val="3B5027ED"/>
    <w:multiLevelType w:val="hybridMultilevel"/>
    <w:tmpl w:val="B9BE29EC"/>
    <w:lvl w:ilvl="0" w:tplc="9D0EA55A">
      <w:start w:val="1"/>
      <w:numFmt w:val="bullet"/>
      <w:lvlText w:val=""/>
      <w:lvlJc w:val="left"/>
      <w:pPr>
        <w:ind w:left="720" w:hanging="360"/>
      </w:pPr>
      <w:rPr>
        <w:rFonts w:ascii="Symbol" w:hAnsi="Symbol" w:hint="default"/>
      </w:rPr>
    </w:lvl>
    <w:lvl w:ilvl="1" w:tplc="F3661FA2">
      <w:start w:val="1"/>
      <w:numFmt w:val="bullet"/>
      <w:lvlText w:val="o"/>
      <w:lvlJc w:val="left"/>
      <w:pPr>
        <w:ind w:left="1440" w:hanging="360"/>
      </w:pPr>
      <w:rPr>
        <w:rFonts w:ascii="Courier New" w:hAnsi="Courier New" w:hint="default"/>
      </w:rPr>
    </w:lvl>
    <w:lvl w:ilvl="2" w:tplc="112C31AE">
      <w:start w:val="1"/>
      <w:numFmt w:val="bullet"/>
      <w:lvlText w:val=""/>
      <w:lvlJc w:val="left"/>
      <w:pPr>
        <w:ind w:left="2160" w:hanging="360"/>
      </w:pPr>
      <w:rPr>
        <w:rFonts w:ascii="Wingdings" w:hAnsi="Wingdings" w:hint="default"/>
      </w:rPr>
    </w:lvl>
    <w:lvl w:ilvl="3" w:tplc="7166E6F2">
      <w:start w:val="1"/>
      <w:numFmt w:val="bullet"/>
      <w:lvlText w:val=""/>
      <w:lvlJc w:val="left"/>
      <w:pPr>
        <w:ind w:left="2880" w:hanging="360"/>
      </w:pPr>
      <w:rPr>
        <w:rFonts w:ascii="Symbol" w:hAnsi="Symbol" w:hint="default"/>
      </w:rPr>
    </w:lvl>
    <w:lvl w:ilvl="4" w:tplc="63644768">
      <w:start w:val="1"/>
      <w:numFmt w:val="bullet"/>
      <w:lvlText w:val="o"/>
      <w:lvlJc w:val="left"/>
      <w:pPr>
        <w:ind w:left="3600" w:hanging="360"/>
      </w:pPr>
      <w:rPr>
        <w:rFonts w:ascii="Courier New" w:hAnsi="Courier New" w:hint="default"/>
      </w:rPr>
    </w:lvl>
    <w:lvl w:ilvl="5" w:tplc="B936F1B0">
      <w:start w:val="1"/>
      <w:numFmt w:val="bullet"/>
      <w:lvlText w:val=""/>
      <w:lvlJc w:val="left"/>
      <w:pPr>
        <w:ind w:left="4320" w:hanging="360"/>
      </w:pPr>
      <w:rPr>
        <w:rFonts w:ascii="Wingdings" w:hAnsi="Wingdings" w:hint="default"/>
      </w:rPr>
    </w:lvl>
    <w:lvl w:ilvl="6" w:tplc="6D4EC4D6">
      <w:start w:val="1"/>
      <w:numFmt w:val="bullet"/>
      <w:lvlText w:val=""/>
      <w:lvlJc w:val="left"/>
      <w:pPr>
        <w:ind w:left="5040" w:hanging="360"/>
      </w:pPr>
      <w:rPr>
        <w:rFonts w:ascii="Symbol" w:hAnsi="Symbol" w:hint="default"/>
      </w:rPr>
    </w:lvl>
    <w:lvl w:ilvl="7" w:tplc="E49CF03A">
      <w:start w:val="1"/>
      <w:numFmt w:val="bullet"/>
      <w:lvlText w:val="o"/>
      <w:lvlJc w:val="left"/>
      <w:pPr>
        <w:ind w:left="5760" w:hanging="360"/>
      </w:pPr>
      <w:rPr>
        <w:rFonts w:ascii="Courier New" w:hAnsi="Courier New" w:hint="default"/>
      </w:rPr>
    </w:lvl>
    <w:lvl w:ilvl="8" w:tplc="6E84164A">
      <w:start w:val="1"/>
      <w:numFmt w:val="bullet"/>
      <w:lvlText w:val=""/>
      <w:lvlJc w:val="left"/>
      <w:pPr>
        <w:ind w:left="6480" w:hanging="360"/>
      </w:pPr>
      <w:rPr>
        <w:rFonts w:ascii="Wingdings" w:hAnsi="Wingdings" w:hint="default"/>
      </w:rPr>
    </w:lvl>
  </w:abstractNum>
  <w:abstractNum w:abstractNumId="34" w15:restartNumberingAfterBreak="0">
    <w:nsid w:val="434F6183"/>
    <w:multiLevelType w:val="hybridMultilevel"/>
    <w:tmpl w:val="77F43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A850D55"/>
    <w:multiLevelType w:val="hybridMultilevel"/>
    <w:tmpl w:val="350C7578"/>
    <w:lvl w:ilvl="0" w:tplc="04A8F794">
      <w:start w:val="1"/>
      <w:numFmt w:val="bullet"/>
      <w:lvlText w:val=""/>
      <w:lvlJc w:val="left"/>
      <w:pPr>
        <w:ind w:left="720" w:hanging="360"/>
      </w:pPr>
      <w:rPr>
        <w:rFonts w:ascii="Symbol" w:hAnsi="Symbol" w:hint="default"/>
      </w:rPr>
    </w:lvl>
    <w:lvl w:ilvl="1" w:tplc="AC1ADAD4">
      <w:start w:val="1"/>
      <w:numFmt w:val="bullet"/>
      <w:lvlText w:val="o"/>
      <w:lvlJc w:val="left"/>
      <w:pPr>
        <w:ind w:left="1440" w:hanging="360"/>
      </w:pPr>
      <w:rPr>
        <w:rFonts w:ascii="Courier New" w:hAnsi="Courier New" w:hint="default"/>
      </w:rPr>
    </w:lvl>
    <w:lvl w:ilvl="2" w:tplc="B4FCAD06">
      <w:start w:val="1"/>
      <w:numFmt w:val="bullet"/>
      <w:lvlText w:val=""/>
      <w:lvlJc w:val="left"/>
      <w:pPr>
        <w:ind w:left="2160" w:hanging="360"/>
      </w:pPr>
      <w:rPr>
        <w:rFonts w:ascii="Wingdings" w:hAnsi="Wingdings" w:hint="default"/>
      </w:rPr>
    </w:lvl>
    <w:lvl w:ilvl="3" w:tplc="620A7A38">
      <w:start w:val="1"/>
      <w:numFmt w:val="bullet"/>
      <w:lvlText w:val=""/>
      <w:lvlJc w:val="left"/>
      <w:pPr>
        <w:ind w:left="2880" w:hanging="360"/>
      </w:pPr>
      <w:rPr>
        <w:rFonts w:ascii="Symbol" w:hAnsi="Symbol" w:hint="default"/>
      </w:rPr>
    </w:lvl>
    <w:lvl w:ilvl="4" w:tplc="489AB180">
      <w:start w:val="1"/>
      <w:numFmt w:val="bullet"/>
      <w:lvlText w:val="o"/>
      <w:lvlJc w:val="left"/>
      <w:pPr>
        <w:ind w:left="3600" w:hanging="360"/>
      </w:pPr>
      <w:rPr>
        <w:rFonts w:ascii="Courier New" w:hAnsi="Courier New" w:hint="default"/>
      </w:rPr>
    </w:lvl>
    <w:lvl w:ilvl="5" w:tplc="0F2A3F16">
      <w:start w:val="1"/>
      <w:numFmt w:val="bullet"/>
      <w:lvlText w:val=""/>
      <w:lvlJc w:val="left"/>
      <w:pPr>
        <w:ind w:left="4320" w:hanging="360"/>
      </w:pPr>
      <w:rPr>
        <w:rFonts w:ascii="Wingdings" w:hAnsi="Wingdings" w:hint="default"/>
      </w:rPr>
    </w:lvl>
    <w:lvl w:ilvl="6" w:tplc="B4A24E86">
      <w:start w:val="1"/>
      <w:numFmt w:val="bullet"/>
      <w:lvlText w:val=""/>
      <w:lvlJc w:val="left"/>
      <w:pPr>
        <w:ind w:left="5040" w:hanging="360"/>
      </w:pPr>
      <w:rPr>
        <w:rFonts w:ascii="Symbol" w:hAnsi="Symbol" w:hint="default"/>
      </w:rPr>
    </w:lvl>
    <w:lvl w:ilvl="7" w:tplc="FA2021E0">
      <w:start w:val="1"/>
      <w:numFmt w:val="bullet"/>
      <w:lvlText w:val="o"/>
      <w:lvlJc w:val="left"/>
      <w:pPr>
        <w:ind w:left="5760" w:hanging="360"/>
      </w:pPr>
      <w:rPr>
        <w:rFonts w:ascii="Courier New" w:hAnsi="Courier New" w:hint="default"/>
      </w:rPr>
    </w:lvl>
    <w:lvl w:ilvl="8" w:tplc="EAA0C1F8">
      <w:start w:val="1"/>
      <w:numFmt w:val="bullet"/>
      <w:lvlText w:val=""/>
      <w:lvlJc w:val="left"/>
      <w:pPr>
        <w:ind w:left="6480" w:hanging="360"/>
      </w:pPr>
      <w:rPr>
        <w:rFonts w:ascii="Wingdings" w:hAnsi="Wingdings" w:hint="default"/>
      </w:rPr>
    </w:lvl>
  </w:abstractNum>
  <w:abstractNum w:abstractNumId="37"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8B72105"/>
    <w:multiLevelType w:val="multilevel"/>
    <w:tmpl w:val="D960F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 w15:restartNumberingAfterBreak="0">
    <w:nsid w:val="67C1146D"/>
    <w:multiLevelType w:val="hybridMultilevel"/>
    <w:tmpl w:val="7DA828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0" w15:restartNumberingAfterBreak="0">
    <w:nsid w:val="6890315B"/>
    <w:multiLevelType w:val="hybridMultilevel"/>
    <w:tmpl w:val="6D5E1730"/>
    <w:lvl w:ilvl="0" w:tplc="D69CC5DE">
      <w:start w:val="1"/>
      <w:numFmt w:val="bullet"/>
      <w:lvlText w:val=""/>
      <w:lvlJc w:val="left"/>
      <w:pPr>
        <w:ind w:left="720" w:hanging="360"/>
      </w:pPr>
      <w:rPr>
        <w:rFonts w:ascii="Symbol" w:hAnsi="Symbol" w:hint="default"/>
      </w:rPr>
    </w:lvl>
    <w:lvl w:ilvl="1" w:tplc="57723554">
      <w:start w:val="1"/>
      <w:numFmt w:val="bullet"/>
      <w:lvlText w:val="o"/>
      <w:lvlJc w:val="left"/>
      <w:pPr>
        <w:ind w:left="1440" w:hanging="360"/>
      </w:pPr>
      <w:rPr>
        <w:rFonts w:ascii="Courier New" w:hAnsi="Courier New" w:hint="default"/>
      </w:rPr>
    </w:lvl>
    <w:lvl w:ilvl="2" w:tplc="6778DFE0">
      <w:start w:val="1"/>
      <w:numFmt w:val="bullet"/>
      <w:lvlText w:val=""/>
      <w:lvlJc w:val="left"/>
      <w:pPr>
        <w:ind w:left="2160" w:hanging="360"/>
      </w:pPr>
      <w:rPr>
        <w:rFonts w:ascii="Wingdings" w:hAnsi="Wingdings" w:hint="default"/>
      </w:rPr>
    </w:lvl>
    <w:lvl w:ilvl="3" w:tplc="4B50AC26">
      <w:start w:val="1"/>
      <w:numFmt w:val="bullet"/>
      <w:lvlText w:val=""/>
      <w:lvlJc w:val="left"/>
      <w:pPr>
        <w:ind w:left="2880" w:hanging="360"/>
      </w:pPr>
      <w:rPr>
        <w:rFonts w:ascii="Symbol" w:hAnsi="Symbol" w:hint="default"/>
      </w:rPr>
    </w:lvl>
    <w:lvl w:ilvl="4" w:tplc="AA7A9B90">
      <w:start w:val="1"/>
      <w:numFmt w:val="bullet"/>
      <w:lvlText w:val="o"/>
      <w:lvlJc w:val="left"/>
      <w:pPr>
        <w:ind w:left="3600" w:hanging="360"/>
      </w:pPr>
      <w:rPr>
        <w:rFonts w:ascii="Courier New" w:hAnsi="Courier New" w:hint="default"/>
      </w:rPr>
    </w:lvl>
    <w:lvl w:ilvl="5" w:tplc="54A00646">
      <w:start w:val="1"/>
      <w:numFmt w:val="bullet"/>
      <w:lvlText w:val=""/>
      <w:lvlJc w:val="left"/>
      <w:pPr>
        <w:ind w:left="4320" w:hanging="360"/>
      </w:pPr>
      <w:rPr>
        <w:rFonts w:ascii="Wingdings" w:hAnsi="Wingdings" w:hint="default"/>
      </w:rPr>
    </w:lvl>
    <w:lvl w:ilvl="6" w:tplc="FA5A0380">
      <w:start w:val="1"/>
      <w:numFmt w:val="bullet"/>
      <w:lvlText w:val=""/>
      <w:lvlJc w:val="left"/>
      <w:pPr>
        <w:ind w:left="5040" w:hanging="360"/>
      </w:pPr>
      <w:rPr>
        <w:rFonts w:ascii="Symbol" w:hAnsi="Symbol" w:hint="default"/>
      </w:rPr>
    </w:lvl>
    <w:lvl w:ilvl="7" w:tplc="C0AC3F86">
      <w:start w:val="1"/>
      <w:numFmt w:val="bullet"/>
      <w:lvlText w:val="o"/>
      <w:lvlJc w:val="left"/>
      <w:pPr>
        <w:ind w:left="5760" w:hanging="360"/>
      </w:pPr>
      <w:rPr>
        <w:rFonts w:ascii="Courier New" w:hAnsi="Courier New" w:hint="default"/>
      </w:rPr>
    </w:lvl>
    <w:lvl w:ilvl="8" w:tplc="8572D03A">
      <w:start w:val="1"/>
      <w:numFmt w:val="bullet"/>
      <w:lvlText w:val=""/>
      <w:lvlJc w:val="left"/>
      <w:pPr>
        <w:ind w:left="6480" w:hanging="360"/>
      </w:pPr>
      <w:rPr>
        <w:rFonts w:ascii="Wingdings" w:hAnsi="Wingdings" w:hint="default"/>
      </w:rPr>
    </w:lvl>
  </w:abstractNum>
  <w:abstractNum w:abstractNumId="41"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27A7E79"/>
    <w:multiLevelType w:val="hybridMultilevel"/>
    <w:tmpl w:val="935CAD48"/>
    <w:lvl w:ilvl="0" w:tplc="2AE4D79E">
      <w:start w:val="1"/>
      <w:numFmt w:val="bullet"/>
      <w:lvlText w:val=""/>
      <w:lvlJc w:val="left"/>
      <w:pPr>
        <w:ind w:left="720" w:hanging="360"/>
      </w:pPr>
      <w:rPr>
        <w:rFonts w:ascii="Symbol" w:hAnsi="Symbol" w:hint="default"/>
      </w:rPr>
    </w:lvl>
    <w:lvl w:ilvl="1" w:tplc="682CEC40">
      <w:start w:val="1"/>
      <w:numFmt w:val="bullet"/>
      <w:lvlText w:val="o"/>
      <w:lvlJc w:val="left"/>
      <w:pPr>
        <w:ind w:left="1440" w:hanging="360"/>
      </w:pPr>
      <w:rPr>
        <w:rFonts w:ascii="Courier New" w:hAnsi="Courier New" w:hint="default"/>
      </w:rPr>
    </w:lvl>
    <w:lvl w:ilvl="2" w:tplc="FB743DAA">
      <w:start w:val="1"/>
      <w:numFmt w:val="bullet"/>
      <w:lvlText w:val=""/>
      <w:lvlJc w:val="left"/>
      <w:pPr>
        <w:ind w:left="2160" w:hanging="360"/>
      </w:pPr>
      <w:rPr>
        <w:rFonts w:ascii="Wingdings" w:hAnsi="Wingdings" w:hint="default"/>
      </w:rPr>
    </w:lvl>
    <w:lvl w:ilvl="3" w:tplc="1EE465AC">
      <w:start w:val="1"/>
      <w:numFmt w:val="bullet"/>
      <w:lvlText w:val=""/>
      <w:lvlJc w:val="left"/>
      <w:pPr>
        <w:ind w:left="2880" w:hanging="360"/>
      </w:pPr>
      <w:rPr>
        <w:rFonts w:ascii="Symbol" w:hAnsi="Symbol" w:hint="default"/>
      </w:rPr>
    </w:lvl>
    <w:lvl w:ilvl="4" w:tplc="DB8E52AA">
      <w:start w:val="1"/>
      <w:numFmt w:val="bullet"/>
      <w:lvlText w:val="o"/>
      <w:lvlJc w:val="left"/>
      <w:pPr>
        <w:ind w:left="3600" w:hanging="360"/>
      </w:pPr>
      <w:rPr>
        <w:rFonts w:ascii="Courier New" w:hAnsi="Courier New" w:hint="default"/>
      </w:rPr>
    </w:lvl>
    <w:lvl w:ilvl="5" w:tplc="A2B0AFA8">
      <w:start w:val="1"/>
      <w:numFmt w:val="bullet"/>
      <w:lvlText w:val=""/>
      <w:lvlJc w:val="left"/>
      <w:pPr>
        <w:ind w:left="4320" w:hanging="360"/>
      </w:pPr>
      <w:rPr>
        <w:rFonts w:ascii="Wingdings" w:hAnsi="Wingdings" w:hint="default"/>
      </w:rPr>
    </w:lvl>
    <w:lvl w:ilvl="6" w:tplc="4CD60AC8">
      <w:start w:val="1"/>
      <w:numFmt w:val="bullet"/>
      <w:lvlText w:val=""/>
      <w:lvlJc w:val="left"/>
      <w:pPr>
        <w:ind w:left="5040" w:hanging="360"/>
      </w:pPr>
      <w:rPr>
        <w:rFonts w:ascii="Symbol" w:hAnsi="Symbol" w:hint="default"/>
      </w:rPr>
    </w:lvl>
    <w:lvl w:ilvl="7" w:tplc="EEBE6E34">
      <w:start w:val="1"/>
      <w:numFmt w:val="bullet"/>
      <w:lvlText w:val="o"/>
      <w:lvlJc w:val="left"/>
      <w:pPr>
        <w:ind w:left="5760" w:hanging="360"/>
      </w:pPr>
      <w:rPr>
        <w:rFonts w:ascii="Courier New" w:hAnsi="Courier New" w:hint="default"/>
      </w:rPr>
    </w:lvl>
    <w:lvl w:ilvl="8" w:tplc="4B4ACFA2">
      <w:start w:val="1"/>
      <w:numFmt w:val="bullet"/>
      <w:lvlText w:val=""/>
      <w:lvlJc w:val="left"/>
      <w:pPr>
        <w:ind w:left="6480" w:hanging="360"/>
      </w:pPr>
      <w:rPr>
        <w:rFonts w:ascii="Wingdings" w:hAnsi="Wingdings" w:hint="default"/>
      </w:rPr>
    </w:lvl>
  </w:abstractNum>
  <w:abstractNum w:abstractNumId="43"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9405515"/>
    <w:multiLevelType w:val="hybridMultilevel"/>
    <w:tmpl w:val="B588D586"/>
    <w:lvl w:ilvl="0" w:tplc="22FC70D8">
      <w:start w:val="1"/>
      <w:numFmt w:val="decimal"/>
      <w:lvlText w:val="%1."/>
      <w:lvlJc w:val="left"/>
      <w:pPr>
        <w:tabs>
          <w:tab w:val="num" w:pos="1020"/>
        </w:tabs>
        <w:ind w:left="1020" w:hanging="360"/>
      </w:pPr>
      <w:rPr>
        <w:rFonts w:hint="default"/>
      </w:rPr>
    </w:lvl>
    <w:lvl w:ilvl="1" w:tplc="04090019" w:tentative="1">
      <w:start w:val="1"/>
      <w:numFmt w:val="lowerLetter"/>
      <w:lvlText w:val="%2."/>
      <w:lvlJc w:val="left"/>
      <w:pPr>
        <w:tabs>
          <w:tab w:val="num" w:pos="1675"/>
        </w:tabs>
        <w:ind w:left="1675" w:hanging="360"/>
      </w:pPr>
    </w:lvl>
    <w:lvl w:ilvl="2" w:tplc="0409001B" w:tentative="1">
      <w:start w:val="1"/>
      <w:numFmt w:val="lowerRoman"/>
      <w:lvlText w:val="%3."/>
      <w:lvlJc w:val="right"/>
      <w:pPr>
        <w:tabs>
          <w:tab w:val="num" w:pos="2395"/>
        </w:tabs>
        <w:ind w:left="2395" w:hanging="180"/>
      </w:pPr>
    </w:lvl>
    <w:lvl w:ilvl="3" w:tplc="0409000F" w:tentative="1">
      <w:start w:val="1"/>
      <w:numFmt w:val="decimal"/>
      <w:lvlText w:val="%4."/>
      <w:lvlJc w:val="left"/>
      <w:pPr>
        <w:tabs>
          <w:tab w:val="num" w:pos="3115"/>
        </w:tabs>
        <w:ind w:left="3115" w:hanging="360"/>
      </w:pPr>
    </w:lvl>
    <w:lvl w:ilvl="4" w:tplc="04090019" w:tentative="1">
      <w:start w:val="1"/>
      <w:numFmt w:val="lowerLetter"/>
      <w:lvlText w:val="%5."/>
      <w:lvlJc w:val="left"/>
      <w:pPr>
        <w:tabs>
          <w:tab w:val="num" w:pos="3835"/>
        </w:tabs>
        <w:ind w:left="3835" w:hanging="360"/>
      </w:pPr>
    </w:lvl>
    <w:lvl w:ilvl="5" w:tplc="0409001B" w:tentative="1">
      <w:start w:val="1"/>
      <w:numFmt w:val="lowerRoman"/>
      <w:lvlText w:val="%6."/>
      <w:lvlJc w:val="right"/>
      <w:pPr>
        <w:tabs>
          <w:tab w:val="num" w:pos="4555"/>
        </w:tabs>
        <w:ind w:left="4555" w:hanging="180"/>
      </w:pPr>
    </w:lvl>
    <w:lvl w:ilvl="6" w:tplc="0409000F" w:tentative="1">
      <w:start w:val="1"/>
      <w:numFmt w:val="decimal"/>
      <w:lvlText w:val="%7."/>
      <w:lvlJc w:val="left"/>
      <w:pPr>
        <w:tabs>
          <w:tab w:val="num" w:pos="5275"/>
        </w:tabs>
        <w:ind w:left="5275" w:hanging="360"/>
      </w:pPr>
    </w:lvl>
    <w:lvl w:ilvl="7" w:tplc="04090019" w:tentative="1">
      <w:start w:val="1"/>
      <w:numFmt w:val="lowerLetter"/>
      <w:lvlText w:val="%8."/>
      <w:lvlJc w:val="left"/>
      <w:pPr>
        <w:tabs>
          <w:tab w:val="num" w:pos="5995"/>
        </w:tabs>
        <w:ind w:left="5995" w:hanging="360"/>
      </w:pPr>
    </w:lvl>
    <w:lvl w:ilvl="8" w:tplc="0409001B" w:tentative="1">
      <w:start w:val="1"/>
      <w:numFmt w:val="lowerRoman"/>
      <w:lvlText w:val="%9."/>
      <w:lvlJc w:val="right"/>
      <w:pPr>
        <w:tabs>
          <w:tab w:val="num" w:pos="6715"/>
        </w:tabs>
        <w:ind w:left="6715" w:hanging="180"/>
      </w:pPr>
    </w:lvl>
  </w:abstractNum>
  <w:abstractNum w:abstractNumId="45" w15:restartNumberingAfterBreak="0">
    <w:nsid w:val="795348F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33"/>
  </w:num>
  <w:num w:numId="2">
    <w:abstractNumId w:val="36"/>
  </w:num>
  <w:num w:numId="3">
    <w:abstractNumId w:val="40"/>
  </w:num>
  <w:num w:numId="4">
    <w:abstractNumId w:val="42"/>
  </w:num>
  <w:num w:numId="5">
    <w:abstractNumId w:val="21"/>
  </w:num>
  <w:num w:numId="6">
    <w:abstractNumId w:val="28"/>
  </w:num>
  <w:num w:numId="7">
    <w:abstractNumId w:val="30"/>
  </w:num>
  <w:num w:numId="8">
    <w:abstractNumId w:val="0"/>
  </w:num>
  <w:num w:numId="9">
    <w:abstractNumId w:val="1"/>
  </w:num>
  <w:num w:numId="10">
    <w:abstractNumId w:val="2"/>
  </w:num>
  <w:num w:numId="11">
    <w:abstractNumId w:val="3"/>
  </w:num>
  <w:num w:numId="12">
    <w:abstractNumId w:val="4"/>
  </w:num>
  <w:num w:numId="13">
    <w:abstractNumId w:val="5"/>
  </w:num>
  <w:num w:numId="14">
    <w:abstractNumId w:val="6"/>
  </w:num>
  <w:num w:numId="15">
    <w:abstractNumId w:val="7"/>
  </w:num>
  <w:num w:numId="16">
    <w:abstractNumId w:val="8"/>
  </w:num>
  <w:num w:numId="17">
    <w:abstractNumId w:val="9"/>
  </w:num>
  <w:num w:numId="18">
    <w:abstractNumId w:val="10"/>
  </w:num>
  <w:num w:numId="19">
    <w:abstractNumId w:val="11"/>
  </w:num>
  <w:num w:numId="20">
    <w:abstractNumId w:val="12"/>
  </w:num>
  <w:num w:numId="21">
    <w:abstractNumId w:val="13"/>
  </w:num>
  <w:num w:numId="22">
    <w:abstractNumId w:val="14"/>
  </w:num>
  <w:num w:numId="23">
    <w:abstractNumId w:val="15"/>
  </w:num>
  <w:num w:numId="24">
    <w:abstractNumId w:val="16"/>
  </w:num>
  <w:num w:numId="25">
    <w:abstractNumId w:val="17"/>
  </w:num>
  <w:num w:numId="26">
    <w:abstractNumId w:val="23"/>
  </w:num>
  <w:num w:numId="27">
    <w:abstractNumId w:val="45"/>
  </w:num>
  <w:num w:numId="28">
    <w:abstractNumId w:val="44"/>
  </w:num>
  <w:num w:numId="29">
    <w:abstractNumId w:val="22"/>
  </w:num>
  <w:num w:numId="30">
    <w:abstractNumId w:val="19"/>
  </w:num>
  <w:num w:numId="31">
    <w:abstractNumId w:val="24"/>
  </w:num>
  <w:num w:numId="32">
    <w:abstractNumId w:val="31"/>
  </w:num>
  <w:num w:numId="33">
    <w:abstractNumId w:val="25"/>
  </w:num>
  <w:num w:numId="34">
    <w:abstractNumId w:val="39"/>
  </w:num>
  <w:num w:numId="35">
    <w:abstractNumId w:val="32"/>
  </w:num>
  <w:num w:numId="36">
    <w:abstractNumId w:val="20"/>
  </w:num>
  <w:num w:numId="37">
    <w:abstractNumId w:val="18"/>
  </w:num>
  <w:num w:numId="38">
    <w:abstractNumId w:val="38"/>
  </w:num>
  <w:num w:numId="39">
    <w:abstractNumId w:val="29"/>
  </w:num>
  <w:num w:numId="40">
    <w:abstractNumId w:val="34"/>
  </w:num>
  <w:num w:numId="41">
    <w:abstractNumId w:val="27"/>
  </w:num>
  <w:num w:numId="42">
    <w:abstractNumId w:val="37"/>
  </w:num>
  <w:num w:numId="43">
    <w:abstractNumId w:val="35"/>
  </w:num>
  <w:num w:numId="44">
    <w:abstractNumId w:val="41"/>
  </w:num>
  <w:num w:numId="45">
    <w:abstractNumId w:val="26"/>
  </w:num>
  <w:num w:numId="46">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5"/>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33B9"/>
    <w:rsid w:val="00000D34"/>
    <w:rsid w:val="000011BB"/>
    <w:rsid w:val="00001D7C"/>
    <w:rsid w:val="00011B84"/>
    <w:rsid w:val="0001730E"/>
    <w:rsid w:val="00030EB1"/>
    <w:rsid w:val="00033D8B"/>
    <w:rsid w:val="000342ED"/>
    <w:rsid w:val="0003691C"/>
    <w:rsid w:val="00044EE2"/>
    <w:rsid w:val="000465BE"/>
    <w:rsid w:val="00050CBF"/>
    <w:rsid w:val="00054E47"/>
    <w:rsid w:val="00063221"/>
    <w:rsid w:val="000705DC"/>
    <w:rsid w:val="00072CD7"/>
    <w:rsid w:val="000800BD"/>
    <w:rsid w:val="00081ADE"/>
    <w:rsid w:val="0008695B"/>
    <w:rsid w:val="00095542"/>
    <w:rsid w:val="00097E16"/>
    <w:rsid w:val="000A09A5"/>
    <w:rsid w:val="000A3881"/>
    <w:rsid w:val="000A4065"/>
    <w:rsid w:val="000A639E"/>
    <w:rsid w:val="000C1116"/>
    <w:rsid w:val="000C1F52"/>
    <w:rsid w:val="000C4959"/>
    <w:rsid w:val="000C4B0B"/>
    <w:rsid w:val="000C515B"/>
    <w:rsid w:val="000D487F"/>
    <w:rsid w:val="000D65BE"/>
    <w:rsid w:val="000E161A"/>
    <w:rsid w:val="000E34A3"/>
    <w:rsid w:val="000E3E6E"/>
    <w:rsid w:val="000E5F9F"/>
    <w:rsid w:val="000F4661"/>
    <w:rsid w:val="000F785C"/>
    <w:rsid w:val="000F7EFC"/>
    <w:rsid w:val="00100106"/>
    <w:rsid w:val="00100A68"/>
    <w:rsid w:val="00101A71"/>
    <w:rsid w:val="001022FF"/>
    <w:rsid w:val="00103C0B"/>
    <w:rsid w:val="001045B7"/>
    <w:rsid w:val="0010634F"/>
    <w:rsid w:val="001073BC"/>
    <w:rsid w:val="001074E3"/>
    <w:rsid w:val="0011003A"/>
    <w:rsid w:val="001103DE"/>
    <w:rsid w:val="001115C5"/>
    <w:rsid w:val="001115D0"/>
    <w:rsid w:val="00111637"/>
    <w:rsid w:val="00113883"/>
    <w:rsid w:val="001156B4"/>
    <w:rsid w:val="00116C10"/>
    <w:rsid w:val="00122C66"/>
    <w:rsid w:val="00125AE5"/>
    <w:rsid w:val="00127A55"/>
    <w:rsid w:val="001307F8"/>
    <w:rsid w:val="00130FEA"/>
    <w:rsid w:val="001341DC"/>
    <w:rsid w:val="001417E6"/>
    <w:rsid w:val="00141B15"/>
    <w:rsid w:val="001501A9"/>
    <w:rsid w:val="00165B2F"/>
    <w:rsid w:val="001674DD"/>
    <w:rsid w:val="001706A0"/>
    <w:rsid w:val="00170971"/>
    <w:rsid w:val="0017102C"/>
    <w:rsid w:val="00171520"/>
    <w:rsid w:val="00175BC5"/>
    <w:rsid w:val="00180183"/>
    <w:rsid w:val="001809BA"/>
    <w:rsid w:val="00191F37"/>
    <w:rsid w:val="00192437"/>
    <w:rsid w:val="001A04B9"/>
    <w:rsid w:val="001A1FF1"/>
    <w:rsid w:val="001A7B00"/>
    <w:rsid w:val="001B3ACB"/>
    <w:rsid w:val="001C04DA"/>
    <w:rsid w:val="001C5DD1"/>
    <w:rsid w:val="001D0D5E"/>
    <w:rsid w:val="001D0E15"/>
    <w:rsid w:val="001D3253"/>
    <w:rsid w:val="001D3B5F"/>
    <w:rsid w:val="001D61A7"/>
    <w:rsid w:val="001E052D"/>
    <w:rsid w:val="001E09B7"/>
    <w:rsid w:val="001E1B83"/>
    <w:rsid w:val="001E2510"/>
    <w:rsid w:val="001F20AA"/>
    <w:rsid w:val="001F2E8C"/>
    <w:rsid w:val="001F489F"/>
    <w:rsid w:val="001F6140"/>
    <w:rsid w:val="00201E3C"/>
    <w:rsid w:val="00216B0F"/>
    <w:rsid w:val="0022086A"/>
    <w:rsid w:val="00221AC0"/>
    <w:rsid w:val="00223F28"/>
    <w:rsid w:val="00224DF2"/>
    <w:rsid w:val="00224EDD"/>
    <w:rsid w:val="00224F53"/>
    <w:rsid w:val="00227C6E"/>
    <w:rsid w:val="002331B0"/>
    <w:rsid w:val="00234C1D"/>
    <w:rsid w:val="0023689A"/>
    <w:rsid w:val="002402B9"/>
    <w:rsid w:val="00240BE2"/>
    <w:rsid w:val="00240F96"/>
    <w:rsid w:val="002417E3"/>
    <w:rsid w:val="00243B5E"/>
    <w:rsid w:val="00244556"/>
    <w:rsid w:val="0025160B"/>
    <w:rsid w:val="00252DCE"/>
    <w:rsid w:val="00253719"/>
    <w:rsid w:val="002540ED"/>
    <w:rsid w:val="00255E85"/>
    <w:rsid w:val="0027238F"/>
    <w:rsid w:val="0027590A"/>
    <w:rsid w:val="00280184"/>
    <w:rsid w:val="002814C8"/>
    <w:rsid w:val="002817C3"/>
    <w:rsid w:val="00281828"/>
    <w:rsid w:val="00283AE8"/>
    <w:rsid w:val="002871B4"/>
    <w:rsid w:val="00294AE0"/>
    <w:rsid w:val="00294F92"/>
    <w:rsid w:val="00294FE5"/>
    <w:rsid w:val="002963B3"/>
    <w:rsid w:val="00297AAA"/>
    <w:rsid w:val="002A00AB"/>
    <w:rsid w:val="002B2A6D"/>
    <w:rsid w:val="002B35EE"/>
    <w:rsid w:val="002B3B67"/>
    <w:rsid w:val="002B5322"/>
    <w:rsid w:val="002B6881"/>
    <w:rsid w:val="002C3C23"/>
    <w:rsid w:val="002D07CA"/>
    <w:rsid w:val="002D111B"/>
    <w:rsid w:val="002D2BB9"/>
    <w:rsid w:val="002D400C"/>
    <w:rsid w:val="002E0BF2"/>
    <w:rsid w:val="002E11E0"/>
    <w:rsid w:val="002E40B5"/>
    <w:rsid w:val="002E4B10"/>
    <w:rsid w:val="002F295C"/>
    <w:rsid w:val="002F3D39"/>
    <w:rsid w:val="002F48CB"/>
    <w:rsid w:val="002F5F61"/>
    <w:rsid w:val="003003B1"/>
    <w:rsid w:val="00307EAA"/>
    <w:rsid w:val="00311645"/>
    <w:rsid w:val="00314148"/>
    <w:rsid w:val="003157A5"/>
    <w:rsid w:val="00320782"/>
    <w:rsid w:val="00321C72"/>
    <w:rsid w:val="003245D6"/>
    <w:rsid w:val="003266D8"/>
    <w:rsid w:val="00332244"/>
    <w:rsid w:val="003358FC"/>
    <w:rsid w:val="00341689"/>
    <w:rsid w:val="003432F3"/>
    <w:rsid w:val="00344D7B"/>
    <w:rsid w:val="00345A50"/>
    <w:rsid w:val="003473EC"/>
    <w:rsid w:val="0034776F"/>
    <w:rsid w:val="00352285"/>
    <w:rsid w:val="00353A70"/>
    <w:rsid w:val="003569B7"/>
    <w:rsid w:val="003574D5"/>
    <w:rsid w:val="003604BD"/>
    <w:rsid w:val="003613A4"/>
    <w:rsid w:val="00372858"/>
    <w:rsid w:val="003748EC"/>
    <w:rsid w:val="0038105F"/>
    <w:rsid w:val="00384E4F"/>
    <w:rsid w:val="003851CC"/>
    <w:rsid w:val="00385A65"/>
    <w:rsid w:val="0038643E"/>
    <w:rsid w:val="003917E6"/>
    <w:rsid w:val="00393ECF"/>
    <w:rsid w:val="0039657F"/>
    <w:rsid w:val="003A07F2"/>
    <w:rsid w:val="003A3FFF"/>
    <w:rsid w:val="003B1213"/>
    <w:rsid w:val="003B1D09"/>
    <w:rsid w:val="003B4CE6"/>
    <w:rsid w:val="003C026C"/>
    <w:rsid w:val="003C2146"/>
    <w:rsid w:val="003C4C8F"/>
    <w:rsid w:val="003C7422"/>
    <w:rsid w:val="003D1032"/>
    <w:rsid w:val="003D6029"/>
    <w:rsid w:val="003E27B5"/>
    <w:rsid w:val="003E575B"/>
    <w:rsid w:val="003E6A70"/>
    <w:rsid w:val="003E6FB7"/>
    <w:rsid w:val="003F1120"/>
    <w:rsid w:val="00401B28"/>
    <w:rsid w:val="004052B6"/>
    <w:rsid w:val="00405F48"/>
    <w:rsid w:val="0040623D"/>
    <w:rsid w:val="00407AC0"/>
    <w:rsid w:val="00411497"/>
    <w:rsid w:val="00423B9A"/>
    <w:rsid w:val="004265A4"/>
    <w:rsid w:val="00427BEE"/>
    <w:rsid w:val="00432A26"/>
    <w:rsid w:val="0043374D"/>
    <w:rsid w:val="00435887"/>
    <w:rsid w:val="004427C7"/>
    <w:rsid w:val="0044296C"/>
    <w:rsid w:val="004454EE"/>
    <w:rsid w:val="00445936"/>
    <w:rsid w:val="00447F3E"/>
    <w:rsid w:val="00451DC3"/>
    <w:rsid w:val="00455F19"/>
    <w:rsid w:val="00456D7A"/>
    <w:rsid w:val="0045792D"/>
    <w:rsid w:val="00460E60"/>
    <w:rsid w:val="00464FA9"/>
    <w:rsid w:val="0046550C"/>
    <w:rsid w:val="0047634D"/>
    <w:rsid w:val="00495E5D"/>
    <w:rsid w:val="004A1B61"/>
    <w:rsid w:val="004A422B"/>
    <w:rsid w:val="004A60F2"/>
    <w:rsid w:val="004A61CF"/>
    <w:rsid w:val="004A6C7A"/>
    <w:rsid w:val="004A7F93"/>
    <w:rsid w:val="004B1258"/>
    <w:rsid w:val="004B3762"/>
    <w:rsid w:val="004B6C3C"/>
    <w:rsid w:val="004C71FA"/>
    <w:rsid w:val="004D36AD"/>
    <w:rsid w:val="004D572B"/>
    <w:rsid w:val="004D7309"/>
    <w:rsid w:val="004E3C1E"/>
    <w:rsid w:val="004F0C06"/>
    <w:rsid w:val="004F23DA"/>
    <w:rsid w:val="004F37AE"/>
    <w:rsid w:val="004F3E43"/>
    <w:rsid w:val="004F6387"/>
    <w:rsid w:val="00501304"/>
    <w:rsid w:val="005040CD"/>
    <w:rsid w:val="00506F90"/>
    <w:rsid w:val="00507006"/>
    <w:rsid w:val="00517604"/>
    <w:rsid w:val="005306F1"/>
    <w:rsid w:val="005325D6"/>
    <w:rsid w:val="00535FEC"/>
    <w:rsid w:val="00543831"/>
    <w:rsid w:val="005444C6"/>
    <w:rsid w:val="0054514B"/>
    <w:rsid w:val="00546773"/>
    <w:rsid w:val="00551589"/>
    <w:rsid w:val="00551F94"/>
    <w:rsid w:val="005558A8"/>
    <w:rsid w:val="00560085"/>
    <w:rsid w:val="00564F32"/>
    <w:rsid w:val="00572F5B"/>
    <w:rsid w:val="00577108"/>
    <w:rsid w:val="005774E1"/>
    <w:rsid w:val="0058075C"/>
    <w:rsid w:val="00581E2C"/>
    <w:rsid w:val="00587AEE"/>
    <w:rsid w:val="0059161C"/>
    <w:rsid w:val="00591E25"/>
    <w:rsid w:val="005955A9"/>
    <w:rsid w:val="005971FC"/>
    <w:rsid w:val="005A2078"/>
    <w:rsid w:val="005A285A"/>
    <w:rsid w:val="005A4994"/>
    <w:rsid w:val="005C0A6A"/>
    <w:rsid w:val="005C397A"/>
    <w:rsid w:val="005C521E"/>
    <w:rsid w:val="005C68D1"/>
    <w:rsid w:val="005C7168"/>
    <w:rsid w:val="005D09D2"/>
    <w:rsid w:val="005D1F9A"/>
    <w:rsid w:val="005D2E76"/>
    <w:rsid w:val="005D7AFD"/>
    <w:rsid w:val="005E1B31"/>
    <w:rsid w:val="005E2D65"/>
    <w:rsid w:val="005E3008"/>
    <w:rsid w:val="005E3146"/>
    <w:rsid w:val="005E6C88"/>
    <w:rsid w:val="005F0C07"/>
    <w:rsid w:val="005F37E7"/>
    <w:rsid w:val="005F4078"/>
    <w:rsid w:val="005F5B85"/>
    <w:rsid w:val="00601960"/>
    <w:rsid w:val="00605636"/>
    <w:rsid w:val="00611CB5"/>
    <w:rsid w:val="00612C3F"/>
    <w:rsid w:val="00612FB1"/>
    <w:rsid w:val="006157EA"/>
    <w:rsid w:val="006158E3"/>
    <w:rsid w:val="0062484B"/>
    <w:rsid w:val="00625AEF"/>
    <w:rsid w:val="00642F63"/>
    <w:rsid w:val="00644387"/>
    <w:rsid w:val="00645808"/>
    <w:rsid w:val="00646789"/>
    <w:rsid w:val="00651187"/>
    <w:rsid w:val="006519D7"/>
    <w:rsid w:val="006526C5"/>
    <w:rsid w:val="00654A5B"/>
    <w:rsid w:val="006645F5"/>
    <w:rsid w:val="00666F0F"/>
    <w:rsid w:val="006677AA"/>
    <w:rsid w:val="00667DD5"/>
    <w:rsid w:val="0067312C"/>
    <w:rsid w:val="00676795"/>
    <w:rsid w:val="00682351"/>
    <w:rsid w:val="0068390E"/>
    <w:rsid w:val="00686B20"/>
    <w:rsid w:val="00687A4B"/>
    <w:rsid w:val="00691E7B"/>
    <w:rsid w:val="0069381A"/>
    <w:rsid w:val="0069459D"/>
    <w:rsid w:val="00695D18"/>
    <w:rsid w:val="006A53E0"/>
    <w:rsid w:val="006A739D"/>
    <w:rsid w:val="006B06C7"/>
    <w:rsid w:val="006B716D"/>
    <w:rsid w:val="006C33B9"/>
    <w:rsid w:val="006D1C2D"/>
    <w:rsid w:val="006E0E28"/>
    <w:rsid w:val="006E1B96"/>
    <w:rsid w:val="006E1FFE"/>
    <w:rsid w:val="006F11C9"/>
    <w:rsid w:val="006F1552"/>
    <w:rsid w:val="00700187"/>
    <w:rsid w:val="007014B4"/>
    <w:rsid w:val="00702D09"/>
    <w:rsid w:val="00715679"/>
    <w:rsid w:val="00715834"/>
    <w:rsid w:val="00720ED8"/>
    <w:rsid w:val="007214EF"/>
    <w:rsid w:val="0072499D"/>
    <w:rsid w:val="00724A5C"/>
    <w:rsid w:val="00725933"/>
    <w:rsid w:val="00727431"/>
    <w:rsid w:val="00727810"/>
    <w:rsid w:val="00741AE9"/>
    <w:rsid w:val="00747A56"/>
    <w:rsid w:val="00751F1C"/>
    <w:rsid w:val="007627E0"/>
    <w:rsid w:val="00766319"/>
    <w:rsid w:val="00766992"/>
    <w:rsid w:val="007703F5"/>
    <w:rsid w:val="00770814"/>
    <w:rsid w:val="0077221A"/>
    <w:rsid w:val="00783AF4"/>
    <w:rsid w:val="0078665F"/>
    <w:rsid w:val="00787BC6"/>
    <w:rsid w:val="00790978"/>
    <w:rsid w:val="00791779"/>
    <w:rsid w:val="0079293C"/>
    <w:rsid w:val="00796375"/>
    <w:rsid w:val="007A2CA7"/>
    <w:rsid w:val="007A4A5B"/>
    <w:rsid w:val="007A5049"/>
    <w:rsid w:val="007A680E"/>
    <w:rsid w:val="007A6D1B"/>
    <w:rsid w:val="007B3292"/>
    <w:rsid w:val="007C74D2"/>
    <w:rsid w:val="007D1877"/>
    <w:rsid w:val="007D2948"/>
    <w:rsid w:val="007D6D88"/>
    <w:rsid w:val="007E3AA3"/>
    <w:rsid w:val="007E4D30"/>
    <w:rsid w:val="007E52BD"/>
    <w:rsid w:val="007E759E"/>
    <w:rsid w:val="007F1B3F"/>
    <w:rsid w:val="007F2FAD"/>
    <w:rsid w:val="007F7F25"/>
    <w:rsid w:val="00801B73"/>
    <w:rsid w:val="00802E21"/>
    <w:rsid w:val="00805A58"/>
    <w:rsid w:val="008158CE"/>
    <w:rsid w:val="00816042"/>
    <w:rsid w:val="0081618B"/>
    <w:rsid w:val="00820850"/>
    <w:rsid w:val="00821D54"/>
    <w:rsid w:val="00823FF5"/>
    <w:rsid w:val="00830223"/>
    <w:rsid w:val="008346FB"/>
    <w:rsid w:val="0083628A"/>
    <w:rsid w:val="008410A0"/>
    <w:rsid w:val="0084286F"/>
    <w:rsid w:val="008443B7"/>
    <w:rsid w:val="008445BE"/>
    <w:rsid w:val="008453B8"/>
    <w:rsid w:val="0084706A"/>
    <w:rsid w:val="00853766"/>
    <w:rsid w:val="00853CD0"/>
    <w:rsid w:val="008549E0"/>
    <w:rsid w:val="00855EFD"/>
    <w:rsid w:val="008606E4"/>
    <w:rsid w:val="00864945"/>
    <w:rsid w:val="00864AAE"/>
    <w:rsid w:val="00865CE6"/>
    <w:rsid w:val="0087449E"/>
    <w:rsid w:val="00875549"/>
    <w:rsid w:val="00877DC8"/>
    <w:rsid w:val="00882F81"/>
    <w:rsid w:val="00886173"/>
    <w:rsid w:val="008868E0"/>
    <w:rsid w:val="00895F6E"/>
    <w:rsid w:val="00896C23"/>
    <w:rsid w:val="008A4F46"/>
    <w:rsid w:val="008A5071"/>
    <w:rsid w:val="008A60DC"/>
    <w:rsid w:val="008A7E5C"/>
    <w:rsid w:val="008B0148"/>
    <w:rsid w:val="008B0D9E"/>
    <w:rsid w:val="008B3A19"/>
    <w:rsid w:val="008B4872"/>
    <w:rsid w:val="008B68D0"/>
    <w:rsid w:val="008C0E63"/>
    <w:rsid w:val="008C1710"/>
    <w:rsid w:val="008D0992"/>
    <w:rsid w:val="008D1ED2"/>
    <w:rsid w:val="008D1F52"/>
    <w:rsid w:val="008D4E35"/>
    <w:rsid w:val="008E0605"/>
    <w:rsid w:val="008E661F"/>
    <w:rsid w:val="008E6AE9"/>
    <w:rsid w:val="008E766C"/>
    <w:rsid w:val="008F2A74"/>
    <w:rsid w:val="008F3873"/>
    <w:rsid w:val="008F3ED7"/>
    <w:rsid w:val="008F5E3F"/>
    <w:rsid w:val="008F7A6D"/>
    <w:rsid w:val="008F7C39"/>
    <w:rsid w:val="00900B52"/>
    <w:rsid w:val="0090121D"/>
    <w:rsid w:val="009030C7"/>
    <w:rsid w:val="00903E43"/>
    <w:rsid w:val="009102CB"/>
    <w:rsid w:val="0091115A"/>
    <w:rsid w:val="0091528E"/>
    <w:rsid w:val="00915C78"/>
    <w:rsid w:val="00916DFB"/>
    <w:rsid w:val="00920D49"/>
    <w:rsid w:val="009227BC"/>
    <w:rsid w:val="009245BF"/>
    <w:rsid w:val="00924FA9"/>
    <w:rsid w:val="00924FAD"/>
    <w:rsid w:val="009266C4"/>
    <w:rsid w:val="00932976"/>
    <w:rsid w:val="009350E9"/>
    <w:rsid w:val="009371CA"/>
    <w:rsid w:val="00941B49"/>
    <w:rsid w:val="009434B0"/>
    <w:rsid w:val="00947134"/>
    <w:rsid w:val="00947316"/>
    <w:rsid w:val="009500D0"/>
    <w:rsid w:val="00952DA5"/>
    <w:rsid w:val="00953D5D"/>
    <w:rsid w:val="00954A4A"/>
    <w:rsid w:val="00960F1C"/>
    <w:rsid w:val="0096261C"/>
    <w:rsid w:val="009626D5"/>
    <w:rsid w:val="0096683F"/>
    <w:rsid w:val="009716BD"/>
    <w:rsid w:val="00974A72"/>
    <w:rsid w:val="0098177E"/>
    <w:rsid w:val="009859C7"/>
    <w:rsid w:val="009936EE"/>
    <w:rsid w:val="00995E6C"/>
    <w:rsid w:val="009A012B"/>
    <w:rsid w:val="009A0D8C"/>
    <w:rsid w:val="009A2527"/>
    <w:rsid w:val="009A2CD4"/>
    <w:rsid w:val="009A3E97"/>
    <w:rsid w:val="009A44DB"/>
    <w:rsid w:val="009A4B4D"/>
    <w:rsid w:val="009A4C41"/>
    <w:rsid w:val="009A57EC"/>
    <w:rsid w:val="009A592B"/>
    <w:rsid w:val="009A7949"/>
    <w:rsid w:val="009B0A7E"/>
    <w:rsid w:val="009B7852"/>
    <w:rsid w:val="009D1330"/>
    <w:rsid w:val="009D290A"/>
    <w:rsid w:val="009D5FF7"/>
    <w:rsid w:val="009E1B22"/>
    <w:rsid w:val="009E2E20"/>
    <w:rsid w:val="009E4DA9"/>
    <w:rsid w:val="009E7506"/>
    <w:rsid w:val="009F0F85"/>
    <w:rsid w:val="009F1174"/>
    <w:rsid w:val="009F16BF"/>
    <w:rsid w:val="009F3E55"/>
    <w:rsid w:val="009F4AAD"/>
    <w:rsid w:val="00A06DC4"/>
    <w:rsid w:val="00A105D3"/>
    <w:rsid w:val="00A14C1B"/>
    <w:rsid w:val="00A151A2"/>
    <w:rsid w:val="00A1567B"/>
    <w:rsid w:val="00A1588F"/>
    <w:rsid w:val="00A17A47"/>
    <w:rsid w:val="00A206EB"/>
    <w:rsid w:val="00A23C6C"/>
    <w:rsid w:val="00A2521D"/>
    <w:rsid w:val="00A31DC4"/>
    <w:rsid w:val="00A3290F"/>
    <w:rsid w:val="00A367CF"/>
    <w:rsid w:val="00A428A2"/>
    <w:rsid w:val="00A44839"/>
    <w:rsid w:val="00A455DC"/>
    <w:rsid w:val="00A4571D"/>
    <w:rsid w:val="00A46170"/>
    <w:rsid w:val="00A46FF8"/>
    <w:rsid w:val="00A50C52"/>
    <w:rsid w:val="00A516FF"/>
    <w:rsid w:val="00A5435A"/>
    <w:rsid w:val="00A54F06"/>
    <w:rsid w:val="00A55218"/>
    <w:rsid w:val="00A62F4F"/>
    <w:rsid w:val="00A66123"/>
    <w:rsid w:val="00A702BA"/>
    <w:rsid w:val="00A7166E"/>
    <w:rsid w:val="00A75FB7"/>
    <w:rsid w:val="00A77408"/>
    <w:rsid w:val="00A84D40"/>
    <w:rsid w:val="00A87113"/>
    <w:rsid w:val="00A9178E"/>
    <w:rsid w:val="00A97F32"/>
    <w:rsid w:val="00AA2B9A"/>
    <w:rsid w:val="00AA7A9A"/>
    <w:rsid w:val="00AA7B5D"/>
    <w:rsid w:val="00AB0417"/>
    <w:rsid w:val="00AB15C8"/>
    <w:rsid w:val="00AB1674"/>
    <w:rsid w:val="00AB1C3B"/>
    <w:rsid w:val="00AB2031"/>
    <w:rsid w:val="00AB2FC5"/>
    <w:rsid w:val="00AB3ADE"/>
    <w:rsid w:val="00AB5A77"/>
    <w:rsid w:val="00AB6C21"/>
    <w:rsid w:val="00AC44E7"/>
    <w:rsid w:val="00AC5ED2"/>
    <w:rsid w:val="00AC79F2"/>
    <w:rsid w:val="00AC7F66"/>
    <w:rsid w:val="00AD13E4"/>
    <w:rsid w:val="00AD72E3"/>
    <w:rsid w:val="00AE0415"/>
    <w:rsid w:val="00AE641A"/>
    <w:rsid w:val="00B02EEF"/>
    <w:rsid w:val="00B055F1"/>
    <w:rsid w:val="00B0583E"/>
    <w:rsid w:val="00B05CF6"/>
    <w:rsid w:val="00B1287F"/>
    <w:rsid w:val="00B13B97"/>
    <w:rsid w:val="00B150AB"/>
    <w:rsid w:val="00B15216"/>
    <w:rsid w:val="00B15A23"/>
    <w:rsid w:val="00B17B99"/>
    <w:rsid w:val="00B20CF2"/>
    <w:rsid w:val="00B2142D"/>
    <w:rsid w:val="00B26DF4"/>
    <w:rsid w:val="00B31F6E"/>
    <w:rsid w:val="00B34199"/>
    <w:rsid w:val="00B36BA3"/>
    <w:rsid w:val="00B42D4F"/>
    <w:rsid w:val="00B44CF4"/>
    <w:rsid w:val="00B44EEE"/>
    <w:rsid w:val="00B45C27"/>
    <w:rsid w:val="00B5217B"/>
    <w:rsid w:val="00B55631"/>
    <w:rsid w:val="00B57F42"/>
    <w:rsid w:val="00B6094A"/>
    <w:rsid w:val="00B63678"/>
    <w:rsid w:val="00B65C9D"/>
    <w:rsid w:val="00B72F55"/>
    <w:rsid w:val="00B7683B"/>
    <w:rsid w:val="00B77464"/>
    <w:rsid w:val="00B7752F"/>
    <w:rsid w:val="00B80C20"/>
    <w:rsid w:val="00B82B15"/>
    <w:rsid w:val="00B8632C"/>
    <w:rsid w:val="00B87E33"/>
    <w:rsid w:val="00B90DCD"/>
    <w:rsid w:val="00B934B7"/>
    <w:rsid w:val="00BA11C8"/>
    <w:rsid w:val="00BA2CF4"/>
    <w:rsid w:val="00BA61C8"/>
    <w:rsid w:val="00BA730B"/>
    <w:rsid w:val="00BB04F8"/>
    <w:rsid w:val="00BB0DB3"/>
    <w:rsid w:val="00BB1006"/>
    <w:rsid w:val="00BB183C"/>
    <w:rsid w:val="00BB6AFB"/>
    <w:rsid w:val="00BC1A91"/>
    <w:rsid w:val="00BC3C7B"/>
    <w:rsid w:val="00BC5981"/>
    <w:rsid w:val="00BD1CF0"/>
    <w:rsid w:val="00BD1F66"/>
    <w:rsid w:val="00BD2F74"/>
    <w:rsid w:val="00BD4022"/>
    <w:rsid w:val="00BD62EA"/>
    <w:rsid w:val="00BE4AB9"/>
    <w:rsid w:val="00BE4D55"/>
    <w:rsid w:val="00BE7D7A"/>
    <w:rsid w:val="00BF16FE"/>
    <w:rsid w:val="00BF55FC"/>
    <w:rsid w:val="00BF7699"/>
    <w:rsid w:val="00BF7A3F"/>
    <w:rsid w:val="00C00A8F"/>
    <w:rsid w:val="00C00EFE"/>
    <w:rsid w:val="00C03807"/>
    <w:rsid w:val="00C10F42"/>
    <w:rsid w:val="00C14092"/>
    <w:rsid w:val="00C16F59"/>
    <w:rsid w:val="00C20C6A"/>
    <w:rsid w:val="00C2490A"/>
    <w:rsid w:val="00C25018"/>
    <w:rsid w:val="00C26A31"/>
    <w:rsid w:val="00C26C98"/>
    <w:rsid w:val="00C30C8F"/>
    <w:rsid w:val="00C350D5"/>
    <w:rsid w:val="00C356CB"/>
    <w:rsid w:val="00C37CE2"/>
    <w:rsid w:val="00C43177"/>
    <w:rsid w:val="00C4424A"/>
    <w:rsid w:val="00C45552"/>
    <w:rsid w:val="00C465FD"/>
    <w:rsid w:val="00C5136B"/>
    <w:rsid w:val="00C52A75"/>
    <w:rsid w:val="00C540FE"/>
    <w:rsid w:val="00C64416"/>
    <w:rsid w:val="00C659C5"/>
    <w:rsid w:val="00C71AF5"/>
    <w:rsid w:val="00C722EE"/>
    <w:rsid w:val="00C72E8B"/>
    <w:rsid w:val="00C73484"/>
    <w:rsid w:val="00C75F15"/>
    <w:rsid w:val="00C77385"/>
    <w:rsid w:val="00C77825"/>
    <w:rsid w:val="00C849E9"/>
    <w:rsid w:val="00C867E6"/>
    <w:rsid w:val="00C9399B"/>
    <w:rsid w:val="00C93AFA"/>
    <w:rsid w:val="00C93D1F"/>
    <w:rsid w:val="00CA2483"/>
    <w:rsid w:val="00CA32C8"/>
    <w:rsid w:val="00CA4B97"/>
    <w:rsid w:val="00CB05D6"/>
    <w:rsid w:val="00CB275C"/>
    <w:rsid w:val="00CB3E7C"/>
    <w:rsid w:val="00CB4C67"/>
    <w:rsid w:val="00CB64DD"/>
    <w:rsid w:val="00CC00AB"/>
    <w:rsid w:val="00CC1CD0"/>
    <w:rsid w:val="00CC24F7"/>
    <w:rsid w:val="00CC2A76"/>
    <w:rsid w:val="00CC4AF0"/>
    <w:rsid w:val="00CC5376"/>
    <w:rsid w:val="00CD17A9"/>
    <w:rsid w:val="00CD3084"/>
    <w:rsid w:val="00CD6F81"/>
    <w:rsid w:val="00CD6F8E"/>
    <w:rsid w:val="00CD7D33"/>
    <w:rsid w:val="00CE0B65"/>
    <w:rsid w:val="00CE19E1"/>
    <w:rsid w:val="00CE5923"/>
    <w:rsid w:val="00CF53E4"/>
    <w:rsid w:val="00CF7915"/>
    <w:rsid w:val="00D010B9"/>
    <w:rsid w:val="00D0134B"/>
    <w:rsid w:val="00D1020B"/>
    <w:rsid w:val="00D1198D"/>
    <w:rsid w:val="00D14AA0"/>
    <w:rsid w:val="00D157EC"/>
    <w:rsid w:val="00D210E2"/>
    <w:rsid w:val="00D21A43"/>
    <w:rsid w:val="00D26094"/>
    <w:rsid w:val="00D31474"/>
    <w:rsid w:val="00D35504"/>
    <w:rsid w:val="00D43208"/>
    <w:rsid w:val="00D466C7"/>
    <w:rsid w:val="00D51001"/>
    <w:rsid w:val="00D51159"/>
    <w:rsid w:val="00D513C9"/>
    <w:rsid w:val="00D650B4"/>
    <w:rsid w:val="00D65A38"/>
    <w:rsid w:val="00D6697D"/>
    <w:rsid w:val="00D7293B"/>
    <w:rsid w:val="00D72C0E"/>
    <w:rsid w:val="00D73252"/>
    <w:rsid w:val="00D756C3"/>
    <w:rsid w:val="00D7727B"/>
    <w:rsid w:val="00D80C48"/>
    <w:rsid w:val="00D819FD"/>
    <w:rsid w:val="00D82BE2"/>
    <w:rsid w:val="00D83A9D"/>
    <w:rsid w:val="00D83F95"/>
    <w:rsid w:val="00D84E41"/>
    <w:rsid w:val="00D8660E"/>
    <w:rsid w:val="00D8793C"/>
    <w:rsid w:val="00D9442F"/>
    <w:rsid w:val="00D950AC"/>
    <w:rsid w:val="00D97D6C"/>
    <w:rsid w:val="00DA062F"/>
    <w:rsid w:val="00DA0A61"/>
    <w:rsid w:val="00DA0C78"/>
    <w:rsid w:val="00DA17CA"/>
    <w:rsid w:val="00DA1E11"/>
    <w:rsid w:val="00DA3770"/>
    <w:rsid w:val="00DA4E0A"/>
    <w:rsid w:val="00DA5CCC"/>
    <w:rsid w:val="00DB0353"/>
    <w:rsid w:val="00DB2EB7"/>
    <w:rsid w:val="00DB3F37"/>
    <w:rsid w:val="00DB48C3"/>
    <w:rsid w:val="00DB595E"/>
    <w:rsid w:val="00DB68EF"/>
    <w:rsid w:val="00DB6F02"/>
    <w:rsid w:val="00DC0CD6"/>
    <w:rsid w:val="00DC204F"/>
    <w:rsid w:val="00DC42E3"/>
    <w:rsid w:val="00DC5E3B"/>
    <w:rsid w:val="00DC6CF5"/>
    <w:rsid w:val="00DD00D8"/>
    <w:rsid w:val="00DD223B"/>
    <w:rsid w:val="00DD4BB4"/>
    <w:rsid w:val="00DD5442"/>
    <w:rsid w:val="00DD5BC7"/>
    <w:rsid w:val="00DE0787"/>
    <w:rsid w:val="00DE2C3B"/>
    <w:rsid w:val="00E02806"/>
    <w:rsid w:val="00E0360C"/>
    <w:rsid w:val="00E0391B"/>
    <w:rsid w:val="00E066B1"/>
    <w:rsid w:val="00E07F07"/>
    <w:rsid w:val="00E10D4C"/>
    <w:rsid w:val="00E11667"/>
    <w:rsid w:val="00E11CC7"/>
    <w:rsid w:val="00E173CE"/>
    <w:rsid w:val="00E202DA"/>
    <w:rsid w:val="00E20FBF"/>
    <w:rsid w:val="00E22133"/>
    <w:rsid w:val="00E24534"/>
    <w:rsid w:val="00E31DB9"/>
    <w:rsid w:val="00E4013C"/>
    <w:rsid w:val="00E428F4"/>
    <w:rsid w:val="00E61F4F"/>
    <w:rsid w:val="00E648D6"/>
    <w:rsid w:val="00E70D25"/>
    <w:rsid w:val="00E71A11"/>
    <w:rsid w:val="00E71B07"/>
    <w:rsid w:val="00E73AE8"/>
    <w:rsid w:val="00E75365"/>
    <w:rsid w:val="00E83396"/>
    <w:rsid w:val="00E86757"/>
    <w:rsid w:val="00E86DFC"/>
    <w:rsid w:val="00E92314"/>
    <w:rsid w:val="00E926C3"/>
    <w:rsid w:val="00EA3398"/>
    <w:rsid w:val="00EA7DC5"/>
    <w:rsid w:val="00EB6D44"/>
    <w:rsid w:val="00EB7A6A"/>
    <w:rsid w:val="00EC046A"/>
    <w:rsid w:val="00EC32DC"/>
    <w:rsid w:val="00ED43BF"/>
    <w:rsid w:val="00ED59D9"/>
    <w:rsid w:val="00ED5C1F"/>
    <w:rsid w:val="00ED6D21"/>
    <w:rsid w:val="00EE1C50"/>
    <w:rsid w:val="00EF20A3"/>
    <w:rsid w:val="00EF2426"/>
    <w:rsid w:val="00EF70EA"/>
    <w:rsid w:val="00EF7954"/>
    <w:rsid w:val="00F068C8"/>
    <w:rsid w:val="00F105E2"/>
    <w:rsid w:val="00F14AFD"/>
    <w:rsid w:val="00F16A81"/>
    <w:rsid w:val="00F16F4E"/>
    <w:rsid w:val="00F247F1"/>
    <w:rsid w:val="00F26C21"/>
    <w:rsid w:val="00F279BC"/>
    <w:rsid w:val="00F3107B"/>
    <w:rsid w:val="00F31DE3"/>
    <w:rsid w:val="00F3362F"/>
    <w:rsid w:val="00F34A9B"/>
    <w:rsid w:val="00F40202"/>
    <w:rsid w:val="00F41A82"/>
    <w:rsid w:val="00F425CF"/>
    <w:rsid w:val="00F45E06"/>
    <w:rsid w:val="00F461C3"/>
    <w:rsid w:val="00F55141"/>
    <w:rsid w:val="00F616AE"/>
    <w:rsid w:val="00F669CB"/>
    <w:rsid w:val="00F7259E"/>
    <w:rsid w:val="00F72B6D"/>
    <w:rsid w:val="00F85B49"/>
    <w:rsid w:val="00F90676"/>
    <w:rsid w:val="00F916B8"/>
    <w:rsid w:val="00F930E7"/>
    <w:rsid w:val="00F95EA1"/>
    <w:rsid w:val="00FA5449"/>
    <w:rsid w:val="00FA6329"/>
    <w:rsid w:val="00FB1B65"/>
    <w:rsid w:val="00FB1FF5"/>
    <w:rsid w:val="00FB6EAC"/>
    <w:rsid w:val="00FB78AA"/>
    <w:rsid w:val="00FC1529"/>
    <w:rsid w:val="00FD4755"/>
    <w:rsid w:val="00FE1382"/>
    <w:rsid w:val="00FE57E1"/>
    <w:rsid w:val="00FF2D7B"/>
    <w:rsid w:val="00FF2FE9"/>
    <w:rsid w:val="00FF6F60"/>
    <w:rsid w:val="10AE084D"/>
    <w:rsid w:val="14F76A8C"/>
    <w:rsid w:val="6003E338"/>
    <w:rsid w:val="63FE3DAC"/>
    <w:rsid w:val="6E0B9DC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37BF0"/>
  <w15:docId w15:val="{65A1B9CB-2337-44B2-9CDB-F24EE0999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4776F"/>
    <w:pPr>
      <w:widowControl w:val="0"/>
      <w:suppressAutoHyphens/>
      <w:spacing w:after="120" w:line="276" w:lineRule="auto"/>
      <w:jc w:val="both"/>
    </w:pPr>
    <w:rPr>
      <w:rFonts w:ascii="Tahoma" w:eastAsia="MS Mincho" w:hAnsi="Tahoma" w:cs="Calibri"/>
      <w:lang w:eastAsia="hi-IN" w:bidi="hi-IN"/>
    </w:rPr>
  </w:style>
  <w:style w:type="paragraph" w:styleId="Heading1">
    <w:name w:val="heading 1"/>
    <w:basedOn w:val="Normal"/>
    <w:next w:val="Normal"/>
    <w:qFormat/>
    <w:rsid w:val="009A57EC"/>
    <w:pPr>
      <w:keepNext/>
      <w:numPr>
        <w:numId w:val="8"/>
      </w:numPr>
      <w:pBdr>
        <w:bottom w:val="single" w:sz="4" w:space="1" w:color="auto"/>
      </w:pBdr>
      <w:spacing w:before="240"/>
      <w:jc w:val="left"/>
      <w:outlineLvl w:val="0"/>
    </w:pPr>
    <w:rPr>
      <w:rFonts w:eastAsia="MS Gothic" w:cs="Mangal"/>
      <w:b/>
      <w:color w:val="951B13"/>
      <w:sz w:val="36"/>
      <w:szCs w:val="36"/>
    </w:rPr>
  </w:style>
  <w:style w:type="paragraph" w:styleId="Heading2">
    <w:name w:val="heading 2"/>
    <w:basedOn w:val="Normal"/>
    <w:next w:val="Normal"/>
    <w:qFormat/>
    <w:rsid w:val="009A57EC"/>
    <w:pPr>
      <w:keepNext/>
      <w:numPr>
        <w:ilvl w:val="1"/>
        <w:numId w:val="8"/>
      </w:numPr>
      <w:spacing w:before="240"/>
      <w:jc w:val="left"/>
      <w:outlineLvl w:val="1"/>
    </w:pPr>
    <w:rPr>
      <w:rFonts w:eastAsia="MS Gothic" w:cs="Mangal"/>
      <w:b/>
      <w:color w:val="951B13"/>
      <w:sz w:val="26"/>
      <w:szCs w:val="26"/>
    </w:rPr>
  </w:style>
  <w:style w:type="paragraph" w:styleId="Heading3">
    <w:name w:val="heading 3"/>
    <w:basedOn w:val="Normal"/>
    <w:next w:val="Normal"/>
    <w:qFormat/>
    <w:rsid w:val="009A57EC"/>
    <w:pPr>
      <w:keepNext/>
      <w:numPr>
        <w:ilvl w:val="2"/>
        <w:numId w:val="8"/>
      </w:numPr>
      <w:spacing w:before="240"/>
      <w:ind w:left="0" w:firstLine="0"/>
      <w:jc w:val="left"/>
      <w:outlineLvl w:val="2"/>
    </w:pPr>
    <w:rPr>
      <w:rFonts w:eastAsia="MS Gothic" w:cs="Times New Roman"/>
      <w:b/>
      <w:color w:val="951B13"/>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rPr>
  </w:style>
  <w:style w:type="character" w:customStyle="1" w:styleId="WW8Num4z0">
    <w:name w:val="WW8Num4z0"/>
    <w:rPr>
      <w:rFonts w:ascii="Tahoma" w:hAnsi="Tahoma" w:cs="Tahoma"/>
      <w:sz w:val="20"/>
      <w:szCs w:val="20"/>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0">
    <w:name w:val="WW8Num8z0"/>
    <w:rPr>
      <w:rFonts w:ascii="Tahoma" w:hAnsi="Tahoma" w:cs="Tahoma"/>
      <w:sz w:val="20"/>
      <w:szCs w:val="20"/>
    </w:rPr>
  </w:style>
  <w:style w:type="character" w:customStyle="1" w:styleId="WW8Num11z0">
    <w:name w:val="WW8Num11z0"/>
    <w:rPr>
      <w:lang w:val="en-IE"/>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Tahoma" w:hAnsi="Tahoma" w:cs="Tahoma"/>
      <w:sz w:val="20"/>
      <w:szCs w:val="20"/>
    </w:rPr>
  </w:style>
  <w:style w:type="character" w:customStyle="1" w:styleId="NoSpacingChar">
    <w:name w:val="No Spacing Char"/>
    <w:basedOn w:val="DefaultParagraphFont"/>
    <w:rPr>
      <w:sz w:val="22"/>
      <w:szCs w:val="22"/>
      <w:lang w:val="en-US" w:eastAsia="ar-SA" w:bidi="ar-SA"/>
    </w:rPr>
  </w:style>
  <w:style w:type="character" w:customStyle="1" w:styleId="CharChar2">
    <w:name w:val="Char Char2"/>
    <w:basedOn w:val="DefaultParagraphFont"/>
    <w:rPr>
      <w:rFonts w:ascii="Tahoma" w:hAnsi="Tahoma" w:cs="Mangal"/>
      <w:sz w:val="16"/>
      <w:szCs w:val="14"/>
    </w:rPr>
  </w:style>
  <w:style w:type="character" w:customStyle="1" w:styleId="CharChar1">
    <w:name w:val="Char Char1"/>
    <w:basedOn w:val="DefaultParagraphFont"/>
  </w:style>
  <w:style w:type="character" w:customStyle="1" w:styleId="CharChar">
    <w:name w:val="Char Char"/>
    <w:basedOn w:val="DefaultParagraphFont"/>
  </w:style>
  <w:style w:type="character" w:styleId="PlaceholderText">
    <w:name w:val="Placeholder Text"/>
    <w:basedOn w:val="DefaultParagraphFont"/>
    <w:rPr>
      <w:color w:val="808080"/>
    </w:rPr>
  </w:style>
  <w:style w:type="character" w:customStyle="1" w:styleId="CharChar5">
    <w:name w:val="Char Char5"/>
    <w:basedOn w:val="DefaultParagraphFont"/>
    <w:rPr>
      <w:rFonts w:ascii="Cambria" w:eastAsia="MS Gothic" w:hAnsi="Cambria" w:cs="Mangal"/>
      <w:sz w:val="24"/>
      <w:szCs w:val="21"/>
    </w:rPr>
  </w:style>
  <w:style w:type="character" w:customStyle="1" w:styleId="CharChar4">
    <w:name w:val="Char Char4"/>
    <w:basedOn w:val="DefaultParagraphFont"/>
    <w:rPr>
      <w:rFonts w:ascii="Cambria" w:eastAsia="MS Gothic" w:hAnsi="Cambria" w:cs="Mangal"/>
    </w:rPr>
  </w:style>
  <w:style w:type="character" w:customStyle="1" w:styleId="CharChar3">
    <w:name w:val="Char Char3"/>
    <w:basedOn w:val="DefaultParagraphFont"/>
    <w:rPr>
      <w:rFonts w:ascii="Cambria" w:eastAsia="MS Gothic" w:hAnsi="Cambria" w:cs="Times New Roman"/>
    </w:rPr>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rPr>
      <w:sz w:val="16"/>
      <w:szCs w:val="16"/>
    </w:rPr>
  </w:style>
  <w:style w:type="character" w:styleId="PageNumber">
    <w:name w:val="page number"/>
    <w:basedOn w:val="DefaultParagraphFont"/>
  </w:style>
  <w:style w:type="paragraph" w:customStyle="1" w:styleId="Tiu">
    <w:name w:val="Tiêu đề"/>
    <w:basedOn w:val="Normal"/>
    <w:next w:val="BodyText"/>
    <w:pPr>
      <w:keepNext/>
      <w:spacing w:before="240"/>
    </w:pPr>
    <w:rPr>
      <w:rFonts w:ascii="Arial" w:eastAsia="MS PGothic" w:hAnsi="Arial" w:cs="Tahoma"/>
      <w:sz w:val="28"/>
      <w:szCs w:val="28"/>
    </w:rPr>
  </w:style>
  <w:style w:type="paragraph" w:styleId="BodyText">
    <w:name w:val="Body Text"/>
    <w:basedOn w:val="Normal"/>
  </w:style>
  <w:style w:type="paragraph" w:styleId="List">
    <w:name w:val="List"/>
    <w:basedOn w:val="BodyText"/>
    <w:rPr>
      <w:rFonts w:cs="Tahoma"/>
    </w:rPr>
  </w:style>
  <w:style w:type="paragraph" w:customStyle="1" w:styleId="Ph">
    <w:name w:val="Phụ đề"/>
    <w:basedOn w:val="Normal"/>
    <w:pPr>
      <w:suppressLineNumbers/>
      <w:spacing w:before="120"/>
    </w:pPr>
    <w:rPr>
      <w:rFonts w:cs="Tahoma"/>
      <w:i/>
      <w:iCs/>
      <w:sz w:val="24"/>
      <w:szCs w:val="24"/>
    </w:rPr>
  </w:style>
  <w:style w:type="paragraph" w:customStyle="1" w:styleId="Chmc">
    <w:name w:val="Chỉ mục"/>
    <w:basedOn w:val="Normal"/>
    <w:pPr>
      <w:suppressLineNumbers/>
    </w:pPr>
    <w:rPr>
      <w:rFonts w:cs="Tahoma"/>
    </w:rPr>
  </w:style>
  <w:style w:type="paragraph" w:styleId="NoSpacing">
    <w:name w:val="No Spacing"/>
    <w:qFormat/>
    <w:pPr>
      <w:widowControl w:val="0"/>
      <w:suppressAutoHyphens/>
    </w:pPr>
    <w:rPr>
      <w:rFonts w:ascii="Calibri" w:eastAsia="MS Mincho" w:hAnsi="Calibri" w:cs="Calibri"/>
      <w:sz w:val="22"/>
      <w:szCs w:val="22"/>
      <w:lang w:eastAsia="ar-SA"/>
    </w:rPr>
  </w:style>
  <w:style w:type="paragraph" w:styleId="BalloonText">
    <w:name w:val="Balloon Text"/>
    <w:basedOn w:val="Normal"/>
    <w:pPr>
      <w:spacing w:after="0" w:line="240" w:lineRule="auto"/>
    </w:pPr>
    <w:rPr>
      <w:rFonts w:cs="Mangal"/>
      <w:sz w:val="16"/>
      <w:szCs w:val="14"/>
    </w:rPr>
  </w:style>
  <w:style w:type="paragraph" w:styleId="Header">
    <w:name w:val="header"/>
    <w:basedOn w:val="Normal"/>
    <w:pPr>
      <w:spacing w:after="0" w:line="240" w:lineRule="auto"/>
    </w:pPr>
  </w:style>
  <w:style w:type="paragraph" w:styleId="Footer">
    <w:name w:val="footer"/>
    <w:basedOn w:val="Normal"/>
    <w:pPr>
      <w:spacing w:after="0" w:line="240" w:lineRule="auto"/>
    </w:pPr>
  </w:style>
  <w:style w:type="paragraph" w:styleId="ListParagraph">
    <w:name w:val="List Paragraph"/>
    <w:basedOn w:val="Normal"/>
    <w:qFormat/>
    <w:pPr>
      <w:ind w:left="840"/>
    </w:pPr>
  </w:style>
  <w:style w:type="paragraph" w:customStyle="1" w:styleId="NormalH">
    <w:name w:val="NormalH"/>
    <w:basedOn w:val="Normal"/>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TOCHeading">
    <w:name w:val="TOC Heading"/>
    <w:basedOn w:val="Heading1"/>
    <w:next w:val="Normal"/>
    <w:qFormat/>
    <w:rsid w:val="009A57EC"/>
    <w:pPr>
      <w:keepLines/>
      <w:numPr>
        <w:numId w:val="0"/>
      </w:numPr>
      <w:spacing w:before="480" w:after="0"/>
      <w:outlineLvl w:val="9"/>
    </w:pPr>
    <w:rPr>
      <w:rFonts w:ascii="Cambria" w:hAnsi="Cambria"/>
      <w:bCs/>
      <w:sz w:val="28"/>
      <w:szCs w:val="28"/>
      <w:lang w:eastAsia="ar-SA" w:bidi="ar-SA"/>
    </w:rPr>
  </w:style>
  <w:style w:type="paragraph" w:styleId="TOC2">
    <w:name w:val="toc 2"/>
    <w:basedOn w:val="Normal"/>
    <w:next w:val="Normal"/>
    <w:uiPriority w:val="39"/>
    <w:rsid w:val="00030EB1"/>
    <w:pPr>
      <w:tabs>
        <w:tab w:val="left" w:pos="1540"/>
        <w:tab w:val="right" w:leader="dot" w:pos="8827"/>
      </w:tabs>
      <w:spacing w:after="0"/>
      <w:ind w:left="1540" w:hanging="550"/>
    </w:pPr>
  </w:style>
  <w:style w:type="paragraph" w:styleId="TOC1">
    <w:name w:val="toc 1"/>
    <w:basedOn w:val="Normal"/>
    <w:next w:val="Normal"/>
    <w:uiPriority w:val="39"/>
    <w:rsid w:val="00030EB1"/>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030EB1"/>
    <w:pPr>
      <w:tabs>
        <w:tab w:val="left" w:pos="1872"/>
        <w:tab w:val="right" w:leader="dot" w:pos="8827"/>
      </w:tabs>
      <w:spacing w:after="0"/>
      <w:ind w:left="994"/>
    </w:pPr>
    <w:rPr>
      <w:iCs/>
    </w:rPr>
  </w:style>
  <w:style w:type="paragraph" w:styleId="TOC4">
    <w:name w:val="toc 4"/>
    <w:basedOn w:val="Normal"/>
    <w:next w:val="Normal"/>
    <w:semiHidden/>
    <w:pPr>
      <w:spacing w:after="0"/>
      <w:ind w:left="660"/>
    </w:pPr>
    <w:rPr>
      <w:sz w:val="18"/>
      <w:szCs w:val="18"/>
    </w:rPr>
  </w:style>
  <w:style w:type="paragraph" w:styleId="TOC5">
    <w:name w:val="toc 5"/>
    <w:basedOn w:val="Normal"/>
    <w:next w:val="Normal"/>
    <w:semiHidden/>
    <w:pPr>
      <w:spacing w:after="0"/>
      <w:ind w:left="880"/>
    </w:pPr>
    <w:rPr>
      <w:sz w:val="18"/>
      <w:szCs w:val="18"/>
    </w:rPr>
  </w:style>
  <w:style w:type="paragraph" w:styleId="TOC6">
    <w:name w:val="toc 6"/>
    <w:basedOn w:val="Normal"/>
    <w:next w:val="Normal"/>
    <w:semiHidden/>
    <w:pPr>
      <w:spacing w:after="0"/>
      <w:ind w:left="1100"/>
    </w:pPr>
    <w:rPr>
      <w:sz w:val="18"/>
      <w:szCs w:val="18"/>
    </w:rPr>
  </w:style>
  <w:style w:type="paragraph" w:styleId="TOC7">
    <w:name w:val="toc 7"/>
    <w:basedOn w:val="Normal"/>
    <w:next w:val="Normal"/>
    <w:semiHidden/>
    <w:pPr>
      <w:spacing w:after="0"/>
      <w:ind w:left="1320"/>
    </w:pPr>
    <w:rPr>
      <w:sz w:val="18"/>
      <w:szCs w:val="18"/>
    </w:rPr>
  </w:style>
  <w:style w:type="paragraph" w:styleId="TOC8">
    <w:name w:val="toc 8"/>
    <w:basedOn w:val="Normal"/>
    <w:next w:val="Normal"/>
    <w:semiHidden/>
    <w:pPr>
      <w:spacing w:after="0"/>
      <w:ind w:left="1540"/>
    </w:pPr>
    <w:rPr>
      <w:sz w:val="18"/>
      <w:szCs w:val="18"/>
    </w:rPr>
  </w:style>
  <w:style w:type="paragraph" w:styleId="TOC9">
    <w:name w:val="toc 9"/>
    <w:basedOn w:val="Normal"/>
    <w:next w:val="Normal"/>
    <w:semiHidden/>
    <w:pPr>
      <w:spacing w:after="0"/>
      <w:ind w:left="1760"/>
    </w:pPr>
    <w:rPr>
      <w:sz w:val="18"/>
      <w:szCs w:val="18"/>
    </w:rPr>
  </w:style>
  <w:style w:type="paragraph" w:styleId="DocumentMap">
    <w:name w:val="Document Map"/>
    <w:basedOn w:val="Normal"/>
    <w:pPr>
      <w:shd w:val="clear" w:color="auto" w:fill="000080"/>
    </w:pPr>
    <w:rPr>
      <w:rFonts w:cs="Tahoma"/>
    </w:rPr>
  </w:style>
  <w:style w:type="paragraph" w:styleId="PlainText">
    <w:name w:val="Plain Text"/>
    <w:basedOn w:val="Normal"/>
    <w:pPr>
      <w:spacing w:after="0" w:line="240" w:lineRule="auto"/>
    </w:pPr>
    <w:rPr>
      <w:rFonts w:ascii="Courier New" w:hAnsi="Courier New" w:cs="Courier New"/>
      <w:lang w:eastAsia="ar-SA" w:bidi="ar-SA"/>
    </w:rPr>
  </w:style>
  <w:style w:type="paragraph" w:styleId="CommentText">
    <w:name w:val="annotation text"/>
    <w:basedOn w:val="Normal"/>
  </w:style>
  <w:style w:type="paragraph" w:styleId="CommentSubject">
    <w:name w:val="annotation subject"/>
    <w:basedOn w:val="CommentText"/>
    <w:next w:val="CommentText"/>
    <w:rPr>
      <w:b/>
      <w:bCs/>
    </w:rPr>
  </w:style>
  <w:style w:type="paragraph" w:styleId="Caption">
    <w:name w:val="caption"/>
    <w:basedOn w:val="Normal"/>
    <w:next w:val="Normal"/>
    <w:qFormat/>
    <w:rsid w:val="00A105D3"/>
    <w:pPr>
      <w:jc w:val="center"/>
    </w:pPr>
    <w:rPr>
      <w:b/>
      <w:bCs/>
    </w:rPr>
  </w:style>
  <w:style w:type="paragraph" w:customStyle="1" w:styleId="Nidungkhung">
    <w:name w:val="Nội dung khung"/>
    <w:basedOn w:val="BodyText"/>
  </w:style>
  <w:style w:type="paragraph" w:customStyle="1" w:styleId="Nidungbng">
    <w:name w:val="Nội dung bảng"/>
    <w:basedOn w:val="Normal"/>
    <w:pPr>
      <w:suppressLineNumbers/>
    </w:pPr>
  </w:style>
  <w:style w:type="paragraph" w:customStyle="1" w:styleId="Tiubng">
    <w:name w:val="Tiêu đề bảng"/>
    <w:basedOn w:val="Nidungbng"/>
    <w:pPr>
      <w:jc w:val="center"/>
    </w:pPr>
    <w:rPr>
      <w:b/>
      <w:bCs/>
    </w:rPr>
  </w:style>
  <w:style w:type="paragraph" w:customStyle="1" w:styleId="StyleHeading2Tahoma13ptBoldCustomColorRGB44105178">
    <w:name w:val="Style Heading 2 + Tahoma 13 pt Bold Custom Color(RGB(44105178))"/>
    <w:basedOn w:val="Heading2"/>
    <w:autoRedefine/>
    <w:rsid w:val="003748EC"/>
    <w:rPr>
      <w:b w:val="0"/>
      <w:bCs/>
      <w:color w:val="2C69B2"/>
    </w:rPr>
  </w:style>
  <w:style w:type="paragraph" w:customStyle="1" w:styleId="StyleHeading2Tahoma13ptBoldCustomColorRGB441051781">
    <w:name w:val="Style Heading 2 + Tahoma 13 pt Bold Custom Color(RGB(44105178))1"/>
    <w:basedOn w:val="Heading2"/>
    <w:autoRedefine/>
    <w:rsid w:val="003748EC"/>
    <w:rPr>
      <w:b w:val="0"/>
      <w:bCs/>
      <w:color w:val="2C69B2"/>
    </w:rPr>
  </w:style>
  <w:style w:type="paragraph" w:customStyle="1" w:styleId="StyleHeading2Tahoma13ptBoldCustomColorRGB441051782">
    <w:name w:val="Style Heading 2 + Tahoma 13 pt Bold Custom Color(RGB(44105178))2"/>
    <w:basedOn w:val="Heading2"/>
    <w:autoRedefine/>
    <w:rsid w:val="003748EC"/>
    <w:rPr>
      <w:b w:val="0"/>
      <w:bCs/>
      <w:color w:val="2C69B2"/>
    </w:rPr>
  </w:style>
  <w:style w:type="table" w:customStyle="1" w:styleId="BlueStripe1">
    <w:name w:val="BlueStripe 1"/>
    <w:basedOn w:val="TableNormal"/>
    <w:rsid w:val="00280184"/>
    <w:pPr>
      <w:snapToGrid w:val="0"/>
    </w:pPr>
    <w:rPr>
      <w:rFonts w:ascii="Calibri" w:eastAsia="Arial" w:hAnsi="Calibri" w:cs="Calibri"/>
    </w:rPr>
    <w:tblPr>
      <w:tblStyleRowBandSize w:val="1"/>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left w:w="115"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Chars="0" w:left="0"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paragraph" w:customStyle="1" w:styleId="Nor">
    <w:name w:val="Nor"/>
    <w:basedOn w:val="Heading3"/>
    <w:rsid w:val="00E22133"/>
    <w:pPr>
      <w:numPr>
        <w:ilvl w:val="0"/>
        <w:numId w:val="0"/>
      </w:numPr>
      <w:ind w:firstLine="720"/>
    </w:pPr>
  </w:style>
  <w:style w:type="paragraph" w:styleId="IntenseQuote">
    <w:name w:val="Intense Quote"/>
    <w:basedOn w:val="Normal"/>
    <w:next w:val="Normal"/>
    <w:link w:val="IntenseQuoteChar"/>
    <w:uiPriority w:val="30"/>
    <w:qFormat/>
    <w:rsid w:val="009A57EC"/>
    <w:pPr>
      <w:pBdr>
        <w:bottom w:val="single" w:sz="4" w:space="4" w:color="4F81BD"/>
      </w:pBdr>
      <w:spacing w:before="200" w:after="280"/>
      <w:ind w:left="936" w:right="936"/>
    </w:pPr>
    <w:rPr>
      <w:rFonts w:cs="Mangal"/>
      <w:b/>
      <w:bCs/>
      <w:i/>
      <w:iCs/>
      <w:color w:val="951B13"/>
      <w:szCs w:val="18"/>
    </w:rPr>
  </w:style>
  <w:style w:type="character" w:customStyle="1" w:styleId="IntenseQuoteChar">
    <w:name w:val="Intense Quote Char"/>
    <w:basedOn w:val="DefaultParagraphFont"/>
    <w:link w:val="IntenseQuote"/>
    <w:uiPriority w:val="30"/>
    <w:rsid w:val="009A57EC"/>
    <w:rPr>
      <w:rFonts w:ascii="Tahoma" w:eastAsia="MS Mincho" w:hAnsi="Tahoma"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table" w:styleId="GridTable1Light-Accent2">
    <w:name w:val="Grid Table 1 Light Accent 2"/>
    <w:basedOn w:val="TableNormal"/>
    <w:uiPriority w:val="46"/>
    <w:rsid w:val="009A4C4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A105D3"/>
    <w:pPr>
      <w:widowControl/>
      <w:suppressAutoHyphens w:val="0"/>
      <w:spacing w:before="100" w:beforeAutospacing="1" w:after="100" w:afterAutospacing="1" w:line="240" w:lineRule="auto"/>
    </w:pPr>
    <w:rPr>
      <w:rFonts w:ascii="Times New Roman" w:eastAsia="Times New Roman" w:hAnsi="Times New Roman" w:cs="Times New Roman"/>
      <w:sz w:val="26"/>
      <w:szCs w:val="24"/>
      <w:lang w:eastAsia="en-US" w:bidi="ar-SA"/>
    </w:rPr>
  </w:style>
  <w:style w:type="character" w:styleId="Emphasis">
    <w:name w:val="Emphasis"/>
    <w:basedOn w:val="DefaultParagraphFont"/>
    <w:qFormat/>
    <w:rsid w:val="00A105D3"/>
    <w:rPr>
      <w:i/>
      <w:iCs/>
    </w:rPr>
  </w:style>
  <w:style w:type="table" w:styleId="GridTable1Light">
    <w:name w:val="Grid Table 1 Light"/>
    <w:basedOn w:val="TableNormal"/>
    <w:uiPriority w:val="46"/>
    <w:rsid w:val="002817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qFormat/>
    <w:rsid w:val="00A44839"/>
    <w:rPr>
      <w:b/>
      <w:bCs/>
    </w:rPr>
  </w:style>
  <w:style w:type="character" w:customStyle="1" w:styleId="UnresolvedMention1">
    <w:name w:val="Unresolved Mention1"/>
    <w:basedOn w:val="DefaultParagraphFont"/>
    <w:uiPriority w:val="99"/>
    <w:semiHidden/>
    <w:unhideWhenUsed/>
    <w:rsid w:val="00341689"/>
    <w:rPr>
      <w:color w:val="605E5C"/>
      <w:shd w:val="clear" w:color="auto" w:fill="E1DFDD"/>
    </w:rPr>
  </w:style>
  <w:style w:type="table" w:styleId="TableGrid">
    <w:name w:val="Table Grid"/>
    <w:basedOn w:val="TableNormal"/>
    <w:rsid w:val="003E6F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3E6FB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tle">
    <w:name w:val="Title"/>
    <w:basedOn w:val="Normal"/>
    <w:next w:val="Normal"/>
    <w:link w:val="TitleChar"/>
    <w:qFormat/>
    <w:rsid w:val="006F11C9"/>
    <w:pPr>
      <w:spacing w:after="0" w:line="240" w:lineRule="auto"/>
      <w:contextualSpacing/>
    </w:pPr>
    <w:rPr>
      <w:rFonts w:asciiTheme="majorHAnsi" w:eastAsiaTheme="majorEastAsia" w:hAnsiTheme="majorHAnsi" w:cs="Mangal"/>
      <w:spacing w:val="-10"/>
      <w:kern w:val="28"/>
      <w:sz w:val="56"/>
      <w:szCs w:val="50"/>
    </w:rPr>
  </w:style>
  <w:style w:type="character" w:customStyle="1" w:styleId="TitleChar">
    <w:name w:val="Title Char"/>
    <w:basedOn w:val="DefaultParagraphFont"/>
    <w:link w:val="Title"/>
    <w:rsid w:val="006F11C9"/>
    <w:rPr>
      <w:rFonts w:asciiTheme="majorHAnsi" w:eastAsiaTheme="majorEastAsia" w:hAnsiTheme="majorHAnsi" w:cs="Mangal"/>
      <w:spacing w:val="-10"/>
      <w:kern w:val="28"/>
      <w:sz w:val="56"/>
      <w:szCs w:val="50"/>
      <w:lang w:eastAsia="hi-IN" w:bidi="hi-IN"/>
    </w:rPr>
  </w:style>
  <w:style w:type="paragraph" w:styleId="Subtitle">
    <w:name w:val="Subtitle"/>
    <w:basedOn w:val="Normal"/>
    <w:next w:val="Normal"/>
    <w:link w:val="SubtitleChar"/>
    <w:qFormat/>
    <w:rsid w:val="006F11C9"/>
    <w:pPr>
      <w:numPr>
        <w:ilvl w:val="1"/>
      </w:numPr>
      <w:spacing w:after="160"/>
    </w:pPr>
    <w:rPr>
      <w:rFonts w:asciiTheme="minorHAnsi" w:eastAsiaTheme="minorEastAsia" w:hAnsiTheme="minorHAnsi" w:cs="Mangal"/>
      <w:color w:val="5A5A5A" w:themeColor="text1" w:themeTint="A5"/>
      <w:spacing w:val="15"/>
      <w:sz w:val="22"/>
    </w:rPr>
  </w:style>
  <w:style w:type="character" w:customStyle="1" w:styleId="SubtitleChar">
    <w:name w:val="Subtitle Char"/>
    <w:basedOn w:val="DefaultParagraphFont"/>
    <w:link w:val="Subtitle"/>
    <w:rsid w:val="006F11C9"/>
    <w:rPr>
      <w:rFonts w:asciiTheme="minorHAnsi" w:eastAsiaTheme="minorEastAsia" w:hAnsiTheme="minorHAnsi" w:cs="Mangal"/>
      <w:color w:val="5A5A5A" w:themeColor="text1" w:themeTint="A5"/>
      <w:spacing w:val="15"/>
      <w:sz w:val="22"/>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289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header" Target="head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ninjaRua070597/Bai_Tap_Lon_QTDA_IT4240" TargetMode="External"/><Relationship Id="rId29" Type="http://schemas.openxmlformats.org/officeDocument/2006/relationships/image" Target="media/image11.png"/><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footer" Target="footer4.xml"/><Relationship Id="rId19" Type="http://schemas.openxmlformats.org/officeDocument/2006/relationships/hyperlink" Target="https://vdodata.vn/tim-hieu-ve-mo-hinh-client-server-va-client-server-la-gi/" TargetMode="Externa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footer" Target="footer6.xml"/><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mailto:duc.pa@devtech.com"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header" Target="header4.xml"/><Relationship Id="rId20" Type="http://schemas.openxmlformats.org/officeDocument/2006/relationships/image" Target="media/image2.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tasks.office.com/husteduvn.onmicrosoft.com/en-US/Home/Planner"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header" Target="header2.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header" Target="header5.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yperlink" Target="mailto:thao.dt@devtech.com" TargetMode="External"/><Relationship Id="rId39" Type="http://schemas.openxmlformats.org/officeDocument/2006/relationships/image" Target="media/image21.png"/></Relationships>
</file>

<file path=word/_rels/header5.xml.rels><?xml version="1.0" encoding="UTF-8" standalone="yes"?>
<Relationships xmlns="http://schemas.openxmlformats.org/package/2006/relationships"><Relationship Id="rId1"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E11414-6B26-5246-855C-9C6754D627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47</Pages>
  <Words>3653</Words>
  <Characters>20823</Characters>
  <Application>Microsoft Office Word</Application>
  <DocSecurity>0</DocSecurity>
  <Lines>173</Lines>
  <Paragraphs>48</Paragraphs>
  <ScaleCrop>false</ScaleCrop>
  <Company>Techlink Company</Company>
  <LinksUpToDate>false</LinksUpToDate>
  <CharactersWithSpaces>24428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Nguyen Duc Tien</dc:creator>
  <cp:keywords/>
  <dc:description>Version 1.0</dc:description>
  <cp:lastModifiedBy>Thai Ba Tuan 20154063</cp:lastModifiedBy>
  <cp:revision>259</cp:revision>
  <cp:lastPrinted>2008-03-13T11:02:00Z</cp:lastPrinted>
  <dcterms:created xsi:type="dcterms:W3CDTF">2018-10-22T04:18:00Z</dcterms:created>
  <dcterms:modified xsi:type="dcterms:W3CDTF">2019-12-25T02:39:00Z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