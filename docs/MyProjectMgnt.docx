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F218476" wp14:anchorId="1ECF846E">
            <wp:extent cx="1323975" cy="1569959"/>
            <wp:effectExtent l="0" t="0" r="0" b="0"/>
            <wp:docPr id="2028978207"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291ccafb26b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63FE3DAC"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63FE3DAC" w:rsidR="63FE3DAC">
        <w:rPr>
          <w:i w:val="1"/>
          <w:iCs w:val="1"/>
        </w:rPr>
        <w:t>T</w:t>
      </w:r>
      <w:r w:rsidRPr="63FE3DAC" w:rsidR="63FE3DAC">
        <w:rPr>
          <w:rFonts w:ascii="Tahoma" w:hAnsi="Tahoma" w:eastAsia="MS Mincho" w:cs="Calibri"/>
          <w:i w:val="1"/>
          <w:iCs w:val="1"/>
          <w:lang w:eastAsia="hi-IN" w:bidi="hi-IN"/>
        </w:rPr>
        <w:t>ài</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liệu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này</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được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bàn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giao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cho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Công</w:t>
      </w:r>
      <w:proofErr w:type="spellEnd"/>
      <w:r w:rsidRPr="63FE3DAC" w:rsidR="63FE3DAC">
        <w:rPr>
          <w:rFonts w:ascii="Tahoma" w:hAnsi="Tahoma" w:eastAsia="MS Mincho" w:cs="Calibri"/>
          <w:i w:val="1"/>
          <w:iCs w:val="1"/>
          <w:lang w:eastAsia="hi-IN" w:bidi="hi-IN"/>
        </w:rPr>
        <w:t xml:space="preserve"> ty Techlink </w:t>
      </w:r>
      <w:proofErr w:type="spellStart"/>
      <w:r w:rsidRPr="63FE3DAC" w:rsidR="63FE3DAC">
        <w:rPr>
          <w:rFonts w:ascii="Tahoma" w:hAnsi="Tahoma" w:eastAsia="MS Mincho" w:cs="Calibri"/>
          <w:i w:val="1"/>
          <w:iCs w:val="1"/>
          <w:lang w:eastAsia="hi-IN" w:bidi="hi-IN"/>
        </w:rPr>
        <w:t>Việt</w:t>
      </w:r>
      <w:proofErr w:type="spellEnd"/>
      <w:r w:rsidRPr="63FE3DAC" w:rsidR="63FE3DAC">
        <w:rPr>
          <w:rFonts w:ascii="Tahoma" w:hAnsi="Tahoma" w:eastAsia="MS Mincho" w:cs="Calibri"/>
          <w:i w:val="1"/>
          <w:iCs w:val="1"/>
          <w:lang w:eastAsia="hi-IN" w:bidi="hi-IN"/>
        </w:rPr>
        <w:t xml:space="preserve"> Nam </w:t>
      </w:r>
      <w:proofErr w:type="spellStart"/>
      <w:r w:rsidRPr="63FE3DAC" w:rsidR="63FE3DAC">
        <w:rPr>
          <w:rFonts w:ascii="Tahoma" w:hAnsi="Tahoma" w:eastAsia="MS Mincho" w:cs="Calibri"/>
          <w:i w:val="1"/>
          <w:iCs w:val="1"/>
          <w:lang w:eastAsia="hi-IN" w:bidi="hi-IN"/>
        </w:rPr>
        <w:t>vào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ngày</w:t>
      </w:r>
      <w:proofErr w:type="spellEnd"/>
      <w:r w:rsidRPr="63FE3DAC" w:rsidR="63FE3DAC">
        <w:rPr>
          <w:rFonts w:ascii="Tahoma" w:hAnsi="Tahoma" w:eastAsia="MS Mincho" w:cs="Calibri"/>
          <w:i w:val="1"/>
          <w:iCs w:val="1"/>
          <w:lang w:eastAsia="hi-IN" w:bidi="hi-IN"/>
        </w:rPr>
        <w:t xml:space="preserve"> 01.01.2020, </w:t>
      </w:r>
      <w:proofErr w:type="spellStart"/>
      <w:r w:rsidRPr="63FE3DAC" w:rsidR="63FE3DAC">
        <w:rPr>
          <w:rFonts w:ascii="Tahoma" w:hAnsi="Tahoma" w:eastAsia="MS Mincho" w:cs="Calibri"/>
          <w:i w:val="1"/>
          <w:iCs w:val="1"/>
          <w:lang w:eastAsia="hi-IN" w:bidi="hi-IN"/>
        </w:rPr>
        <w:t>miêu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các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yêu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cầu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và</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đặc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của</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phần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mềm</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quản</w:t>
      </w:r>
      <w:proofErr w:type="spellEnd"/>
      <w:r w:rsidRPr="63FE3DAC" w:rsidR="63FE3DAC">
        <w:rPr>
          <w:rFonts w:ascii="Tahoma" w:hAnsi="Tahoma" w:eastAsia="MS Mincho" w:cs="Calibri"/>
          <w:i w:val="1"/>
          <w:iCs w:val="1"/>
          <w:lang w:eastAsia="hi-IN" w:bidi="hi-IN"/>
        </w:rPr>
        <w:t xml:space="preserve"> lý</w:t>
      </w:r>
      <w:r w:rsidRPr="63FE3DAC" w:rsidR="63FE3DAC">
        <w:rPr>
          <w:rFonts w:ascii="Tahoma" w:hAnsi="Tahoma" w:eastAsia="MS Mincho" w:cs="Calibri"/>
          <w:i w:val="1"/>
          <w:iCs w:val="1"/>
          <w:lang w:eastAsia="hi-IN" w:bidi="hi-IN"/>
        </w:rPr>
        <w:t xml:space="preserve"> trang web đọc t</w:t>
      </w:r>
      <w:r w:rsidRPr="63FE3DAC" w:rsidR="63FE3DAC">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3FE3DAC" w:rsidRDefault="6003E338" w14:paraId="22540013" w14:textId="7502D42D">
      <w:pPr>
        <w:jc w:val="both"/>
        <w:rPr>
          <w:rFonts w:ascii="Times New Roman" w:hAnsi="Times New Roman" w:eastAsia="Times New Roman" w:cs="Times New Roman"/>
          <w:color w:val="00000A"/>
          <w:sz w:val="24"/>
          <w:szCs w:val="24"/>
        </w:rPr>
      </w:pPr>
      <w:proofErr w:type="spellStart"/>
      <w:r w:rsidRPr="63FE3DAC" w:rsidR="63FE3DAC">
        <w:rPr>
          <w:rFonts w:ascii="Times New Roman" w:hAnsi="Times New Roman" w:eastAsia="Times New Roman" w:cs="Times New Roman"/>
          <w:color w:val="00000A"/>
          <w:sz w:val="24"/>
          <w:szCs w:val="24"/>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hoạt</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động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theo</w:t>
      </w:r>
      <w:proofErr w:type="spellEnd"/>
      <w:r w:rsidRPr="63FE3DAC" w:rsidR="63FE3DAC">
        <w:rPr>
          <w:rFonts w:ascii="Times New Roman" w:hAnsi="Times New Roman" w:eastAsia="Times New Roman" w:cs="Times New Roman"/>
          <w:color w:val="00000A"/>
          <w:sz w:val="24"/>
          <w:szCs w:val="24"/>
          <w:lang w:eastAsia="hi-IN" w:bidi="hi-IN"/>
        </w:rPr>
        <w:t xml:space="preserve"> m</w:t>
      </w:r>
      <w:hyperlink r:id="Rf2c746bb45fd4cc2">
        <w:r w:rsidRPr="63FE3DAC" w:rsidR="63FE3DAC">
          <w:rPr>
            <w:rFonts w:ascii="Times New Roman" w:hAnsi="Times New Roman" w:eastAsia="Times New Roman" w:cs="Times New Roman"/>
            <w:color w:val="00000A"/>
            <w:sz w:val="24"/>
            <w:szCs w:val="24"/>
            <w:lang w:eastAsia="hi-IN" w:bidi="hi-IN"/>
          </w:rPr>
          <w:t>ô hình client - server</w:t>
        </w:r>
      </w:hyperlink>
      <w:r w:rsidRPr="63FE3DAC" w:rsidR="63FE3DAC">
        <w:rPr>
          <w:rFonts w:ascii="Times New Roman" w:hAnsi="Times New Roman" w:eastAsia="Times New Roman" w:cs="Times New Roman"/>
          <w:color w:val="00000A"/>
          <w:sz w:val="24"/>
          <w:szCs w:val="24"/>
          <w:lang w:eastAsia="hi-IN" w:bidi="hi-IN"/>
        </w:rPr>
        <w:t xml:space="preserve"> hay </w:t>
      </w:r>
      <w:proofErr w:type="spellStart"/>
      <w:r w:rsidRPr="63FE3DAC" w:rsidR="63FE3DAC">
        <w:rPr>
          <w:rFonts w:ascii="Times New Roman" w:hAnsi="Times New Roman" w:eastAsia="Times New Roman" w:cs="Times New Roman"/>
          <w:color w:val="00000A"/>
          <w:sz w:val="24"/>
          <w:szCs w:val="24"/>
          <w:lang w:eastAsia="hi-IN" w:bidi="hi-IN"/>
        </w:rPr>
        <w:t>còn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gọi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mô</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hình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khách</w:t>
      </w:r>
      <w:proofErr w:type="spellEnd"/>
      <w:r w:rsidRPr="63FE3DAC" w:rsidR="63FE3DAC">
        <w:rPr>
          <w:rFonts w:ascii="Times New Roman" w:hAnsi="Times New Roman" w:eastAsia="Times New Roman" w:cs="Times New Roman"/>
          <w:color w:val="00000A"/>
          <w:sz w:val="24"/>
          <w:szCs w:val="24"/>
          <w:lang w:eastAsia="hi-IN" w:bidi="hi-IN"/>
        </w:rPr>
        <w:t xml:space="preserve"> –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liệu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lưu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trữ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tại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chức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năng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của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tương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với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chia </w:t>
      </w:r>
      <w:proofErr w:type="spellStart"/>
      <w:r w:rsidRPr="63FE3DAC" w:rsidR="63FE3DAC">
        <w:rPr>
          <w:rFonts w:ascii="Times New Roman" w:hAnsi="Times New Roman" w:eastAsia="Times New Roman" w:cs="Times New Roman"/>
          <w:color w:val="00000A"/>
          <w:sz w:val="24"/>
          <w:szCs w:val="24"/>
          <w:lang w:eastAsia="hi-IN" w:bidi="hi-IN"/>
        </w:rPr>
        <w:t>sẻ</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tài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nguyên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cả</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hai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bên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sử</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dụng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dịch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vụ</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do</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cung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cấp</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thông</w:t>
      </w:r>
      <w:proofErr w:type="spellEnd"/>
      <w:r w:rsidRPr="63FE3DAC" w:rsidR="63FE3DAC">
        <w:rPr>
          <w:rFonts w:ascii="Times New Roman" w:hAnsi="Times New Roman" w:eastAsia="Times New Roman" w:cs="Times New Roman"/>
          <w:color w:val="00000A"/>
          <w:sz w:val="24"/>
          <w:szCs w:val="24"/>
          <w:lang w:eastAsia="hi-IN" w:bidi="hi-IN"/>
        </w:rPr>
        <w:t xml:space="preserve"> qua</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mạng</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 xml:space="preserve">internet.         </w:t>
      </w:r>
    </w:p>
    <w:p w:rsidR="6003E338" w:rsidP="63FE3DAC" w:rsidRDefault="6003E338" w14:paraId="7F5FF337" w14:textId="4199D10D">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lang w:eastAsia="hi-IN" w:bidi="hi-IN"/>
        </w:rPr>
        <w:t xml:space="preserve">                                                              </w:t>
      </w:r>
      <w:r>
        <w:drawing>
          <wp:inline wp14:editId="06D04739" wp14:anchorId="011C22AA">
            <wp:extent cx="4572000" cy="2609850"/>
            <wp:effectExtent l="0" t="0" r="0" b="0"/>
            <wp:docPr id="74270649" name="Picture 590220334" title=""/>
            <wp:cNvGraphicFramePr>
              <a:graphicFrameLocks noChangeAspect="1"/>
            </wp:cNvGraphicFramePr>
            <a:graphic>
              <a:graphicData uri="http://schemas.openxmlformats.org/drawingml/2006/picture">
                <pic:pic>
                  <pic:nvPicPr>
                    <pic:cNvPr id="0" name="Picture 590220334"/>
                    <pic:cNvPicPr/>
                  </pic:nvPicPr>
                  <pic:blipFill>
                    <a:blip r:embed="R9e62cd8be566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3FE3DAC" w:rsidRDefault="6003E338" w14:paraId="5616CF8D" w14:textId="407C0493">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rPr>
        <w:t>Hình</w:t>
      </w:r>
      <w:r w:rsidRPr="63FE3DAC" w:rsidR="63FE3DAC">
        <w:rPr>
          <w:rFonts w:ascii="Times New Roman" w:hAnsi="Times New Roman" w:eastAsia="Times New Roman" w:cs="Times New Roman"/>
          <w:color w:val="00000A"/>
          <w:sz w:val="24"/>
          <w:szCs w:val="24"/>
        </w:rPr>
        <w:t xml:space="preserve"> 1</w:t>
      </w:r>
      <w:r w:rsidRPr="63FE3DAC" w:rsidR="63FE3DAC">
        <w:rPr>
          <w:rFonts w:ascii="Times New Roman" w:hAnsi="Times New Roman" w:eastAsia="Times New Roman" w:cs="Times New Roman"/>
          <w:color w:val="00000A"/>
          <w:sz w:val="24"/>
          <w:szCs w:val="24"/>
        </w:rPr>
        <w:t xml:space="preserve"> : </w:t>
      </w:r>
      <w:proofErr w:type="spellStart"/>
      <w:r w:rsidRPr="63FE3DAC" w:rsidR="63FE3DAC">
        <w:rPr>
          <w:rFonts w:ascii="Times New Roman" w:hAnsi="Times New Roman" w:eastAsia="Times New Roman" w:cs="Times New Roman"/>
          <w:color w:val="00000A"/>
          <w:sz w:val="24"/>
          <w:szCs w:val="24"/>
        </w:rPr>
        <w:t>Mô</w:t>
      </w:r>
      <w:proofErr w:type="spellEnd"/>
      <w:r w:rsidRPr="63FE3DAC" w:rsidR="63FE3DAC">
        <w:rPr>
          <w:rFonts w:ascii="Times New Roman" w:hAnsi="Times New Roman" w:eastAsia="Times New Roman" w:cs="Times New Roman"/>
          <w:color w:val="00000A"/>
          <w:sz w:val="24"/>
          <w:szCs w:val="24"/>
        </w:rPr>
        <w:t xml:space="preserve"> </w:t>
      </w:r>
      <w:proofErr w:type="spellStart"/>
      <w:r w:rsidRPr="63FE3DAC" w:rsidR="63FE3DAC">
        <w:rPr>
          <w:rFonts w:ascii="Times New Roman" w:hAnsi="Times New Roman" w:eastAsia="Times New Roman" w:cs="Times New Roman"/>
          <w:color w:val="00000A"/>
          <w:sz w:val="24"/>
          <w:szCs w:val="24"/>
        </w:rPr>
        <w:t>hình</w:t>
      </w:r>
      <w:proofErr w:type="spellEnd"/>
      <w:r w:rsidRPr="63FE3DAC" w:rsidR="63FE3DAC">
        <w:rPr>
          <w:rFonts w:ascii="Times New Roman" w:hAnsi="Times New Roman" w:eastAsia="Times New Roman" w:cs="Times New Roman"/>
          <w:color w:val="00000A"/>
          <w:sz w:val="24"/>
          <w:szCs w:val="24"/>
        </w:rPr>
        <w:t xml:space="preserve">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10AE084D" w:rsidRDefault="6003E338" w14:paraId="578C363F" w14:textId="280B89F3">
      <w:pPr>
        <w:rPr>
          <w:rFonts w:ascii="Times New Roman" w:hAnsi="Times New Roman" w:eastAsia="Times New Roman" w:cs="Times New Roman"/>
        </w:rPr>
      </w:pPr>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Phạm</w:t>
      </w:r>
      <w:proofErr w:type="spellEnd"/>
      <w:r w:rsidRPr="10AE084D" w:rsidR="10AE084D">
        <w:rPr>
          <w:rFonts w:ascii="Times New Roman" w:hAnsi="Times New Roman" w:eastAsia="Times New Roman" w:cs="Times New Roman"/>
        </w:rPr>
        <w:t xml:space="preserve"> vi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theo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phía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chỉ</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cung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cấp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dịch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vụ</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miễn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dùng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liên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kết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dịch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vụ</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thanh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toán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trực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tuyến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chức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năng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cung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cấp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dịch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vụ</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tạo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tài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khoản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nhân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đọc</w:t>
      </w:r>
      <w:proofErr w:type="spellEnd"/>
      <w:r w:rsidRPr="10AE084D" w:rsidR="10AE084D">
        <w:rPr>
          <w:rFonts w:ascii="Times New Roman" w:hAnsi="Times New Roman" w:eastAsia="Times New Roman" w:cs="Times New Roman"/>
        </w:rPr>
        <w:t xml:space="preserve">, upload, download </w:t>
      </w:r>
      <w:proofErr w:type="spellStart"/>
      <w:r w:rsidRPr="10AE084D" w:rsidR="10AE084D">
        <w:rPr>
          <w:rFonts w:ascii="Times New Roman" w:hAnsi="Times New Roman" w:eastAsia="Times New Roman" w:cs="Times New Roman"/>
        </w:rPr>
        <w:t>sách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báo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dánh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đọc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loại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báo</w:t>
      </w:r>
      <w:proofErr w:type="spellEnd"/>
      <w:r w:rsidRPr="10AE084D" w:rsidR="10AE084D">
        <w:rPr>
          <w:rFonts w:ascii="Times New Roman" w:hAnsi="Times New Roman" w:eastAsia="Times New Roman" w:cs="Times New Roman"/>
        </w:rPr>
        <w:t xml:space="preserve"> online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tài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khoản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đọc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đối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w:t>
      </w:r>
    </w:p>
    <w:p w:rsidR="14F76A8C" w:rsidP="10AE084D" w:rsidRDefault="6003E338" w14:paraId="7A2F8EFE" w14:textId="3D0E3DE5">
      <w:pPr>
        <w:rPr>
          <w:rFonts w:ascii="Times New Roman" w:hAnsi="Times New Roman" w:eastAsia="Times New Roman" w:cs="Times New Roman"/>
        </w:rPr>
      </w:pPr>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lượng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chấp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nhận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cung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cấp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dịch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vụ</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bị</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lỗi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chữ</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logo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phía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w:t>
      </w:r>
    </w:p>
    <w:p w:rsidR="00BA61C8" w:rsidP="10AE084D" w:rsidRDefault="6003E338" w14:paraId="2E129705" w14:textId="46CA2F00">
      <w:pPr>
        <w:rPr>
          <w:rFonts w:ascii="Times New Roman" w:hAnsi="Times New Roman" w:eastAsia="Times New Roman" w:cs="Times New Roman"/>
        </w:rPr>
      </w:pPr>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bàn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6 </w:t>
      </w:r>
      <w:proofErr w:type="spellStart"/>
      <w:r w:rsidRPr="10AE084D" w:rsidR="10AE084D">
        <w:rPr>
          <w:rFonts w:ascii="Times New Roman" w:hAnsi="Times New Roman" w:eastAsia="Times New Roman" w:cs="Times New Roman"/>
        </w:rPr>
        <w:t>tháng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từ</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ngày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hợp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đồng</w:t>
      </w:r>
      <w:proofErr w:type="spellEnd"/>
      <w:r w:rsidRPr="10AE084D" w:rsidR="10AE084D">
        <w:rPr>
          <w:rFonts w:ascii="Times New Roman" w:hAnsi="Times New Roman" w:eastAsia="Times New Roman" w:cs="Times New Roman"/>
        </w:rPr>
        <w:t>.</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6E0B9DC2" w:rsidRDefault="14F76A8C" w14:paraId="60218A3F" w14:textId="3BCE92D2">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Mọi trao đổi phải dưới dạng hình thức email, tổng kết trên lại trên email mới có giá tri pháp lý. </w:t>
      </w:r>
    </w:p>
    <w:p w:rsidR="14F76A8C" w:rsidP="6E0B9DC2" w:rsidRDefault="14F76A8C" w14:paraId="1CE63028" w14:textId="2615A18C">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trao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đổi</w:t>
      </w:r>
      <w:proofErr w:type="spellEnd"/>
      <w:r w:rsidRPr="6E0B9DC2" w:rsidR="6E0B9DC2">
        <w:rPr>
          <w:rFonts w:ascii="Times New Roman" w:hAnsi="Times New Roman" w:eastAsia="Times New Roman" w:cs="Times New Roman"/>
          <w:sz w:val="28"/>
          <w:szCs w:val="28"/>
        </w:rPr>
        <w:t xml:space="preserve"> qua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kênh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w:t>
      </w:r>
      <w:proofErr w:type="spellEnd"/>
      <w:r w:rsidRPr="6E0B9DC2" w:rsidR="6E0B9DC2">
        <w:rPr>
          <w:rFonts w:ascii="Times New Roman" w:hAnsi="Times New Roman" w:eastAsia="Times New Roman" w:cs="Times New Roman"/>
          <w:sz w:val="28"/>
          <w:szCs w:val="28"/>
        </w:rPr>
        <w:t xml:space="preserve">: Facebook, </w:t>
      </w:r>
      <w:proofErr w:type="spellStart"/>
      <w:r w:rsidRPr="6E0B9DC2" w:rsidR="6E0B9DC2">
        <w:rPr>
          <w:rFonts w:ascii="Times New Roman" w:hAnsi="Times New Roman" w:eastAsia="Times New Roman" w:cs="Times New Roman"/>
          <w:sz w:val="28"/>
          <w:szCs w:val="28"/>
        </w:rPr>
        <w:t>Zalo</w:t>
      </w:r>
      <w:proofErr w:type="spellEnd"/>
      <w:r w:rsidRPr="6E0B9DC2" w:rsidR="6E0B9DC2">
        <w:rPr>
          <w:rFonts w:ascii="Times New Roman" w:hAnsi="Times New Roman" w:eastAsia="Times New Roman" w:cs="Times New Roman"/>
          <w:sz w:val="28"/>
          <w:szCs w:val="28"/>
        </w:rPr>
        <w:t>, Viber</w:t>
      </w:r>
    </w:p>
    <w:p w:rsidR="14F76A8C" w:rsidP="6E0B9DC2" w:rsidRDefault="14F76A8C" w14:paraId="37368213" w14:textId="407137BB">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nói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miệng</w:t>
      </w:r>
      <w:proofErr w:type="spellEnd"/>
    </w:p>
    <w:p w:rsidR="14F76A8C" w:rsidP="6E0B9DC2" w:rsidRDefault="14F76A8C" w14:paraId="182817A9" w14:textId="689FFAF3">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cc/bcc </w:t>
      </w:r>
      <w:proofErr w:type="spellStart"/>
      <w:r w:rsidRPr="6E0B9DC2" w:rsidR="6E0B9DC2">
        <w:rPr>
          <w:rFonts w:ascii="Times New Roman" w:hAnsi="Times New Roman" w:eastAsia="Times New Roman" w:cs="Times New Roman"/>
          <w:sz w:val="28"/>
          <w:szCs w:val="28"/>
        </w:rPr>
        <w:t>tuân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nguyên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tắc</w:t>
      </w:r>
      <w:proofErr w:type="spellEnd"/>
      <w:r w:rsidRPr="6E0B9DC2" w:rsidR="6E0B9DC2">
        <w:rPr>
          <w:rFonts w:ascii="Times New Roman" w:hAnsi="Times New Roman" w:eastAsia="Times New Roman" w:cs="Times New Roman"/>
          <w:sz w:val="28"/>
          <w:szCs w:val="28"/>
        </w:rPr>
        <w:t xml:space="preserve"> ở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quyền</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28D2AEFD" w14:textId="53D167B8">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subject </w:t>
      </w:r>
      <w:proofErr w:type="spellStart"/>
      <w:r w:rsidRPr="6E0B9DC2" w:rsidR="6E0B9DC2">
        <w:rPr>
          <w:rFonts w:ascii="Times New Roman" w:hAnsi="Times New Roman" w:eastAsia="Times New Roman" w:cs="Times New Roman"/>
          <w:sz w:val="28"/>
          <w:szCs w:val="28"/>
        </w:rPr>
        <w:t>bắt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bằng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đích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một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dấu</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0287F307" w14:textId="6C770118">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Khi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thì</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reply email </w:t>
      </w:r>
      <w:proofErr w:type="spellStart"/>
      <w:r w:rsidRPr="6E0B9DC2" w:rsidR="6E0B9DC2">
        <w:rPr>
          <w:rFonts w:ascii="Times New Roman" w:hAnsi="Times New Roman" w:eastAsia="Times New Roman" w:cs="Times New Roman"/>
          <w:sz w:val="28"/>
          <w:szCs w:val="28"/>
        </w:rPr>
        <w:t>cũ</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tạo</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w:t>
      </w:r>
    </w:p>
    <w:p w:rsidR="6003E338" w:rsidP="6003E338" w:rsidRDefault="6003E338" w14:paraId="2EFD6B88" w14:textId="0039F537">
      <w:pPr>
        <w:pStyle w:val="Heading2"/>
      </w:pPr>
      <w:bookmarkStart w:name="_Toc28101651" w:id="14"/>
      <w:r>
        <w:t>Các quy định về họp nội bộ</w:t>
      </w:r>
      <w:bookmarkEnd w:id="14"/>
    </w:p>
    <w:p w:rsidR="14F76A8C" w:rsidP="6E0B9DC2" w:rsidRDefault="14F76A8C" w14:paraId="49FA96ED" w14:textId="09F00245">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w:t>
      </w:r>
      <w:r w:rsidRPr="6E0B9DC2" w:rsidR="6E0B9DC2">
        <w:rPr>
          <w:rFonts w:ascii="Times New Roman" w:hAnsi="Times New Roman" w:eastAsia="Times New Roman" w:cs="Times New Roman"/>
          <w:i w:val="1"/>
          <w:iCs w:val="1"/>
          <w:sz w:val="28"/>
          <w:szCs w:val="28"/>
        </w:rPr>
        <w:t>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tổng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kết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chiều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thứ</w:t>
      </w:r>
      <w:proofErr w:type="spellEnd"/>
      <w:r w:rsidRPr="6E0B9DC2" w:rsidR="6E0B9DC2">
        <w:rPr>
          <w:rFonts w:ascii="Times New Roman" w:hAnsi="Times New Roman" w:eastAsia="Times New Roman" w:cs="Times New Roman"/>
          <w:i w:val="1"/>
          <w:iCs w:val="1"/>
          <w:sz w:val="28"/>
          <w:szCs w:val="28"/>
        </w:rPr>
        <w:t xml:space="preserve"> 2, 14h – 16h </w:t>
      </w:r>
    </w:p>
    <w:p w:rsidR="14F76A8C" w:rsidP="6E0B9DC2" w:rsidRDefault="14F76A8C" w14:paraId="465A6918" w14:textId="63216F04">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nhật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mỗi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sáng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9h – 9h20</w:t>
      </w:r>
    </w:p>
    <w:p w:rsidR="14F76A8C" w:rsidP="6E0B9DC2" w:rsidRDefault="14F76A8C" w14:paraId="154F21EE" w14:textId="44BFDC65">
      <w:pPr>
        <w:pStyle w:val="ListParagraph"/>
        <w:numPr>
          <w:ilvl w:val="1"/>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Trình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bày</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trong</w:t>
      </w:r>
      <w:proofErr w:type="spellEnd"/>
      <w:r w:rsidRPr="6E0B9DC2" w:rsidR="6E0B9DC2">
        <w:rPr>
          <w:rFonts w:ascii="Times New Roman" w:hAnsi="Times New Roman" w:eastAsia="Times New Roman" w:cs="Times New Roman"/>
          <w:i w:val="1"/>
          <w:iCs w:val="1"/>
          <w:sz w:val="28"/>
          <w:szCs w:val="28"/>
        </w:rPr>
        <w:t xml:space="preserve"> 2 </w:t>
      </w:r>
      <w:proofErr w:type="spellStart"/>
      <w:r w:rsidRPr="6E0B9DC2" w:rsidR="6E0B9DC2">
        <w:rPr>
          <w:rFonts w:ascii="Times New Roman" w:hAnsi="Times New Roman" w:eastAsia="Times New Roman" w:cs="Times New Roman"/>
          <w:i w:val="1"/>
          <w:iCs w:val="1"/>
          <w:sz w:val="28"/>
          <w:szCs w:val="28"/>
        </w:rPr>
        <w:t>phút</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9635CEC" w14:textId="32E0271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3A600A10" w14:textId="32BC6ECD">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Đang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 xml:space="preserve">? </w:t>
      </w:r>
    </w:p>
    <w:p w:rsidR="14F76A8C" w:rsidP="6E0B9DC2" w:rsidRDefault="14F76A8C" w14:paraId="20EB67A8" w14:textId="4ECD5CB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Vấn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phát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sinh</w:t>
      </w:r>
      <w:proofErr w:type="spellEnd"/>
      <w:r w:rsidRPr="6E0B9DC2" w:rsidR="6E0B9DC2">
        <w:rPr>
          <w:rFonts w:ascii="Times New Roman" w:hAnsi="Times New Roman" w:eastAsia="Times New Roman" w:cs="Times New Roman"/>
          <w:i w:val="1"/>
          <w:iCs w:val="1"/>
          <w:sz w:val="28"/>
          <w:szCs w:val="28"/>
        </w:rPr>
        <w:t xml:space="preserve"> / </w:t>
      </w:r>
      <w:proofErr w:type="spellStart"/>
      <w:r w:rsidRPr="6E0B9DC2" w:rsidR="6E0B9DC2">
        <w:rPr>
          <w:rFonts w:ascii="Times New Roman" w:hAnsi="Times New Roman" w:eastAsia="Times New Roman" w:cs="Times New Roman"/>
          <w:i w:val="1"/>
          <w:iCs w:val="1"/>
          <w:sz w:val="28"/>
          <w:szCs w:val="28"/>
        </w:rPr>
        <w:t>c</w:t>
      </w:r>
      <w:r w:rsidRPr="6E0B9DC2" w:rsidR="6E0B9DC2">
        <w:rPr>
          <w:rFonts w:ascii="Times New Roman" w:hAnsi="Times New Roman" w:eastAsia="Times New Roman" w:cs="Times New Roman"/>
          <w:i w:val="1"/>
          <w:iCs w:val="1"/>
          <w:sz w:val="28"/>
          <w:szCs w:val="28"/>
        </w:rPr>
        <w:t>ách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khắc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phục</w:t>
      </w:r>
      <w:proofErr w:type="spellEnd"/>
    </w:p>
    <w:p w:rsidR="14F76A8C" w:rsidP="6E0B9DC2" w:rsidRDefault="6003E338" w14:paraId="1946D74F" w14:textId="4EFD2E45">
      <w:pPr>
        <w:pStyle w:val="ListParagraph"/>
        <w:numPr>
          <w:ilvl w:val="0"/>
          <w:numId w:val="7"/>
        </w:numPr>
        <w:rPr>
          <w:i w:val="1"/>
          <w:iCs w:val="1"/>
          <w:sz w:val="28"/>
          <w:szCs w:val="28"/>
        </w:rPr>
      </w:pPr>
      <w:r w:rsidRPr="6E0B9DC2" w:rsidR="6E0B9DC2">
        <w:rPr>
          <w:rFonts w:ascii="Times New Roman" w:hAnsi="Times New Roman" w:eastAsia="Times New Roman" w:cs="Times New Roman"/>
          <w:i w:val="1"/>
          <w:iCs w:val="1"/>
          <w:sz w:val="28"/>
          <w:szCs w:val="28"/>
        </w:rPr>
        <w:t xml:space="preserve">Ghi </w:t>
      </w:r>
      <w:proofErr w:type="spellStart"/>
      <w:r w:rsidRPr="6E0B9DC2" w:rsidR="6E0B9DC2">
        <w:rPr>
          <w:rFonts w:ascii="Times New Roman" w:hAnsi="Times New Roman" w:eastAsia="Times New Roman" w:cs="Times New Roman"/>
          <w:i w:val="1"/>
          <w:iCs w:val="1"/>
          <w:sz w:val="28"/>
          <w:szCs w:val="28"/>
        </w:rPr>
        <w:t>biên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 Meeting  </w:t>
      </w:r>
      <w:proofErr w:type="spellStart"/>
      <w:r w:rsidRPr="6E0B9DC2" w:rsidR="6E0B9DC2">
        <w:rPr>
          <w:rFonts w:ascii="Times New Roman" w:hAnsi="Times New Roman" w:eastAsia="Times New Roman" w:cs="Times New Roman"/>
          <w:i w:val="1"/>
          <w:iCs w:val="1"/>
          <w:sz w:val="28"/>
          <w:szCs w:val="28"/>
        </w:rPr>
        <w:t>và</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được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gửi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lại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tất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thành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viên</w:t>
      </w:r>
      <w:proofErr w:type="spellEnd"/>
      <w:r w:rsidRPr="6E0B9DC2" w:rsidR="6E0B9DC2">
        <w:rPr>
          <w:rFonts w:ascii="Times New Roman" w:hAnsi="Times New Roman" w:eastAsia="Times New Roman" w:cs="Times New Roman"/>
          <w:i w:val="1"/>
          <w:iCs w:val="1"/>
          <w:sz w:val="28"/>
          <w:szCs w:val="28"/>
        </w:rPr>
        <w:t xml:space="preserve">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6E0B9DC2" w:rsidRDefault="14F76A8C" w14:paraId="08905C68" w14:textId="75083F74">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hàng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sau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hoàn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giai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đoạn</w:t>
      </w:r>
      <w:proofErr w:type="spellEnd"/>
      <w:r w:rsidRPr="6E0B9DC2" w:rsidR="6E0B9DC2">
        <w:rPr>
          <w:rFonts w:ascii="Times New Roman" w:hAnsi="Times New Roman" w:eastAsia="Times New Roman" w:cs="Times New Roman"/>
          <w:sz w:val="28"/>
          <w:szCs w:val="28"/>
        </w:rPr>
        <w:t xml:space="preserve"> </w:t>
      </w:r>
    </w:p>
    <w:p w:rsidR="14F76A8C" w:rsidP="6E0B9DC2" w:rsidRDefault="14F76A8C" w14:paraId="7BB37C56" w14:textId="1825AEAF">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về</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độ</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thứ</w:t>
      </w:r>
      <w:proofErr w:type="spellEnd"/>
      <w:r w:rsidRPr="6E0B9DC2" w:rsidR="6E0B9DC2">
        <w:rPr>
          <w:rFonts w:ascii="Times New Roman" w:hAnsi="Times New Roman" w:eastAsia="Times New Roman" w:cs="Times New Roman"/>
          <w:sz w:val="28"/>
          <w:szCs w:val="28"/>
        </w:rPr>
        <w:t xml:space="preserve"> 2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tháng</w:t>
      </w:r>
      <w:proofErr w:type="spellEnd"/>
      <w:r w:rsidRPr="6E0B9DC2" w:rsidR="6E0B9DC2">
        <w:rPr>
          <w:rFonts w:ascii="Times New Roman" w:hAnsi="Times New Roman" w:eastAsia="Times New Roman" w:cs="Times New Roman"/>
          <w:sz w:val="28"/>
          <w:szCs w:val="28"/>
        </w:rPr>
        <w:t>.</w:t>
      </w:r>
    </w:p>
    <w:p w:rsidR="14F76A8C" w:rsidP="6E0B9DC2" w:rsidRDefault="14F76A8C" w14:paraId="3A17FFCD" w14:textId="3F7D3E10">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phát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sinh</w:t>
      </w:r>
      <w:proofErr w:type="spellEnd"/>
      <w:r w:rsidRPr="6E0B9DC2" w:rsidR="6E0B9DC2">
        <w:rPr>
          <w:rFonts w:ascii="Times New Roman" w:hAnsi="Times New Roman" w:eastAsia="Times New Roman" w:cs="Times New Roman"/>
          <w:sz w:val="28"/>
          <w:szCs w:val="28"/>
        </w:rPr>
        <w:t>.</w:t>
      </w:r>
    </w:p>
    <w:p w:rsidR="00BA61C8" w:rsidP="6E0B9DC2" w:rsidRDefault="14F76A8C" w14:paraId="3A4B61D2" w14:textId="48B96BAE">
      <w:pPr>
        <w:pStyle w:val="ListParagraph"/>
        <w:numPr>
          <w:ilvl w:val="0"/>
          <w:numId w:val="3"/>
        </w:numPr>
        <w:rPr>
          <w:sz w:val="28"/>
          <w:szCs w:val="28"/>
        </w:rPr>
      </w:pP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qua email </w:t>
      </w:r>
      <w:proofErr w:type="spellStart"/>
      <w:r w:rsidRPr="6E0B9DC2" w:rsidR="6E0B9DC2">
        <w:rPr>
          <w:rFonts w:ascii="Times New Roman" w:hAnsi="Times New Roman" w:eastAsia="Times New Roman" w:cs="Times New Roman"/>
          <w:sz w:val="28"/>
          <w:szCs w:val="28"/>
        </w:rPr>
        <w:t>cho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quan</w:t>
      </w:r>
      <w:proofErr w:type="spellEnd"/>
      <w:r w:rsidRPr="6E0B9DC2" w:rsidR="6E0B9DC2">
        <w:rPr>
          <w:rFonts w:ascii="Times New Roman" w:hAnsi="Times New Roman" w:eastAsia="Times New Roman" w:cs="Times New Roman"/>
          <w:sz w:val="28"/>
          <w:szCs w:val="28"/>
        </w:rPr>
        <w:t>.</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63FE3DAC" w:rsidRDefault="6003E338" w14:paraId="486E4519" w14:textId="6B9C9826">
      <w:pPr>
        <w:pStyle w:val="Heading2"/>
        <w:rPr>
          <w:b w:val="1"/>
          <w:bCs w:val="1"/>
          <w:sz w:val="28"/>
          <w:szCs w:val="28"/>
        </w:rPr>
      </w:pPr>
      <w:bookmarkStart w:name="_Toc28101654" w:id="17"/>
      <w:proofErr w:type="spellStart"/>
      <w:r w:rsidRPr="63FE3DAC" w:rsidR="63FE3DAC">
        <w:rPr>
          <w:rFonts w:ascii="Toma" w:hAnsi="Toma" w:eastAsia="Toma" w:cs="Toma"/>
          <w:b w:val="1"/>
          <w:bCs w:val="1"/>
          <w:sz w:val="28"/>
          <w:szCs w:val="28"/>
        </w:rPr>
        <w:t>Ước</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lượng</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tính</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năng</w:t>
      </w:r>
      <w:proofErr w:type="spellEnd"/>
      <w:bookmarkEnd w:id="17"/>
    </w:p>
    <w:p w:rsidR="00451DC3" w:rsidP="6E0B9DC2" w:rsidRDefault="14F76A8C" w14:paraId="7185C969" w14:textId="77C5C905">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5C77816"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online.</w:t>
      </w:r>
    </w:p>
    <w:p w:rsidR="14F76A8C" w:rsidP="6E0B9DC2" w:rsidRDefault="14F76A8C" w14:paraId="183D23DB"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Đánh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dấu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ưa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thích</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9A32A43" w14:textId="54564C17">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Tải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lưu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vào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bộ</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nhớ</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máy</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2C0238E2" w14:textId="33990574">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Nhận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báo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giả</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C4EB399" w14:textId="5B7F0C8A">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Tìm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theo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từ</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chủ</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73484518" w14:textId="265ECDA3">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nội</w:t>
      </w:r>
      <w:proofErr w:type="spellEnd"/>
      <w:r w:rsidRPr="6E0B9DC2" w:rsidR="6E0B9DC2">
        <w:rPr>
          <w:rFonts w:ascii="Times New Roman" w:hAnsi="Times New Roman" w:eastAsia="Times New Roman" w:cs="Times New Roman"/>
          <w:i w:val="1"/>
          <w:iCs w:val="1"/>
          <w:sz w:val="28"/>
          <w:szCs w:val="28"/>
        </w:rPr>
        <w:t xml:space="preserve"> dung:</w:t>
      </w:r>
    </w:p>
    <w:p w:rsidR="14F76A8C" w:rsidP="6E0B9DC2" w:rsidRDefault="14F76A8C" w14:paraId="62E134C0" w14:textId="7A3AD1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Thêm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sửa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xoá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do </w:t>
      </w:r>
      <w:proofErr w:type="spellStart"/>
      <w:r w:rsidRPr="6E0B9DC2" w:rsidR="6E0B9DC2">
        <w:rPr>
          <w:rFonts w:ascii="Times New Roman" w:hAnsi="Times New Roman" w:eastAsia="Times New Roman" w:cs="Times New Roman"/>
          <w:i w:val="1"/>
          <w:iCs w:val="1"/>
          <w:sz w:val="28"/>
          <w:szCs w:val="28"/>
        </w:rPr>
        <w:t>mình</w:t>
      </w:r>
      <w:proofErr w:type="spellEnd"/>
      <w:r w:rsidRPr="6E0B9DC2" w:rsidR="6E0B9DC2">
        <w:rPr>
          <w:rFonts w:ascii="Times New Roman" w:hAnsi="Times New Roman" w:eastAsia="Times New Roman" w:cs="Times New Roman"/>
          <w:i w:val="1"/>
          <w:iCs w:val="1"/>
          <w:sz w:val="28"/>
          <w:szCs w:val="28"/>
        </w:rPr>
        <w:t xml:space="preserve"> upload.</w:t>
      </w:r>
    </w:p>
    <w:p w:rsidR="00B34199" w:rsidP="00B34199" w:rsidRDefault="6003E338" w14:paraId="7BAAB606" w14:textId="77777777">
      <w:pPr>
        <w:pStyle w:val="Heading2"/>
      </w:pPr>
      <w:bookmarkStart w:name="_Toc28101655" w:id="18"/>
      <w:r>
        <w:t>Work Breakdown Structure</w:t>
      </w:r>
      <w:bookmarkEnd w:id="18"/>
    </w:p>
    <w:p w:rsidR="6003E338" w:rsidP="10AE084D" w:rsidRDefault="6003E338" w14:paraId="2AB57B40" w14:textId="49C22A3E">
      <w:pPr>
        <w:rPr>
          <w:rFonts w:ascii="Times New Roman" w:hAnsi="Times New Roman" w:eastAsia="Times New Roman" w:cs="Times New Roman"/>
        </w:rPr>
      </w:pPr>
      <w:r>
        <w:drawing>
          <wp:inline wp14:editId="3A942414" wp14:anchorId="088A9FE7">
            <wp:extent cx="4572000" cy="2505075"/>
            <wp:effectExtent l="0" t="0" r="0" b="0"/>
            <wp:docPr id="1656796564"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7fbbc3e0a30543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10AE084D" w:rsidRDefault="6003E338" w14:paraId="0624B4EE" w14:textId="5C5CF247">
      <w:pPr>
        <w:jc w:val="cente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Hình</w:t>
      </w:r>
      <w:proofErr w:type="spellEnd"/>
      <w:r w:rsidRPr="10AE084D" w:rsidR="10AE084D">
        <w:rPr>
          <w:rFonts w:ascii="Times New Roman" w:hAnsi="Times New Roman" w:eastAsia="Times New Roman" w:cs="Times New Roman"/>
        </w:rPr>
        <w:t xml:space="preserve"> </w:t>
      </w:r>
      <w:proofErr w:type="gramStart"/>
      <w:r w:rsidRPr="10AE084D" w:rsidR="10AE084D">
        <w:rPr>
          <w:rFonts w:ascii="Times New Roman" w:hAnsi="Times New Roman" w:eastAsia="Times New Roman" w:cs="Times New Roman"/>
        </w:rPr>
        <w:t xml:space="preserve">2 </w:t>
      </w:r>
      <w:r w:rsidRPr="10AE084D" w:rsidR="10AE084D">
        <w:rPr>
          <w:rFonts w:ascii="Times New Roman" w:hAnsi="Times New Roman" w:eastAsia="Times New Roman" w:cs="Times New Roman"/>
        </w:rPr>
        <w:t>:</w:t>
      </w:r>
      <w:proofErr w:type="gramEnd"/>
      <w:r w:rsidRPr="10AE084D" w:rsidR="10AE084D">
        <w:rPr>
          <w:rFonts w:ascii="Times New Roman" w:hAnsi="Times New Roman" w:eastAsia="Times New Roman" w:cs="Times New Roman"/>
        </w:rPr>
        <w:t xml:space="preserve">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15B6DCBE" wp14:anchorId="4795A721">
            <wp:extent cx="5685692" cy="935770"/>
            <wp:effectExtent l="0" t="0" r="0" b="0"/>
            <wp:docPr id="562555672" name="Picture 775518739" title=""/>
            <wp:cNvGraphicFramePr>
              <a:graphicFrameLocks noChangeAspect="1"/>
            </wp:cNvGraphicFramePr>
            <a:graphic>
              <a:graphicData uri="http://schemas.openxmlformats.org/drawingml/2006/picture">
                <pic:pic>
                  <pic:nvPicPr>
                    <pic:cNvPr id="0" name="Picture 775518739"/>
                    <pic:cNvPicPr/>
                  </pic:nvPicPr>
                  <pic:blipFill>
                    <a:blip r:embed="Re48dfc6a7b89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5692" cy="935770"/>
                    </a:xfrm>
                    <a:prstGeom prst="rect">
                      <a:avLst/>
                    </a:prstGeom>
                  </pic:spPr>
                </pic:pic>
              </a:graphicData>
            </a:graphic>
          </wp:inline>
        </w:drawing>
      </w:r>
    </w:p>
    <w:p w:rsidR="6003E338" w:rsidP="10AE084D" w:rsidRDefault="6003E338" w14:paraId="461B7D43" w14:textId="0DD3F071">
      <w:pPr>
        <w:jc w:val="cente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Hình</w:t>
      </w:r>
      <w:proofErr w:type="spellEnd"/>
      <w:r w:rsidRPr="10AE084D" w:rsidR="10AE084D">
        <w:rPr>
          <w:rFonts w:ascii="Times New Roman" w:hAnsi="Times New Roman" w:eastAsia="Times New Roman" w:cs="Times New Roman"/>
        </w:rPr>
        <w:t xml:space="preserve"> </w:t>
      </w:r>
      <w:proofErr w:type="gramStart"/>
      <w:r w:rsidRPr="10AE084D" w:rsidR="10AE084D">
        <w:rPr>
          <w:rFonts w:ascii="Times New Roman" w:hAnsi="Times New Roman" w:eastAsia="Times New Roman" w:cs="Times New Roman"/>
        </w:rPr>
        <w:t xml:space="preserve">3 </w:t>
      </w:r>
      <w:r w:rsidRPr="10AE084D" w:rsidR="10AE084D">
        <w:rPr>
          <w:rFonts w:ascii="Times New Roman" w:hAnsi="Times New Roman" w:eastAsia="Times New Roman" w:cs="Times New Roman"/>
        </w:rPr>
        <w:t>:</w:t>
      </w:r>
      <w:proofErr w:type="gram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đồ</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gantt</w:t>
      </w:r>
      <w:proofErr w:type="spellEnd"/>
      <w:r w:rsidRPr="10AE084D" w:rsidR="10AE084D">
        <w:rPr>
          <w:rFonts w:ascii="Times New Roman" w:hAnsi="Times New Roman" w:eastAsia="Times New Roman" w:cs="Times New Roman"/>
        </w:rPr>
        <w:t xml:space="preserve"> </w:t>
      </w:r>
    </w:p>
    <w:p w:rsidR="6003E338" w:rsidP="10AE084D" w:rsidRDefault="6003E338" w14:paraId="222E1309" w14:textId="03BDA3D2">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Thời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bắt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đầu</w:t>
      </w:r>
      <w:proofErr w:type="spellEnd"/>
      <w:r w:rsidRPr="10AE084D" w:rsidR="10AE084D">
        <w:rPr>
          <w:rFonts w:ascii="Times New Roman" w:hAnsi="Times New Roman" w:eastAsia="Times New Roman" w:cs="Times New Roman"/>
        </w:rPr>
        <w:t xml:space="preserve">: </w:t>
      </w:r>
      <w:r w:rsidRPr="10AE084D" w:rsidR="10AE084D">
        <w:rPr>
          <w:rFonts w:ascii="Times New Roman" w:hAnsi="Times New Roman" w:eastAsia="Times New Roman" w:cs="Times New Roman"/>
        </w:rPr>
        <w:t>0</w:t>
      </w:r>
      <w:r w:rsidRPr="10AE084D" w:rsidR="10AE084D">
        <w:rPr>
          <w:rFonts w:ascii="Times New Roman" w:hAnsi="Times New Roman" w:eastAsia="Times New Roman" w:cs="Times New Roman"/>
        </w:rPr>
        <w:t>1/</w:t>
      </w:r>
      <w:r w:rsidRPr="10AE084D" w:rsidR="10AE084D">
        <w:rPr>
          <w:rFonts w:ascii="Times New Roman" w:hAnsi="Times New Roman" w:eastAsia="Times New Roman" w:cs="Times New Roman"/>
        </w:rPr>
        <w:t>0</w:t>
      </w:r>
      <w:r w:rsidRPr="10AE084D" w:rsidR="10AE084D">
        <w:rPr>
          <w:rFonts w:ascii="Times New Roman" w:hAnsi="Times New Roman" w:eastAsia="Times New Roman" w:cs="Times New Roman"/>
        </w:rPr>
        <w:t>6/2019</w:t>
      </w:r>
    </w:p>
    <w:p w:rsidR="6003E338" w:rsidP="10AE084D" w:rsidRDefault="6003E338" w14:paraId="072FF533" w14:textId="6C1C23EA">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Thời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kết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thúc</w:t>
      </w:r>
      <w:proofErr w:type="spellEnd"/>
      <w:r w:rsidRPr="10AE084D" w:rsidR="10AE084D">
        <w:rPr>
          <w:rFonts w:ascii="Times New Roman" w:hAnsi="Times New Roman" w:eastAsia="Times New Roman" w:cs="Times New Roman"/>
        </w:rPr>
        <w:t>/</w:t>
      </w:r>
      <w:proofErr w:type="spellStart"/>
      <w:r w:rsidRPr="10AE084D" w:rsidR="10AE084D">
        <w:rPr>
          <w:rFonts w:ascii="Times New Roman" w:hAnsi="Times New Roman" w:eastAsia="Times New Roman" w:cs="Times New Roman"/>
        </w:rPr>
        <w:t>bàn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 </w:t>
      </w:r>
      <w:r w:rsidRPr="10AE084D" w:rsidR="10AE084D">
        <w:rPr>
          <w:rFonts w:ascii="Times New Roman" w:hAnsi="Times New Roman" w:eastAsia="Times New Roman" w:cs="Times New Roman"/>
        </w:rPr>
        <w:t>0</w:t>
      </w:r>
      <w:r w:rsidRPr="10AE084D" w:rsidR="10AE084D">
        <w:rPr>
          <w:rFonts w:ascii="Times New Roman" w:hAnsi="Times New Roman" w:eastAsia="Times New Roman" w:cs="Times New Roman"/>
        </w:rPr>
        <w:t>1/</w:t>
      </w:r>
      <w:r w:rsidRPr="10AE084D" w:rsidR="10AE084D">
        <w:rPr>
          <w:rFonts w:ascii="Times New Roman" w:hAnsi="Times New Roman" w:eastAsia="Times New Roman" w:cs="Times New Roman"/>
        </w:rPr>
        <w:t>0</w:t>
      </w:r>
      <w:r w:rsidRPr="10AE084D" w:rsidR="10AE084D">
        <w:rPr>
          <w:rFonts w:ascii="Times New Roman" w:hAnsi="Times New Roman" w:eastAsia="Times New Roman" w:cs="Times New Roman"/>
        </w:rPr>
        <w:t>1/20</w:t>
      </w:r>
      <w:r w:rsidRPr="10AE084D" w:rsidR="10AE084D">
        <w:rPr>
          <w:rFonts w:ascii="Times New Roman" w:hAnsi="Times New Roman" w:eastAsia="Times New Roman" w:cs="Times New Roman"/>
        </w:rPr>
        <w:t>20</w:t>
      </w:r>
    </w:p>
    <w:p w:rsidR="6003E338" w:rsidP="10AE084D" w:rsidRDefault="6003E338" w14:paraId="7D6F0E1B" w14:textId="107566FB">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Vì</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vậy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cần</w:t>
      </w:r>
      <w:proofErr w:type="spellEnd"/>
      <w:r w:rsidRPr="10AE084D" w:rsidR="10AE084D">
        <w:rPr>
          <w:rFonts w:ascii="Times New Roman" w:hAnsi="Times New Roman" w:eastAsia="Times New Roman" w:cs="Times New Roman"/>
        </w:rPr>
        <w:t xml:space="preserve"> 6 </w:t>
      </w:r>
      <w:proofErr w:type="spellStart"/>
      <w:r w:rsidRPr="10AE084D" w:rsidR="10AE084D">
        <w:rPr>
          <w:rFonts w:ascii="Times New Roman" w:hAnsi="Times New Roman" w:eastAsia="Times New Roman" w:cs="Times New Roman"/>
        </w:rPr>
        <w:t>tháng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hoàn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thành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án</w:t>
      </w:r>
      <w:proofErr w:type="spellEnd"/>
      <w:r w:rsidRPr="10AE084D" w:rsidR="10AE084D">
        <w:rPr>
          <w:rFonts w:ascii="Times New Roman" w:hAnsi="Times New Roman" w:eastAsia="Times New Roman" w:cs="Times New Roman"/>
        </w:rPr>
        <w:t xml:space="preserve"> </w:t>
      </w:r>
    </w:p>
    <w:p w:rsidR="00D466C7" w:rsidP="00E31DB9" w:rsidRDefault="6003E338" w14:paraId="33628FB7" w14:textId="77777777">
      <w:pPr>
        <w:pStyle w:val="Heading2"/>
      </w:pPr>
      <w:bookmarkStart w:name="_Toc28101657" w:id="20"/>
      <w:r>
        <w:t>Ước lượng rủi ro</w:t>
      </w:r>
      <w:bookmarkEnd w:id="20"/>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rsidTr="10AE084D" w14:paraId="377DE7A7" w14:textId="77777777">
        <w:tc>
          <w:tcPr>
            <w:tcW w:w="615" w:type="dxa"/>
            <w:tcMar/>
          </w:tcPr>
          <w:p w:rsidR="6003E338" w:rsidP="10AE084D" w:rsidRDefault="6003E338" w14:paraId="43A7B318" w14:textId="360112A4">
            <w:pPr>
              <w:rPr>
                <w:rFonts w:ascii="Times New Roman" w:hAnsi="Times New Roman" w:eastAsia="Times New Roman" w:cs="Times New Roman"/>
              </w:rPr>
            </w:pPr>
            <w:r w:rsidRPr="10AE084D" w:rsidR="10AE084D">
              <w:rPr>
                <w:rFonts w:ascii="Times New Roman" w:hAnsi="Times New Roman" w:eastAsia="Times New Roman" w:cs="Times New Roman"/>
              </w:rPr>
              <w:t>STT</w:t>
            </w:r>
          </w:p>
        </w:tc>
        <w:tc>
          <w:tcPr>
            <w:tcW w:w="810" w:type="dxa"/>
            <w:tcMar/>
          </w:tcPr>
          <w:p w:rsidR="6003E338" w:rsidP="10AE084D" w:rsidRDefault="6003E338" w14:paraId="1EB42225" w14:textId="23087094">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Loại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rủi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ro</w:t>
            </w:r>
            <w:proofErr w:type="spellEnd"/>
            <w:r w:rsidRPr="10AE084D" w:rsidR="10AE084D">
              <w:rPr>
                <w:rFonts w:ascii="Times New Roman" w:hAnsi="Times New Roman" w:eastAsia="Times New Roman" w:cs="Times New Roman"/>
              </w:rPr>
              <w:t xml:space="preserve"> </w:t>
            </w:r>
          </w:p>
        </w:tc>
        <w:tc>
          <w:tcPr>
            <w:tcW w:w="1620" w:type="dxa"/>
            <w:tcMar/>
          </w:tcPr>
          <w:p w:rsidR="6003E338" w:rsidP="10AE084D" w:rsidRDefault="6003E338" w14:paraId="03F16BE3" w14:textId="73A961AA">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tên</w:t>
            </w:r>
            <w:proofErr w:type="spellEnd"/>
            <w:r w:rsidRPr="10AE084D" w:rsidR="10AE084D">
              <w:rPr>
                <w:rFonts w:ascii="Times New Roman" w:hAnsi="Times New Roman" w:eastAsia="Times New Roman" w:cs="Times New Roman"/>
              </w:rPr>
              <w:t xml:space="preserve"> </w:t>
            </w:r>
          </w:p>
        </w:tc>
        <w:tc>
          <w:tcPr>
            <w:tcW w:w="454" w:type="dxa"/>
            <w:tcMar/>
          </w:tcPr>
          <w:p w:rsidR="6003E338" w:rsidP="10AE084D" w:rsidRDefault="6003E338" w14:paraId="3D289DFF" w14:textId="29F00696">
            <w:pPr>
              <w:rPr>
                <w:rFonts w:ascii="Times New Roman" w:hAnsi="Times New Roman" w:eastAsia="Times New Roman" w:cs="Times New Roman"/>
              </w:rPr>
            </w:pPr>
            <w:r w:rsidRPr="10AE084D" w:rsidR="10AE084D">
              <w:rPr>
                <w:rFonts w:ascii="Times New Roman" w:hAnsi="Times New Roman" w:eastAsia="Times New Roman" w:cs="Times New Roman"/>
              </w:rPr>
              <w:t>P</w:t>
            </w:r>
          </w:p>
        </w:tc>
        <w:tc>
          <w:tcPr>
            <w:tcW w:w="525" w:type="dxa"/>
            <w:tcMar/>
          </w:tcPr>
          <w:p w:rsidR="6003E338" w:rsidP="10AE084D" w:rsidRDefault="6003E338" w14:paraId="01D4F2B4" w14:textId="30A741E9">
            <w:pPr>
              <w:rPr>
                <w:rFonts w:ascii="Times New Roman" w:hAnsi="Times New Roman" w:eastAsia="Times New Roman" w:cs="Times New Roman"/>
              </w:rPr>
            </w:pPr>
            <w:r w:rsidRPr="10AE084D" w:rsidR="10AE084D">
              <w:rPr>
                <w:rFonts w:ascii="Times New Roman" w:hAnsi="Times New Roman" w:eastAsia="Times New Roman" w:cs="Times New Roman"/>
              </w:rPr>
              <w:t>I</w:t>
            </w:r>
          </w:p>
        </w:tc>
        <w:tc>
          <w:tcPr>
            <w:tcW w:w="510" w:type="dxa"/>
            <w:tcMar/>
          </w:tcPr>
          <w:p w:rsidR="6003E338" w:rsidP="10AE084D" w:rsidRDefault="6003E338" w14:paraId="1545A04F" w14:textId="64C21B85">
            <w:pPr>
              <w:rPr>
                <w:rFonts w:ascii="Times New Roman" w:hAnsi="Times New Roman" w:eastAsia="Times New Roman" w:cs="Times New Roman"/>
              </w:rPr>
            </w:pPr>
            <w:r w:rsidRPr="10AE084D" w:rsidR="10AE084D">
              <w:rPr>
                <w:rFonts w:ascii="Times New Roman" w:hAnsi="Times New Roman" w:eastAsia="Times New Roman" w:cs="Times New Roman"/>
              </w:rPr>
              <w:t xml:space="preserve">E </w:t>
            </w:r>
          </w:p>
        </w:tc>
        <w:tc>
          <w:tcPr>
            <w:tcW w:w="4246" w:type="dxa"/>
            <w:tcMar/>
          </w:tcPr>
          <w:p w:rsidR="6003E338" w:rsidP="10AE084D" w:rsidRDefault="6003E338" w14:paraId="0CAB9871" w14:textId="245362BA">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Miêu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động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giảm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thiểu</w:t>
            </w:r>
            <w:proofErr w:type="spellEnd"/>
          </w:p>
        </w:tc>
      </w:tr>
      <w:tr w:rsidR="6003E338" w:rsidTr="10AE084D" w14:paraId="2D7CA7BF" w14:textId="77777777">
        <w:tc>
          <w:tcPr>
            <w:tcW w:w="615" w:type="dxa"/>
            <w:tcMar/>
          </w:tcPr>
          <w:p w:rsidR="6003E338" w:rsidP="10AE084D" w:rsidRDefault="6003E338" w14:paraId="47F538AA" w14:textId="7DF28A91">
            <w:pPr>
              <w:rPr>
                <w:rFonts w:ascii="Times New Roman" w:hAnsi="Times New Roman" w:eastAsia="Times New Roman" w:cs="Times New Roman"/>
              </w:rPr>
            </w:pPr>
            <w:r w:rsidRPr="10AE084D" w:rsidR="10AE084D">
              <w:rPr>
                <w:rFonts w:ascii="Times New Roman" w:hAnsi="Times New Roman" w:eastAsia="Times New Roman" w:cs="Times New Roman"/>
              </w:rPr>
              <w:t>1</w:t>
            </w:r>
          </w:p>
        </w:tc>
        <w:tc>
          <w:tcPr>
            <w:tcW w:w="810" w:type="dxa"/>
            <w:tcMar/>
          </w:tcPr>
          <w:p w:rsidR="6003E338" w:rsidP="10AE084D" w:rsidRDefault="6003E338" w14:paraId="25CE0DF9" w14:textId="52678E5C">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Kỹ</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thuật</w:t>
            </w:r>
            <w:proofErr w:type="spellEnd"/>
            <w:r w:rsidRPr="10AE084D" w:rsidR="10AE084D">
              <w:rPr>
                <w:rFonts w:ascii="Times New Roman" w:hAnsi="Times New Roman" w:eastAsia="Times New Roman" w:cs="Times New Roman"/>
              </w:rPr>
              <w:t xml:space="preserve"> </w:t>
            </w:r>
          </w:p>
        </w:tc>
        <w:tc>
          <w:tcPr>
            <w:tcW w:w="1620" w:type="dxa"/>
            <w:tcMar/>
          </w:tcPr>
          <w:p w:rsidR="6003E338" w:rsidP="10AE084D" w:rsidRDefault="6003E338" w14:paraId="4E2B8958" w14:textId="156544BE">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mới</w:t>
            </w:r>
            <w:proofErr w:type="spellEnd"/>
            <w:r w:rsidRPr="10AE084D" w:rsidR="10AE084D">
              <w:rPr>
                <w:rFonts w:ascii="Times New Roman" w:hAnsi="Times New Roman" w:eastAsia="Times New Roman" w:cs="Times New Roman"/>
              </w:rPr>
              <w:t xml:space="preserve"> </w:t>
            </w:r>
          </w:p>
        </w:tc>
        <w:tc>
          <w:tcPr>
            <w:tcW w:w="454" w:type="dxa"/>
            <w:tcMar/>
          </w:tcPr>
          <w:p w:rsidR="6003E338" w:rsidP="10AE084D" w:rsidRDefault="6003E338" w14:paraId="65F8871C" w14:textId="5553AF26">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525" w:type="dxa"/>
            <w:tcMar/>
          </w:tcPr>
          <w:p w:rsidR="6003E338" w:rsidP="10AE084D" w:rsidRDefault="6003E338" w14:paraId="3CFB9D2E" w14:textId="368BF1E8">
            <w:pPr>
              <w:rPr>
                <w:rFonts w:ascii="Times New Roman" w:hAnsi="Times New Roman" w:eastAsia="Times New Roman" w:cs="Times New Roman"/>
              </w:rPr>
            </w:pPr>
            <w:r w:rsidRPr="10AE084D" w:rsidR="10AE084D">
              <w:rPr>
                <w:rFonts w:ascii="Times New Roman" w:hAnsi="Times New Roman" w:eastAsia="Times New Roman" w:cs="Times New Roman"/>
              </w:rPr>
              <w:t>3</w:t>
            </w:r>
          </w:p>
        </w:tc>
        <w:tc>
          <w:tcPr>
            <w:tcW w:w="510" w:type="dxa"/>
            <w:tcMar/>
          </w:tcPr>
          <w:p w:rsidR="6003E338" w:rsidP="10AE084D" w:rsidRDefault="6003E338" w14:paraId="2F373AED" w14:textId="5BEAD163">
            <w:pPr>
              <w:rPr>
                <w:rFonts w:ascii="Times New Roman" w:hAnsi="Times New Roman" w:eastAsia="Times New Roman" w:cs="Times New Roman"/>
              </w:rPr>
            </w:pPr>
            <w:r w:rsidRPr="10AE084D" w:rsidR="10AE084D">
              <w:rPr>
                <w:rFonts w:ascii="Times New Roman" w:hAnsi="Times New Roman" w:eastAsia="Times New Roman" w:cs="Times New Roman"/>
              </w:rPr>
              <w:t>12</w:t>
            </w:r>
          </w:p>
        </w:tc>
        <w:tc>
          <w:tcPr>
            <w:tcW w:w="4246" w:type="dxa"/>
            <w:tcMar/>
          </w:tcPr>
          <w:p w:rsidR="6003E338" w:rsidP="10AE084D" w:rsidRDefault="6003E338" w14:paraId="3BADE851" w14:textId="4F2B5592">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Tốn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nhiều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xử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lỗi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gói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nghệ</w:t>
            </w:r>
            <w:proofErr w:type="spellEnd"/>
            <w:r w:rsidRPr="10AE084D" w:rsidR="10AE084D">
              <w:rPr>
                <w:rFonts w:ascii="Times New Roman" w:hAnsi="Times New Roman" w:eastAsia="Times New Roman" w:cs="Times New Roman"/>
              </w:rPr>
              <w:t xml:space="preserve"> premium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cung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cấp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hỗ</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tốt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nhất</w:t>
            </w:r>
            <w:proofErr w:type="spellEnd"/>
          </w:p>
        </w:tc>
      </w:tr>
      <w:tr w:rsidR="6003E338" w:rsidTr="10AE084D" w14:paraId="6F6176EA" w14:textId="77777777">
        <w:tc>
          <w:tcPr>
            <w:tcW w:w="615" w:type="dxa"/>
            <w:tcMar/>
          </w:tcPr>
          <w:p w:rsidR="6003E338" w:rsidP="10AE084D" w:rsidRDefault="6003E338" w14:paraId="1C51D012" w14:textId="1D85396A">
            <w:pPr>
              <w:rPr>
                <w:rFonts w:ascii="Times New Roman" w:hAnsi="Times New Roman" w:eastAsia="Times New Roman" w:cs="Times New Roman"/>
              </w:rPr>
            </w:pPr>
            <w:r w:rsidRPr="10AE084D" w:rsidR="10AE084D">
              <w:rPr>
                <w:rFonts w:ascii="Times New Roman" w:hAnsi="Times New Roman" w:eastAsia="Times New Roman" w:cs="Times New Roman"/>
              </w:rPr>
              <w:t>2</w:t>
            </w:r>
          </w:p>
        </w:tc>
        <w:tc>
          <w:tcPr>
            <w:tcW w:w="810" w:type="dxa"/>
            <w:tcMar/>
          </w:tcPr>
          <w:p w:rsidR="6003E338" w:rsidP="10AE084D" w:rsidRDefault="6003E338" w14:paraId="3884113F" w14:textId="6F619BD4">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Kỹ</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thuật</w:t>
            </w:r>
            <w:proofErr w:type="spellEnd"/>
          </w:p>
        </w:tc>
        <w:tc>
          <w:tcPr>
            <w:tcW w:w="1620" w:type="dxa"/>
            <w:tcMar/>
          </w:tcPr>
          <w:p w:rsidR="6003E338" w:rsidP="10AE084D" w:rsidRDefault="6003E338" w14:paraId="533A71F0" w14:textId="3BE750C2">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thư</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sẵn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
        </w:tc>
        <w:tc>
          <w:tcPr>
            <w:tcW w:w="454" w:type="dxa"/>
            <w:tcMar/>
          </w:tcPr>
          <w:p w:rsidR="6003E338" w:rsidP="10AE084D" w:rsidRDefault="6003E338" w14:paraId="302865B7" w14:textId="5E73A120">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525" w:type="dxa"/>
            <w:tcMar/>
          </w:tcPr>
          <w:p w:rsidR="6003E338" w:rsidP="10AE084D" w:rsidRDefault="6003E338" w14:paraId="6F240C18" w14:textId="6E380A26">
            <w:pPr>
              <w:rPr>
                <w:rFonts w:ascii="Times New Roman" w:hAnsi="Times New Roman" w:eastAsia="Times New Roman" w:cs="Times New Roman"/>
              </w:rPr>
            </w:pPr>
            <w:r w:rsidRPr="10AE084D" w:rsidR="10AE084D">
              <w:rPr>
                <w:rFonts w:ascii="Times New Roman" w:hAnsi="Times New Roman" w:eastAsia="Times New Roman" w:cs="Times New Roman"/>
              </w:rPr>
              <w:t>1</w:t>
            </w:r>
          </w:p>
        </w:tc>
        <w:tc>
          <w:tcPr>
            <w:tcW w:w="510" w:type="dxa"/>
            <w:tcMar/>
          </w:tcPr>
          <w:p w:rsidR="6003E338" w:rsidP="10AE084D" w:rsidRDefault="6003E338" w14:paraId="66AAF273" w14:textId="1D9D6B99">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4246" w:type="dxa"/>
            <w:tcMar/>
          </w:tcPr>
          <w:p w:rsidR="6003E338" w:rsidP="10AE084D" w:rsidRDefault="6003E338" w14:paraId="08AA9403" w14:textId="66F06759">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Khó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tuỳ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chỉnh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theo</w:t>
            </w:r>
            <w:proofErr w:type="spellEnd"/>
            <w:r w:rsidRPr="10AE084D" w:rsidR="10AE084D">
              <w:rPr>
                <w:rFonts w:ascii="Times New Roman" w:hAnsi="Times New Roman" w:eastAsia="Times New Roman" w:cs="Times New Roman"/>
              </w:rPr>
              <w:t xml:space="preserve"> ý </w:t>
            </w:r>
            <w:proofErr w:type="spellStart"/>
            <w:r w:rsidRPr="10AE084D" w:rsidR="10AE084D">
              <w:rPr>
                <w:rFonts w:ascii="Times New Roman" w:hAnsi="Times New Roman" w:eastAsia="Times New Roman" w:cs="Times New Roman"/>
              </w:rPr>
              <w:t>muốn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thư</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nhiều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nguồn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mở</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tuỳ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biến</w:t>
            </w:r>
            <w:proofErr w:type="spellEnd"/>
            <w:r w:rsidRPr="10AE084D" w:rsidR="10AE084D">
              <w:rPr>
                <w:rFonts w:ascii="Times New Roman" w:hAnsi="Times New Roman" w:eastAsia="Times New Roman" w:cs="Times New Roman"/>
              </w:rPr>
              <w:t xml:space="preserve"> </w:t>
            </w:r>
          </w:p>
        </w:tc>
      </w:tr>
      <w:tr w:rsidR="6003E338" w:rsidTr="10AE084D" w14:paraId="13A5E5A4" w14:textId="77777777">
        <w:tc>
          <w:tcPr>
            <w:tcW w:w="615" w:type="dxa"/>
            <w:tcMar/>
          </w:tcPr>
          <w:p w:rsidR="6003E338" w:rsidP="10AE084D" w:rsidRDefault="6003E338" w14:paraId="0C7E85C5" w14:textId="62C6292B">
            <w:pPr>
              <w:rPr>
                <w:rFonts w:ascii="Times New Roman" w:hAnsi="Times New Roman" w:eastAsia="Times New Roman" w:cs="Times New Roman"/>
              </w:rPr>
            </w:pPr>
            <w:r w:rsidRPr="10AE084D" w:rsidR="10AE084D">
              <w:rPr>
                <w:rFonts w:ascii="Times New Roman" w:hAnsi="Times New Roman" w:eastAsia="Times New Roman" w:cs="Times New Roman"/>
              </w:rPr>
              <w:t>3</w:t>
            </w:r>
          </w:p>
        </w:tc>
        <w:tc>
          <w:tcPr>
            <w:tcW w:w="810" w:type="dxa"/>
            <w:tcMar/>
          </w:tcPr>
          <w:p w:rsidR="6003E338" w:rsidP="10AE084D" w:rsidRDefault="6003E338" w14:paraId="7B0812FF" w14:textId="2AE02EE6">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Kỹ</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thuật</w:t>
            </w:r>
            <w:proofErr w:type="spellEnd"/>
            <w:r w:rsidRPr="10AE084D" w:rsidR="10AE084D">
              <w:rPr>
                <w:rFonts w:ascii="Times New Roman" w:hAnsi="Times New Roman" w:eastAsia="Times New Roman" w:cs="Times New Roman"/>
              </w:rPr>
              <w:t xml:space="preserve"> </w:t>
            </w:r>
          </w:p>
        </w:tc>
        <w:tc>
          <w:tcPr>
            <w:tcW w:w="1620" w:type="dxa"/>
            <w:tcMar/>
          </w:tcPr>
          <w:p w:rsidR="6003E338" w:rsidP="10AE084D" w:rsidRDefault="6003E338" w14:paraId="3E295C93" w14:textId="5AFB2EF6">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Số</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lượng</w:t>
            </w:r>
            <w:proofErr w:type="spellEnd"/>
            <w:r w:rsidRPr="10AE084D" w:rsidR="10AE084D">
              <w:rPr>
                <w:rFonts w:ascii="Times New Roman" w:hAnsi="Times New Roman" w:eastAsia="Times New Roman" w:cs="Times New Roman"/>
              </w:rPr>
              <w:t xml:space="preserve"> test case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phát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hết</w:t>
            </w:r>
            <w:proofErr w:type="spellEnd"/>
            <w:r w:rsidRPr="10AE084D" w:rsidR="10AE084D">
              <w:rPr>
                <w:rFonts w:ascii="Times New Roman" w:hAnsi="Times New Roman" w:eastAsia="Times New Roman" w:cs="Times New Roman"/>
              </w:rPr>
              <w:t xml:space="preserve"> bug.</w:t>
            </w:r>
          </w:p>
        </w:tc>
        <w:tc>
          <w:tcPr>
            <w:tcW w:w="454" w:type="dxa"/>
            <w:tcMar/>
          </w:tcPr>
          <w:p w:rsidR="6003E338" w:rsidP="10AE084D" w:rsidRDefault="6003E338" w14:paraId="1C546AB3" w14:textId="2429BCB8">
            <w:pPr>
              <w:rPr>
                <w:rFonts w:ascii="Times New Roman" w:hAnsi="Times New Roman" w:eastAsia="Times New Roman" w:cs="Times New Roman"/>
              </w:rPr>
            </w:pPr>
            <w:r w:rsidRPr="10AE084D" w:rsidR="10AE084D">
              <w:rPr>
                <w:rFonts w:ascii="Times New Roman" w:hAnsi="Times New Roman" w:eastAsia="Times New Roman" w:cs="Times New Roman"/>
              </w:rPr>
              <w:t>2</w:t>
            </w:r>
          </w:p>
        </w:tc>
        <w:tc>
          <w:tcPr>
            <w:tcW w:w="525" w:type="dxa"/>
            <w:tcMar/>
          </w:tcPr>
          <w:p w:rsidR="6003E338" w:rsidP="10AE084D" w:rsidRDefault="6003E338" w14:paraId="198A9A78" w14:textId="5CC7668A">
            <w:pPr>
              <w:rPr>
                <w:rFonts w:ascii="Times New Roman" w:hAnsi="Times New Roman" w:eastAsia="Times New Roman" w:cs="Times New Roman"/>
              </w:rPr>
            </w:pPr>
            <w:r w:rsidRPr="10AE084D" w:rsidR="10AE084D">
              <w:rPr>
                <w:rFonts w:ascii="Times New Roman" w:hAnsi="Times New Roman" w:eastAsia="Times New Roman" w:cs="Times New Roman"/>
              </w:rPr>
              <w:t>2</w:t>
            </w:r>
          </w:p>
        </w:tc>
        <w:tc>
          <w:tcPr>
            <w:tcW w:w="510" w:type="dxa"/>
            <w:tcMar/>
          </w:tcPr>
          <w:p w:rsidR="6003E338" w:rsidP="10AE084D" w:rsidRDefault="6003E338" w14:paraId="2001514C" w14:textId="7EC8995C">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4246" w:type="dxa"/>
            <w:tcMar/>
          </w:tcPr>
          <w:p w:rsidR="6003E338" w:rsidP="10AE084D" w:rsidRDefault="6003E338" w14:paraId="66513FBF" w14:textId="765CE502">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trong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lúc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viết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test case,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cover </w:t>
            </w:r>
            <w:proofErr w:type="spellStart"/>
            <w:r w:rsidRPr="10AE084D" w:rsidR="10AE084D">
              <w:rPr>
                <w:rFonts w:ascii="Times New Roman" w:hAnsi="Times New Roman" w:eastAsia="Times New Roman" w:cs="Times New Roman"/>
              </w:rPr>
              <w:t>hết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lỗi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chú</w:t>
            </w:r>
            <w:proofErr w:type="spellEnd"/>
            <w:r w:rsidRPr="10AE084D" w:rsidR="10AE084D">
              <w:rPr>
                <w:rFonts w:ascii="Times New Roman" w:hAnsi="Times New Roman" w:eastAsia="Times New Roman" w:cs="Times New Roman"/>
              </w:rPr>
              <w:t xml:space="preserve"> ý </w:t>
            </w:r>
            <w:proofErr w:type="spellStart"/>
            <w:r w:rsidRPr="10AE084D" w:rsidR="10AE084D">
              <w:rPr>
                <w:rFonts w:ascii="Times New Roman" w:hAnsi="Times New Roman" w:eastAsia="Times New Roman" w:cs="Times New Roman"/>
              </w:rPr>
              <w:t>tới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những</w:t>
            </w:r>
            <w:proofErr w:type="spellEnd"/>
            <w:r w:rsidRPr="10AE084D" w:rsidR="10AE084D">
              <w:rPr>
                <w:rFonts w:ascii="Times New Roman" w:hAnsi="Times New Roman" w:eastAsia="Times New Roman" w:cs="Times New Roman"/>
              </w:rPr>
              <w:t xml:space="preserve"> test </w:t>
            </w:r>
            <w:proofErr w:type="spellStart"/>
            <w:r w:rsidRPr="10AE084D" w:rsidR="10AE084D">
              <w:rPr>
                <w:rFonts w:ascii="Times New Roman" w:hAnsi="Times New Roman" w:eastAsia="Times New Roman" w:cs="Times New Roman"/>
              </w:rPr>
              <w:t>cơ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chế</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rủi</w:t>
            </w:r>
            <w:proofErr w:type="spellEnd"/>
            <w:r w:rsidRPr="10AE084D" w:rsidR="10AE084D">
              <w:rPr>
                <w:rFonts w:ascii="Times New Roman" w:hAnsi="Times New Roman" w:eastAsia="Times New Roman" w:cs="Times New Roman"/>
              </w:rPr>
              <w:t xml:space="preserve"> ro.</w:t>
            </w:r>
          </w:p>
        </w:tc>
      </w:tr>
      <w:tr w:rsidR="6003E338" w:rsidTr="10AE084D" w14:paraId="5D373444" w14:textId="77777777">
        <w:tc>
          <w:tcPr>
            <w:tcW w:w="615" w:type="dxa"/>
            <w:tcMar/>
          </w:tcPr>
          <w:p w:rsidR="6003E338" w:rsidP="10AE084D" w:rsidRDefault="6003E338" w14:paraId="7CA79075" w14:textId="4EFC7D62">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810" w:type="dxa"/>
            <w:tcMar/>
          </w:tcPr>
          <w:p w:rsidR="6003E338" w:rsidP="10AE084D" w:rsidRDefault="6003E338" w14:paraId="71CECED6" w14:textId="61BF761A">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Tổ</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chức</w:t>
            </w:r>
            <w:proofErr w:type="spellEnd"/>
            <w:r w:rsidRPr="10AE084D" w:rsidR="10AE084D">
              <w:rPr>
                <w:rFonts w:ascii="Times New Roman" w:hAnsi="Times New Roman" w:eastAsia="Times New Roman" w:cs="Times New Roman"/>
              </w:rPr>
              <w:t xml:space="preserve"> </w:t>
            </w:r>
          </w:p>
        </w:tc>
        <w:tc>
          <w:tcPr>
            <w:tcW w:w="1620" w:type="dxa"/>
            <w:tcMar/>
          </w:tcPr>
          <w:p w:rsidR="6003E338" w:rsidP="10AE084D" w:rsidRDefault="6003E338" w14:paraId="5B7F8EA2" w14:textId="3F624019">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Nhân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giỏi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ty do </w:t>
            </w:r>
            <w:proofErr w:type="spellStart"/>
            <w:r w:rsidRPr="10AE084D" w:rsidR="10AE084D">
              <w:rPr>
                <w:rFonts w:ascii="Times New Roman" w:hAnsi="Times New Roman" w:eastAsia="Times New Roman" w:cs="Times New Roman"/>
              </w:rPr>
              <w:t>chênh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lệch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lương</w:t>
            </w:r>
            <w:proofErr w:type="spellEnd"/>
            <w:r w:rsidRPr="10AE084D" w:rsidR="10AE084D">
              <w:rPr>
                <w:rFonts w:ascii="Times New Roman" w:hAnsi="Times New Roman" w:eastAsia="Times New Roman" w:cs="Times New Roman"/>
              </w:rPr>
              <w:t xml:space="preserve"> </w:t>
            </w:r>
          </w:p>
        </w:tc>
        <w:tc>
          <w:tcPr>
            <w:tcW w:w="454" w:type="dxa"/>
            <w:tcMar/>
          </w:tcPr>
          <w:p w:rsidR="6003E338" w:rsidP="10AE084D" w:rsidRDefault="6003E338" w14:paraId="5E2B7D8C" w14:textId="3BAEE45D">
            <w:pPr>
              <w:rPr>
                <w:rFonts w:ascii="Times New Roman" w:hAnsi="Times New Roman" w:eastAsia="Times New Roman" w:cs="Times New Roman"/>
              </w:rPr>
            </w:pPr>
            <w:r w:rsidRPr="10AE084D" w:rsidR="10AE084D">
              <w:rPr>
                <w:rFonts w:ascii="Times New Roman" w:hAnsi="Times New Roman" w:eastAsia="Times New Roman" w:cs="Times New Roman"/>
              </w:rPr>
              <w:t>5</w:t>
            </w:r>
          </w:p>
        </w:tc>
        <w:tc>
          <w:tcPr>
            <w:tcW w:w="525" w:type="dxa"/>
            <w:tcMar/>
          </w:tcPr>
          <w:p w:rsidR="6003E338" w:rsidP="10AE084D" w:rsidRDefault="6003E338" w14:paraId="54306AA3" w14:textId="6F077FAE">
            <w:pPr>
              <w:rPr>
                <w:rFonts w:ascii="Times New Roman" w:hAnsi="Times New Roman" w:eastAsia="Times New Roman" w:cs="Times New Roman"/>
              </w:rPr>
            </w:pPr>
            <w:r w:rsidRPr="10AE084D" w:rsidR="10AE084D">
              <w:rPr>
                <w:rFonts w:ascii="Times New Roman" w:hAnsi="Times New Roman" w:eastAsia="Times New Roman" w:cs="Times New Roman"/>
              </w:rPr>
              <w:t>5</w:t>
            </w:r>
          </w:p>
        </w:tc>
        <w:tc>
          <w:tcPr>
            <w:tcW w:w="510" w:type="dxa"/>
            <w:tcMar/>
          </w:tcPr>
          <w:p w:rsidR="6003E338" w:rsidP="10AE084D" w:rsidRDefault="6003E338" w14:paraId="41E3A098" w14:textId="0682FEEE">
            <w:pPr>
              <w:rPr>
                <w:rFonts w:ascii="Times New Roman" w:hAnsi="Times New Roman" w:eastAsia="Times New Roman" w:cs="Times New Roman"/>
              </w:rPr>
            </w:pPr>
            <w:r w:rsidRPr="10AE084D" w:rsidR="10AE084D">
              <w:rPr>
                <w:rFonts w:ascii="Times New Roman" w:hAnsi="Times New Roman" w:eastAsia="Times New Roman" w:cs="Times New Roman"/>
              </w:rPr>
              <w:t>25</w:t>
            </w:r>
          </w:p>
        </w:tc>
        <w:tc>
          <w:tcPr>
            <w:tcW w:w="4246" w:type="dxa"/>
            <w:tcMar/>
          </w:tcPr>
          <w:p w:rsidR="6003E338" w:rsidP="10AE084D" w:rsidRDefault="6003E338" w14:paraId="26954E67" w14:textId="2C7961E0">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Nhân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nhận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offer </w:t>
            </w:r>
            <w:proofErr w:type="spellStart"/>
            <w:r w:rsidRPr="10AE084D" w:rsidR="10AE084D">
              <w:rPr>
                <w:rFonts w:ascii="Times New Roman" w:hAnsi="Times New Roman" w:eastAsia="Times New Roman" w:cs="Times New Roman"/>
              </w:rPr>
              <w:t>tốt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từ</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cty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chế</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tham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khảo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mức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lương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điều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khoản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giải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phóng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hợp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đồng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phù</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hợp</w:t>
            </w:r>
            <w:proofErr w:type="spellEnd"/>
            <w:r w:rsidRPr="10AE084D" w:rsidR="10AE084D">
              <w:rPr>
                <w:rFonts w:ascii="Times New Roman" w:hAnsi="Times New Roman" w:eastAsia="Times New Roman" w:cs="Times New Roman"/>
              </w:rPr>
              <w:t>.</w:t>
            </w:r>
          </w:p>
        </w:tc>
      </w:tr>
      <w:tr w:rsidR="6003E338" w:rsidTr="10AE084D" w14:paraId="46893310" w14:textId="77777777">
        <w:tc>
          <w:tcPr>
            <w:tcW w:w="615" w:type="dxa"/>
            <w:tcMar/>
          </w:tcPr>
          <w:p w:rsidR="6003E338" w:rsidP="10AE084D" w:rsidRDefault="6003E338" w14:paraId="53ADD86A" w14:textId="77A2D628">
            <w:pPr>
              <w:rPr>
                <w:rFonts w:ascii="Times New Roman" w:hAnsi="Times New Roman" w:eastAsia="Times New Roman" w:cs="Times New Roman"/>
              </w:rPr>
            </w:pPr>
            <w:r w:rsidRPr="10AE084D" w:rsidR="10AE084D">
              <w:rPr>
                <w:rFonts w:ascii="Times New Roman" w:hAnsi="Times New Roman" w:eastAsia="Times New Roman" w:cs="Times New Roman"/>
              </w:rPr>
              <w:t>5</w:t>
            </w:r>
          </w:p>
        </w:tc>
        <w:tc>
          <w:tcPr>
            <w:tcW w:w="810" w:type="dxa"/>
            <w:tcMar/>
          </w:tcPr>
          <w:p w:rsidR="6003E338" w:rsidP="10AE084D" w:rsidRDefault="6003E338" w14:paraId="00B2BDEC" w14:textId="602AC6C2">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Tổ</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chức</w:t>
            </w:r>
            <w:proofErr w:type="spellEnd"/>
            <w:r w:rsidRPr="10AE084D" w:rsidR="10AE084D">
              <w:rPr>
                <w:rFonts w:ascii="Times New Roman" w:hAnsi="Times New Roman" w:eastAsia="Times New Roman" w:cs="Times New Roman"/>
              </w:rPr>
              <w:t xml:space="preserve"> </w:t>
            </w:r>
          </w:p>
        </w:tc>
        <w:tc>
          <w:tcPr>
            <w:tcW w:w="1620" w:type="dxa"/>
            <w:tcMar/>
          </w:tcPr>
          <w:p w:rsidR="6003E338" w:rsidP="10AE084D" w:rsidRDefault="6003E338" w14:paraId="0D63ACBD" w14:textId="26E8A5C7">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dùng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cuối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trực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tiếp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tham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w:t>
            </w:r>
            <w:proofErr w:type="spellEnd"/>
            <w:r w:rsidRPr="10AE084D" w:rsidR="10AE084D">
              <w:rPr>
                <w:rFonts w:ascii="Times New Roman" w:hAnsi="Times New Roman" w:eastAsia="Times New Roman" w:cs="Times New Roman"/>
              </w:rPr>
              <w:t xml:space="preserve"> </w:t>
            </w:r>
          </w:p>
        </w:tc>
        <w:tc>
          <w:tcPr>
            <w:tcW w:w="454" w:type="dxa"/>
            <w:tcMar/>
          </w:tcPr>
          <w:p w:rsidR="6003E338" w:rsidP="10AE084D" w:rsidRDefault="6003E338" w14:paraId="717A9CF9" w14:textId="21F9FD35">
            <w:pPr>
              <w:rPr>
                <w:rFonts w:ascii="Times New Roman" w:hAnsi="Times New Roman" w:eastAsia="Times New Roman" w:cs="Times New Roman"/>
              </w:rPr>
            </w:pPr>
            <w:r w:rsidRPr="10AE084D" w:rsidR="10AE084D">
              <w:rPr>
                <w:rFonts w:ascii="Times New Roman" w:hAnsi="Times New Roman" w:eastAsia="Times New Roman" w:cs="Times New Roman"/>
              </w:rPr>
              <w:t>3</w:t>
            </w:r>
          </w:p>
        </w:tc>
        <w:tc>
          <w:tcPr>
            <w:tcW w:w="525" w:type="dxa"/>
            <w:tcMar/>
          </w:tcPr>
          <w:p w:rsidR="6003E338" w:rsidP="10AE084D" w:rsidRDefault="6003E338" w14:paraId="4D80C363" w14:textId="2A833B30">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510" w:type="dxa"/>
            <w:tcMar/>
          </w:tcPr>
          <w:p w:rsidR="6003E338" w:rsidP="10AE084D" w:rsidRDefault="6003E338" w14:paraId="4DC502E2" w14:textId="49DD2304">
            <w:pPr>
              <w:rPr>
                <w:rFonts w:ascii="Times New Roman" w:hAnsi="Times New Roman" w:eastAsia="Times New Roman" w:cs="Times New Roman"/>
              </w:rPr>
            </w:pPr>
            <w:r w:rsidRPr="10AE084D" w:rsidR="10AE084D">
              <w:rPr>
                <w:rFonts w:ascii="Times New Roman" w:hAnsi="Times New Roman" w:eastAsia="Times New Roman" w:cs="Times New Roman"/>
              </w:rPr>
              <w:t>16</w:t>
            </w:r>
          </w:p>
        </w:tc>
        <w:tc>
          <w:tcPr>
            <w:tcW w:w="4246" w:type="dxa"/>
            <w:tcMar/>
          </w:tcPr>
          <w:p w:rsidR="6003E338" w:rsidP="10AE084D" w:rsidRDefault="6003E338" w14:paraId="6CB76C75" w14:textId="08A99EB4">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hiểu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rõ</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đáp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ứng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w:t>
            </w:r>
          </w:p>
          <w:p w:rsidR="6003E338" w:rsidP="10AE084D" w:rsidRDefault="6003E338" w14:paraId="7D93E3FB" w14:textId="5826598C">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Nên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dùng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thử</w:t>
            </w:r>
            <w:proofErr w:type="spellEnd"/>
            <w:r w:rsidRPr="10AE084D" w:rsidR="10AE084D">
              <w:rPr>
                <w:rFonts w:ascii="Times New Roman" w:hAnsi="Times New Roman" w:eastAsia="Times New Roman" w:cs="Times New Roman"/>
              </w:rPr>
              <w:t xml:space="preserve"> ở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dùng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cuối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cải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án</w:t>
            </w:r>
            <w:proofErr w:type="spellEnd"/>
            <w:r w:rsidRPr="10AE084D" w:rsidR="10AE084D">
              <w:rPr>
                <w:rFonts w:ascii="Times New Roman" w:hAnsi="Times New Roman" w:eastAsia="Times New Roman" w:cs="Times New Roman"/>
              </w:rPr>
              <w:t>.</w:t>
            </w:r>
          </w:p>
        </w:tc>
      </w:tr>
      <w:tr w:rsidR="6003E338" w:rsidTr="10AE084D" w14:paraId="2BCE9761" w14:textId="77777777">
        <w:tc>
          <w:tcPr>
            <w:tcW w:w="615" w:type="dxa"/>
            <w:tcMar/>
          </w:tcPr>
          <w:p w:rsidR="6003E338" w:rsidP="10AE084D" w:rsidRDefault="6003E338" w14:paraId="0EC9EF7E" w14:textId="5AFE61A6">
            <w:pPr>
              <w:rPr>
                <w:rFonts w:ascii="Times New Roman" w:hAnsi="Times New Roman" w:eastAsia="Times New Roman" w:cs="Times New Roman"/>
              </w:rPr>
            </w:pPr>
            <w:r w:rsidRPr="10AE084D" w:rsidR="10AE084D">
              <w:rPr>
                <w:rFonts w:ascii="Times New Roman" w:hAnsi="Times New Roman" w:eastAsia="Times New Roman" w:cs="Times New Roman"/>
              </w:rPr>
              <w:t>6</w:t>
            </w:r>
          </w:p>
        </w:tc>
        <w:tc>
          <w:tcPr>
            <w:tcW w:w="810" w:type="dxa"/>
            <w:tcMar/>
          </w:tcPr>
          <w:p w:rsidR="6003E338" w:rsidP="10AE084D" w:rsidRDefault="6003E338" w14:paraId="1A0656D3" w14:textId="55B14A33">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p>
        </w:tc>
        <w:tc>
          <w:tcPr>
            <w:tcW w:w="1620" w:type="dxa"/>
            <w:tcMar/>
          </w:tcPr>
          <w:p w:rsidR="6003E338" w:rsidP="10AE084D" w:rsidRDefault="6003E338" w14:paraId="10633F0A" w14:textId="675397F4">
            <w:pPr>
              <w:rPr>
                <w:rFonts w:ascii="Times New Roman" w:hAnsi="Times New Roman" w:eastAsia="Times New Roman" w:cs="Times New Roman"/>
                <w:sz w:val="22"/>
                <w:szCs w:val="22"/>
              </w:rPr>
            </w:pPr>
            <w:r w:rsidRPr="10AE084D" w:rsidR="10AE084D">
              <w:rPr>
                <w:rFonts w:ascii="Times New Roman" w:hAnsi="Times New Roman" w:eastAsia="Times New Roman" w:cs="Times New Roman"/>
                <w:sz w:val="22"/>
                <w:szCs w:val="22"/>
              </w:rPr>
              <w:t xml:space="preserve">Quy </w:t>
            </w:r>
            <w:proofErr w:type="spellStart"/>
            <w:r w:rsidRPr="10AE084D" w:rsidR="10AE084D">
              <w:rPr>
                <w:rFonts w:ascii="Times New Roman" w:hAnsi="Times New Roman" w:eastAsia="Times New Roman" w:cs="Times New Roman"/>
                <w:sz w:val="22"/>
                <w:szCs w:val="22"/>
              </w:rPr>
              <w:t>trình</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nghiệp</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vụ</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có</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thể</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thay</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đổi</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trong</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khi</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triển</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khai</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dự</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án</w:t>
            </w:r>
            <w:proofErr w:type="spellEnd"/>
            <w:r w:rsidRPr="10AE084D" w:rsidR="10AE084D">
              <w:rPr>
                <w:rFonts w:ascii="Times New Roman" w:hAnsi="Times New Roman" w:eastAsia="Times New Roman" w:cs="Times New Roman"/>
                <w:sz w:val="22"/>
                <w:szCs w:val="22"/>
              </w:rPr>
              <w:t xml:space="preserve"> CNTT</w:t>
            </w:r>
          </w:p>
        </w:tc>
        <w:tc>
          <w:tcPr>
            <w:tcW w:w="454" w:type="dxa"/>
            <w:tcMar/>
          </w:tcPr>
          <w:p w:rsidR="6003E338" w:rsidP="10AE084D" w:rsidRDefault="6003E338" w14:paraId="3B395F63" w14:textId="431CBB03">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525" w:type="dxa"/>
            <w:tcMar/>
          </w:tcPr>
          <w:p w:rsidR="6003E338" w:rsidP="10AE084D" w:rsidRDefault="6003E338" w14:paraId="1FFAF36A" w14:textId="4B074930">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510" w:type="dxa"/>
            <w:tcMar/>
          </w:tcPr>
          <w:p w:rsidR="6003E338" w:rsidP="10AE084D" w:rsidRDefault="6003E338" w14:paraId="08F62E59" w14:textId="5A4A468B">
            <w:pPr>
              <w:rPr>
                <w:rFonts w:ascii="Times New Roman" w:hAnsi="Times New Roman" w:eastAsia="Times New Roman" w:cs="Times New Roman"/>
              </w:rPr>
            </w:pPr>
            <w:r w:rsidRPr="10AE084D" w:rsidR="10AE084D">
              <w:rPr>
                <w:rFonts w:ascii="Times New Roman" w:hAnsi="Times New Roman" w:eastAsia="Times New Roman" w:cs="Times New Roman"/>
              </w:rPr>
              <w:t>16</w:t>
            </w:r>
          </w:p>
        </w:tc>
        <w:tc>
          <w:tcPr>
            <w:tcW w:w="4246" w:type="dxa"/>
            <w:tcMar/>
          </w:tcPr>
          <w:p w:rsidR="6003E338" w:rsidP="10AE084D" w:rsidRDefault="6003E338" w14:paraId="4445A6FC" w14:textId="5B54DEE3">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đổi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cũ</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trong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gian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phát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triển</w:t>
            </w:r>
            <w:proofErr w:type="spellEnd"/>
            <w:r w:rsidRPr="10AE084D" w:rsidR="10AE084D">
              <w:rPr>
                <w:rFonts w:ascii="Times New Roman" w:hAnsi="Times New Roman" w:eastAsia="Times New Roman" w:cs="Times New Roman"/>
              </w:rPr>
              <w:t>.</w:t>
            </w:r>
          </w:p>
          <w:p w:rsidR="6003E338" w:rsidP="10AE084D" w:rsidRDefault="6003E338" w14:paraId="4DD808B6" w14:textId="3E5A91F8">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Lãnh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đạo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cấp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làm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việc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sát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đối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tác</w:t>
            </w:r>
            <w:proofErr w:type="spellEnd"/>
            <w:r w:rsidRPr="10AE084D" w:rsidR="10AE084D">
              <w:rPr>
                <w:rFonts w:ascii="Times New Roman" w:hAnsi="Times New Roman" w:eastAsia="Times New Roman" w:cs="Times New Roman"/>
              </w:rPr>
              <w:t xml:space="preserve"> </w:t>
            </w:r>
          </w:p>
        </w:tc>
      </w:tr>
      <w:tr w:rsidR="6003E338" w:rsidTr="10AE084D" w14:paraId="63B0CE1E" w14:textId="77777777">
        <w:tc>
          <w:tcPr>
            <w:tcW w:w="615" w:type="dxa"/>
            <w:tcMar/>
          </w:tcPr>
          <w:p w:rsidR="6003E338" w:rsidP="10AE084D" w:rsidRDefault="6003E338" w14:paraId="56C9D128" w14:textId="734123AD">
            <w:pPr>
              <w:rPr>
                <w:rFonts w:ascii="Times New Roman" w:hAnsi="Times New Roman" w:eastAsia="Times New Roman" w:cs="Times New Roman"/>
              </w:rPr>
            </w:pPr>
            <w:r w:rsidRPr="10AE084D" w:rsidR="10AE084D">
              <w:rPr>
                <w:rFonts w:ascii="Times New Roman" w:hAnsi="Times New Roman" w:eastAsia="Times New Roman" w:cs="Times New Roman"/>
              </w:rPr>
              <w:t>7</w:t>
            </w:r>
          </w:p>
        </w:tc>
        <w:tc>
          <w:tcPr>
            <w:tcW w:w="810" w:type="dxa"/>
            <w:tcMar/>
          </w:tcPr>
          <w:p w:rsidR="6003E338" w:rsidP="10AE084D" w:rsidRDefault="6003E338" w14:paraId="4E6886AB" w14:textId="354280A4">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
        </w:tc>
        <w:tc>
          <w:tcPr>
            <w:tcW w:w="1620" w:type="dxa"/>
            <w:tcMar/>
          </w:tcPr>
          <w:p w:rsidR="6003E338" w:rsidP="10AE084D" w:rsidRDefault="6003E338" w14:paraId="2188DF73" w14:textId="33E86A32">
            <w:pPr>
              <w:rPr>
                <w:rFonts w:ascii="Times New Roman" w:hAnsi="Times New Roman" w:eastAsia="Times New Roman" w:cs="Times New Roman"/>
                <w:sz w:val="22"/>
                <w:szCs w:val="22"/>
              </w:rPr>
            </w:pPr>
            <w:proofErr w:type="spellStart"/>
            <w:r w:rsidRPr="10AE084D" w:rsidR="10AE084D">
              <w:rPr>
                <w:rFonts w:ascii="Times New Roman" w:hAnsi="Times New Roman" w:eastAsia="Times New Roman" w:cs="Times New Roman"/>
                <w:sz w:val="22"/>
                <w:szCs w:val="22"/>
              </w:rPr>
              <w:t>Đòi</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hỏi</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cao</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vê</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chất</w:t>
            </w:r>
            <w:proofErr w:type="spellEnd"/>
            <w:r w:rsidRPr="10AE084D" w:rsidR="10AE084D">
              <w:rPr>
                <w:rFonts w:ascii="Times New Roman" w:hAnsi="Times New Roman" w:eastAsia="Times New Roman" w:cs="Times New Roman"/>
                <w:sz w:val="22"/>
                <w:szCs w:val="22"/>
              </w:rPr>
              <w:t xml:space="preserve"> </w:t>
            </w:r>
            <w:proofErr w:type="spellStart"/>
            <w:r w:rsidRPr="10AE084D" w:rsidR="10AE084D">
              <w:rPr>
                <w:rFonts w:ascii="Times New Roman" w:hAnsi="Times New Roman" w:eastAsia="Times New Roman" w:cs="Times New Roman"/>
                <w:sz w:val="22"/>
                <w:szCs w:val="22"/>
              </w:rPr>
              <w:t>lượng</w:t>
            </w:r>
            <w:proofErr w:type="spellEnd"/>
          </w:p>
        </w:tc>
        <w:tc>
          <w:tcPr>
            <w:tcW w:w="454" w:type="dxa"/>
            <w:tcMar/>
          </w:tcPr>
          <w:p w:rsidR="6003E338" w:rsidP="10AE084D" w:rsidRDefault="6003E338" w14:paraId="1AE4EBEA" w14:textId="002A0D24">
            <w:pPr>
              <w:rPr>
                <w:rFonts w:ascii="Times New Roman" w:hAnsi="Times New Roman" w:eastAsia="Times New Roman" w:cs="Times New Roman"/>
              </w:rPr>
            </w:pPr>
            <w:r w:rsidRPr="10AE084D" w:rsidR="10AE084D">
              <w:rPr>
                <w:rFonts w:ascii="Times New Roman" w:hAnsi="Times New Roman" w:eastAsia="Times New Roman" w:cs="Times New Roman"/>
              </w:rPr>
              <w:t>3</w:t>
            </w:r>
          </w:p>
        </w:tc>
        <w:tc>
          <w:tcPr>
            <w:tcW w:w="525" w:type="dxa"/>
            <w:tcMar/>
          </w:tcPr>
          <w:p w:rsidR="6003E338" w:rsidP="10AE084D" w:rsidRDefault="6003E338" w14:paraId="3410DF1F" w14:textId="7FB1CD76">
            <w:pPr>
              <w:rPr>
                <w:rFonts w:ascii="Times New Roman" w:hAnsi="Times New Roman" w:eastAsia="Times New Roman" w:cs="Times New Roman"/>
              </w:rPr>
            </w:pPr>
            <w:r w:rsidRPr="10AE084D" w:rsidR="10AE084D">
              <w:rPr>
                <w:rFonts w:ascii="Times New Roman" w:hAnsi="Times New Roman" w:eastAsia="Times New Roman" w:cs="Times New Roman"/>
              </w:rPr>
              <w:t>3</w:t>
            </w:r>
          </w:p>
        </w:tc>
        <w:tc>
          <w:tcPr>
            <w:tcW w:w="510" w:type="dxa"/>
            <w:tcMar/>
          </w:tcPr>
          <w:p w:rsidR="6003E338" w:rsidP="10AE084D" w:rsidRDefault="6003E338" w14:paraId="1C32EB66" w14:textId="2A380971">
            <w:pPr>
              <w:rPr>
                <w:rFonts w:ascii="Times New Roman" w:hAnsi="Times New Roman" w:eastAsia="Times New Roman" w:cs="Times New Roman"/>
              </w:rPr>
            </w:pPr>
            <w:r w:rsidRPr="10AE084D" w:rsidR="10AE084D">
              <w:rPr>
                <w:rFonts w:ascii="Times New Roman" w:hAnsi="Times New Roman" w:eastAsia="Times New Roman" w:cs="Times New Roman"/>
              </w:rPr>
              <w:t>9</w:t>
            </w:r>
          </w:p>
        </w:tc>
        <w:tc>
          <w:tcPr>
            <w:tcW w:w="4246" w:type="dxa"/>
            <w:tcMar/>
          </w:tcPr>
          <w:p w:rsidR="6003E338" w:rsidP="10AE084D" w:rsidRDefault="6003E338" w14:paraId="2F38E1E5" w14:textId="6AC3A8F4">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từ</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cao</w:t>
            </w:r>
            <w:proofErr w:type="spellEnd"/>
            <w:r w:rsidRPr="10AE084D" w:rsidR="10AE084D">
              <w:rPr>
                <w:rFonts w:ascii="Times New Roman" w:hAnsi="Times New Roman" w:eastAsia="Times New Roman" w:cs="Times New Roman"/>
              </w:rPr>
              <w:t>.</w:t>
            </w:r>
          </w:p>
          <w:p w:rsidR="6003E338" w:rsidP="10AE084D" w:rsidRDefault="6003E338" w14:paraId="6DE3D88B" w14:textId="7E2703F6">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Lịch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trình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hoàn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trễ</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đúng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10AE084D" w14:paraId="03439800" w14:textId="77777777">
        <w:tc>
          <w:tcPr>
            <w:tcW w:w="737" w:type="dxa"/>
            <w:tcMar/>
          </w:tcPr>
          <w:p w:rsidR="6003E338" w:rsidP="10AE084D" w:rsidRDefault="6003E338" w14:paraId="484BDED9" w14:textId="32EEC296">
            <w:pPr>
              <w:rPr>
                <w:rFonts w:ascii="Times New Roman" w:hAnsi="Times New Roman" w:eastAsia="Times New Roman" w:cs="Times New Roman"/>
              </w:rPr>
            </w:pPr>
            <w:r w:rsidRPr="10AE084D" w:rsidR="10AE084D">
              <w:rPr>
                <w:rFonts w:ascii="Times New Roman" w:hAnsi="Times New Roman" w:eastAsia="Times New Roman" w:cs="Times New Roman"/>
              </w:rPr>
              <w:t>STT</w:t>
            </w:r>
          </w:p>
        </w:tc>
        <w:tc>
          <w:tcPr>
            <w:tcW w:w="6000" w:type="dxa"/>
            <w:gridSpan w:val="2"/>
            <w:tcMar/>
          </w:tcPr>
          <w:p w:rsidR="6003E338" w:rsidP="10AE084D" w:rsidRDefault="6003E338" w14:paraId="3E6C3985" w14:textId="6F475C70">
            <w:pPr>
              <w:jc w:val="cente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p>
        </w:tc>
        <w:tc>
          <w:tcPr>
            <w:tcW w:w="2043" w:type="dxa"/>
            <w:tcMar/>
          </w:tcPr>
          <w:p w:rsidR="6003E338" w:rsidP="10AE084D" w:rsidRDefault="6003E338" w14:paraId="4C6F8760" w14:textId="524C9DAA">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Thành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tiền</w:t>
            </w:r>
            <w:proofErr w:type="spellEnd"/>
          </w:p>
        </w:tc>
      </w:tr>
      <w:tr w:rsidR="6003E338" w:rsidTr="10AE084D" w14:paraId="0BDF1EDC" w14:textId="77777777">
        <w:tc>
          <w:tcPr>
            <w:tcW w:w="737" w:type="dxa"/>
            <w:tcMar/>
          </w:tcPr>
          <w:p w:rsidR="6003E338" w:rsidP="10AE084D" w:rsidRDefault="6003E338" w14:paraId="08EB9A09" w14:textId="679C94CB">
            <w:pPr>
              <w:rPr>
                <w:rFonts w:ascii="Times New Roman" w:hAnsi="Times New Roman" w:eastAsia="Times New Roman" w:cs="Times New Roman"/>
              </w:rPr>
            </w:pPr>
            <w:r w:rsidRPr="10AE084D" w:rsidR="10AE084D">
              <w:rPr>
                <w:rFonts w:ascii="Times New Roman" w:hAnsi="Times New Roman" w:eastAsia="Times New Roman" w:cs="Times New Roman"/>
              </w:rPr>
              <w:t>1</w:t>
            </w:r>
          </w:p>
        </w:tc>
        <w:tc>
          <w:tcPr>
            <w:tcW w:w="1620" w:type="dxa"/>
            <w:vMerge w:val="restart"/>
            <w:tcMar/>
          </w:tcPr>
          <w:p w:rsidR="6003E338" w:rsidP="10AE084D" w:rsidRDefault="6003E338" w14:paraId="69F7EF57" w14:textId="0FA9549D">
            <w:pP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phát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triển</w:t>
            </w:r>
            <w:proofErr w:type="spellEnd"/>
          </w:p>
        </w:tc>
        <w:tc>
          <w:tcPr>
            <w:tcW w:w="4380" w:type="dxa"/>
            <w:tcMar/>
          </w:tcPr>
          <w:p w:rsidR="6003E338" w:rsidP="10AE084D" w:rsidRDefault="6003E338" w14:paraId="10D42ED1" w14:textId="5CB99DBD">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năng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đọc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truyện</w:t>
            </w:r>
            <w:proofErr w:type="spellEnd"/>
          </w:p>
        </w:tc>
        <w:tc>
          <w:tcPr>
            <w:tcW w:w="2043" w:type="dxa"/>
            <w:tcMar/>
          </w:tcPr>
          <w:p w:rsidR="6003E338" w:rsidP="10AE084D" w:rsidRDefault="6003E338" w14:paraId="0FE5ABC7" w14:textId="6F3757FB">
            <w:pPr>
              <w:rPr>
                <w:rFonts w:ascii="Times New Roman" w:hAnsi="Times New Roman" w:eastAsia="Times New Roman" w:cs="Times New Roman"/>
              </w:rPr>
            </w:pPr>
            <w:r w:rsidRPr="10AE084D" w:rsidR="10AE084D">
              <w:rPr>
                <w:rFonts w:ascii="Times New Roman" w:hAnsi="Times New Roman" w:eastAsia="Times New Roman" w:cs="Times New Roman"/>
              </w:rPr>
              <w:t>100.000.000d</w:t>
            </w:r>
          </w:p>
        </w:tc>
      </w:tr>
      <w:tr w:rsidR="6003E338" w:rsidTr="10AE084D" w14:paraId="6CD0ABEB" w14:textId="77777777">
        <w:tc>
          <w:tcPr>
            <w:tcW w:w="737" w:type="dxa"/>
            <w:tcMar/>
          </w:tcPr>
          <w:p w:rsidR="6003E338" w:rsidP="10AE084D" w:rsidRDefault="6003E338" w14:paraId="2A887DBB" w14:textId="4609A4E2">
            <w:pPr>
              <w:rPr>
                <w:rFonts w:ascii="Times New Roman" w:hAnsi="Times New Roman" w:eastAsia="Times New Roman" w:cs="Times New Roman"/>
              </w:rPr>
            </w:pPr>
            <w:r w:rsidRPr="10AE084D" w:rsidR="10AE084D">
              <w:rPr>
                <w:rFonts w:ascii="Times New Roman" w:hAnsi="Times New Roman" w:eastAsia="Times New Roman" w:cs="Times New Roman"/>
              </w:rPr>
              <w:t>2</w:t>
            </w:r>
          </w:p>
        </w:tc>
        <w:tc>
          <w:tcPr>
            <w:tcW w:w="1620" w:type="dxa"/>
            <w:vMerge/>
            <w:tcMar/>
          </w:tcPr>
          <w:p w:rsidR="006157EA" w:rsidRDefault="006157EA" w14:paraId="5F65EA2E" w14:textId="77777777"/>
        </w:tc>
        <w:tc>
          <w:tcPr>
            <w:tcW w:w="4380" w:type="dxa"/>
            <w:tcMar/>
          </w:tcPr>
          <w:p w:rsidR="6003E338" w:rsidP="10AE084D" w:rsidRDefault="6003E338" w14:paraId="1DF4A83F" w14:textId="1F8B0C60">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năng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nội</w:t>
            </w:r>
            <w:proofErr w:type="spellEnd"/>
            <w:r w:rsidRPr="10AE084D" w:rsidR="10AE084D">
              <w:rPr>
                <w:rFonts w:ascii="Times New Roman" w:hAnsi="Times New Roman" w:eastAsia="Times New Roman" w:cs="Times New Roman"/>
              </w:rPr>
              <w:t xml:space="preserve"> dung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upload </w:t>
            </w:r>
            <w:proofErr w:type="spellStart"/>
            <w:r w:rsidRPr="10AE084D" w:rsidR="10AE084D">
              <w:rPr>
                <w:rFonts w:ascii="Times New Roman" w:hAnsi="Times New Roman" w:eastAsia="Times New Roman" w:cs="Times New Roman"/>
              </w:rPr>
              <w:t>truyện</w:t>
            </w:r>
            <w:proofErr w:type="spellEnd"/>
          </w:p>
        </w:tc>
        <w:tc>
          <w:tcPr>
            <w:tcW w:w="2043" w:type="dxa"/>
            <w:tcMar/>
          </w:tcPr>
          <w:p w:rsidR="6003E338" w:rsidP="10AE084D" w:rsidRDefault="6003E338" w14:paraId="79EB23FE" w14:textId="55F8A88A">
            <w:pPr>
              <w:rPr>
                <w:rFonts w:ascii="Times New Roman" w:hAnsi="Times New Roman" w:eastAsia="Times New Roman" w:cs="Times New Roman"/>
              </w:rPr>
            </w:pPr>
            <w:r w:rsidRPr="10AE084D" w:rsidR="10AE084D">
              <w:rPr>
                <w:rFonts w:ascii="Times New Roman" w:hAnsi="Times New Roman" w:eastAsia="Times New Roman" w:cs="Times New Roman"/>
              </w:rPr>
              <w:t>100.000.000d</w:t>
            </w:r>
          </w:p>
        </w:tc>
      </w:tr>
      <w:tr w:rsidR="6003E338" w:rsidTr="10AE084D" w14:paraId="796AB8CF" w14:textId="77777777">
        <w:tc>
          <w:tcPr>
            <w:tcW w:w="737" w:type="dxa"/>
            <w:tcMar/>
          </w:tcPr>
          <w:p w:rsidR="6003E338" w:rsidP="10AE084D" w:rsidRDefault="6003E338" w14:paraId="097C9399" w14:textId="5620D95D">
            <w:pPr>
              <w:rPr>
                <w:rFonts w:ascii="Times New Roman" w:hAnsi="Times New Roman" w:eastAsia="Times New Roman" w:cs="Times New Roman"/>
              </w:rPr>
            </w:pPr>
            <w:r w:rsidRPr="10AE084D" w:rsidR="10AE084D">
              <w:rPr>
                <w:rFonts w:ascii="Times New Roman" w:hAnsi="Times New Roman" w:eastAsia="Times New Roman" w:cs="Times New Roman"/>
              </w:rPr>
              <w:t>3</w:t>
            </w:r>
          </w:p>
        </w:tc>
        <w:tc>
          <w:tcPr>
            <w:tcW w:w="1620" w:type="dxa"/>
            <w:vMerge/>
            <w:tcMar/>
          </w:tcPr>
          <w:p w:rsidR="006157EA" w:rsidRDefault="006157EA" w14:paraId="0BEE4FB3" w14:textId="77777777"/>
        </w:tc>
        <w:tc>
          <w:tcPr>
            <w:tcW w:w="4380" w:type="dxa"/>
            <w:tcMar/>
          </w:tcPr>
          <w:p w:rsidR="6003E338" w:rsidP="10AE084D" w:rsidRDefault="6003E338" w14:paraId="5E088A22" w14:textId="3254DA65">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năng</w:t>
            </w:r>
            <w:proofErr w:type="spellEnd"/>
            <w:r w:rsidRPr="10AE084D" w:rsidR="10AE084D">
              <w:rPr>
                <w:rFonts w:ascii="Times New Roman" w:hAnsi="Times New Roman" w:eastAsia="Times New Roman" w:cs="Times New Roman"/>
              </w:rPr>
              <w:t xml:space="preserve"> cho quản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tài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khoản</w:t>
            </w:r>
            <w:proofErr w:type="spellEnd"/>
          </w:p>
        </w:tc>
        <w:tc>
          <w:tcPr>
            <w:tcW w:w="2043" w:type="dxa"/>
            <w:tcMar/>
          </w:tcPr>
          <w:p w:rsidR="6003E338" w:rsidP="10AE084D" w:rsidRDefault="6003E338" w14:paraId="2FB187A6" w14:textId="5A5A95F3">
            <w:pPr>
              <w:rPr>
                <w:rFonts w:ascii="Times New Roman" w:hAnsi="Times New Roman" w:eastAsia="Times New Roman" w:cs="Times New Roman"/>
              </w:rPr>
            </w:pPr>
            <w:r w:rsidRPr="10AE084D" w:rsidR="10AE084D">
              <w:rPr>
                <w:rFonts w:ascii="Times New Roman" w:hAnsi="Times New Roman" w:eastAsia="Times New Roman" w:cs="Times New Roman"/>
              </w:rPr>
              <w:t>50.000.000d</w:t>
            </w:r>
          </w:p>
        </w:tc>
      </w:tr>
      <w:tr w:rsidR="6003E338" w:rsidTr="10AE084D" w14:paraId="54D343D7" w14:textId="77777777">
        <w:tc>
          <w:tcPr>
            <w:tcW w:w="737" w:type="dxa"/>
            <w:tcMar/>
          </w:tcPr>
          <w:p w:rsidR="6003E338" w:rsidP="10AE084D" w:rsidRDefault="6003E338" w14:paraId="35CD69AC" w14:textId="7689B882">
            <w:pPr>
              <w:rPr>
                <w:rFonts w:ascii="Times New Roman" w:hAnsi="Times New Roman" w:eastAsia="Times New Roman" w:cs="Times New Roman"/>
              </w:rPr>
            </w:pPr>
            <w:r w:rsidRPr="10AE084D" w:rsidR="10AE084D">
              <w:rPr>
                <w:rFonts w:ascii="Times New Roman" w:hAnsi="Times New Roman" w:eastAsia="Times New Roman" w:cs="Times New Roman"/>
              </w:rPr>
              <w:t>4</w:t>
            </w:r>
          </w:p>
        </w:tc>
        <w:tc>
          <w:tcPr>
            <w:tcW w:w="1620" w:type="dxa"/>
            <w:tcMar/>
          </w:tcPr>
          <w:p w:rsidR="6003E338" w:rsidP="10AE084D" w:rsidRDefault="6003E338" w14:paraId="52E38AC2" w14:textId="42E16278">
            <w:pP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kiểm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thử</w:t>
            </w:r>
            <w:proofErr w:type="spellEnd"/>
          </w:p>
        </w:tc>
        <w:tc>
          <w:tcPr>
            <w:tcW w:w="4380" w:type="dxa"/>
            <w:tcMar/>
          </w:tcPr>
          <w:p w:rsidR="6003E338" w:rsidP="10AE084D" w:rsidRDefault="6003E338" w14:paraId="6191BC3F" w14:textId="4EC6ACCE">
            <w:pP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kiểm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năng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đọc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truyện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p>
        </w:tc>
        <w:tc>
          <w:tcPr>
            <w:tcW w:w="2043" w:type="dxa"/>
            <w:tcMar/>
          </w:tcPr>
          <w:p w:rsidR="6003E338" w:rsidP="10AE084D" w:rsidRDefault="6003E338" w14:paraId="1A9A35A3" w14:textId="1134CA0F">
            <w:pPr>
              <w:rPr>
                <w:rFonts w:ascii="Times New Roman" w:hAnsi="Times New Roman" w:eastAsia="Times New Roman" w:cs="Times New Roman"/>
              </w:rPr>
            </w:pPr>
            <w:r w:rsidRPr="10AE084D" w:rsidR="10AE084D">
              <w:rPr>
                <w:rFonts w:ascii="Times New Roman" w:hAnsi="Times New Roman" w:eastAsia="Times New Roman" w:cs="Times New Roman"/>
              </w:rPr>
              <w:t>100.000.000</w:t>
            </w:r>
          </w:p>
        </w:tc>
      </w:tr>
      <w:tr w:rsidR="6003E338" w:rsidTr="10AE084D" w14:paraId="632E3F06" w14:textId="77777777">
        <w:tc>
          <w:tcPr>
            <w:tcW w:w="6737" w:type="dxa"/>
            <w:gridSpan w:val="3"/>
            <w:tcMar/>
          </w:tcPr>
          <w:p w:rsidR="6003E338" w:rsidP="10AE084D" w:rsidRDefault="6003E338" w14:paraId="3034B2DC" w14:textId="64B6640B">
            <w:pPr>
              <w:jc w:val="cente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Tổng</w:t>
            </w:r>
            <w:proofErr w:type="spellEnd"/>
          </w:p>
        </w:tc>
        <w:tc>
          <w:tcPr>
            <w:tcW w:w="2043" w:type="dxa"/>
            <w:tcMar/>
          </w:tcPr>
          <w:p w:rsidR="6003E338" w:rsidP="10AE084D" w:rsidRDefault="6003E338" w14:paraId="246A1529" w14:textId="52396124">
            <w:pPr>
              <w:rPr>
                <w:rFonts w:ascii="Times New Roman" w:hAnsi="Times New Roman" w:eastAsia="Times New Roman" w:cs="Times New Roman"/>
              </w:rPr>
            </w:pPr>
            <w:r w:rsidRPr="10AE084D" w:rsidR="10AE084D">
              <w:rPr>
                <w:rFonts w:ascii="Times New Roman" w:hAnsi="Times New Roman" w:eastAsia="Times New Roman" w:cs="Times New Roman"/>
              </w:rPr>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10AE084D" w14:paraId="39F17DC2" w14:textId="77777777">
        <w:tc>
          <w:tcPr>
            <w:tcW w:w="737" w:type="dxa"/>
            <w:tcMar/>
          </w:tcPr>
          <w:p w:rsidR="6003E338" w:rsidP="10AE084D" w:rsidRDefault="6003E338" w14:paraId="31F96A22" w14:textId="32EEC296">
            <w:pPr>
              <w:rPr>
                <w:rFonts w:ascii="Times New Roman" w:hAnsi="Times New Roman" w:eastAsia="Times New Roman" w:cs="Times New Roman"/>
              </w:rPr>
            </w:pPr>
            <w:r w:rsidRPr="10AE084D" w:rsidR="10AE084D">
              <w:rPr>
                <w:rFonts w:ascii="Times New Roman" w:hAnsi="Times New Roman" w:eastAsia="Times New Roman" w:cs="Times New Roman"/>
              </w:rPr>
              <w:t>STT</w:t>
            </w:r>
          </w:p>
        </w:tc>
        <w:tc>
          <w:tcPr>
            <w:tcW w:w="5865" w:type="dxa"/>
            <w:gridSpan w:val="2"/>
            <w:tcMar/>
          </w:tcPr>
          <w:p w:rsidR="6003E338" w:rsidP="10AE084D" w:rsidRDefault="6003E338" w14:paraId="7DEEAC0F" w14:textId="6F475C70">
            <w:pPr>
              <w:jc w:val="cente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p>
        </w:tc>
        <w:tc>
          <w:tcPr>
            <w:tcW w:w="2178" w:type="dxa"/>
            <w:tcMar/>
          </w:tcPr>
          <w:p w:rsidR="6003E338" w:rsidP="10AE084D" w:rsidRDefault="6003E338" w14:paraId="1D0B94B0" w14:textId="524C9DAA">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Thành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tiền</w:t>
            </w:r>
            <w:proofErr w:type="spellEnd"/>
          </w:p>
        </w:tc>
      </w:tr>
      <w:tr w:rsidR="6003E338" w:rsidTr="10AE084D" w14:paraId="55B0A751" w14:textId="77777777">
        <w:tc>
          <w:tcPr>
            <w:tcW w:w="737" w:type="dxa"/>
            <w:tcMar/>
          </w:tcPr>
          <w:p w:rsidR="6003E338" w:rsidP="10AE084D" w:rsidRDefault="6003E338" w14:paraId="270175DE" w14:textId="679C94CB">
            <w:pPr>
              <w:rPr>
                <w:rFonts w:ascii="Times New Roman" w:hAnsi="Times New Roman" w:eastAsia="Times New Roman" w:cs="Times New Roman"/>
              </w:rPr>
            </w:pPr>
            <w:r w:rsidRPr="10AE084D" w:rsidR="10AE084D">
              <w:rPr>
                <w:rFonts w:ascii="Times New Roman" w:hAnsi="Times New Roman" w:eastAsia="Times New Roman" w:cs="Times New Roman"/>
              </w:rPr>
              <w:t>1</w:t>
            </w:r>
          </w:p>
        </w:tc>
        <w:tc>
          <w:tcPr>
            <w:tcW w:w="1620" w:type="dxa"/>
            <w:tcMar/>
          </w:tcPr>
          <w:p w:rsidR="6003E338" w:rsidP="10AE084D" w:rsidRDefault="6003E338" w14:paraId="4F4EE90A" w14:textId="051E54D1">
            <w:pP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vận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hành</w:t>
            </w:r>
            <w:proofErr w:type="spellEnd"/>
          </w:p>
        </w:tc>
        <w:tc>
          <w:tcPr>
            <w:tcW w:w="4245" w:type="dxa"/>
            <w:tcMar/>
          </w:tcPr>
          <w:p w:rsidR="6003E338" w:rsidP="10AE084D" w:rsidRDefault="6003E338" w14:paraId="5D54A97C" w14:textId="3897D4A4">
            <w:pP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thuê</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trì</w:t>
            </w:r>
            <w:proofErr w:type="spellEnd"/>
            <w:r w:rsidRPr="10AE084D" w:rsidR="10AE084D">
              <w:rPr>
                <w:rFonts w:ascii="Times New Roman" w:hAnsi="Times New Roman" w:eastAsia="Times New Roman" w:cs="Times New Roman"/>
              </w:rPr>
              <w:t xml:space="preserve"> server truyện</w:t>
            </w:r>
            <w:r w:rsidRPr="10AE084D" w:rsidR="10AE084D">
              <w:rPr>
                <w:rFonts w:ascii="Times New Roman" w:hAnsi="Times New Roman" w:eastAsia="Times New Roman" w:cs="Times New Roman"/>
              </w:rPr>
              <w:t xml:space="preserve"> hàng</w:t>
            </w:r>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tháng</w:t>
            </w:r>
            <w:proofErr w:type="spellEnd"/>
          </w:p>
        </w:tc>
        <w:tc>
          <w:tcPr>
            <w:tcW w:w="2178" w:type="dxa"/>
            <w:tcMar/>
          </w:tcPr>
          <w:p w:rsidR="6003E338" w:rsidP="10AE084D" w:rsidRDefault="6003E338" w14:paraId="5DCB7B72" w14:textId="473EB4CA">
            <w:pPr>
              <w:rPr>
                <w:rFonts w:ascii="Times New Roman" w:hAnsi="Times New Roman" w:eastAsia="Times New Roman" w:cs="Times New Roman"/>
              </w:rPr>
            </w:pPr>
            <w:r w:rsidRPr="10AE084D" w:rsidR="10AE084D">
              <w:rPr>
                <w:rFonts w:ascii="Times New Roman" w:hAnsi="Times New Roman" w:eastAsia="Times New Roman" w:cs="Times New Roman"/>
              </w:rPr>
              <w:t>20.000.000d</w:t>
            </w:r>
          </w:p>
        </w:tc>
      </w:tr>
      <w:tr w:rsidR="6003E338" w:rsidTr="10AE084D" w14:paraId="02F8EFB2" w14:textId="77777777">
        <w:tc>
          <w:tcPr>
            <w:tcW w:w="737" w:type="dxa"/>
            <w:tcMar/>
          </w:tcPr>
          <w:p w:rsidR="6003E338" w:rsidP="10AE084D" w:rsidRDefault="6003E338" w14:paraId="5E13EEF2" w14:textId="4609A4E2">
            <w:pPr>
              <w:rPr>
                <w:rFonts w:ascii="Times New Roman" w:hAnsi="Times New Roman" w:eastAsia="Times New Roman" w:cs="Times New Roman"/>
              </w:rPr>
            </w:pPr>
            <w:r w:rsidRPr="10AE084D" w:rsidR="10AE084D">
              <w:rPr>
                <w:rFonts w:ascii="Times New Roman" w:hAnsi="Times New Roman" w:eastAsia="Times New Roman" w:cs="Times New Roman"/>
              </w:rPr>
              <w:t>2</w:t>
            </w:r>
          </w:p>
        </w:tc>
        <w:tc>
          <w:tcPr>
            <w:tcW w:w="1620" w:type="dxa"/>
            <w:tcMar/>
          </w:tcPr>
          <w:p w:rsidR="6003E338" w:rsidP="10AE084D" w:rsidRDefault="6003E338" w14:paraId="2B6ECAEE" w14:textId="44A9D532">
            <w:pP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chính</w:t>
            </w:r>
            <w:proofErr w:type="spellEnd"/>
          </w:p>
        </w:tc>
        <w:tc>
          <w:tcPr>
            <w:tcW w:w="4245" w:type="dxa"/>
            <w:tcMar/>
          </w:tcPr>
          <w:p w:rsidR="6003E338" w:rsidP="10AE084D" w:rsidRDefault="6003E338" w14:paraId="66F54948" w14:textId="4C20A03A">
            <w:pPr>
              <w:rPr>
                <w:rFonts w:ascii="Times New Roman" w:hAnsi="Times New Roman" w:eastAsia="Times New Roman" w:cs="Times New Roman"/>
              </w:rPr>
            </w:pPr>
            <w:r w:rsidRPr="10AE084D" w:rsidR="10AE084D">
              <w:rPr>
                <w:rFonts w:ascii="Times New Roman" w:hAnsi="Times New Roman" w:eastAsia="Times New Roman" w:cs="Times New Roman"/>
              </w:rPr>
              <w:t xml:space="preserve">Chi </w:t>
            </w:r>
            <w:proofErr w:type="spellStart"/>
            <w:r w:rsidRPr="10AE084D" w:rsidR="10AE084D">
              <w:rPr>
                <w:rFonts w:ascii="Times New Roman" w:hAnsi="Times New Roman" w:eastAsia="Times New Roman" w:cs="Times New Roman"/>
              </w:rPr>
              <w:t>phí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vận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hằng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tháng</w:t>
            </w:r>
            <w:proofErr w:type="spellEnd"/>
          </w:p>
        </w:tc>
        <w:tc>
          <w:tcPr>
            <w:tcW w:w="2178" w:type="dxa"/>
            <w:tcMar/>
          </w:tcPr>
          <w:p w:rsidR="6003E338" w:rsidP="10AE084D" w:rsidRDefault="6003E338" w14:paraId="2BF64F73" w14:textId="588B13E5">
            <w:pPr>
              <w:rPr>
                <w:rFonts w:ascii="Times New Roman" w:hAnsi="Times New Roman" w:eastAsia="Times New Roman" w:cs="Times New Roman"/>
              </w:rPr>
            </w:pPr>
            <w:r w:rsidRPr="10AE084D" w:rsidR="10AE084D">
              <w:rPr>
                <w:rFonts w:ascii="Times New Roman" w:hAnsi="Times New Roman" w:eastAsia="Times New Roman" w:cs="Times New Roman"/>
              </w:rPr>
              <w:t>5.000.000d</w:t>
            </w:r>
          </w:p>
        </w:tc>
      </w:tr>
      <w:tr w:rsidR="6003E338" w:rsidTr="10AE084D" w14:paraId="6FF4B1A7" w14:textId="77777777">
        <w:tc>
          <w:tcPr>
            <w:tcW w:w="6602" w:type="dxa"/>
            <w:gridSpan w:val="3"/>
            <w:tcMar/>
          </w:tcPr>
          <w:p w:rsidR="6003E338" w:rsidP="10AE084D" w:rsidRDefault="6003E338" w14:paraId="7F69EF2A" w14:textId="64B6640B">
            <w:pPr>
              <w:jc w:val="cente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Tổng</w:t>
            </w:r>
            <w:proofErr w:type="spellEnd"/>
          </w:p>
        </w:tc>
        <w:tc>
          <w:tcPr>
            <w:tcW w:w="2178" w:type="dxa"/>
            <w:tcMar/>
          </w:tcPr>
          <w:p w:rsidR="6003E338" w:rsidP="10AE084D" w:rsidRDefault="6003E338" w14:paraId="030D94B7" w14:textId="0DD53D67">
            <w:pPr>
              <w:rPr>
                <w:rFonts w:ascii="Times New Roman" w:hAnsi="Times New Roman" w:eastAsia="Times New Roman" w:cs="Times New Roman"/>
              </w:rPr>
            </w:pPr>
            <w:r w:rsidRPr="10AE084D" w:rsidR="10AE084D">
              <w:rPr>
                <w:rFonts w:ascii="Times New Roman" w:hAnsi="Times New Roman" w:eastAsia="Times New Roman" w:cs="Times New Roman"/>
              </w:rPr>
              <w:t>25.000.000d/</w:t>
            </w:r>
            <w:proofErr w:type="spellStart"/>
            <w:r w:rsidRPr="10AE084D" w:rsidR="10AE084D">
              <w:rPr>
                <w:rFonts w:ascii="Times New Roman" w:hAnsi="Times New Roman" w:eastAsia="Times New Roman" w:cs="Times New Roman"/>
              </w:rPr>
              <w:t>tháng</w:t>
            </w:r>
            <w:proofErr w:type="spellEnd"/>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10AE084D" w:rsidRDefault="6003E338" w14:paraId="2B7DD4A7" w14:textId="7A26B837">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Dự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với</w:t>
      </w:r>
      <w:proofErr w:type="spellEnd"/>
      <w:r w:rsidRPr="10AE084D" w:rsidR="10AE084D">
        <w:rPr>
          <w:rFonts w:ascii="Times New Roman" w:hAnsi="Times New Roman" w:eastAsia="Times New Roman" w:cs="Times New Roman"/>
        </w:rPr>
        <w:t xml:space="preserve"> 14 </w:t>
      </w: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năng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khoảng</w:t>
      </w:r>
      <w:proofErr w:type="spellEnd"/>
      <w:r w:rsidRPr="10AE084D" w:rsidR="10AE084D">
        <w:rPr>
          <w:rFonts w:ascii="Times New Roman" w:hAnsi="Times New Roman" w:eastAsia="Times New Roman" w:cs="Times New Roman"/>
        </w:rPr>
        <w:t xml:space="preserve"> 30000 </w:t>
      </w:r>
      <w:proofErr w:type="spellStart"/>
      <w:r w:rsidRPr="10AE084D" w:rsidR="10AE084D">
        <w:rPr>
          <w:rFonts w:ascii="Times New Roman" w:hAnsi="Times New Roman" w:eastAsia="Times New Roman" w:cs="Times New Roman"/>
        </w:rPr>
        <w:t>dòng</w:t>
      </w:r>
      <w:proofErr w:type="spellEnd"/>
      <w:r w:rsidRPr="10AE084D" w:rsidR="10AE084D">
        <w:rPr>
          <w:rFonts w:ascii="Times New Roman" w:hAnsi="Times New Roman" w:eastAsia="Times New Roman" w:cs="Times New Roman"/>
        </w:rPr>
        <w:t xml:space="preserve"> code, </w:t>
      </w:r>
      <w:proofErr w:type="spellStart"/>
      <w:r w:rsidRPr="10AE084D" w:rsidR="10AE084D">
        <w:rPr>
          <w:rFonts w:ascii="Times New Roman" w:hAnsi="Times New Roman" w:eastAsia="Times New Roman" w:cs="Times New Roman"/>
        </w:rPr>
        <w:t>tất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cụ</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mở</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Github</w:t>
      </w:r>
      <w:proofErr w:type="spellEnd"/>
      <w:r w:rsidRPr="10AE084D" w:rsidR="10AE084D">
        <w:rPr>
          <w:rFonts w:ascii="Times New Roman" w:hAnsi="Times New Roman" w:eastAsia="Times New Roman" w:cs="Times New Roman"/>
        </w:rPr>
        <w:t>.</w:t>
      </w:r>
    </w:p>
    <w:p w:rsidR="6003E338" w:rsidP="6003E338" w:rsidRDefault="6003E338" w14:paraId="4C960CC7" w14:textId="49448ED3">
      <w:pPr>
        <w:pStyle w:val="Heading2"/>
      </w:pPr>
      <w:bookmarkStart w:name="_Toc28101663" w:id="26"/>
      <w:r>
        <w:t>Ước lượng số test case</w:t>
      </w:r>
      <w:bookmarkEnd w:id="26"/>
    </w:p>
    <w:p w:rsidR="6003E338" w:rsidP="10AE084D" w:rsidRDefault="6003E338" w14:paraId="270930EA" w14:textId="46241016">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Dự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kiểm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bởi</w:t>
      </w:r>
      <w:proofErr w:type="spellEnd"/>
      <w:r w:rsidRPr="10AE084D" w:rsidR="10AE084D">
        <w:rPr>
          <w:rFonts w:ascii="Times New Roman" w:hAnsi="Times New Roman" w:eastAsia="Times New Roman" w:cs="Times New Roman"/>
        </w:rPr>
        <w:t xml:space="preserve"> 500 test, </w:t>
      </w:r>
      <w:proofErr w:type="spellStart"/>
      <w:r w:rsidRPr="10AE084D" w:rsidR="10AE084D">
        <w:rPr>
          <w:rFonts w:ascii="Times New Roman" w:hAnsi="Times New Roman" w:eastAsia="Times New Roman" w:cs="Times New Roman"/>
        </w:rPr>
        <w:t>với</w:t>
      </w:r>
      <w:proofErr w:type="spellEnd"/>
      <w:r w:rsidRPr="10AE084D" w:rsidR="10AE084D">
        <w:rPr>
          <w:rFonts w:ascii="Times New Roman" w:hAnsi="Times New Roman" w:eastAsia="Times New Roman" w:cs="Times New Roman"/>
        </w:rPr>
        <w:t xml:space="preserve"> 450 automation test cases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50 manual test cases.</w:t>
      </w:r>
    </w:p>
    <w:p w:rsidR="6003E338" w:rsidP="6003E338" w:rsidRDefault="6003E338" w14:paraId="06B40B06" w14:textId="24EA1CA8">
      <w:pPr>
        <w:pStyle w:val="Heading2"/>
      </w:pPr>
      <w:bookmarkStart w:name="_Toc28101664" w:id="27"/>
      <w:r>
        <w:t>Quy định khác</w:t>
      </w:r>
      <w:bookmarkEnd w:id="27"/>
    </w:p>
    <w:p w:rsidR="00BA61C8" w:rsidP="10AE084D" w:rsidRDefault="6003E338" w14:paraId="3B1A0BA5" w14:textId="262B10A9">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Mỗi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một</w:t>
      </w:r>
      <w:proofErr w:type="spellEnd"/>
      <w:r w:rsidRPr="10AE084D" w:rsidR="10AE084D">
        <w:rPr>
          <w:rFonts w:ascii="Times New Roman" w:hAnsi="Times New Roman" w:eastAsia="Times New Roman" w:cs="Times New Roman"/>
        </w:rPr>
        <w:t xml:space="preserve"> function </w:t>
      </w:r>
      <w:proofErr w:type="spellStart"/>
      <w:r w:rsidRPr="10AE084D" w:rsidR="10AE084D">
        <w:rPr>
          <w:rFonts w:ascii="Times New Roman" w:hAnsi="Times New Roman" w:eastAsia="Times New Roman" w:cs="Times New Roman"/>
        </w:rPr>
        <w:t>cần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comment,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rõ</w:t>
      </w:r>
      <w:proofErr w:type="spellEnd"/>
      <w:r w:rsidRPr="10AE084D" w:rsidR="10AE084D">
        <w:rPr>
          <w:rFonts w:ascii="Times New Roman" w:hAnsi="Times New Roman" w:eastAsia="Times New Roman" w:cs="Times New Roman"/>
        </w:rPr>
        <w:t xml:space="preserve">: Input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Output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function </w:t>
      </w:r>
      <w:proofErr w:type="spellStart"/>
      <w:r w:rsidRPr="10AE084D" w:rsidR="10AE084D">
        <w:rPr>
          <w:rFonts w:ascii="Times New Roman" w:hAnsi="Times New Roman" w:eastAsia="Times New Roman" w:cs="Times New Roman"/>
        </w:rPr>
        <w:t>đó</w:t>
      </w:r>
      <w:proofErr w:type="spellEnd"/>
      <w:r w:rsidRPr="10AE084D" w:rsidR="10AE084D">
        <w:rPr>
          <w:rFonts w:ascii="Times New Roman" w:hAnsi="Times New Roman" w:eastAsia="Times New Roman" w:cs="Times New Roman"/>
        </w:rPr>
        <w:t xml:space="preserve">, function </w:t>
      </w:r>
      <w:proofErr w:type="spellStart"/>
      <w:r w:rsidRPr="10AE084D" w:rsidR="10AE084D">
        <w:rPr>
          <w:rFonts w:ascii="Times New Roman" w:hAnsi="Times New Roman" w:eastAsia="Times New Roman" w:cs="Times New Roman"/>
        </w:rPr>
        <w:t>đó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gì</w:t>
      </w:r>
      <w:proofErr w:type="spellEnd"/>
      <w:r w:rsidRPr="10AE084D" w:rsidR="10AE084D">
        <w:rPr>
          <w:rFonts w:ascii="Times New Roman" w:hAnsi="Times New Roman" w:eastAsia="Times New Roman" w:cs="Times New Roman"/>
        </w:rPr>
        <w:t xml:space="preserve">, function </w:t>
      </w:r>
      <w:proofErr w:type="spellStart"/>
      <w:r w:rsidRPr="10AE084D" w:rsidR="10AE084D">
        <w:rPr>
          <w:rFonts w:ascii="Times New Roman" w:hAnsi="Times New Roman" w:eastAsia="Times New Roman" w:cs="Times New Roman"/>
        </w:rPr>
        <w:t>đó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ảnh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hưởng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nào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trong</w:t>
      </w:r>
      <w:proofErr w:type="spellEnd"/>
      <w:r w:rsidRPr="10AE084D" w:rsidR="10AE084D">
        <w:rPr>
          <w:rFonts w:ascii="Times New Roman" w:hAnsi="Times New Roman" w:eastAsia="Times New Roman" w:cs="Times New Roman"/>
        </w:rPr>
        <w:t xml:space="preserve">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10AE084D" w:rsidRDefault="6003E338" w14:paraId="34A04BD8" w14:textId="4108FF57">
      <w:pPr>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server: </w:t>
      </w:r>
    </w:p>
    <w:p w:rsidR="6003E338" w:rsidP="10AE084D" w:rsidRDefault="6003E338" w14:paraId="5B1CD68A" w14:textId="2ADFE1D8">
      <w:pPr>
        <w:rPr>
          <w:rFonts w:ascii="Times New Roman" w:hAnsi="Times New Roman" w:eastAsia="Times New Roman" w:cs="Times New Roman"/>
        </w:rPr>
      </w:pPr>
      <w:r w:rsidRPr="10AE084D" w:rsidR="10AE084D">
        <w:rPr>
          <w:rFonts w:ascii="Times New Roman" w:hAnsi="Times New Roman" w:eastAsia="Times New Roman" w:cs="Times New Roman"/>
        </w:rPr>
        <w:t xml:space="preserve">  -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cứng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phía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cung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cấp</w:t>
      </w:r>
      <w:proofErr w:type="spellEnd"/>
      <w:r w:rsidRPr="10AE084D" w:rsidR="10AE084D">
        <w:rPr>
          <w:rFonts w:ascii="Times New Roman" w:hAnsi="Times New Roman" w:eastAsia="Times New Roman" w:cs="Times New Roman"/>
        </w:rPr>
        <w:t xml:space="preserve">: 3 </w:t>
      </w:r>
      <w:proofErr w:type="spellStart"/>
      <w:r w:rsidRPr="10AE084D" w:rsidR="10AE084D">
        <w:rPr>
          <w:rFonts w:ascii="Times New Roman" w:hAnsi="Times New Roman" w:eastAsia="Times New Roman" w:cs="Times New Roman"/>
        </w:rPr>
        <w:t>máy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chủ</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vật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lý</w:t>
      </w:r>
      <w:proofErr w:type="spellEnd"/>
    </w:p>
    <w:p w:rsidR="6003E338" w:rsidP="10AE084D" w:rsidRDefault="6003E338" w14:paraId="06B552F7" w14:textId="262808FC">
      <w:pPr>
        <w:rPr>
          <w:rFonts w:ascii="Times New Roman" w:hAnsi="Times New Roman" w:eastAsia="Times New Roman" w:cs="Times New Roman"/>
        </w:rPr>
      </w:pPr>
      <w:r w:rsidRPr="10AE084D" w:rsidR="10AE084D">
        <w:rPr>
          <w:rFonts w:ascii="Times New Roman" w:hAnsi="Times New Roman" w:eastAsia="Times New Roman" w:cs="Times New Roman"/>
        </w:rPr>
        <w:t xml:space="preserve">  -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mạng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quang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tốc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độ</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cao</w:t>
      </w:r>
      <w:proofErr w:type="spellEnd"/>
      <w:r w:rsidRPr="10AE084D" w:rsidR="10AE084D">
        <w:rPr>
          <w:rFonts w:ascii="Times New Roman" w:hAnsi="Times New Roman" w:eastAsia="Times New Roman" w:cs="Times New Roman"/>
        </w:rPr>
        <w:t>.</w:t>
      </w:r>
    </w:p>
    <w:p w:rsidR="6003E338" w:rsidP="10AE084D" w:rsidRDefault="6003E338" w14:paraId="056F3296" w14:textId="13DB3303">
      <w:pPr>
        <w:rPr>
          <w:rFonts w:ascii="Times New Roman" w:hAnsi="Times New Roman" w:eastAsia="Times New Roman" w:cs="Times New Roman"/>
        </w:rPr>
      </w:pPr>
      <w:r w:rsidRPr="10AE084D" w:rsidR="10AE084D">
        <w:rPr>
          <w:rFonts w:ascii="Times New Roman" w:hAnsi="Times New Roman" w:eastAsia="Times New Roman" w:cs="Times New Roman"/>
        </w:rPr>
        <w:t xml:space="preserve">  - </w:t>
      </w:r>
      <w:proofErr w:type="spellStart"/>
      <w:r w:rsidRPr="10AE084D" w:rsidR="10AE084D">
        <w:rPr>
          <w:rFonts w:ascii="Times New Roman" w:hAnsi="Times New Roman" w:eastAsia="Times New Roman" w:cs="Times New Roman"/>
        </w:rPr>
        <w:t>Tích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hợp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theeo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mô</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hình</w:t>
      </w:r>
      <w:proofErr w:type="spellEnd"/>
      <w:r w:rsidRPr="10AE084D" w:rsidR="10AE084D">
        <w:rPr>
          <w:rFonts w:ascii="Times New Roman" w:hAnsi="Times New Roman" w:eastAsia="Times New Roman" w:cs="Times New Roman"/>
        </w:rPr>
        <w:t xml:space="preserve">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10AE084D" w:rsidRDefault="6003E338" w14:paraId="415050AF" w14:textId="507E491A">
      <w:pPr>
        <w:jc w:val="left"/>
      </w:pPr>
      <w:r>
        <w:drawing>
          <wp:inline wp14:editId="512093DE" wp14:anchorId="316F8B85">
            <wp:extent cx="4572000" cy="2771775"/>
            <wp:effectExtent l="0" t="0" r="0" b="0"/>
            <wp:docPr id="1190695571"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7cce8b26080f41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0AE084D" w:rsidRDefault="6003E338" w14:paraId="2BEFF26A" w14:textId="7F967596">
      <w:pPr>
        <w:pStyle w:val="Normal"/>
        <w:bidi w:val="0"/>
        <w:spacing w:before="0" w:beforeAutospacing="off" w:after="120" w:afterAutospacing="off" w:line="276" w:lineRule="auto"/>
        <w:ind w:left="0" w:right="0"/>
        <w:jc w:val="center"/>
        <w:rPr>
          <w:rFonts w:ascii="Calibri" w:hAnsi="Calibri" w:eastAsia="Calibri"/>
          <w:i w:val="1"/>
          <w:iCs w:val="1"/>
          <w:color w:val="1F487C"/>
          <w:sz w:val="18"/>
          <w:szCs w:val="18"/>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r w:rsidRPr="10AE084D" w:rsidR="10AE084D">
        <w:rPr>
          <w:rFonts w:ascii="Times New Roman" w:hAnsi="Times New Roman" w:eastAsia="Times New Roman" w:cs="Times New Roman"/>
          <w:i w:val="1"/>
          <w:iCs w:val="1"/>
          <w:color w:val="auto"/>
          <w:sz w:val="22"/>
          <w:szCs w:val="22"/>
          <w:lang w:eastAsia="hi-IN" w:bidi="hi-IN"/>
        </w:rPr>
        <w:t>4</w:t>
      </w:r>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Giao</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Khách</w:t>
      </w:r>
      <w:proofErr w:type="spellEnd"/>
    </w:p>
    <w:p w:rsidR="6003E338" w:rsidP="6003E338" w:rsidRDefault="6003E338" w14:paraId="1B2DF908" w14:textId="29DAA0D1">
      <w:pPr>
        <w:jc w:val="center"/>
      </w:pPr>
      <w:r>
        <w:drawing>
          <wp:inline wp14:editId="0ACE00BD" wp14:anchorId="4E64788F">
            <wp:extent cx="3810000" cy="4086225"/>
            <wp:effectExtent l="0" t="0" r="0" b="0"/>
            <wp:docPr id="1266959535"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dd23a0692ca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0AE084D" w:rsidRDefault="6003E338" w14:paraId="21724C1E" w14:textId="2BF93D5A">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5</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đăng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nhập</w:t>
      </w:r>
      <w:proofErr w:type="spellEnd"/>
    </w:p>
    <w:p w:rsidR="6003E338" w:rsidP="6003E338" w:rsidRDefault="6003E338" w14:paraId="288BE255" w14:textId="443DFB02">
      <w:pPr>
        <w:jc w:val="center"/>
      </w:pPr>
      <w:r>
        <w:drawing>
          <wp:inline wp14:editId="5C40DFFA" wp14:anchorId="397FDC79">
            <wp:extent cx="3838575" cy="2971800"/>
            <wp:effectExtent l="0" t="0" r="0" b="0"/>
            <wp:docPr id="152934569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668ed8807430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0AE084D" w:rsidRDefault="6003E338" w14:paraId="304EEC54" w14:textId="571F11DD">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6</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đăng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ký</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thành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viên</w:t>
      </w:r>
      <w:proofErr w:type="spellEnd"/>
    </w:p>
    <w:p w:rsidR="6003E338" w:rsidP="6003E338" w:rsidRDefault="6003E338" w14:paraId="3BE74DE7" w14:textId="02C48463">
      <w:pPr>
        <w:jc w:val="center"/>
      </w:pPr>
      <w:r>
        <w:drawing>
          <wp:inline wp14:editId="05610051" wp14:anchorId="10A336B6">
            <wp:extent cx="4572000" cy="4086225"/>
            <wp:effectExtent l="0" t="0" r="0" b="0"/>
            <wp:docPr id="1982306384"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12a65519a676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0AE084D" w:rsidRDefault="6003E338" w14:paraId="02D98533" w14:textId="1AC2ED11">
      <w:pPr>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7</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cứu</w:t>
      </w:r>
      <w:proofErr w:type="spellEnd"/>
    </w:p>
    <w:p w:rsidR="6003E338" w:rsidP="6003E338" w:rsidRDefault="6003E338" w14:paraId="630DBC63" w14:textId="2E86128E">
      <w:pPr>
        <w:jc w:val="center"/>
      </w:pPr>
      <w:r>
        <w:drawing>
          <wp:inline wp14:editId="2286523A" wp14:anchorId="4220A4F2">
            <wp:extent cx="4572000" cy="3743325"/>
            <wp:effectExtent l="0" t="0" r="0" b="0"/>
            <wp:docPr id="100442844" name="Picture 648269803" title=""/>
            <wp:cNvGraphicFramePr>
              <a:graphicFrameLocks noChangeAspect="1"/>
            </wp:cNvGraphicFramePr>
            <a:graphic>
              <a:graphicData uri="http://schemas.openxmlformats.org/drawingml/2006/picture">
                <pic:pic>
                  <pic:nvPicPr>
                    <pic:cNvPr id="0" name="Picture 648269803"/>
                    <pic:cNvPicPr/>
                  </pic:nvPicPr>
                  <pic:blipFill>
                    <a:blip r:embed="Rf3ad178c4287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0AE084D" w:rsidRDefault="14F76A8C" w14:paraId="6A94FF90" w14:textId="3A46E93A">
      <w:pPr>
        <w:pStyle w:val="Normal"/>
        <w:bidi w:val="0"/>
        <w:spacing w:before="0" w:beforeAutospacing="off" w:after="120" w:afterAutospacing="off" w:line="276" w:lineRule="auto"/>
        <w:ind w:left="0" w:right="0"/>
        <w:jc w:val="center"/>
        <w:rPr>
          <w:rFonts w:ascii="Calibri" w:hAnsi="Calibri" w:eastAsia="Calibri"/>
          <w:i w:val="1"/>
          <w:iCs w:val="1"/>
          <w:color w:val="1F497D" w:themeColor="text2" w:themeTint="FF" w:themeShade="FF"/>
          <w:sz w:val="18"/>
          <w:szCs w:val="18"/>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r w:rsidRPr="10AE084D" w:rsidR="10AE084D">
        <w:rPr>
          <w:rFonts w:ascii="Times New Roman" w:hAnsi="Times New Roman" w:eastAsia="Times New Roman" w:cs="Times New Roman"/>
          <w:i w:val="1"/>
          <w:iCs w:val="1"/>
          <w:color w:val="auto"/>
          <w:sz w:val="22"/>
          <w:szCs w:val="22"/>
          <w:lang w:eastAsia="hi-IN" w:bidi="hi-IN"/>
        </w:rPr>
        <w:t>8</w:t>
      </w:r>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Xem</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chi </w:t>
      </w:r>
      <w:proofErr w:type="spellStart"/>
      <w:r w:rsidRPr="10AE084D" w:rsidR="10AE084D">
        <w:rPr>
          <w:rFonts w:ascii="Times New Roman" w:hAnsi="Times New Roman" w:eastAsia="Times New Roman" w:cs="Times New Roman"/>
          <w:i w:val="1"/>
          <w:iCs w:val="1"/>
          <w:color w:val="auto"/>
          <w:sz w:val="22"/>
          <w:szCs w:val="22"/>
          <w:lang w:eastAsia="hi-IN" w:bidi="hi-IN"/>
        </w:rPr>
        <w:t>tiết</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791F104F" wp14:anchorId="6CA45DEA">
            <wp:extent cx="4552950" cy="4572000"/>
            <wp:effectExtent l="0" t="0" r="0" b="0"/>
            <wp:docPr id="121354298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e491a98fed1b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0AE084D" w:rsidRDefault="6003E338" w14:paraId="3F8EDDA1" w14:textId="3FE9B74D">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9</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báo</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cáo</w:t>
      </w:r>
      <w:proofErr w:type="spellEnd"/>
    </w:p>
    <w:p w:rsidR="6003E338" w:rsidP="6003E338" w:rsidRDefault="6003E338" w14:paraId="44BEFA4B" w14:textId="23ACD653">
      <w:pPr>
        <w:jc w:val="center"/>
      </w:pPr>
      <w:r>
        <w:drawing>
          <wp:inline wp14:editId="2B59A58F" wp14:anchorId="7AF9DD72">
            <wp:extent cx="4572000" cy="2200275"/>
            <wp:effectExtent l="0" t="0" r="0" b="0"/>
            <wp:docPr id="54792200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a0d8b934c03f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0AE084D" w:rsidRDefault="6003E338" w14:paraId="54EEC032" w14:textId="7F9C93A0">
      <w:pPr>
        <w:jc w:val="center"/>
        <w:rPr>
          <w:rFonts w:ascii="Times New Roman" w:hAnsi="Times New Roman" w:eastAsia="Times New Roman" w:cs="Times New Roman"/>
          <w:i w:val="1"/>
          <w:iCs w:val="1"/>
          <w:color w:val="auto"/>
          <w:sz w:val="22"/>
          <w:szCs w:val="22"/>
          <w:lang w:eastAsia="hi-IN" w:bidi="hi-IN"/>
        </w:rPr>
      </w:pPr>
      <w:r w:rsidRPr="10AE084D" w:rsidR="10AE084D">
        <w:rPr>
          <w:rFonts w:ascii="Times New Roman" w:hAnsi="Times New Roman" w:eastAsia="Times New Roman" w:cs="Times New Roman"/>
          <w:i w:val="1"/>
          <w:iCs w:val="1"/>
          <w:color w:val="auto"/>
          <w:sz w:val="22"/>
          <w:szCs w:val="22"/>
          <w:lang w:eastAsia="hi-IN" w:bidi="hi-IN"/>
        </w:rPr>
        <w:t>Hình</w:t>
      </w:r>
      <w:r w:rsidRPr="10AE084D" w:rsidR="10AE084D">
        <w:rPr>
          <w:rFonts w:ascii="Times New Roman" w:hAnsi="Times New Roman" w:eastAsia="Times New Roman" w:cs="Times New Roman"/>
          <w:i w:val="1"/>
          <w:iCs w:val="1"/>
          <w:color w:val="auto"/>
          <w:sz w:val="22"/>
          <w:szCs w:val="22"/>
          <w:lang w:eastAsia="hi-IN" w:bidi="hi-IN"/>
        </w:rPr>
        <w:t>10</w:t>
      </w:r>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Giao</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bình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luận</w:t>
      </w:r>
      <w:proofErr w:type="spellEnd"/>
    </w:p>
    <w:p w:rsidR="6003E338" w:rsidP="6003E338" w:rsidRDefault="6003E338" w14:paraId="15E0AB95" w14:textId="5E2B6D48">
      <w:pPr>
        <w:jc w:val="center"/>
      </w:pPr>
      <w:r>
        <w:drawing>
          <wp:inline wp14:editId="6C8C321F" wp14:anchorId="6E992F9F">
            <wp:extent cx="4572000" cy="4152900"/>
            <wp:effectExtent l="0" t="0" r="0" b="0"/>
            <wp:docPr id="1688178555"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d14ca8c59f96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0AE084D" w:rsidRDefault="6003E338" w14:paraId="7C2A17A1" w14:textId="76272E95">
      <w:pPr>
        <w:pStyle w:val="Normal"/>
        <w:bidi w:val="0"/>
        <w:spacing w:before="0" w:beforeAutospacing="off" w:after="120" w:afterAutospacing="off" w:line="276" w:lineRule="auto"/>
        <w:ind w:left="0" w:right="0"/>
        <w:jc w:val="center"/>
        <w:rPr>
          <w:rFonts w:ascii="Calibri" w:hAnsi="Calibri" w:eastAsia="Calibri"/>
          <w:i w:val="1"/>
          <w:iCs w:val="1"/>
          <w:color w:val="1F487C"/>
          <w:sz w:val="18"/>
          <w:szCs w:val="18"/>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r w:rsidRPr="10AE084D" w:rsidR="10AE084D">
        <w:rPr>
          <w:rFonts w:ascii="Times New Roman" w:hAnsi="Times New Roman" w:eastAsia="Times New Roman" w:cs="Times New Roman"/>
          <w:i w:val="1"/>
          <w:iCs w:val="1"/>
          <w:color w:val="auto"/>
          <w:sz w:val="22"/>
          <w:szCs w:val="22"/>
          <w:lang w:eastAsia="hi-IN" w:bidi="hi-IN"/>
        </w:rPr>
        <w:t>11</w:t>
      </w:r>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Giao</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chia </w:t>
      </w:r>
      <w:proofErr w:type="spellStart"/>
      <w:r w:rsidRPr="10AE084D" w:rsidR="10AE084D">
        <w:rPr>
          <w:rFonts w:ascii="Times New Roman" w:hAnsi="Times New Roman" w:eastAsia="Times New Roman" w:cs="Times New Roman"/>
          <w:i w:val="1"/>
          <w:iCs w:val="1"/>
          <w:color w:val="auto"/>
          <w:sz w:val="22"/>
          <w:szCs w:val="22"/>
          <w:lang w:eastAsia="hi-IN" w:bidi="hi-IN"/>
        </w:rPr>
        <w:t>sẻ</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p>
    <w:p w:rsidR="6003E338" w:rsidP="6003E338" w:rsidRDefault="6003E338" w14:paraId="378F4BC9" w14:textId="38E16344">
      <w:pPr>
        <w:jc w:val="center"/>
      </w:pPr>
      <w:r>
        <w:drawing>
          <wp:inline wp14:editId="220F9177" wp14:anchorId="20145DFF">
            <wp:extent cx="4572000" cy="4152900"/>
            <wp:effectExtent l="0" t="0" r="0" b="0"/>
            <wp:docPr id="1858487427" name="Picture 97240312" title=""/>
            <wp:cNvGraphicFramePr>
              <a:graphicFrameLocks noChangeAspect="1"/>
            </wp:cNvGraphicFramePr>
            <a:graphic>
              <a:graphicData uri="http://schemas.openxmlformats.org/drawingml/2006/picture">
                <pic:pic>
                  <pic:nvPicPr>
                    <pic:cNvPr id="0" name="Picture 97240312"/>
                    <pic:cNvPicPr/>
                  </pic:nvPicPr>
                  <pic:blipFill>
                    <a:blip r:embed="R7534c15d6db6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0AE084D" w:rsidRDefault="6003E338" w14:paraId="68EF582F" w14:textId="71D23C61">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12</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đánh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giá</w:t>
      </w:r>
      <w:proofErr w:type="spellEnd"/>
    </w:p>
    <w:p w:rsidR="6003E338" w:rsidP="6003E338" w:rsidRDefault="6003E338" w14:paraId="7696C8B1" w14:textId="5A24BE68">
      <w:pPr>
        <w:jc w:val="center"/>
      </w:pPr>
      <w:r>
        <w:drawing>
          <wp:inline wp14:editId="69044AE0" wp14:anchorId="09AF6739">
            <wp:extent cx="4572000" cy="2771775"/>
            <wp:effectExtent l="0" t="0" r="0" b="0"/>
            <wp:docPr id="914671224" name="Picture 591157361" title=""/>
            <wp:cNvGraphicFramePr>
              <a:graphicFrameLocks noChangeAspect="1"/>
            </wp:cNvGraphicFramePr>
            <a:graphic>
              <a:graphicData uri="http://schemas.openxmlformats.org/drawingml/2006/picture">
                <pic:pic>
                  <pic:nvPicPr>
                    <pic:cNvPr id="0" name="Picture 591157361"/>
                    <pic:cNvPicPr/>
                  </pic:nvPicPr>
                  <pic:blipFill>
                    <a:blip r:embed="Rfd5083fb87f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0AE084D" w:rsidRDefault="6003E338" w14:paraId="39422995" w14:textId="783C2367">
      <w:pPr>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w:t>
      </w:r>
      <w:r w:rsidRPr="10AE084D" w:rsidR="10AE084D">
        <w:rPr>
          <w:rFonts w:ascii="Times New Roman" w:hAnsi="Times New Roman" w:eastAsia="Times New Roman" w:cs="Times New Roman"/>
          <w:i w:val="1"/>
          <w:iCs w:val="1"/>
          <w:color w:val="auto"/>
          <w:sz w:val="22"/>
          <w:szCs w:val="22"/>
          <w:lang w:eastAsia="hi-IN" w:bidi="hi-IN"/>
        </w:rPr>
        <w:t>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1</w:t>
      </w:r>
      <w:r w:rsidRPr="10AE084D" w:rsidR="10AE084D">
        <w:rPr>
          <w:rFonts w:ascii="Times New Roman" w:hAnsi="Times New Roman" w:eastAsia="Times New Roman" w:cs="Times New Roman"/>
          <w:i w:val="1"/>
          <w:iCs w:val="1"/>
          <w:color w:val="auto"/>
          <w:sz w:val="22"/>
          <w:szCs w:val="22"/>
          <w:lang w:eastAsia="hi-IN" w:bidi="hi-IN"/>
        </w:rPr>
        <w:t>3</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đề</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xuất</w:t>
      </w:r>
      <w:proofErr w:type="spellEnd"/>
    </w:p>
    <w:p w:rsidR="6003E338" w:rsidP="6003E338" w:rsidRDefault="6003E338" w14:paraId="5B75430A" w14:textId="7875C311">
      <w:pPr>
        <w:jc w:val="center"/>
      </w:pPr>
      <w:r>
        <w:drawing>
          <wp:inline wp14:editId="3ACC6954" wp14:anchorId="440419B1">
            <wp:extent cx="4572000" cy="2771775"/>
            <wp:effectExtent l="0" t="0" r="0" b="0"/>
            <wp:docPr id="1335363691" name="Picture 190680482" title=""/>
            <wp:cNvGraphicFramePr>
              <a:graphicFrameLocks noChangeAspect="1"/>
            </wp:cNvGraphicFramePr>
            <a:graphic>
              <a:graphicData uri="http://schemas.openxmlformats.org/drawingml/2006/picture">
                <pic:pic>
                  <pic:nvPicPr>
                    <pic:cNvPr id="0" name="Picture 190680482"/>
                    <pic:cNvPicPr/>
                  </pic:nvPicPr>
                  <pic:blipFill>
                    <a:blip r:embed="Rb9de7b4cbec4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0AE084D" w:rsidRDefault="6003E338" w14:paraId="56F21558" w14:textId="30EA4A00">
      <w:pPr>
        <w:pStyle w:val="Normal"/>
        <w:bidi w:val="0"/>
        <w:spacing w:before="0" w:beforeAutospacing="off" w:after="120" w:afterAutospacing="off" w:line="276" w:lineRule="auto"/>
        <w:ind w:left="0" w:right="0"/>
        <w:jc w:val="center"/>
        <w:rPr>
          <w:rFonts w:ascii="Calibri" w:hAnsi="Calibri" w:eastAsia="Calibri"/>
          <w:i w:val="1"/>
          <w:iCs w:val="1"/>
          <w:color w:val="1F487C"/>
          <w:sz w:val="18"/>
          <w:szCs w:val="18"/>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1</w:t>
      </w:r>
      <w:r w:rsidRPr="10AE084D" w:rsidR="10AE084D">
        <w:rPr>
          <w:rFonts w:ascii="Times New Roman" w:hAnsi="Times New Roman" w:eastAsia="Times New Roman" w:cs="Times New Roman"/>
          <w:i w:val="1"/>
          <w:iCs w:val="1"/>
          <w:color w:val="auto"/>
          <w:sz w:val="22"/>
          <w:szCs w:val="22"/>
          <w:lang w:eastAsia="hi-IN" w:bidi="hi-IN"/>
        </w:rPr>
        <w:t>4</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thành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viên</w:t>
      </w:r>
      <w:proofErr w:type="spellEnd"/>
    </w:p>
    <w:p w:rsidR="6003E338" w:rsidP="6003E338" w:rsidRDefault="6003E338" w14:paraId="2A8B5657" w14:textId="3B13783A">
      <w:pPr>
        <w:jc w:val="center"/>
      </w:pPr>
      <w:r>
        <w:drawing>
          <wp:inline wp14:editId="59CCFEB9" wp14:anchorId="0222EC1B">
            <wp:extent cx="4572000" cy="2905125"/>
            <wp:effectExtent l="0" t="0" r="0" b="0"/>
            <wp:docPr id="1984522057" name="Picture 54535172" title=""/>
            <wp:cNvGraphicFramePr>
              <a:graphicFrameLocks noChangeAspect="1"/>
            </wp:cNvGraphicFramePr>
            <a:graphic>
              <a:graphicData uri="http://schemas.openxmlformats.org/drawingml/2006/picture">
                <pic:pic>
                  <pic:nvPicPr>
                    <pic:cNvPr id="0" name="Picture 54535172"/>
                    <pic:cNvPicPr/>
                  </pic:nvPicPr>
                  <pic:blipFill>
                    <a:blip r:embed="R4eb2a0e32284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0AE084D" w:rsidRDefault="6003E338" w14:paraId="02B718D5" w14:textId="45C3EA99">
      <w:pPr>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w:t>
      </w:r>
      <w:r w:rsidRPr="10AE084D" w:rsidR="10AE084D">
        <w:rPr>
          <w:rFonts w:ascii="Times New Roman" w:hAnsi="Times New Roman" w:eastAsia="Times New Roman" w:cs="Times New Roman"/>
          <w:i w:val="1"/>
          <w:iCs w:val="1"/>
          <w:color w:val="auto"/>
          <w:sz w:val="22"/>
          <w:szCs w:val="22"/>
          <w:lang w:eastAsia="hi-IN" w:bidi="hi-IN"/>
        </w:rPr>
        <w:t>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1</w:t>
      </w:r>
      <w:r w:rsidRPr="10AE084D" w:rsidR="10AE084D">
        <w:rPr>
          <w:rFonts w:ascii="Times New Roman" w:hAnsi="Times New Roman" w:eastAsia="Times New Roman" w:cs="Times New Roman"/>
          <w:i w:val="1"/>
          <w:iCs w:val="1"/>
          <w:color w:val="auto"/>
          <w:sz w:val="22"/>
          <w:szCs w:val="22"/>
          <w:lang w:eastAsia="hi-IN" w:bidi="hi-IN"/>
        </w:rPr>
        <w:t>5</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quản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lý</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yêu</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thích</w:t>
      </w:r>
      <w:proofErr w:type="spellEnd"/>
    </w:p>
    <w:p w:rsidR="6003E338" w:rsidP="6003E338" w:rsidRDefault="6003E338" w14:paraId="5322AFDD" w14:textId="7AFB8815">
      <w:pPr>
        <w:jc w:val="center"/>
      </w:pPr>
      <w:r>
        <w:drawing>
          <wp:inline wp14:editId="1EE6054C" wp14:anchorId="24F9BA3D">
            <wp:extent cx="4572000" cy="2905125"/>
            <wp:effectExtent l="0" t="0" r="0" b="0"/>
            <wp:docPr id="685788065"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e9b8be89bc5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0AE084D" w:rsidRDefault="14F76A8C" w14:paraId="36698793" w14:textId="5207F194">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1</w:t>
      </w:r>
      <w:r w:rsidRPr="10AE084D" w:rsidR="10AE084D">
        <w:rPr>
          <w:rFonts w:ascii="Times New Roman" w:hAnsi="Times New Roman" w:eastAsia="Times New Roman" w:cs="Times New Roman"/>
          <w:i w:val="1"/>
          <w:iCs w:val="1"/>
          <w:color w:val="auto"/>
          <w:sz w:val="22"/>
          <w:szCs w:val="22"/>
          <w:lang w:eastAsia="hi-IN" w:bidi="hi-IN"/>
        </w:rPr>
        <w:t>6</w:t>
      </w:r>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Giao</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xóa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yêu</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thích</w:t>
      </w:r>
      <w:proofErr w:type="spellEnd"/>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21EE1C7" wp14:anchorId="3E1796B3">
            <wp:extent cx="4152900" cy="4572000"/>
            <wp:effectExtent l="0" t="0" r="0" b="0"/>
            <wp:docPr id="93381874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2ce8475e3b1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0AE084D" w:rsidRDefault="14F76A8C" w14:paraId="343B8643" w14:textId="570067B8">
      <w:pPr>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1</w:t>
      </w:r>
      <w:r w:rsidRPr="10AE084D" w:rsidR="10AE084D">
        <w:rPr>
          <w:rFonts w:ascii="Times New Roman" w:hAnsi="Times New Roman" w:eastAsia="Times New Roman" w:cs="Times New Roman"/>
          <w:i w:val="1"/>
          <w:iCs w:val="1"/>
          <w:color w:val="auto"/>
          <w:sz w:val="22"/>
          <w:szCs w:val="22"/>
          <w:lang w:eastAsia="hi-IN" w:bidi="hi-IN"/>
        </w:rPr>
        <w:t>7</w:t>
      </w:r>
      <w:r w:rsidRPr="10AE084D" w:rsidR="10AE084D">
        <w:rPr>
          <w:rFonts w:ascii="Times New Roman" w:hAnsi="Times New Roman" w:eastAsia="Times New Roman" w:cs="Times New Roman"/>
          <w:i w:val="1"/>
          <w:iCs w:val="1"/>
          <w:color w:val="auto"/>
          <w:sz w:val="22"/>
          <w:szCs w:val="22"/>
          <w:lang w:eastAsia="hi-IN" w:bidi="hi-IN"/>
        </w:rPr>
        <w:t>:Chi</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tiết</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của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nhóm</w:t>
      </w:r>
      <w:proofErr w:type="spellEnd"/>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8F9EC25" wp14:anchorId="02F86A2A">
            <wp:extent cx="4467225" cy="4010025"/>
            <wp:effectExtent l="0" t="0" r="0" b="0"/>
            <wp:docPr id="1584069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00c89eacf26249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0AE084D" w:rsidRDefault="6003E338" w14:paraId="620982FB" w14:textId="05B157F6">
      <w:pPr>
        <w:pStyle w:val="Normal"/>
        <w:bidi w:val="0"/>
        <w:spacing w:before="0" w:beforeAutospacing="off" w:after="120" w:afterAutospacing="off" w:line="276" w:lineRule="auto"/>
        <w:ind w:left="0" w:right="0"/>
        <w:jc w:val="center"/>
        <w:rPr>
          <w:rFonts w:ascii="Calibri" w:hAnsi="Calibri" w:eastAsia="Calibri"/>
          <w:i w:val="1"/>
          <w:iCs w:val="1"/>
          <w:color w:val="1F487C"/>
          <w:sz w:val="18"/>
          <w:szCs w:val="18"/>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1</w:t>
      </w:r>
      <w:r w:rsidRPr="10AE084D" w:rsidR="10AE084D">
        <w:rPr>
          <w:rFonts w:ascii="Times New Roman" w:hAnsi="Times New Roman" w:eastAsia="Times New Roman" w:cs="Times New Roman"/>
          <w:i w:val="1"/>
          <w:iCs w:val="1"/>
          <w:color w:val="auto"/>
          <w:sz w:val="22"/>
          <w:szCs w:val="22"/>
          <w:lang w:eastAsia="hi-IN" w:bidi="hi-IN"/>
        </w:rPr>
        <w:t>8</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quản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lý</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của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nhóm</w:t>
      </w:r>
      <w:proofErr w:type="spellEnd"/>
    </w:p>
    <w:p w:rsidR="6003E338" w:rsidP="6003E338" w:rsidRDefault="6003E338" w14:paraId="6BF46471" w14:textId="4AF932E8">
      <w:pPr>
        <w:jc w:val="center"/>
      </w:pPr>
      <w:r>
        <w:drawing>
          <wp:inline wp14:editId="7E70A4DC" wp14:anchorId="069A1C56">
            <wp:extent cx="4572000" cy="3686175"/>
            <wp:effectExtent l="0" t="0" r="0" b="0"/>
            <wp:docPr id="247820447"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116bb2ef577a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0AE084D" w:rsidRDefault="6003E338" w14:paraId="2BC0AA67" w14:textId="4F72DDC1">
      <w:pPr>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1</w:t>
      </w:r>
      <w:r w:rsidRPr="10AE084D" w:rsidR="10AE084D">
        <w:rPr>
          <w:rFonts w:ascii="Times New Roman" w:hAnsi="Times New Roman" w:eastAsia="Times New Roman" w:cs="Times New Roman"/>
          <w:i w:val="1"/>
          <w:iCs w:val="1"/>
          <w:color w:val="auto"/>
          <w:sz w:val="22"/>
          <w:szCs w:val="22"/>
          <w:lang w:eastAsia="hi-IN" w:bidi="hi-IN"/>
        </w:rPr>
        <w:t>9</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thêm</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chương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mới</w:t>
      </w:r>
      <w:proofErr w:type="spellEnd"/>
    </w:p>
    <w:p w:rsidR="6003E338" w:rsidP="6003E338" w:rsidRDefault="6003E338" w14:paraId="096C127F" w14:textId="3C614603">
      <w:pPr>
        <w:jc w:val="center"/>
      </w:pPr>
      <w:r>
        <w:drawing>
          <wp:inline wp14:editId="193858BE" wp14:anchorId="1124667E">
            <wp:extent cx="4572000" cy="4552950"/>
            <wp:effectExtent l="0" t="0" r="0" b="0"/>
            <wp:docPr id="2119390640"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0787ca12d92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0AE084D" w:rsidRDefault="6003E338" w14:paraId="2D2A5552" w14:textId="585F2058">
      <w:pPr>
        <w:pStyle w:val="Normal"/>
        <w:bidi w:val="0"/>
        <w:spacing w:before="0" w:beforeAutospacing="off" w:after="120" w:afterAutospacing="off" w:line="276" w:lineRule="auto"/>
        <w:ind w:left="0" w:right="0"/>
        <w:jc w:val="center"/>
        <w:rPr>
          <w:rFonts w:ascii="Calibri" w:hAnsi="Calibri" w:eastAsia="Calibri"/>
          <w:i w:val="1"/>
          <w:iCs w:val="1"/>
          <w:color w:val="1F487C"/>
          <w:sz w:val="18"/>
          <w:szCs w:val="18"/>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20</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thêm</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mới</w:t>
      </w:r>
      <w:proofErr w:type="spellEnd"/>
    </w:p>
    <w:p w:rsidR="6003E338" w:rsidP="10AE084D" w:rsidRDefault="6003E338" w14:paraId="3533C2D3" w14:textId="39DC4BD5">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r>
        <w:drawing>
          <wp:inline wp14:editId="5022170F" wp14:anchorId="2ECF8AD0">
            <wp:extent cx="4572000" cy="3971925"/>
            <wp:effectExtent l="0" t="0" r="0" b="0"/>
            <wp:docPr id="338016847"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eccb7c47d2064a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0AE084D" w:rsidRDefault="6003E338" w14:paraId="132E8D6B" w14:textId="0F88AEC3">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w:t>
      </w:r>
      <w:r w:rsidRPr="10AE084D" w:rsidR="10AE084D">
        <w:rPr>
          <w:rFonts w:ascii="Times New Roman" w:hAnsi="Times New Roman" w:eastAsia="Times New Roman" w:cs="Times New Roman"/>
          <w:i w:val="1"/>
          <w:iCs w:val="1"/>
          <w:color w:val="auto"/>
          <w:sz w:val="22"/>
          <w:szCs w:val="22"/>
          <w:lang w:eastAsia="hi-IN" w:bidi="hi-IN"/>
        </w:rPr>
        <w:t>1:Giao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sửa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chương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p>
    <w:p w:rsidR="6003E338" w:rsidP="6003E338" w:rsidRDefault="6003E338" w14:paraId="141F8345" w14:textId="41CB3501">
      <w:pPr>
        <w:jc w:val="center"/>
      </w:pPr>
      <w:r>
        <w:drawing>
          <wp:inline wp14:editId="6385559B" wp14:anchorId="14027186">
            <wp:extent cx="4305300" cy="4572000"/>
            <wp:effectExtent l="0" t="0" r="0" b="0"/>
            <wp:docPr id="319624673" name="Picture 685595436" title=""/>
            <wp:cNvGraphicFramePr>
              <a:graphicFrameLocks noChangeAspect="1"/>
            </wp:cNvGraphicFramePr>
            <a:graphic>
              <a:graphicData uri="http://schemas.openxmlformats.org/drawingml/2006/picture">
                <pic:pic>
                  <pic:nvPicPr>
                    <pic:cNvPr id="0" name="Picture 685595436"/>
                    <pic:cNvPicPr/>
                  </pic:nvPicPr>
                  <pic:blipFill>
                    <a:blip r:embed="Rca0a487f6f29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0AE084D" w:rsidRDefault="6003E338" w14:paraId="199BC3EA" w14:textId="7A87BA7E">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22</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sửa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thông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tin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p>
    <w:p w:rsidR="6003E338" w:rsidP="10AE084D" w:rsidRDefault="6003E338" w14:paraId="4077257D" w14:textId="5BBC13DD">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r>
        <w:drawing>
          <wp:inline wp14:editId="59805AA7" wp14:anchorId="3120E6B5">
            <wp:extent cx="4572000" cy="3705225"/>
            <wp:effectExtent l="0" t="0" r="0" b="0"/>
            <wp:docPr id="1207325498"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30fb86f496404c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0AE084D" w:rsidRDefault="6003E338" w14:paraId="68584350" w14:textId="1DB74118">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w:t>
      </w:r>
      <w:r w:rsidRPr="10AE084D" w:rsidR="10AE084D">
        <w:rPr>
          <w:rFonts w:ascii="Times New Roman" w:hAnsi="Times New Roman" w:eastAsia="Times New Roman" w:cs="Times New Roman"/>
          <w:i w:val="1"/>
          <w:iCs w:val="1"/>
          <w:color w:val="auto"/>
          <w:sz w:val="22"/>
          <w:szCs w:val="22"/>
          <w:lang w:eastAsia="hi-IN" w:bidi="hi-IN"/>
        </w:rPr>
        <w:t>3</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thống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kê</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p>
    <w:p w:rsidR="6003E338" w:rsidP="6003E338" w:rsidRDefault="6003E338" w14:paraId="54BFEB77" w14:textId="298F5649">
      <w:pPr>
        <w:jc w:val="center"/>
      </w:pPr>
      <w:r>
        <w:drawing>
          <wp:inline wp14:editId="24A33029" wp14:anchorId="579325F6">
            <wp:extent cx="4572000" cy="3219450"/>
            <wp:effectExtent l="0" t="0" r="0" b="0"/>
            <wp:docPr id="2062371959"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1287269a768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0AE084D" w:rsidRDefault="6003E338" w14:paraId="33E66D94" w14:textId="30B32B40">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w:t>
      </w:r>
      <w:r w:rsidRPr="10AE084D" w:rsidR="10AE084D">
        <w:rPr>
          <w:rFonts w:ascii="Times New Roman" w:hAnsi="Times New Roman" w:eastAsia="Times New Roman" w:cs="Times New Roman"/>
          <w:i w:val="1"/>
          <w:iCs w:val="1"/>
          <w:color w:val="auto"/>
          <w:sz w:val="22"/>
          <w:szCs w:val="22"/>
          <w:lang w:eastAsia="hi-IN" w:bidi="hi-IN"/>
        </w:rPr>
        <w:t>4</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danh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sách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và</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xóa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thành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viện</w:t>
      </w:r>
      <w:proofErr w:type="spellEnd"/>
    </w:p>
    <w:p w:rsidR="6003E338" w:rsidP="6003E338" w:rsidRDefault="6003E338" w14:paraId="5EA075EC" w14:textId="360C078E">
      <w:pPr>
        <w:jc w:val="center"/>
      </w:pPr>
      <w:r>
        <w:drawing>
          <wp:inline wp14:editId="268F8FE5" wp14:anchorId="1FA21F0A">
            <wp:extent cx="4572000" cy="3248025"/>
            <wp:effectExtent l="0" t="0" r="0" b="0"/>
            <wp:docPr id="254576064"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af55c921fcec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0AE084D" w:rsidRDefault="14F76A8C" w14:paraId="6262C19E" w14:textId="6527AEED">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w:t>
      </w:r>
      <w:r w:rsidRPr="10AE084D" w:rsidR="10AE084D">
        <w:rPr>
          <w:rFonts w:ascii="Times New Roman" w:hAnsi="Times New Roman" w:eastAsia="Times New Roman" w:cs="Times New Roman"/>
          <w:i w:val="1"/>
          <w:iCs w:val="1"/>
          <w:color w:val="auto"/>
          <w:sz w:val="22"/>
          <w:szCs w:val="22"/>
          <w:lang w:eastAsia="hi-IN" w:bidi="hi-IN"/>
        </w:rPr>
        <w:t>5</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thông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tin </w:t>
      </w:r>
      <w:proofErr w:type="spellStart"/>
      <w:r w:rsidRPr="10AE084D" w:rsidR="10AE084D">
        <w:rPr>
          <w:rFonts w:ascii="Times New Roman" w:hAnsi="Times New Roman" w:eastAsia="Times New Roman" w:cs="Times New Roman"/>
          <w:i w:val="1"/>
          <w:iCs w:val="1"/>
          <w:color w:val="auto"/>
          <w:sz w:val="22"/>
          <w:szCs w:val="22"/>
          <w:lang w:eastAsia="hi-IN" w:bidi="hi-IN"/>
        </w:rPr>
        <w:t>nhóm</w:t>
      </w:r>
      <w:proofErr w:type="spellEnd"/>
    </w:p>
    <w:p w:rsidR="14F76A8C" w:rsidP="10AE084D" w:rsidRDefault="6003E338" w14:paraId="3BBBB6B4" w14:textId="04C9F0A3">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r w:rsidRPr="10AE084D" w:rsidR="10AE084D">
        <w:rPr>
          <w:rFonts w:ascii="Times New Roman" w:hAnsi="Times New Roman" w:eastAsia="Times New Roman" w:cs="Times New Roman"/>
          <w:i w:val="1"/>
          <w:iCs w:val="1"/>
          <w:color w:val="auto"/>
          <w:sz w:val="22"/>
          <w:szCs w:val="22"/>
          <w:lang w:eastAsia="hi-IN" w:bidi="hi-IN"/>
        </w:rPr>
        <w:t xml:space="preserve"> </w:t>
      </w:r>
    </w:p>
    <w:p w:rsidR="6003E338" w:rsidP="6003E338" w:rsidRDefault="6003E338" w14:paraId="3A82B59F" w14:textId="04C9F0A3">
      <w:pPr>
        <w:jc w:val="center"/>
      </w:pPr>
      <w:r>
        <w:drawing>
          <wp:inline wp14:editId="0FB33B92" wp14:anchorId="36F0EEF1">
            <wp:extent cx="4572000" cy="3219450"/>
            <wp:effectExtent l="0" t="0" r="0" b="0"/>
            <wp:docPr id="40870818"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ad04f9e10ff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0AE084D" w:rsidRDefault="14F76A8C" w14:paraId="4D09006A" w14:textId="7C882487">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w:t>
      </w:r>
      <w:r w:rsidRPr="10AE084D" w:rsidR="10AE084D">
        <w:rPr>
          <w:rFonts w:ascii="Times New Roman" w:hAnsi="Times New Roman" w:eastAsia="Times New Roman" w:cs="Times New Roman"/>
          <w:i w:val="1"/>
          <w:iCs w:val="1"/>
          <w:color w:val="auto"/>
          <w:sz w:val="22"/>
          <w:szCs w:val="22"/>
          <w:lang w:eastAsia="hi-IN" w:bidi="hi-IN"/>
        </w:rPr>
        <w:t>6</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sửa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thông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tin </w:t>
      </w:r>
      <w:proofErr w:type="spellStart"/>
      <w:r w:rsidRPr="10AE084D" w:rsidR="10AE084D">
        <w:rPr>
          <w:rFonts w:ascii="Times New Roman" w:hAnsi="Times New Roman" w:eastAsia="Times New Roman" w:cs="Times New Roman"/>
          <w:i w:val="1"/>
          <w:iCs w:val="1"/>
          <w:color w:val="auto"/>
          <w:sz w:val="22"/>
          <w:szCs w:val="22"/>
          <w:lang w:eastAsia="hi-IN" w:bidi="hi-IN"/>
        </w:rPr>
        <w:t>nhóm</w:t>
      </w:r>
      <w:proofErr w:type="spellEnd"/>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10AE084D" w:rsidRDefault="6003E338" w14:paraId="08EC77B7" w14:textId="197BB8A0">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r>
        <w:drawing>
          <wp:inline wp14:editId="2DD4E51F" wp14:anchorId="6BDFD628">
            <wp:extent cx="4238625" cy="2895600"/>
            <wp:effectExtent l="0" t="0" r="0" b="0"/>
            <wp:docPr id="380424504"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77c2aceadf5d45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0AE084D" w:rsidRDefault="6003E338" w14:paraId="1DAB8898" w14:textId="28602F46">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2</w:t>
      </w:r>
      <w:r w:rsidRPr="10AE084D" w:rsidR="10AE084D">
        <w:rPr>
          <w:rFonts w:ascii="Times New Roman" w:hAnsi="Times New Roman" w:eastAsia="Times New Roman" w:cs="Times New Roman"/>
          <w:i w:val="1"/>
          <w:iCs w:val="1"/>
          <w:color w:val="auto"/>
          <w:sz w:val="22"/>
          <w:szCs w:val="22"/>
          <w:lang w:eastAsia="hi-IN" w:bidi="hi-IN"/>
        </w:rPr>
        <w:t>7</w:t>
      </w:r>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Giao</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người</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quản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lý</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nội</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dung</w:t>
      </w:r>
    </w:p>
    <w:p w:rsidR="6003E338" w:rsidP="6003E338" w:rsidRDefault="6003E338" w14:paraId="420B776C" w14:textId="3D3924DE">
      <w:pPr>
        <w:jc w:val="center"/>
      </w:pPr>
      <w:r>
        <w:drawing>
          <wp:inline wp14:editId="68FFAEDF" wp14:anchorId="30914B02">
            <wp:extent cx="4248150" cy="3724275"/>
            <wp:effectExtent l="0" t="0" r="0" b="0"/>
            <wp:docPr id="1327647891" name="Picture 247396768" title=""/>
            <wp:cNvGraphicFramePr>
              <a:graphicFrameLocks noChangeAspect="1"/>
            </wp:cNvGraphicFramePr>
            <a:graphic>
              <a:graphicData uri="http://schemas.openxmlformats.org/drawingml/2006/picture">
                <pic:pic>
                  <pic:nvPicPr>
                    <pic:cNvPr id="0" name="Picture 247396768"/>
                    <pic:cNvPicPr/>
                  </pic:nvPicPr>
                  <pic:blipFill>
                    <a:blip r:embed="Re32180ed2958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0AE084D" w:rsidRDefault="6003E338" w14:paraId="6BB90FA5" w14:textId="6B6BB464">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w:t>
      </w:r>
      <w:r w:rsidRPr="10AE084D" w:rsidR="10AE084D">
        <w:rPr>
          <w:rFonts w:ascii="Times New Roman" w:hAnsi="Times New Roman" w:eastAsia="Times New Roman" w:cs="Times New Roman"/>
          <w:i w:val="1"/>
          <w:iCs w:val="1"/>
          <w:color w:val="auto"/>
          <w:sz w:val="22"/>
          <w:szCs w:val="22"/>
          <w:lang w:eastAsia="hi-IN" w:bidi="hi-IN"/>
        </w:rPr>
        <w:t>8</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chỉnh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sửa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thông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tin </w:t>
      </w:r>
      <w:proofErr w:type="spellStart"/>
      <w:r w:rsidRPr="10AE084D" w:rsidR="10AE084D">
        <w:rPr>
          <w:rFonts w:ascii="Times New Roman" w:hAnsi="Times New Roman" w:eastAsia="Times New Roman" w:cs="Times New Roman"/>
          <w:i w:val="1"/>
          <w:iCs w:val="1"/>
          <w:color w:val="auto"/>
          <w:sz w:val="22"/>
          <w:szCs w:val="22"/>
          <w:lang w:eastAsia="hi-IN" w:bidi="hi-IN"/>
        </w:rPr>
        <w:t>cá</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nhân</w:t>
      </w:r>
      <w:proofErr w:type="spellEnd"/>
    </w:p>
    <w:p w:rsidR="6003E338" w:rsidP="6003E338" w:rsidRDefault="6003E338" w14:paraId="1CFEEE5A" w14:textId="3D05339D">
      <w:pPr>
        <w:jc w:val="center"/>
      </w:pPr>
      <w:r>
        <w:drawing>
          <wp:inline wp14:editId="5B2E7676" wp14:anchorId="43AB5C06">
            <wp:extent cx="4572000" cy="4200525"/>
            <wp:effectExtent l="0" t="0" r="0" b="0"/>
            <wp:docPr id="364122397" name="Picture 49950935" title=""/>
            <wp:cNvGraphicFramePr>
              <a:graphicFrameLocks noChangeAspect="1"/>
            </wp:cNvGraphicFramePr>
            <a:graphic>
              <a:graphicData uri="http://schemas.openxmlformats.org/drawingml/2006/picture">
                <pic:pic>
                  <pic:nvPicPr>
                    <pic:cNvPr id="0" name="Picture 49950935"/>
                    <pic:cNvPicPr/>
                  </pic:nvPicPr>
                  <pic:blipFill>
                    <a:blip r:embed="R379bed90b845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0AE084D" w:rsidRDefault="6003E338" w14:paraId="3FF7498A" w14:textId="77007837">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2</w:t>
      </w:r>
      <w:r w:rsidRPr="10AE084D" w:rsidR="10AE084D">
        <w:rPr>
          <w:rFonts w:ascii="Times New Roman" w:hAnsi="Times New Roman" w:eastAsia="Times New Roman" w:cs="Times New Roman"/>
          <w:i w:val="1"/>
          <w:iCs w:val="1"/>
          <w:color w:val="auto"/>
          <w:sz w:val="22"/>
          <w:szCs w:val="22"/>
          <w:lang w:eastAsia="hi-IN" w:bidi="hi-IN"/>
        </w:rPr>
        <w:t>9</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thống</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kê</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p>
    <w:p w:rsidR="6003E338" w:rsidP="6003E338" w:rsidRDefault="6003E338" w14:paraId="79476563" w14:textId="7F375678">
      <w:pPr>
        <w:jc w:val="center"/>
      </w:pPr>
      <w:r>
        <w:drawing>
          <wp:inline wp14:editId="6000D3E4" wp14:anchorId="269DCE7B">
            <wp:extent cx="4572000" cy="4095750"/>
            <wp:effectExtent l="0" t="0" r="0" b="0"/>
            <wp:docPr id="66231130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5b60a3a07ca5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0AE084D" w:rsidRDefault="6003E338" w14:paraId="6281DE1F" w14:textId="56197D3B">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30</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xét</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duyệt</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mới</w:t>
      </w:r>
      <w:proofErr w:type="spellEnd"/>
    </w:p>
    <w:p w:rsidR="6003E338" w:rsidP="6003E338" w:rsidRDefault="6003E338" w14:paraId="78D26016" w14:textId="315D801A">
      <w:pPr>
        <w:jc w:val="center"/>
      </w:pPr>
      <w:r>
        <w:drawing>
          <wp:inline wp14:editId="383170C7" wp14:anchorId="7A29D0A3">
            <wp:extent cx="4572000" cy="4514850"/>
            <wp:effectExtent l="0" t="0" r="0" b="0"/>
            <wp:docPr id="351860199" name="Picture 763413810" title=""/>
            <wp:cNvGraphicFramePr>
              <a:graphicFrameLocks noChangeAspect="1"/>
            </wp:cNvGraphicFramePr>
            <a:graphic>
              <a:graphicData uri="http://schemas.openxmlformats.org/drawingml/2006/picture">
                <pic:pic>
                  <pic:nvPicPr>
                    <pic:cNvPr id="0" name="Picture 763413810"/>
                    <pic:cNvPicPr/>
                  </pic:nvPicPr>
                  <pic:blipFill>
                    <a:blip r:embed="Ra1b3de5bead344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0AE084D" w:rsidRDefault="6003E338" w14:paraId="2D17D496" w14:textId="3BA2FCE6">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lang w:eastAsia="hi-IN" w:bidi="hi-IN"/>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31</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xóa</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truyện</w:t>
      </w:r>
      <w:proofErr w:type="spellEnd"/>
    </w:p>
    <w:p w:rsidR="6003E338" w:rsidP="6003E338" w:rsidRDefault="6003E338" w14:paraId="3D961280" w14:textId="4BCE0275">
      <w:pPr>
        <w:jc w:val="center"/>
      </w:pPr>
      <w:r>
        <w:drawing>
          <wp:inline wp14:editId="6FA4CD41" wp14:anchorId="5CAE055B">
            <wp:extent cx="4572000" cy="3790950"/>
            <wp:effectExtent l="0" t="0" r="0" b="0"/>
            <wp:docPr id="20512804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fb695c5d9462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0AE084D" w:rsidRDefault="6003E338" w14:paraId="17CF4F0B" w14:textId="4C0837CF">
      <w:pPr>
        <w:jc w:val="center"/>
        <w:rPr>
          <w:rFonts w:ascii="Times New Roman" w:hAnsi="Times New Roman" w:eastAsia="Times New Roman" w:cs="Times New Roman"/>
          <w:i w:val="1"/>
          <w:iCs w:val="1"/>
          <w:color w:val="auto"/>
          <w:sz w:val="22"/>
          <w:szCs w:val="22"/>
        </w:rPr>
      </w:pPr>
      <w:proofErr w:type="spellStart"/>
      <w:r w:rsidRPr="10AE084D" w:rsidR="10AE084D">
        <w:rPr>
          <w:rFonts w:ascii="Times New Roman" w:hAnsi="Times New Roman" w:eastAsia="Times New Roman" w:cs="Times New Roman"/>
          <w:i w:val="1"/>
          <w:iCs w:val="1"/>
          <w:color w:val="auto"/>
          <w:sz w:val="22"/>
          <w:szCs w:val="22"/>
          <w:lang w:eastAsia="hi-IN" w:bidi="hi-IN"/>
        </w:rPr>
        <w:t>Hình</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gramStart"/>
      <w:r w:rsidRPr="10AE084D" w:rsidR="10AE084D">
        <w:rPr>
          <w:rFonts w:ascii="Times New Roman" w:hAnsi="Times New Roman" w:eastAsia="Times New Roman" w:cs="Times New Roman"/>
          <w:i w:val="1"/>
          <w:iCs w:val="1"/>
          <w:color w:val="auto"/>
          <w:sz w:val="22"/>
          <w:szCs w:val="22"/>
          <w:lang w:eastAsia="hi-IN" w:bidi="hi-IN"/>
        </w:rPr>
        <w:t>32</w:t>
      </w:r>
      <w:r w:rsidRPr="10AE084D" w:rsidR="10AE084D">
        <w:rPr>
          <w:rFonts w:ascii="Times New Roman" w:hAnsi="Times New Roman" w:eastAsia="Times New Roman" w:cs="Times New Roman"/>
          <w:i w:val="1"/>
          <w:iCs w:val="1"/>
          <w:color w:val="auto"/>
          <w:sz w:val="22"/>
          <w:szCs w:val="22"/>
          <w:lang w:eastAsia="hi-IN" w:bidi="hi-IN"/>
        </w:rPr>
        <w:t>:Giao</w:t>
      </w:r>
      <w:proofErr w:type="gram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diện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quản</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lý</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báo</w:t>
      </w:r>
      <w:proofErr w:type="spellEnd"/>
      <w:r w:rsidRPr="10AE084D" w:rsidR="10AE084D">
        <w:rPr>
          <w:rFonts w:ascii="Times New Roman" w:hAnsi="Times New Roman" w:eastAsia="Times New Roman" w:cs="Times New Roman"/>
          <w:i w:val="1"/>
          <w:iCs w:val="1"/>
          <w:color w:val="auto"/>
          <w:sz w:val="22"/>
          <w:szCs w:val="22"/>
          <w:lang w:eastAsia="hi-IN" w:bidi="hi-IN"/>
        </w:rPr>
        <w:t xml:space="preserve"> </w:t>
      </w:r>
      <w:proofErr w:type="spellStart"/>
      <w:r w:rsidRPr="10AE084D" w:rsidR="10AE084D">
        <w:rPr>
          <w:rFonts w:ascii="Times New Roman" w:hAnsi="Times New Roman" w:eastAsia="Times New Roman" w:cs="Times New Roman"/>
          <w:i w:val="1"/>
          <w:iCs w:val="1"/>
          <w:color w:val="auto"/>
          <w:sz w:val="22"/>
          <w:szCs w:val="22"/>
          <w:lang w:eastAsia="hi-IN" w:bidi="hi-IN"/>
        </w:rPr>
        <w:t>cáo</w:t>
      </w:r>
      <w:proofErr w:type="spellEnd"/>
    </w:p>
    <w:p w:rsidR="6003E338" w:rsidP="6003E338" w:rsidRDefault="6003E338" w14:paraId="4CFE2137" w14:textId="49C37058">
      <w:pPr>
        <w:jc w:val="center"/>
      </w:pPr>
      <w:r>
        <w:drawing>
          <wp:inline wp14:editId="633C5168" wp14:anchorId="750E8D32">
            <wp:extent cx="4572000" cy="4552950"/>
            <wp:effectExtent l="0" t="0" r="0" b="0"/>
            <wp:docPr id="97998971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c0a59e1ce68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0AE084D" w:rsidRDefault="14F76A8C" w14:paraId="6AAE101D" w14:textId="2E76E4A7">
      <w:pPr>
        <w:pStyle w:val="Normal"/>
        <w:bidi w:val="0"/>
        <w:spacing w:before="0" w:beforeAutospacing="off" w:after="120" w:afterAutospacing="off" w:line="276" w:lineRule="auto"/>
        <w:ind w:left="0" w:right="0"/>
        <w:jc w:val="center"/>
        <w:rPr>
          <w:rFonts w:ascii="Calibri" w:hAnsi="Calibri" w:eastAsia="Calibri"/>
          <w:i w:val="1"/>
          <w:iCs w:val="1"/>
          <w:color w:val="1F497D" w:themeColor="text2" w:themeTint="FF" w:themeShade="FF"/>
          <w:sz w:val="18"/>
          <w:szCs w:val="18"/>
        </w:rPr>
      </w:pPr>
      <w:proofErr w:type="spellStart"/>
      <w:r w:rsidRPr="10AE084D" w:rsidR="10AE084D">
        <w:rPr>
          <w:rFonts w:ascii="Times New Roman" w:hAnsi="Times New Roman" w:eastAsia="Times New Roman" w:cs="Times New Roman"/>
          <w:i w:val="1"/>
          <w:iCs w:val="1"/>
          <w:color w:val="auto"/>
          <w:sz w:val="22"/>
          <w:szCs w:val="22"/>
        </w:rPr>
        <w:t>Hình</w:t>
      </w:r>
      <w:proofErr w:type="spellEnd"/>
      <w:r w:rsidRPr="10AE084D" w:rsidR="10AE084D">
        <w:rPr>
          <w:rFonts w:ascii="Times New Roman" w:hAnsi="Times New Roman" w:eastAsia="Times New Roman" w:cs="Times New Roman"/>
          <w:i w:val="1"/>
          <w:iCs w:val="1"/>
          <w:color w:val="auto"/>
          <w:sz w:val="22"/>
          <w:szCs w:val="22"/>
        </w:rPr>
        <w:t xml:space="preserve"> </w:t>
      </w:r>
      <w:proofErr w:type="gramStart"/>
      <w:r w:rsidRPr="10AE084D" w:rsidR="10AE084D">
        <w:rPr>
          <w:rFonts w:ascii="Times New Roman" w:hAnsi="Times New Roman" w:eastAsia="Times New Roman" w:cs="Times New Roman"/>
          <w:i w:val="1"/>
          <w:iCs w:val="1"/>
          <w:color w:val="auto"/>
          <w:sz w:val="22"/>
          <w:szCs w:val="22"/>
        </w:rPr>
        <w:t>3</w:t>
      </w:r>
      <w:r w:rsidRPr="10AE084D" w:rsidR="10AE084D">
        <w:rPr>
          <w:rFonts w:ascii="Times New Roman" w:hAnsi="Times New Roman" w:eastAsia="Times New Roman" w:cs="Times New Roman"/>
          <w:i w:val="1"/>
          <w:iCs w:val="1"/>
          <w:color w:val="auto"/>
          <w:sz w:val="22"/>
          <w:szCs w:val="22"/>
        </w:rPr>
        <w:t>3:Giao</w:t>
      </w:r>
      <w:proofErr w:type="gram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diện</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xem</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và</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trả</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lời</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báo</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cáo</w:t>
      </w:r>
      <w:proofErr w:type="spellEnd"/>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302B80EC" wp14:anchorId="2CCF01A1">
            <wp:extent cx="4572000" cy="3438525"/>
            <wp:effectExtent l="0" t="0" r="0" b="0"/>
            <wp:docPr id="310982192"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2eb1aa79f1d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0AE084D" w:rsidRDefault="14F76A8C" w14:paraId="5F84D01E" w14:textId="6190BDA9">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rPr>
      </w:pPr>
      <w:proofErr w:type="spellStart"/>
      <w:r w:rsidRPr="10AE084D" w:rsidR="10AE084D">
        <w:rPr>
          <w:rFonts w:ascii="Times New Roman" w:hAnsi="Times New Roman" w:eastAsia="Times New Roman" w:cs="Times New Roman"/>
          <w:i w:val="1"/>
          <w:iCs w:val="1"/>
          <w:color w:val="auto"/>
          <w:sz w:val="22"/>
          <w:szCs w:val="22"/>
        </w:rPr>
        <w:t>Hình</w:t>
      </w:r>
      <w:proofErr w:type="spellEnd"/>
      <w:r w:rsidRPr="10AE084D" w:rsidR="10AE084D">
        <w:rPr>
          <w:rFonts w:ascii="Times New Roman" w:hAnsi="Times New Roman" w:eastAsia="Times New Roman" w:cs="Times New Roman"/>
          <w:i w:val="1"/>
          <w:iCs w:val="1"/>
          <w:color w:val="auto"/>
          <w:sz w:val="22"/>
          <w:szCs w:val="22"/>
        </w:rPr>
        <w:t xml:space="preserve"> </w:t>
      </w:r>
      <w:proofErr w:type="gramStart"/>
      <w:r w:rsidRPr="10AE084D" w:rsidR="10AE084D">
        <w:rPr>
          <w:rFonts w:ascii="Times New Roman" w:hAnsi="Times New Roman" w:eastAsia="Times New Roman" w:cs="Times New Roman"/>
          <w:i w:val="1"/>
          <w:iCs w:val="1"/>
          <w:color w:val="auto"/>
          <w:sz w:val="22"/>
          <w:szCs w:val="22"/>
        </w:rPr>
        <w:t>3</w:t>
      </w:r>
      <w:r w:rsidRPr="10AE084D" w:rsidR="10AE084D">
        <w:rPr>
          <w:rFonts w:ascii="Times New Roman" w:hAnsi="Times New Roman" w:eastAsia="Times New Roman" w:cs="Times New Roman"/>
          <w:i w:val="1"/>
          <w:iCs w:val="1"/>
          <w:color w:val="auto"/>
          <w:sz w:val="22"/>
          <w:szCs w:val="22"/>
        </w:rPr>
        <w:t>4</w:t>
      </w:r>
      <w:r w:rsidRPr="10AE084D" w:rsidR="10AE084D">
        <w:rPr>
          <w:rFonts w:ascii="Times New Roman" w:hAnsi="Times New Roman" w:eastAsia="Times New Roman" w:cs="Times New Roman"/>
          <w:i w:val="1"/>
          <w:iCs w:val="1"/>
          <w:color w:val="auto"/>
          <w:sz w:val="22"/>
          <w:szCs w:val="22"/>
        </w:rPr>
        <w:t>:Giao</w:t>
      </w:r>
      <w:proofErr w:type="gram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diện</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trang</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chủ</w:t>
      </w:r>
      <w:proofErr w:type="spellEnd"/>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CBBA4FE" wp14:anchorId="17517610">
            <wp:extent cx="4391025" cy="3933825"/>
            <wp:effectExtent l="0" t="0" r="0" b="0"/>
            <wp:docPr id="962632109" name="Picture 569953443" title=""/>
            <wp:cNvGraphicFramePr>
              <a:graphicFrameLocks noChangeAspect="1"/>
            </wp:cNvGraphicFramePr>
            <a:graphic>
              <a:graphicData uri="http://schemas.openxmlformats.org/drawingml/2006/picture">
                <pic:pic>
                  <pic:nvPicPr>
                    <pic:cNvPr id="0" name="Picture 569953443"/>
                    <pic:cNvPicPr/>
                  </pic:nvPicPr>
                  <pic:blipFill>
                    <a:blip r:embed="Rd646b82879f7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0AE084D" w:rsidRDefault="6003E338" w14:paraId="7542EDE5" w14:textId="7BB377AA">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rPr>
      </w:pPr>
      <w:proofErr w:type="spellStart"/>
      <w:r w:rsidRPr="10AE084D" w:rsidR="10AE084D">
        <w:rPr>
          <w:rFonts w:ascii="Times New Roman" w:hAnsi="Times New Roman" w:eastAsia="Times New Roman" w:cs="Times New Roman"/>
          <w:i w:val="1"/>
          <w:iCs w:val="1"/>
          <w:color w:val="auto"/>
          <w:sz w:val="22"/>
          <w:szCs w:val="22"/>
        </w:rPr>
        <w:t>Hình</w:t>
      </w:r>
      <w:proofErr w:type="spellEnd"/>
      <w:r w:rsidRPr="10AE084D" w:rsidR="10AE084D">
        <w:rPr>
          <w:rFonts w:ascii="Times New Roman" w:hAnsi="Times New Roman" w:eastAsia="Times New Roman" w:cs="Times New Roman"/>
          <w:i w:val="1"/>
          <w:iCs w:val="1"/>
          <w:color w:val="auto"/>
          <w:sz w:val="22"/>
          <w:szCs w:val="22"/>
        </w:rPr>
        <w:t xml:space="preserve"> </w:t>
      </w:r>
      <w:proofErr w:type="gramStart"/>
      <w:r w:rsidRPr="10AE084D" w:rsidR="10AE084D">
        <w:rPr>
          <w:rFonts w:ascii="Times New Roman" w:hAnsi="Times New Roman" w:eastAsia="Times New Roman" w:cs="Times New Roman"/>
          <w:i w:val="1"/>
          <w:iCs w:val="1"/>
          <w:color w:val="auto"/>
          <w:sz w:val="22"/>
          <w:szCs w:val="22"/>
        </w:rPr>
        <w:t>3</w:t>
      </w:r>
      <w:r w:rsidRPr="10AE084D" w:rsidR="10AE084D">
        <w:rPr>
          <w:rFonts w:ascii="Times New Roman" w:hAnsi="Times New Roman" w:eastAsia="Times New Roman" w:cs="Times New Roman"/>
          <w:i w:val="1"/>
          <w:iCs w:val="1"/>
          <w:color w:val="auto"/>
          <w:sz w:val="22"/>
          <w:szCs w:val="22"/>
        </w:rPr>
        <w:t>5</w:t>
      </w:r>
      <w:r w:rsidRPr="10AE084D" w:rsidR="10AE084D">
        <w:rPr>
          <w:rFonts w:ascii="Times New Roman" w:hAnsi="Times New Roman" w:eastAsia="Times New Roman" w:cs="Times New Roman"/>
          <w:i w:val="1"/>
          <w:iCs w:val="1"/>
          <w:color w:val="auto"/>
          <w:sz w:val="22"/>
          <w:szCs w:val="22"/>
        </w:rPr>
        <w:t>:Giao</w:t>
      </w:r>
      <w:proofErr w:type="gram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diện</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sửa</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tài</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khoản</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cá</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nhân</w:t>
      </w:r>
      <w:proofErr w:type="spellEnd"/>
    </w:p>
    <w:p w:rsidR="6003E338" w:rsidP="6003E338" w:rsidRDefault="6003E338" w14:paraId="32AF72FC" w14:textId="67C952A1">
      <w:pPr>
        <w:jc w:val="center"/>
      </w:pPr>
      <w:r>
        <w:drawing>
          <wp:inline wp14:editId="7A449344" wp14:anchorId="2978B6CD">
            <wp:extent cx="4572000" cy="3838575"/>
            <wp:effectExtent l="0" t="0" r="0" b="0"/>
            <wp:docPr id="1262593123" name="Picture 526171026" title=""/>
            <wp:cNvGraphicFramePr>
              <a:graphicFrameLocks noChangeAspect="1"/>
            </wp:cNvGraphicFramePr>
            <a:graphic>
              <a:graphicData uri="http://schemas.openxmlformats.org/drawingml/2006/picture">
                <pic:pic>
                  <pic:nvPicPr>
                    <pic:cNvPr id="0" name="Picture 526171026"/>
                    <pic:cNvPicPr/>
                  </pic:nvPicPr>
                  <pic:blipFill>
                    <a:blip r:embed="R9b7b98dcdd9a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0AE084D" w:rsidRDefault="14F76A8C" w14:paraId="0612AA91" w14:textId="5FB0A08D">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rPr>
      </w:pPr>
      <w:proofErr w:type="spellStart"/>
      <w:r w:rsidRPr="10AE084D" w:rsidR="10AE084D">
        <w:rPr>
          <w:rFonts w:ascii="Times New Roman" w:hAnsi="Times New Roman" w:eastAsia="Times New Roman" w:cs="Times New Roman"/>
          <w:i w:val="1"/>
          <w:iCs w:val="1"/>
          <w:color w:val="auto"/>
          <w:sz w:val="22"/>
          <w:szCs w:val="22"/>
        </w:rPr>
        <w:t>Hình</w:t>
      </w:r>
      <w:proofErr w:type="spellEnd"/>
      <w:r w:rsidRPr="10AE084D" w:rsidR="10AE084D">
        <w:rPr>
          <w:rFonts w:ascii="Times New Roman" w:hAnsi="Times New Roman" w:eastAsia="Times New Roman" w:cs="Times New Roman"/>
          <w:i w:val="1"/>
          <w:iCs w:val="1"/>
          <w:color w:val="auto"/>
          <w:sz w:val="22"/>
          <w:szCs w:val="22"/>
        </w:rPr>
        <w:t xml:space="preserve"> </w:t>
      </w:r>
      <w:proofErr w:type="gramStart"/>
      <w:r w:rsidRPr="10AE084D" w:rsidR="10AE084D">
        <w:rPr>
          <w:rFonts w:ascii="Times New Roman" w:hAnsi="Times New Roman" w:eastAsia="Times New Roman" w:cs="Times New Roman"/>
          <w:i w:val="1"/>
          <w:iCs w:val="1"/>
          <w:color w:val="auto"/>
          <w:sz w:val="22"/>
          <w:szCs w:val="22"/>
        </w:rPr>
        <w:t>3</w:t>
      </w:r>
      <w:r w:rsidRPr="10AE084D" w:rsidR="10AE084D">
        <w:rPr>
          <w:rFonts w:ascii="Times New Roman" w:hAnsi="Times New Roman" w:eastAsia="Times New Roman" w:cs="Times New Roman"/>
          <w:i w:val="1"/>
          <w:iCs w:val="1"/>
          <w:color w:val="auto"/>
          <w:sz w:val="22"/>
          <w:szCs w:val="22"/>
        </w:rPr>
        <w:t>6</w:t>
      </w:r>
      <w:r w:rsidRPr="10AE084D" w:rsidR="10AE084D">
        <w:rPr>
          <w:rFonts w:ascii="Times New Roman" w:hAnsi="Times New Roman" w:eastAsia="Times New Roman" w:cs="Times New Roman"/>
          <w:i w:val="1"/>
          <w:iCs w:val="1"/>
          <w:color w:val="auto"/>
          <w:sz w:val="22"/>
          <w:szCs w:val="22"/>
        </w:rPr>
        <w:t>:Giao</w:t>
      </w:r>
      <w:proofErr w:type="gram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diện</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thống</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kê</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nhóm</w:t>
      </w:r>
      <w:proofErr w:type="spellEnd"/>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0C55CCFD" wp14:anchorId="3C1AF35F">
            <wp:extent cx="4343400" cy="4572000"/>
            <wp:effectExtent l="0" t="0" r="0" b="0"/>
            <wp:docPr id="1529451892"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ca7f8817300449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0AE084D" w:rsidRDefault="6003E338" w14:paraId="164C3C44" w14:textId="7620E5CB">
      <w:pPr>
        <w:pStyle w:val="Normal"/>
        <w:bidi w:val="0"/>
        <w:spacing w:before="0" w:beforeAutospacing="off" w:after="120" w:afterAutospacing="off" w:line="276" w:lineRule="auto"/>
        <w:ind w:left="0" w:right="0"/>
        <w:jc w:val="center"/>
        <w:rPr>
          <w:rFonts w:ascii="Times New Roman" w:hAnsi="Times New Roman" w:eastAsia="Times New Roman" w:cs="Times New Roman"/>
          <w:i w:val="1"/>
          <w:iCs w:val="1"/>
          <w:color w:val="auto"/>
          <w:sz w:val="22"/>
          <w:szCs w:val="22"/>
        </w:rPr>
      </w:pPr>
      <w:proofErr w:type="spellStart"/>
      <w:r w:rsidRPr="10AE084D" w:rsidR="10AE084D">
        <w:rPr>
          <w:rFonts w:ascii="Times New Roman" w:hAnsi="Times New Roman" w:eastAsia="Times New Roman" w:cs="Times New Roman"/>
          <w:i w:val="1"/>
          <w:iCs w:val="1"/>
          <w:color w:val="auto"/>
          <w:sz w:val="22"/>
          <w:szCs w:val="22"/>
        </w:rPr>
        <w:t>Hình</w:t>
      </w:r>
      <w:proofErr w:type="spellEnd"/>
      <w:r w:rsidRPr="10AE084D" w:rsidR="10AE084D">
        <w:rPr>
          <w:rFonts w:ascii="Times New Roman" w:hAnsi="Times New Roman" w:eastAsia="Times New Roman" w:cs="Times New Roman"/>
          <w:i w:val="1"/>
          <w:iCs w:val="1"/>
          <w:color w:val="auto"/>
          <w:sz w:val="22"/>
          <w:szCs w:val="22"/>
        </w:rPr>
        <w:t xml:space="preserve"> </w:t>
      </w:r>
      <w:proofErr w:type="gramStart"/>
      <w:r w:rsidRPr="10AE084D" w:rsidR="10AE084D">
        <w:rPr>
          <w:rFonts w:ascii="Times New Roman" w:hAnsi="Times New Roman" w:eastAsia="Times New Roman" w:cs="Times New Roman"/>
          <w:i w:val="1"/>
          <w:iCs w:val="1"/>
          <w:color w:val="auto"/>
          <w:sz w:val="22"/>
          <w:szCs w:val="22"/>
        </w:rPr>
        <w:t>3</w:t>
      </w:r>
      <w:r w:rsidRPr="10AE084D" w:rsidR="10AE084D">
        <w:rPr>
          <w:rFonts w:ascii="Times New Roman" w:hAnsi="Times New Roman" w:eastAsia="Times New Roman" w:cs="Times New Roman"/>
          <w:i w:val="1"/>
          <w:iCs w:val="1"/>
          <w:color w:val="auto"/>
          <w:sz w:val="22"/>
          <w:szCs w:val="22"/>
        </w:rPr>
        <w:t>7</w:t>
      </w:r>
      <w:r w:rsidRPr="10AE084D" w:rsidR="10AE084D">
        <w:rPr>
          <w:rFonts w:ascii="Times New Roman" w:hAnsi="Times New Roman" w:eastAsia="Times New Roman" w:cs="Times New Roman"/>
          <w:i w:val="1"/>
          <w:iCs w:val="1"/>
          <w:color w:val="auto"/>
          <w:sz w:val="22"/>
          <w:szCs w:val="22"/>
        </w:rPr>
        <w:t>:Giao</w:t>
      </w:r>
      <w:proofErr w:type="gram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diện</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xem</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thông</w:t>
      </w:r>
      <w:proofErr w:type="spellEnd"/>
      <w:r w:rsidRPr="10AE084D" w:rsidR="10AE084D">
        <w:rPr>
          <w:rFonts w:ascii="Times New Roman" w:hAnsi="Times New Roman" w:eastAsia="Times New Roman" w:cs="Times New Roman"/>
          <w:i w:val="1"/>
          <w:iCs w:val="1"/>
          <w:color w:val="auto"/>
          <w:sz w:val="22"/>
          <w:szCs w:val="22"/>
        </w:rPr>
        <w:t xml:space="preserve"> tin </w:t>
      </w:r>
      <w:proofErr w:type="spellStart"/>
      <w:r w:rsidRPr="10AE084D" w:rsidR="10AE084D">
        <w:rPr>
          <w:rFonts w:ascii="Times New Roman" w:hAnsi="Times New Roman" w:eastAsia="Times New Roman" w:cs="Times New Roman"/>
          <w:i w:val="1"/>
          <w:iCs w:val="1"/>
          <w:color w:val="auto"/>
          <w:sz w:val="22"/>
          <w:szCs w:val="22"/>
        </w:rPr>
        <w:t>và</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xóa</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nhóm</w:t>
      </w:r>
      <w:proofErr w:type="spellEnd"/>
    </w:p>
    <w:p w:rsidR="6003E338" w:rsidP="6003E338" w:rsidRDefault="6003E338" w14:paraId="6016F0FC" w14:textId="404352C8">
      <w:pPr>
        <w:jc w:val="center"/>
      </w:pPr>
      <w:r>
        <w:drawing>
          <wp:inline wp14:editId="11BDBBB0" wp14:anchorId="0C1E5DC9">
            <wp:extent cx="4572000" cy="3848100"/>
            <wp:effectExtent l="0" t="0" r="0" b="0"/>
            <wp:docPr id="1082077026" name="Picture 769434416" title=""/>
            <wp:cNvGraphicFramePr>
              <a:graphicFrameLocks noChangeAspect="1"/>
            </wp:cNvGraphicFramePr>
            <a:graphic>
              <a:graphicData uri="http://schemas.openxmlformats.org/drawingml/2006/picture">
                <pic:pic>
                  <pic:nvPicPr>
                    <pic:cNvPr id="0" name="Picture 769434416"/>
                    <pic:cNvPicPr/>
                  </pic:nvPicPr>
                  <pic:blipFill>
                    <a:blip r:embed="Rb05f412a9b4a41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0AE084D" w:rsidP="10AE084D" w:rsidRDefault="10AE084D" w14:paraId="1FF1B013" w14:textId="35742151">
      <w:pPr>
        <w:jc w:val="center"/>
        <w:rPr>
          <w:rFonts w:ascii="Times New Roman" w:hAnsi="Times New Roman" w:eastAsia="Times New Roman" w:cs="Times New Roman"/>
          <w:i w:val="1"/>
          <w:iCs w:val="1"/>
          <w:color w:val="auto"/>
          <w:sz w:val="22"/>
          <w:szCs w:val="22"/>
        </w:rPr>
      </w:pPr>
      <w:proofErr w:type="spellStart"/>
      <w:r w:rsidRPr="10AE084D" w:rsidR="10AE084D">
        <w:rPr>
          <w:rFonts w:ascii="Times New Roman" w:hAnsi="Times New Roman" w:eastAsia="Times New Roman" w:cs="Times New Roman"/>
          <w:i w:val="1"/>
          <w:iCs w:val="1"/>
          <w:color w:val="auto"/>
          <w:sz w:val="22"/>
          <w:szCs w:val="22"/>
        </w:rPr>
        <w:t>Hình</w:t>
      </w:r>
      <w:proofErr w:type="spellEnd"/>
      <w:r w:rsidRPr="10AE084D" w:rsidR="10AE084D">
        <w:rPr>
          <w:rFonts w:ascii="Times New Roman" w:hAnsi="Times New Roman" w:eastAsia="Times New Roman" w:cs="Times New Roman"/>
          <w:i w:val="1"/>
          <w:iCs w:val="1"/>
          <w:color w:val="auto"/>
          <w:sz w:val="22"/>
          <w:szCs w:val="22"/>
        </w:rPr>
        <w:t xml:space="preserve"> </w:t>
      </w:r>
      <w:proofErr w:type="gramStart"/>
      <w:r w:rsidRPr="10AE084D" w:rsidR="10AE084D">
        <w:rPr>
          <w:rFonts w:ascii="Times New Roman" w:hAnsi="Times New Roman" w:eastAsia="Times New Roman" w:cs="Times New Roman"/>
          <w:i w:val="1"/>
          <w:iCs w:val="1"/>
          <w:color w:val="auto"/>
          <w:sz w:val="22"/>
          <w:szCs w:val="22"/>
        </w:rPr>
        <w:t>3</w:t>
      </w:r>
      <w:r w:rsidRPr="10AE084D" w:rsidR="10AE084D">
        <w:rPr>
          <w:rFonts w:ascii="Times New Roman" w:hAnsi="Times New Roman" w:eastAsia="Times New Roman" w:cs="Times New Roman"/>
          <w:i w:val="1"/>
          <w:iCs w:val="1"/>
          <w:color w:val="auto"/>
          <w:sz w:val="22"/>
          <w:szCs w:val="22"/>
        </w:rPr>
        <w:t>8</w:t>
      </w:r>
      <w:r w:rsidRPr="10AE084D" w:rsidR="10AE084D">
        <w:rPr>
          <w:rFonts w:ascii="Times New Roman" w:hAnsi="Times New Roman" w:eastAsia="Times New Roman" w:cs="Times New Roman"/>
          <w:i w:val="1"/>
          <w:iCs w:val="1"/>
          <w:color w:val="auto"/>
          <w:sz w:val="22"/>
          <w:szCs w:val="22"/>
        </w:rPr>
        <w:t>:Giao</w:t>
      </w:r>
      <w:proofErr w:type="gram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diện</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xem</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thông</w:t>
      </w:r>
      <w:proofErr w:type="spellEnd"/>
      <w:r w:rsidRPr="10AE084D" w:rsidR="10AE084D">
        <w:rPr>
          <w:rFonts w:ascii="Times New Roman" w:hAnsi="Times New Roman" w:eastAsia="Times New Roman" w:cs="Times New Roman"/>
          <w:i w:val="1"/>
          <w:iCs w:val="1"/>
          <w:color w:val="auto"/>
          <w:sz w:val="22"/>
          <w:szCs w:val="22"/>
        </w:rPr>
        <w:t xml:space="preserve"> tin </w:t>
      </w:r>
      <w:proofErr w:type="spellStart"/>
      <w:r w:rsidRPr="10AE084D" w:rsidR="10AE084D">
        <w:rPr>
          <w:rFonts w:ascii="Times New Roman" w:hAnsi="Times New Roman" w:eastAsia="Times New Roman" w:cs="Times New Roman"/>
          <w:i w:val="1"/>
          <w:iCs w:val="1"/>
          <w:color w:val="auto"/>
          <w:sz w:val="22"/>
          <w:szCs w:val="22"/>
        </w:rPr>
        <w:t>và</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xóa</w:t>
      </w:r>
      <w:proofErr w:type="spellEnd"/>
      <w:r w:rsidRPr="10AE084D" w:rsidR="10AE084D">
        <w:rPr>
          <w:rFonts w:ascii="Times New Roman" w:hAnsi="Times New Roman" w:eastAsia="Times New Roman" w:cs="Times New Roman"/>
          <w:i w:val="1"/>
          <w:iCs w:val="1"/>
          <w:color w:val="auto"/>
          <w:sz w:val="22"/>
          <w:szCs w:val="22"/>
        </w:rPr>
        <w:t xml:space="preserve"> </w:t>
      </w:r>
      <w:proofErr w:type="spellStart"/>
      <w:r w:rsidRPr="10AE084D" w:rsidR="10AE084D">
        <w:rPr>
          <w:rFonts w:ascii="Times New Roman" w:hAnsi="Times New Roman" w:eastAsia="Times New Roman" w:cs="Times New Roman"/>
          <w:i w:val="1"/>
          <w:iCs w:val="1"/>
          <w:color w:val="auto"/>
          <w:sz w:val="22"/>
          <w:szCs w:val="22"/>
        </w:rPr>
        <w:t>nhóm</w:t>
      </w:r>
      <w:proofErr w:type="spellEnd"/>
    </w:p>
    <w:p w:rsidR="10AE084D" w:rsidP="10AE084D" w:rsidRDefault="10AE084D" w14:paraId="08D214B0" w14:textId="277EE914">
      <w:pPr>
        <w:pStyle w:val="Normal"/>
      </w:pPr>
    </w:p>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0AE084D" w14:paraId="56D8AED3" w14:textId="77777777">
        <w:tc>
          <w:tcPr>
            <w:tcW w:w="1756" w:type="dxa"/>
            <w:tcMar/>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Mar/>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Mar/>
          </w:tcPr>
          <w:p w:rsidR="14F76A8C" w:rsidRDefault="14F76A8C" w14:paraId="198129D8" w14:textId="6BB86BE5"/>
        </w:tc>
        <w:tc>
          <w:tcPr>
            <w:tcW w:w="1756" w:type="dxa"/>
            <w:tcMar/>
          </w:tcPr>
          <w:p w:rsidR="14F76A8C" w:rsidRDefault="14F76A8C" w14:paraId="44FDA9F6" w14:textId="2CB50D78"/>
        </w:tc>
        <w:tc>
          <w:tcPr>
            <w:tcW w:w="1756" w:type="dxa"/>
            <w:tcMar/>
          </w:tcPr>
          <w:p w:rsidR="14F76A8C" w:rsidRDefault="14F76A8C" w14:paraId="043815EC" w14:textId="31AEC4D1"/>
        </w:tc>
      </w:tr>
      <w:tr w:rsidR="14F76A8C" w:rsidTr="10AE084D" w14:paraId="75D1E94A" w14:textId="77777777">
        <w:tc>
          <w:tcPr>
            <w:tcW w:w="1756" w:type="dxa"/>
            <w:tcMar/>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Mar/>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Mar/>
          </w:tcPr>
          <w:p w:rsidR="14F76A8C" w:rsidRDefault="14F76A8C" w14:paraId="1BFDEA04" w14:textId="08388A3D"/>
        </w:tc>
        <w:tc>
          <w:tcPr>
            <w:tcW w:w="1756" w:type="dxa"/>
            <w:tcMar/>
          </w:tcPr>
          <w:p w:rsidR="14F76A8C" w:rsidRDefault="14F76A8C" w14:paraId="07811281" w14:textId="6AF1A645"/>
        </w:tc>
        <w:tc>
          <w:tcPr>
            <w:tcW w:w="1756" w:type="dxa"/>
            <w:tcMar/>
          </w:tcPr>
          <w:p w:rsidR="14F76A8C" w:rsidRDefault="14F76A8C" w14:paraId="51E54A70" w14:textId="73C07F5D"/>
        </w:tc>
      </w:tr>
      <w:tr w:rsidR="14F76A8C" w:rsidTr="10AE084D" w14:paraId="209D5607" w14:textId="77777777">
        <w:tc>
          <w:tcPr>
            <w:tcW w:w="1756" w:type="dxa"/>
            <w:tcMar/>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Mar/>
          </w:tcPr>
          <w:p w:rsidR="14F76A8C" w:rsidRDefault="14F76A8C" w14:paraId="336CD0D1" w14:textId="7BF0B8A9"/>
        </w:tc>
        <w:tc>
          <w:tcPr>
            <w:tcW w:w="1756" w:type="dxa"/>
            <w:tcMar/>
          </w:tcPr>
          <w:p w:rsidR="14F76A8C" w:rsidRDefault="14F76A8C" w14:paraId="55709EC9" w14:textId="0B2A8929"/>
        </w:tc>
        <w:tc>
          <w:tcPr>
            <w:tcW w:w="1756" w:type="dxa"/>
            <w:tcMar/>
          </w:tcPr>
          <w:p w:rsidR="14F76A8C" w:rsidRDefault="14F76A8C" w14:paraId="1902E12D" w14:textId="18EB0A0B"/>
        </w:tc>
        <w:tc>
          <w:tcPr>
            <w:tcW w:w="1756" w:type="dxa"/>
            <w:tcMar/>
          </w:tcPr>
          <w:p w:rsidR="14F76A8C" w:rsidRDefault="14F76A8C" w14:paraId="1377C2E3" w14:textId="5B953B64"/>
        </w:tc>
      </w:tr>
      <w:tr w:rsidR="14F76A8C" w:rsidTr="10AE084D" w14:paraId="3A5ED9DE" w14:textId="77777777">
        <w:tc>
          <w:tcPr>
            <w:tcW w:w="1756" w:type="dxa"/>
            <w:tcMar/>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Mar/>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Mar/>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Mar/>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Mar/>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0AE084D" w14:paraId="0A01D822" w14:textId="77777777">
        <w:tc>
          <w:tcPr>
            <w:tcW w:w="1756" w:type="dxa"/>
            <w:tcMar/>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Mar/>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Mar/>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Mar/>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Mar/>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0AE084D" w14:paraId="5BEB60D7" w14:textId="77777777">
        <w:tc>
          <w:tcPr>
            <w:tcW w:w="1756" w:type="dxa"/>
            <w:tcMar/>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Mar/>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Mar/>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Mar/>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0AE084D" w14:paraId="34ECBACA" w14:textId="77777777">
        <w:tc>
          <w:tcPr>
            <w:tcW w:w="1756" w:type="dxa"/>
            <w:tcMar/>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Mar/>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Mar/>
          </w:tcPr>
          <w:p w:rsidR="14F76A8C" w:rsidP="10AE084D" w:rsidRDefault="14F76A8C" w14:paraId="1465CF89" w14:textId="360D77B8">
            <w:pPr>
              <w:rPr>
                <w:rFonts w:ascii="Times New Roman" w:hAnsi="Times New Roman" w:eastAsia="Times New Roman" w:cs="Times New Roman"/>
                <w:color w:val="00000A"/>
                <w:sz w:val="28"/>
                <w:szCs w:val="28"/>
                <w:u w:val="none"/>
              </w:rPr>
            </w:pPr>
            <w:proofErr w:type="gramStart"/>
            <w:r w:rsidRPr="10AE084D" w:rsidR="10AE084D">
              <w:rPr>
                <w:rFonts w:ascii="Times New Roman" w:hAnsi="Times New Roman" w:eastAsia="Times New Roman" w:cs="Times New Roman"/>
                <w:color w:val="00000A"/>
                <w:sz w:val="28"/>
                <w:szCs w:val="28"/>
                <w:u w:val="none"/>
              </w:rPr>
              <w:t>varchar(</w:t>
            </w:r>
            <w:proofErr w:type="gramEnd"/>
            <w:r w:rsidRPr="10AE084D" w:rsidR="10AE084D">
              <w:rPr>
                <w:rFonts w:ascii="Times New Roman" w:hAnsi="Times New Roman" w:eastAsia="Times New Roman" w:cs="Times New Roman"/>
                <w:color w:val="00000A"/>
                <w:sz w:val="28"/>
                <w:szCs w:val="28"/>
                <w:u w:val="none"/>
              </w:rPr>
              <w:t>20)</w:t>
            </w:r>
          </w:p>
        </w:tc>
        <w:tc>
          <w:tcPr>
            <w:tcW w:w="1756" w:type="dxa"/>
            <w:tcMar/>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0AE084D" w14:paraId="18CC137A" w14:textId="77777777">
        <w:tc>
          <w:tcPr>
            <w:tcW w:w="1756" w:type="dxa"/>
            <w:tcMar/>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Mar/>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Mar/>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Mar/>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0AE084D" w14:paraId="5EB41141" w14:textId="77777777">
        <w:tc>
          <w:tcPr>
            <w:tcW w:w="1756" w:type="dxa"/>
            <w:tcMar/>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Mar/>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Mar/>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Mar/>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0AE084D" w14:paraId="1D707BB6" w14:textId="77777777">
        <w:tc>
          <w:tcPr>
            <w:tcW w:w="1756" w:type="dxa"/>
            <w:tcMar/>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Mar/>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Mar/>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Mar/>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0AE084D" w14:paraId="36736AEC" w14:textId="77777777">
        <w:tc>
          <w:tcPr>
            <w:tcW w:w="1756" w:type="dxa"/>
            <w:tcMar/>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Mar/>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Mar/>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Mar/>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0AE084D" w14:paraId="6F0AE688" w14:textId="77777777">
        <w:tc>
          <w:tcPr>
            <w:tcW w:w="1756" w:type="dxa"/>
            <w:tcMar/>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Mar/>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Mar/>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Mar/>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0AE084D" w14:paraId="0E59CEAF" w14:textId="77777777">
        <w:tc>
          <w:tcPr>
            <w:tcW w:w="1756" w:type="dxa"/>
            <w:tcMar/>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Mar/>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Mar/>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Mar/>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Mar/>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0AE084D" w14:paraId="5D182E78" w14:textId="77777777">
        <w:tc>
          <w:tcPr>
            <w:tcW w:w="1756" w:type="dxa"/>
            <w:tcMar/>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Mar/>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Mar/>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Mar/>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rPr/>
      </w:pP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w:t>
      </w:r>
      <w:proofErr w:type="spellStart"/>
      <w:r w:rsidRPr="10AE084D" w:rsidR="10AE084D">
        <w:rPr>
          <w:rFonts w:ascii="Times New Roman" w:hAnsi="Times New Roman" w:eastAsia="Times New Roman" w:cs="Times New Roman"/>
        </w:rPr>
        <w:t>Cần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làm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việc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trực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tiếp</w:t>
      </w:r>
      <w:proofErr w:type="spellEnd"/>
      <w:r w:rsidRPr="10AE084D" w:rsidR="10AE084D">
        <w:rPr>
          <w:rFonts w:ascii="Times New Roman" w:hAnsi="Times New Roman" w:eastAsia="Times New Roman" w:cs="Times New Roman"/>
        </w:rPr>
        <w:t xml:space="preserve"> ở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ty </w:t>
      </w:r>
      <w:proofErr w:type="spellStart"/>
      <w:r w:rsidRPr="10AE084D" w:rsidR="10AE084D">
        <w:rPr>
          <w:rFonts w:ascii="Times New Roman" w:hAnsi="Times New Roman" w:eastAsia="Times New Roman" w:cs="Times New Roman"/>
        </w:rPr>
        <w:t>chúng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tôi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đổi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lỗi</w:t>
      </w:r>
      <w:proofErr w:type="spellEnd"/>
      <w:r w:rsidRPr="10AE084D" w:rsidR="10AE084D">
        <w:rPr>
          <w:rFonts w:ascii="Times New Roman" w:hAnsi="Times New Roman" w:eastAsia="Times New Roman" w:cs="Times New Roman"/>
        </w:rPr>
        <w:t>?”.</w:t>
      </w:r>
    </w:p>
    <w:p w:rsidR="00667DD5" w:rsidP="10AE084D" w:rsidRDefault="6003E338" w14:paraId="7230C2C9" w14:textId="240DB136">
      <w:pPr>
        <w:pStyle w:val="ListParagraph"/>
        <w:tabs>
          <w:tab w:val="right" w:leader="dot" w:pos="8780"/>
        </w:tabs>
        <w:ind w:left="720"/>
        <w:rPr>
          <w:rFonts w:ascii="Times New Roman" w:hAnsi="Times New Roman" w:eastAsia="Times New Roman" w:cs="Times New Roman"/>
        </w:rPr>
      </w:pPr>
      <w:proofErr w:type="spellStart"/>
      <w:r w:rsidRPr="10AE084D" w:rsidR="10AE084D">
        <w:rPr>
          <w:rFonts w:ascii="Times New Roman" w:hAnsi="Times New Roman" w:eastAsia="Times New Roman" w:cs="Times New Roman"/>
          <w:b w:val="1"/>
          <w:bCs w:val="1"/>
        </w:rPr>
        <w:t>Trả</w:t>
      </w:r>
      <w:proofErr w:type="spellEnd"/>
      <w:r w:rsidRPr="10AE084D" w:rsidR="10AE084D">
        <w:rPr>
          <w:rFonts w:ascii="Times New Roman" w:hAnsi="Times New Roman" w:eastAsia="Times New Roman" w:cs="Times New Roman"/>
          <w:b w:val="1"/>
          <w:bCs w:val="1"/>
        </w:rPr>
        <w:t xml:space="preserve"> </w:t>
      </w:r>
      <w:proofErr w:type="spellStart"/>
      <w:r w:rsidRPr="10AE084D" w:rsidR="10AE084D">
        <w:rPr>
          <w:rFonts w:ascii="Times New Roman" w:hAnsi="Times New Roman" w:eastAsia="Times New Roman" w:cs="Times New Roman"/>
          <w:b w:val="1"/>
          <w:bCs w:val="1"/>
        </w:rPr>
        <w:t>lời</w:t>
      </w:r>
      <w:proofErr w:type="spellEnd"/>
      <w:r w:rsidRPr="10AE084D" w:rsidR="10AE084D">
        <w:rPr>
          <w:rFonts w:ascii="Times New Roman" w:hAnsi="Times New Roman" w:eastAsia="Times New Roman" w:cs="Times New Roman"/>
          <w:b w:val="1"/>
          <w:bCs w:val="1"/>
        </w:rPr>
        <w:t xml:space="preserve">: </w:t>
      </w:r>
      <w:proofErr w:type="spellStart"/>
      <w:r w:rsidRPr="10AE084D" w:rsidR="10AE084D">
        <w:rPr>
          <w:rFonts w:ascii="Times New Roman" w:hAnsi="Times New Roman" w:eastAsia="Times New Roman" w:cs="Times New Roman"/>
        </w:rPr>
        <w:t>Mọi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làm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rõ</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ghi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chép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đổi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buổi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họp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chung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Tiến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độ</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chúng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tôi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cập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nhật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đầy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đủ</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theo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lịch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thoả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thuận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trước</w:t>
      </w:r>
      <w:proofErr w:type="spellEnd"/>
      <w:r w:rsidRPr="10AE084D" w:rsidR="10AE084D">
        <w:rPr>
          <w:rFonts w:ascii="Times New Roman" w:hAnsi="Times New Roman" w:eastAsia="Times New Roman" w:cs="Times New Roman"/>
        </w:rPr>
        <w:t>.</w:t>
      </w:r>
    </w:p>
    <w:p w:rsidR="00667DD5" w:rsidP="10AE084D" w:rsidRDefault="6003E338" w14:paraId="64DA09C9" w14:textId="25318F66">
      <w:pPr>
        <w:pStyle w:val="ListParagraph"/>
        <w:tabs>
          <w:tab w:val="right" w:leader="dot" w:pos="8780"/>
        </w:tabs>
        <w:ind w:left="720"/>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Mọi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phát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sinh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chúng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tôi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ghi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nhận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ngay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lập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tức</w:t>
      </w:r>
      <w:proofErr w:type="spellEnd"/>
      <w:r w:rsidRPr="10AE084D" w:rsidR="10AE084D">
        <w:rPr>
          <w:rFonts w:ascii="Times New Roman" w:hAnsi="Times New Roman" w:eastAsia="Times New Roman" w:cs="Times New Roman"/>
        </w:rPr>
        <w:t xml:space="preserve"> qua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trao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đổi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thức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trên</w:t>
      </w:r>
      <w:proofErr w:type="spellEnd"/>
      <w:r w:rsidRPr="10AE084D" w:rsidR="10AE084D">
        <w:rPr>
          <w:rFonts w:ascii="Times New Roman" w:hAnsi="Times New Roman" w:eastAsia="Times New Roman" w:cs="Times New Roman"/>
        </w:rPr>
        <w:t xml:space="preserve"> mail.</w:t>
      </w:r>
    </w:p>
    <w:p w:rsidR="00667DD5" w:rsidP="10AE084D" w:rsidRDefault="6003E338" w14:paraId="57262EE3" w14:textId="4D5F04D8">
      <w:pPr>
        <w:pStyle w:val="ListParagraph"/>
        <w:tabs>
          <w:tab w:val="right" w:leader="dot" w:pos="8780"/>
        </w:tabs>
        <w:ind w:left="720"/>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Vì</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vậy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việc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bố</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nhân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riêng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làm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việc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trực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tiếp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tại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ty </w:t>
      </w:r>
      <w:proofErr w:type="spellStart"/>
      <w:r w:rsidRPr="10AE084D" w:rsidR="10AE084D">
        <w:rPr>
          <w:rFonts w:ascii="Times New Roman" w:hAnsi="Times New Roman" w:eastAsia="Times New Roman" w:cs="Times New Roman"/>
        </w:rPr>
        <w:t>là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thiết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khiến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kéo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dài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thủ</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tục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liên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lạc</w:t>
      </w:r>
      <w:proofErr w:type="spellEnd"/>
      <w:r w:rsidRPr="10AE084D" w:rsidR="10AE084D">
        <w:rPr>
          <w:rFonts w:ascii="Times New Roman" w:hAnsi="Times New Roman" w:eastAsia="Times New Roman" w:cs="Times New Roman"/>
        </w:rPr>
        <w:t>.</w:t>
      </w:r>
    </w:p>
    <w:p w:rsidR="00667DD5" w:rsidP="00460E60" w:rsidRDefault="6003E338" w14:paraId="78D2041A" w14:textId="5602E2F1">
      <w:pPr>
        <w:pStyle w:val="ListParagraph"/>
        <w:numPr>
          <w:ilvl w:val="0"/>
          <w:numId w:val="46"/>
        </w:numPr>
        <w:rPr/>
      </w:pP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xml:space="preserve">: “Oh. </w:t>
      </w:r>
      <w:proofErr w:type="spellStart"/>
      <w:r w:rsidRPr="10AE084D" w:rsidR="10AE084D">
        <w:rPr>
          <w:rFonts w:ascii="Times New Roman" w:hAnsi="Times New Roman" w:eastAsia="Times New Roman" w:cs="Times New Roman"/>
        </w:rPr>
        <w:t>Xếp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chúng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tôi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máy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cài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điều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hành</w:t>
      </w:r>
      <w:proofErr w:type="spellEnd"/>
      <w:r w:rsidRPr="10AE084D" w:rsidR="10AE084D">
        <w:rPr>
          <w:rFonts w:ascii="Times New Roman" w:hAnsi="Times New Roman" w:eastAsia="Times New Roman" w:cs="Times New Roman"/>
        </w:rPr>
        <w:t xml:space="preserve"> Windows 95 </w:t>
      </w:r>
      <w:proofErr w:type="spellStart"/>
      <w:r w:rsidRPr="10AE084D" w:rsidR="10AE084D">
        <w:rPr>
          <w:rFonts w:ascii="Times New Roman" w:hAnsi="Times New Roman" w:eastAsia="Times New Roman" w:cs="Times New Roman"/>
        </w:rPr>
        <w:t>cơ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Liệu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này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phải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chạy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được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đấy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nhé</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người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duyệt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này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đấy</w:t>
      </w:r>
      <w:proofErr w:type="spellEnd"/>
      <w:r w:rsidRPr="10AE084D" w:rsidR="10AE084D">
        <w:rPr>
          <w:rFonts w:ascii="Times New Roman" w:hAnsi="Times New Roman" w:eastAsia="Times New Roman" w:cs="Times New Roman"/>
        </w:rPr>
        <w:t>”.</w:t>
      </w:r>
    </w:p>
    <w:p w:rsidR="00667DD5" w:rsidP="10AE084D" w:rsidRDefault="6003E338" w14:paraId="03CC2475" w14:textId="285A3B34">
      <w:pPr>
        <w:pStyle w:val="ListParagraph"/>
        <w:tabs>
          <w:tab w:val="right" w:leader="dot" w:pos="8780"/>
        </w:tabs>
        <w:ind w:left="720"/>
        <w:rPr>
          <w:rFonts w:ascii="Times New Roman" w:hAnsi="Times New Roman" w:eastAsia="Times New Roman" w:cs="Times New Roman"/>
        </w:rPr>
      </w:pPr>
      <w:proofErr w:type="spellStart"/>
      <w:r w:rsidRPr="10AE084D" w:rsidR="10AE084D">
        <w:rPr>
          <w:rFonts w:ascii="Times New Roman" w:hAnsi="Times New Roman" w:eastAsia="Times New Roman" w:cs="Times New Roman"/>
          <w:b w:val="1"/>
          <w:bCs w:val="1"/>
        </w:rPr>
        <w:t>Trả</w:t>
      </w:r>
      <w:proofErr w:type="spellEnd"/>
      <w:r w:rsidRPr="10AE084D" w:rsidR="10AE084D">
        <w:rPr>
          <w:rFonts w:ascii="Times New Roman" w:hAnsi="Times New Roman" w:eastAsia="Times New Roman" w:cs="Times New Roman"/>
          <w:b w:val="1"/>
          <w:bCs w:val="1"/>
        </w:rPr>
        <w:t xml:space="preserve"> </w:t>
      </w:r>
      <w:proofErr w:type="spellStart"/>
      <w:r w:rsidRPr="10AE084D" w:rsidR="10AE084D">
        <w:rPr>
          <w:rFonts w:ascii="Times New Roman" w:hAnsi="Times New Roman" w:eastAsia="Times New Roman" w:cs="Times New Roman"/>
          <w:b w:val="1"/>
          <w:bCs w:val="1"/>
        </w:rPr>
        <w:t>lời</w:t>
      </w:r>
      <w:proofErr w:type="spellEnd"/>
      <w:r w:rsidRPr="10AE084D" w:rsidR="10AE084D">
        <w:rPr>
          <w:rFonts w:ascii="Times New Roman" w:hAnsi="Times New Roman" w:eastAsia="Times New Roman" w:cs="Times New Roman"/>
          <w:b w:val="1"/>
          <w:bCs w:val="1"/>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chúng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tôi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lập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trình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tiến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nhằm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đảm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trải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nghiệm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tốt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duy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trì</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cân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bằng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đường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truyền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tối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ưu</w:t>
      </w:r>
      <w:proofErr w:type="spellEnd"/>
      <w:r w:rsidRPr="10AE084D" w:rsidR="10AE084D">
        <w:rPr>
          <w:rFonts w:ascii="Times New Roman" w:hAnsi="Times New Roman" w:eastAsia="Times New Roman" w:cs="Times New Roman"/>
        </w:rPr>
        <w:t>.</w:t>
      </w:r>
    </w:p>
    <w:p w:rsidR="00667DD5" w:rsidP="10AE084D" w:rsidRDefault="6003E338" w14:paraId="3F49791A" w14:textId="69496664">
      <w:pPr>
        <w:pStyle w:val="ListParagraph"/>
        <w:tabs>
          <w:tab w:val="right" w:leader="dot" w:pos="8780"/>
        </w:tabs>
        <w:ind w:left="720"/>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Việc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phải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phát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triển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cũ</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tạo</w:t>
      </w:r>
      <w:proofErr w:type="spellEnd"/>
      <w:r w:rsidRPr="10AE084D" w:rsidR="10AE084D">
        <w:rPr>
          <w:rFonts w:ascii="Times New Roman" w:hAnsi="Times New Roman" w:eastAsia="Times New Roman" w:cs="Times New Roman"/>
        </w:rPr>
        <w:t xml:space="preserve"> ra </w:t>
      </w:r>
      <w:proofErr w:type="spellStart"/>
      <w:r w:rsidRPr="10AE084D" w:rsidR="10AE084D">
        <w:rPr>
          <w:rFonts w:ascii="Times New Roman" w:hAnsi="Times New Roman" w:eastAsia="Times New Roman" w:cs="Times New Roman"/>
        </w:rPr>
        <w:t>những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rủi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ro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tới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tương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thích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thiếu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hỗ</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trợ</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cập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nhật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thức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từ</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xuất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gây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tượng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giật</w:t>
      </w:r>
      <w:proofErr w:type="spellEnd"/>
      <w:r w:rsidRPr="10AE084D" w:rsidR="10AE084D">
        <w:rPr>
          <w:rFonts w:ascii="Times New Roman" w:hAnsi="Times New Roman" w:eastAsia="Times New Roman" w:cs="Times New Roman"/>
        </w:rPr>
        <w:t xml:space="preserve"> lag, load </w:t>
      </w:r>
      <w:proofErr w:type="spellStart"/>
      <w:r w:rsidRPr="10AE084D" w:rsidR="10AE084D">
        <w:rPr>
          <w:rFonts w:ascii="Times New Roman" w:hAnsi="Times New Roman" w:eastAsia="Times New Roman" w:cs="Times New Roman"/>
        </w:rPr>
        <w:t>chậm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Điều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này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ảnh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hưởng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trực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tiếp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đến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trải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nghiệm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ty.</w:t>
      </w:r>
    </w:p>
    <w:p w:rsidR="00667DD5" w:rsidP="10AE084D" w:rsidRDefault="6003E338" w14:paraId="65D94067" w14:textId="42C37EFE">
      <w:pPr>
        <w:pStyle w:val="ListParagraph"/>
        <w:tabs>
          <w:tab w:val="right" w:leader="dot" w:pos="8780"/>
        </w:tabs>
        <w:ind w:left="720"/>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Mặt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việc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nền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tảng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cũ</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tạo</w:t>
      </w:r>
      <w:proofErr w:type="spellEnd"/>
      <w:r w:rsidRPr="10AE084D" w:rsidR="10AE084D">
        <w:rPr>
          <w:rFonts w:ascii="Times New Roman" w:hAnsi="Times New Roman" w:eastAsia="Times New Roman" w:cs="Times New Roman"/>
        </w:rPr>
        <w:t xml:space="preserve"> ra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mối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nguy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hiểm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về</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bảo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mật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lường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trước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Kẻ</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tấn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sử</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dụng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lỗ</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hổng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Windows 95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xâm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nhập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hệ</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nhằm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đánh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cắp</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phá</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hoại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dữ</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liệu</w:t>
      </w:r>
      <w:proofErr w:type="spellEnd"/>
      <w:r w:rsidRPr="10AE084D" w:rsidR="10AE084D">
        <w:rPr>
          <w:rFonts w:ascii="Times New Roman" w:hAnsi="Times New Roman" w:eastAsia="Times New Roman" w:cs="Times New Roman"/>
        </w:rPr>
        <w:t>.</w:t>
      </w:r>
    </w:p>
    <w:p w:rsidR="00460E60" w:rsidP="00460E60" w:rsidRDefault="6003E338" w14:paraId="576C666E" w14:textId="47A3D4E1">
      <w:pPr>
        <w:pStyle w:val="ListParagraph"/>
        <w:numPr>
          <w:ilvl w:val="0"/>
          <w:numId w:val="46"/>
        </w:numPr>
        <w:rPr/>
      </w:pP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yêu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cầu</w:t>
      </w:r>
      <w:proofErr w:type="spellEnd"/>
      <w:r w:rsidRPr="10AE084D" w:rsidR="10AE084D">
        <w:rPr>
          <w:rFonts w:ascii="Times New Roman" w:hAnsi="Times New Roman" w:eastAsia="Times New Roman" w:cs="Times New Roman"/>
        </w:rPr>
        <w:t>: “</w:t>
      </w:r>
      <w:proofErr w:type="spellStart"/>
      <w:r w:rsidRPr="10AE084D" w:rsidR="10AE084D">
        <w:rPr>
          <w:rFonts w:ascii="Times New Roman" w:hAnsi="Times New Roman" w:eastAsia="Times New Roman" w:cs="Times New Roman"/>
        </w:rPr>
        <w:t>Dự</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án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phát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triển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này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giá</w:t>
      </w:r>
      <w:proofErr w:type="spellEnd"/>
      <w:r w:rsidRPr="10AE084D" w:rsidR="10AE084D">
        <w:rPr>
          <w:rFonts w:ascii="Times New Roman" w:hAnsi="Times New Roman" w:eastAsia="Times New Roman" w:cs="Times New Roman"/>
        </w:rPr>
        <w:t xml:space="preserve"> 100 </w:t>
      </w:r>
      <w:proofErr w:type="spellStart"/>
      <w:r w:rsidRPr="10AE084D" w:rsidR="10AE084D">
        <w:rPr>
          <w:rFonts w:ascii="Times New Roman" w:hAnsi="Times New Roman" w:eastAsia="Times New Roman" w:cs="Times New Roman"/>
        </w:rPr>
        <w:t>triệu</w:t>
      </w:r>
      <w:proofErr w:type="spellEnd"/>
      <w:r w:rsidRPr="10AE084D" w:rsidR="10AE084D">
        <w:rPr>
          <w:rFonts w:ascii="Times New Roman" w:hAnsi="Times New Roman" w:eastAsia="Times New Roman" w:cs="Times New Roman"/>
        </w:rPr>
        <w:t xml:space="preserve">. Giá </w:t>
      </w:r>
      <w:proofErr w:type="spellStart"/>
      <w:r w:rsidRPr="10AE084D" w:rsidR="10AE084D">
        <w:rPr>
          <w:rFonts w:ascii="Times New Roman" w:hAnsi="Times New Roman" w:eastAsia="Times New Roman" w:cs="Times New Roman"/>
        </w:rPr>
        <w:t>này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bao </w:t>
      </w:r>
      <w:proofErr w:type="spellStart"/>
      <w:r w:rsidRPr="10AE084D" w:rsidR="10AE084D">
        <w:rPr>
          <w:rFonts w:ascii="Times New Roman" w:hAnsi="Times New Roman" w:eastAsia="Times New Roman" w:cs="Times New Roman"/>
        </w:rPr>
        <w:t>gồm</w:t>
      </w:r>
      <w:proofErr w:type="spellEnd"/>
      <w:r w:rsidRPr="10AE084D" w:rsidR="10AE084D">
        <w:rPr>
          <w:rFonts w:ascii="Times New Roman" w:hAnsi="Times New Roman" w:eastAsia="Times New Roman" w:cs="Times New Roman"/>
        </w:rPr>
        <w:t xml:space="preserve"> VAT hay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nhỉ</w:t>
      </w:r>
      <w:proofErr w:type="spellEnd"/>
      <w:r w:rsidRPr="10AE084D" w:rsidR="10AE084D">
        <w:rPr>
          <w:rFonts w:ascii="Times New Roman" w:hAnsi="Times New Roman" w:eastAsia="Times New Roman" w:cs="Times New Roman"/>
        </w:rPr>
        <w:t xml:space="preserve">? Giá </w:t>
      </w:r>
      <w:proofErr w:type="spellStart"/>
      <w:r w:rsidRPr="10AE084D" w:rsidR="10AE084D">
        <w:rPr>
          <w:rFonts w:ascii="Times New Roman" w:hAnsi="Times New Roman" w:eastAsia="Times New Roman" w:cs="Times New Roman"/>
        </w:rPr>
        <w:t>cụ</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thể</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cho</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tình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huống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có</w:t>
      </w:r>
      <w:proofErr w:type="spellEnd"/>
      <w:r w:rsidRPr="10AE084D" w:rsidR="10AE084D">
        <w:rPr>
          <w:rFonts w:ascii="Times New Roman" w:hAnsi="Times New Roman" w:eastAsia="Times New Roman" w:cs="Times New Roman"/>
        </w:rPr>
        <w:t xml:space="preserve"> VAT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VAT </w:t>
      </w:r>
      <w:proofErr w:type="spellStart"/>
      <w:r w:rsidRPr="10AE084D" w:rsidR="10AE084D">
        <w:rPr>
          <w:rFonts w:ascii="Times New Roman" w:hAnsi="Times New Roman" w:eastAsia="Times New Roman" w:cs="Times New Roman"/>
        </w:rPr>
        <w:t>là</w:t>
      </w:r>
      <w:proofErr w:type="spellEnd"/>
      <w:r w:rsidRPr="10AE084D" w:rsidR="10AE084D">
        <w:rPr>
          <w:rFonts w:ascii="Times New Roman" w:hAnsi="Times New Roman" w:eastAsia="Times New Roman" w:cs="Times New Roman"/>
        </w:rPr>
        <w:t xml:space="preserve"> bao </w:t>
      </w:r>
      <w:proofErr w:type="spellStart"/>
      <w:r w:rsidRPr="10AE084D" w:rsidR="10AE084D">
        <w:rPr>
          <w:rFonts w:ascii="Times New Roman" w:hAnsi="Times New Roman" w:eastAsia="Times New Roman" w:cs="Times New Roman"/>
        </w:rPr>
        <w:t>nhiêu</w:t>
      </w:r>
      <w:proofErr w:type="spellEnd"/>
      <w:r w:rsidRPr="10AE084D" w:rsidR="10AE084D">
        <w:rPr>
          <w:rFonts w:ascii="Times New Roman" w:hAnsi="Times New Roman" w:eastAsia="Times New Roman" w:cs="Times New Roman"/>
        </w:rPr>
        <w:t>?”</w:t>
      </w:r>
    </w:p>
    <w:p w:rsidRPr="003A3FFF" w:rsidR="00460E60" w:rsidP="10AE084D" w:rsidRDefault="6003E338" w14:paraId="42B826F9" w14:textId="540B94E4">
      <w:pPr>
        <w:pStyle w:val="ListParagraph"/>
        <w:tabs>
          <w:tab w:val="right" w:leader="dot" w:pos="8780"/>
        </w:tabs>
        <w:ind w:left="720"/>
        <w:rPr>
          <w:rFonts w:ascii="Times New Roman" w:hAnsi="Times New Roman" w:eastAsia="Times New Roman" w:cs="Times New Roman"/>
          <w:b w:val="1"/>
          <w:bCs w:val="1"/>
        </w:rPr>
      </w:pPr>
      <w:proofErr w:type="spellStart"/>
      <w:r w:rsidRPr="10AE084D" w:rsidR="10AE084D">
        <w:rPr>
          <w:rFonts w:ascii="Times New Roman" w:hAnsi="Times New Roman" w:eastAsia="Times New Roman" w:cs="Times New Roman"/>
          <w:b w:val="1"/>
          <w:bCs w:val="1"/>
        </w:rPr>
        <w:t>Trả</w:t>
      </w:r>
      <w:proofErr w:type="spellEnd"/>
      <w:r w:rsidRPr="10AE084D" w:rsidR="10AE084D">
        <w:rPr>
          <w:rFonts w:ascii="Times New Roman" w:hAnsi="Times New Roman" w:eastAsia="Times New Roman" w:cs="Times New Roman"/>
          <w:b w:val="1"/>
          <w:bCs w:val="1"/>
        </w:rPr>
        <w:t xml:space="preserve"> </w:t>
      </w:r>
      <w:proofErr w:type="spellStart"/>
      <w:r w:rsidRPr="10AE084D" w:rsidR="10AE084D">
        <w:rPr>
          <w:rFonts w:ascii="Times New Roman" w:hAnsi="Times New Roman" w:eastAsia="Times New Roman" w:cs="Times New Roman"/>
          <w:b w:val="1"/>
          <w:bCs w:val="1"/>
        </w:rPr>
        <w:t>lời</w:t>
      </w:r>
      <w:proofErr w:type="spellEnd"/>
      <w:r w:rsidRPr="10AE084D" w:rsidR="10AE084D">
        <w:rPr>
          <w:rFonts w:ascii="Times New Roman" w:hAnsi="Times New Roman" w:eastAsia="Times New Roman" w:cs="Times New Roman"/>
          <w:b w:val="1"/>
          <w:bCs w:val="1"/>
        </w:rPr>
        <w:t xml:space="preserve">: </w:t>
      </w:r>
      <w:r w:rsidRPr="10AE084D" w:rsidR="10AE084D">
        <w:rPr>
          <w:rFonts w:ascii="Times New Roman" w:hAnsi="Times New Roman" w:eastAsia="Times New Roman" w:cs="Times New Roman"/>
        </w:rPr>
        <w:t xml:space="preserve">Theo </w:t>
      </w:r>
      <w:proofErr w:type="spellStart"/>
      <w:r w:rsidRPr="10AE084D" w:rsidR="10AE084D">
        <w:rPr>
          <w:rFonts w:ascii="Times New Roman" w:hAnsi="Times New Roman" w:eastAsia="Times New Roman" w:cs="Times New Roman"/>
        </w:rPr>
        <w:t>quy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định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Bộ</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Tài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chính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các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máy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tính</w:t>
      </w:r>
      <w:proofErr w:type="spellEnd"/>
      <w:r w:rsidRPr="10AE084D" w:rsidR="10AE084D">
        <w:rPr>
          <w:rFonts w:ascii="Times New Roman" w:hAnsi="Times New Roman" w:eastAsia="Times New Roman" w:cs="Times New Roman"/>
        </w:rPr>
        <w:t xml:space="preserve"> bao </w:t>
      </w:r>
      <w:proofErr w:type="spellStart"/>
      <w:r w:rsidRPr="10AE084D" w:rsidR="10AE084D">
        <w:rPr>
          <w:rFonts w:ascii="Times New Roman" w:hAnsi="Times New Roman" w:eastAsia="Times New Roman" w:cs="Times New Roman"/>
        </w:rPr>
        <w:t>gồm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và</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dịch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vụ</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mềm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thuộc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đối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tượng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b w:val="0"/>
          <w:bCs w:val="0"/>
        </w:rPr>
        <w:t>không</w:t>
      </w:r>
      <w:proofErr w:type="spellEnd"/>
      <w:r w:rsidRPr="10AE084D" w:rsidR="10AE084D">
        <w:rPr>
          <w:rFonts w:ascii="Times New Roman" w:hAnsi="Times New Roman" w:eastAsia="Times New Roman" w:cs="Times New Roman"/>
          <w:b w:val="0"/>
          <w:bCs w:val="0"/>
        </w:rPr>
        <w:t xml:space="preserve"> </w:t>
      </w:r>
      <w:proofErr w:type="spellStart"/>
      <w:r w:rsidRPr="10AE084D" w:rsidR="10AE084D">
        <w:rPr>
          <w:rFonts w:ascii="Times New Roman" w:hAnsi="Times New Roman" w:eastAsia="Times New Roman" w:cs="Times New Roman"/>
          <w:b w:val="0"/>
          <w:bCs w:val="0"/>
        </w:rPr>
        <w:t>chịu</w:t>
      </w:r>
      <w:proofErr w:type="spellEnd"/>
      <w:r w:rsidRPr="10AE084D" w:rsidR="10AE084D">
        <w:rPr>
          <w:rFonts w:ascii="Times New Roman" w:hAnsi="Times New Roman" w:eastAsia="Times New Roman" w:cs="Times New Roman"/>
          <w:b w:val="0"/>
          <w:bCs w:val="0"/>
        </w:rPr>
        <w:t xml:space="preserve"> </w:t>
      </w:r>
      <w:proofErr w:type="spellStart"/>
      <w:r w:rsidRPr="10AE084D" w:rsidR="10AE084D">
        <w:rPr>
          <w:rFonts w:ascii="Times New Roman" w:hAnsi="Times New Roman" w:eastAsia="Times New Roman" w:cs="Times New Roman"/>
          <w:b w:val="0"/>
          <w:bCs w:val="0"/>
        </w:rPr>
        <w:t>thuế</w:t>
      </w:r>
      <w:proofErr w:type="spellEnd"/>
      <w:r w:rsidRPr="10AE084D" w:rsidR="10AE084D">
        <w:rPr>
          <w:rFonts w:ascii="Times New Roman" w:hAnsi="Times New Roman" w:eastAsia="Times New Roman" w:cs="Times New Roman"/>
          <w:b w:val="0"/>
          <w:bCs w:val="0"/>
        </w:rPr>
        <w:t xml:space="preserve"> GTGT.</w:t>
      </w:r>
    </w:p>
    <w:p w:rsidR="00BA61C8" w:rsidP="10AE084D" w:rsidRDefault="6003E338" w14:paraId="09CB4D98" w14:textId="0A87DF95">
      <w:pPr>
        <w:pStyle w:val="ListParagraph"/>
        <w:tabs>
          <w:tab w:val="right" w:leader="dot" w:pos="8780"/>
        </w:tabs>
        <w:ind w:left="720"/>
        <w:rPr>
          <w:rFonts w:ascii="Times New Roman" w:hAnsi="Times New Roman" w:eastAsia="Times New Roman" w:cs="Times New Roman"/>
        </w:rPr>
      </w:pPr>
      <w:proofErr w:type="spellStart"/>
      <w:r w:rsidRPr="10AE084D" w:rsidR="10AE084D">
        <w:rPr>
          <w:rFonts w:ascii="Times New Roman" w:hAnsi="Times New Roman" w:eastAsia="Times New Roman" w:cs="Times New Roman"/>
        </w:rPr>
        <w:t>Như</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vậy</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quý</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khách</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hàng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không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cần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bận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tâm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đến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thuế</w:t>
      </w:r>
      <w:proofErr w:type="spellEnd"/>
      <w:r w:rsidRPr="10AE084D" w:rsidR="10AE084D">
        <w:rPr>
          <w:rFonts w:ascii="Times New Roman" w:hAnsi="Times New Roman" w:eastAsia="Times New Roman" w:cs="Times New Roman"/>
        </w:rPr>
        <w:t xml:space="preserve"> GTGT, do </w:t>
      </w:r>
      <w:proofErr w:type="spellStart"/>
      <w:r w:rsidRPr="10AE084D" w:rsidR="10AE084D">
        <w:rPr>
          <w:rFonts w:ascii="Times New Roman" w:hAnsi="Times New Roman" w:eastAsia="Times New Roman" w:cs="Times New Roman"/>
        </w:rPr>
        <w:t>sản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phẩm</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của</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chúng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tôi</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hiện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đang</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thuộc</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diện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ưu</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tiên</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về</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mặt</w:t>
      </w:r>
      <w:proofErr w:type="spellEnd"/>
      <w:r w:rsidRPr="10AE084D" w:rsidR="10AE084D">
        <w:rPr>
          <w:rFonts w:ascii="Times New Roman" w:hAnsi="Times New Roman" w:eastAsia="Times New Roman" w:cs="Times New Roman"/>
        </w:rPr>
        <w:t xml:space="preserve"> </w:t>
      </w:r>
      <w:proofErr w:type="spellStart"/>
      <w:r w:rsidRPr="10AE084D" w:rsidR="10AE084D">
        <w:rPr>
          <w:rFonts w:ascii="Times New Roman" w:hAnsi="Times New Roman" w:eastAsia="Times New Roman" w:cs="Times New Roman"/>
        </w:rPr>
        <w:t>thuế</w:t>
      </w:r>
      <w:proofErr w:type="spellEnd"/>
      <w:r w:rsidRPr="10AE084D" w:rsidR="10AE084D">
        <w:rPr>
          <w:rFonts w:ascii="Times New Roman" w:hAnsi="Times New Roman" w:eastAsia="Times New Roman" w:cs="Times New Roman"/>
        </w:rPr>
        <w:t>.</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rPr/>
      </w:pPr>
      <w:bookmarkStart w:name="_Toc28101678" w:id="42"/>
      <w:r w:rsidR="10AE084D">
        <w:rPr/>
        <w:t>Quản lý mã nguồn</w:t>
      </w:r>
      <w:bookmarkEnd w:id="42"/>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10D0EE96" wp14:anchorId="0CED719D">
            <wp:extent cx="4371975" cy="828675"/>
            <wp:effectExtent l="0" t="0" r="0" b="0"/>
            <wp:docPr id="2044663015"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abc6df67f9ac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2BEFA4B3">
      <w:pPr>
        <w:ind w:left="360"/>
        <w:jc w:val="center"/>
      </w:pPr>
      <w:r w:rsidR="10AE084D">
        <w:rPr/>
        <w:t>Hình</w:t>
      </w:r>
      <w:r w:rsidR="10AE084D">
        <w:rPr/>
        <w:t xml:space="preserve"> 39</w:t>
      </w:r>
      <w:r w:rsidR="10AE084D">
        <w:rPr/>
        <w:t xml:space="preserve">: </w:t>
      </w:r>
      <w:proofErr w:type="spellStart"/>
      <w:r w:rsidR="10AE084D">
        <w:rPr/>
        <w:t>Sơ</w:t>
      </w:r>
      <w:proofErr w:type="spellEnd"/>
      <w:r w:rsidR="10AE084D">
        <w:rPr/>
        <w:t xml:space="preserve"> </w:t>
      </w:r>
      <w:proofErr w:type="spellStart"/>
      <w:r w:rsidR="10AE084D">
        <w:rPr/>
        <w:t>đồ</w:t>
      </w:r>
      <w:proofErr w:type="spellEnd"/>
      <w:r w:rsidR="10AE084D">
        <w:rPr/>
        <w:t xml:space="preserve"> </w:t>
      </w:r>
      <w:proofErr w:type="spellStart"/>
      <w:r w:rsidR="10AE084D">
        <w:rPr/>
        <w:t>các</w:t>
      </w:r>
      <w:proofErr w:type="spellEnd"/>
      <w:r w:rsidR="10AE084D">
        <w:rPr/>
        <w:t xml:space="preserve"> branch </w:t>
      </w:r>
      <w:proofErr w:type="spellStart"/>
      <w:r w:rsidR="10AE084D">
        <w:rPr/>
        <w:t>được</w:t>
      </w:r>
      <w:proofErr w:type="spellEnd"/>
      <w:r w:rsidR="10AE084D">
        <w:rPr/>
        <w:t xml:space="preserve"> </w:t>
      </w:r>
      <w:proofErr w:type="spellStart"/>
      <w:r w:rsidR="10AE084D">
        <w:rPr/>
        <w:t>tạo</w:t>
      </w:r>
      <w:proofErr w:type="spellEnd"/>
      <w:r w:rsidR="10AE084D">
        <w:rPr/>
        <w:t xml:space="preserve">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val="1"/>
        <w:iCs w:val="1"/>
        <w:color w:val="C00000"/>
        <w:lang w:eastAsia="ar-SA" w:bidi="ar-SA"/>
      </w:rPr>
      <w:t>Hệ thống quản lý đọc truyện online</w:t>
    </w:r>
    <w:r w:rsidRPr="00AB15C8" w:rsidR="00A46170">
      <w:rPr>
        <w:i/>
        <w:color w:val="C00000"/>
        <w:lang w:eastAsia="ar-SA" w:bidi="ar-SA"/>
      </w:rPr>
      <w:tab/>
    </w:r>
    <w:r w:rsidRPr="63FE3DAC">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0AE084D"/>
    <w:rsid w:val="14F76A8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291ccafb26b4383" /><Relationship Type="http://schemas.openxmlformats.org/officeDocument/2006/relationships/hyperlink" Target="https://vdodata.vn/tim-hieu-ve-mo-hinh-client-server-va-client-server-la-gi/" TargetMode="External" Id="Rf2c746bb45fd4cc2" /><Relationship Type="http://schemas.openxmlformats.org/officeDocument/2006/relationships/image" Target="/media/image2b.png" Id="R9e62cd8be5664c1c" /><Relationship Type="http://schemas.openxmlformats.org/officeDocument/2006/relationships/image" Target="/media/image2d.png" Id="Re48dfc6a7b8943ce" /><Relationship Type="http://schemas.openxmlformats.org/officeDocument/2006/relationships/image" Target="/media/image2f.png" Id="Radd23a0692ca462f" /><Relationship Type="http://schemas.openxmlformats.org/officeDocument/2006/relationships/image" Target="/media/image30.png" Id="R668ed88074304504" /><Relationship Type="http://schemas.openxmlformats.org/officeDocument/2006/relationships/image" Target="/media/image31.png" Id="R12a65519a676400d" /><Relationship Type="http://schemas.openxmlformats.org/officeDocument/2006/relationships/image" Target="/media/image32.png" Id="Rf3ad178c428746de" /><Relationship Type="http://schemas.openxmlformats.org/officeDocument/2006/relationships/image" Target="/media/image33.png" Id="Re491a98fed1b4023" /><Relationship Type="http://schemas.openxmlformats.org/officeDocument/2006/relationships/image" Target="/media/image34.png" Id="Ra0d8b934c03f4d2e" /><Relationship Type="http://schemas.openxmlformats.org/officeDocument/2006/relationships/image" Target="/media/image35.png" Id="Rd14ca8c59f964b25" /><Relationship Type="http://schemas.openxmlformats.org/officeDocument/2006/relationships/image" Target="/media/image36.png" Id="R7534c15d6db640c1" /><Relationship Type="http://schemas.openxmlformats.org/officeDocument/2006/relationships/image" Target="/media/image37.png" Id="Rfd5083fb87f24b12" /><Relationship Type="http://schemas.openxmlformats.org/officeDocument/2006/relationships/image" Target="/media/image38.png" Id="Rb9de7b4cbec44bda" /><Relationship Type="http://schemas.openxmlformats.org/officeDocument/2006/relationships/image" Target="/media/image39.png" Id="R4eb2a0e322844678" /><Relationship Type="http://schemas.openxmlformats.org/officeDocument/2006/relationships/image" Target="/media/image3a.png" Id="Re9b8be89bc514217" /><Relationship Type="http://schemas.openxmlformats.org/officeDocument/2006/relationships/image" Target="/media/image3b.png" Id="R2ce8475e3b1c4b30" /><Relationship Type="http://schemas.openxmlformats.org/officeDocument/2006/relationships/image" Target="/media/image3c.png" Id="R00c89eacf2624975" /><Relationship Type="http://schemas.openxmlformats.org/officeDocument/2006/relationships/image" Target="/media/image3d.png" Id="R116bb2ef577a41c1" /><Relationship Type="http://schemas.openxmlformats.org/officeDocument/2006/relationships/image" Target="/media/image3e.png" Id="R20787ca12d924091" /><Relationship Type="http://schemas.openxmlformats.org/officeDocument/2006/relationships/image" Target="/media/image40.png" Id="Rca0a487f6f2942bc" /><Relationship Type="http://schemas.openxmlformats.org/officeDocument/2006/relationships/image" Target="/media/image42.png" Id="R01287269a7684cb8" /><Relationship Type="http://schemas.openxmlformats.org/officeDocument/2006/relationships/image" Target="/media/image43.png" Id="Raf55c921fcec43b6" /><Relationship Type="http://schemas.openxmlformats.org/officeDocument/2006/relationships/image" Target="/media/image44.png" Id="Rad04f9e10ff24aa6" /><Relationship Type="http://schemas.openxmlformats.org/officeDocument/2006/relationships/image" Target="/media/image46.png" Id="Re32180ed2958441e" /><Relationship Type="http://schemas.openxmlformats.org/officeDocument/2006/relationships/image" Target="/media/image47.png" Id="R379bed90b8454bff" /><Relationship Type="http://schemas.openxmlformats.org/officeDocument/2006/relationships/image" Target="/media/image48.png" Id="R5b60a3a07ca54b66" /><Relationship Type="http://schemas.openxmlformats.org/officeDocument/2006/relationships/image" Target="/media/image49.png" Id="Ra1b3de5bead3444a" /><Relationship Type="http://schemas.openxmlformats.org/officeDocument/2006/relationships/image" Target="/media/image4a.png" Id="Rfb695c5d94624e0c" /><Relationship Type="http://schemas.openxmlformats.org/officeDocument/2006/relationships/image" Target="/media/image4b.png" Id="Rc0a59e1ce686401f" /><Relationship Type="http://schemas.openxmlformats.org/officeDocument/2006/relationships/image" Target="/media/image4c.png" Id="R52eb1aa79f1d458d" /><Relationship Type="http://schemas.openxmlformats.org/officeDocument/2006/relationships/image" Target="/media/image4d.png" Id="Rd646b82879f743ad" /><Relationship Type="http://schemas.openxmlformats.org/officeDocument/2006/relationships/image" Target="/media/image4e.png" Id="R9b7b98dcdd9a49c6" /><Relationship Type="http://schemas.openxmlformats.org/officeDocument/2006/relationships/image" Target="/media/image4f.png" Id="Rca7f88173004491a" /><Relationship Type="http://schemas.openxmlformats.org/officeDocument/2006/relationships/image" Target="/media/image51.png" Id="Rabc6df67f9ac471a" /><Relationship Type="http://schemas.openxmlformats.org/officeDocument/2006/relationships/image" Target="/media/image52.png" Id="R7fbbc3e0a30543cc" /><Relationship Type="http://schemas.openxmlformats.org/officeDocument/2006/relationships/image" Target="/media/image53.png" Id="R7cce8b26080f415e" /><Relationship Type="http://schemas.openxmlformats.org/officeDocument/2006/relationships/image" Target="/media/image54.png" Id="Reccb7c47d2064a5d" /><Relationship Type="http://schemas.openxmlformats.org/officeDocument/2006/relationships/image" Target="/media/image55.png" Id="R30fb86f496404c7b" /><Relationship Type="http://schemas.openxmlformats.org/officeDocument/2006/relationships/image" Target="/media/image56.png" Id="R77c2aceadf5d45f2" /><Relationship Type="http://schemas.openxmlformats.org/officeDocument/2006/relationships/image" Target="/media/image57.png" Id="Rb05f412a9b4a41d0"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255</revision>
  <lastPrinted>2008-03-13T11:02:00.0000000Z</lastPrinted>
  <dcterms:created xsi:type="dcterms:W3CDTF">2018-10-22T04:18:00.0000000Z</dcterms:created>
  <dcterms:modified xsi:type="dcterms:W3CDTF">2019-12-24T16:50:50.1613727Z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