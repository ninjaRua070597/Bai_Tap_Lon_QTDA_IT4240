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28BAB7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r w:rsidR="00D17AF5">
        <w:rPr>
          <w:b/>
          <w:bCs/>
          <w:i/>
          <w:iCs/>
          <w:sz w:val="42"/>
          <w:szCs w:val="42"/>
        </w:rPr>
        <w:t xml:space="preserve"> </w:t>
      </w:r>
      <w:r w:rsidR="00064EC1">
        <w:rPr>
          <w:b/>
          <w:bCs/>
          <w:i/>
          <w:iCs/>
          <w:sz w:val="42"/>
          <w:szCs w:val="42"/>
        </w:rPr>
        <w:t xml:space="preserve">a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BF105F">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BF105F">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BF105F">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BF105F">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BF105F">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BF105F">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BF105F">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BF105F">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BF105F">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BF105F">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BF105F">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BF105F">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BF105F">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BF105F">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BF105F">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BF105F">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BF105F">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BF105F">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BF105F">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BF105F">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BF105F">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BF105F">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BF105F">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BF105F">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BF105F">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BF105F">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BF105F">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BF105F">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BF105F">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BF105F">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BF105F">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BF105F">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BF105F">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BF105F">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940DE" w14:textId="77777777" w:rsidR="00BF105F" w:rsidRDefault="00BF105F">
      <w:r>
        <w:separator/>
      </w:r>
    </w:p>
    <w:p w14:paraId="195A5DBE" w14:textId="77777777" w:rsidR="00BF105F" w:rsidRDefault="00BF105F"/>
  </w:endnote>
  <w:endnote w:type="continuationSeparator" w:id="0">
    <w:p w14:paraId="170DE31D" w14:textId="77777777" w:rsidR="00BF105F" w:rsidRDefault="00BF105F">
      <w:r>
        <w:continuationSeparator/>
      </w:r>
    </w:p>
    <w:p w14:paraId="0ACE9A04" w14:textId="77777777" w:rsidR="00BF105F" w:rsidRDefault="00BF1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215ED" w14:textId="77777777" w:rsidR="00BF105F" w:rsidRDefault="00BF105F">
      <w:r>
        <w:separator/>
      </w:r>
    </w:p>
    <w:p w14:paraId="78DFFB69" w14:textId="77777777" w:rsidR="00BF105F" w:rsidRDefault="00BF105F"/>
  </w:footnote>
  <w:footnote w:type="continuationSeparator" w:id="0">
    <w:p w14:paraId="430D7686" w14:textId="77777777" w:rsidR="00BF105F" w:rsidRDefault="00BF105F">
      <w:r>
        <w:continuationSeparator/>
      </w:r>
    </w:p>
    <w:p w14:paraId="7688DCA0" w14:textId="77777777" w:rsidR="00BF105F" w:rsidRDefault="00BF10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05F"/>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A8B65-48F4-4D0B-84D8-0710372E3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46</Pages>
  <Words>3617</Words>
  <Characters>20619</Characters>
  <Application>Microsoft Office Word</Application>
  <DocSecurity>0</DocSecurity>
  <Lines>171</Lines>
  <Paragraphs>48</Paragraphs>
  <ScaleCrop>false</ScaleCrop>
  <Company>Techlink Company</Company>
  <LinksUpToDate>false</LinksUpToDate>
  <CharactersWithSpaces>24188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257</cp:revision>
  <cp:lastPrinted>2008-03-13T11:02:00Z</cp:lastPrinted>
  <dcterms:created xsi:type="dcterms:W3CDTF">2018-10-22T04:18:00Z</dcterms:created>
  <dcterms:modified xsi:type="dcterms:W3CDTF">2019-12-24T11:00:00Z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