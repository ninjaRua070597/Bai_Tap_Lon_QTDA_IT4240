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92145C" w14:textId="638C9B91" w:rsidR="14F76A8C" w:rsidRDefault="14F76A8C" w:rsidP="009A2CD4">
      <w:pPr>
        <w:spacing w:line="240" w:lineRule="auto"/>
      </w:pPr>
      <w:r>
        <w:rPr>
          <w:noProof/>
        </w:rPr>
        <w:drawing>
          <wp:inline distT="0" distB="0" distL="0" distR="0" wp14:anchorId="1ECF846E" wp14:editId="0F218476">
            <wp:extent cx="1323975" cy="1569959"/>
            <wp:effectExtent l="0" t="0" r="0" b="0"/>
            <wp:docPr id="2028978207"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591009"/>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proofErr w:type="spellStart"/>
      <w:r w:rsidR="009A2CD4">
        <w:rPr>
          <w:rFonts w:cs="Arial"/>
          <w:b/>
          <w:color w:val="951B13"/>
          <w:sz w:val="58"/>
          <w:szCs w:val="48"/>
        </w:rPr>
        <w:t>Đặc</w:t>
      </w:r>
      <w:proofErr w:type="spellEnd"/>
      <w:r w:rsidR="009A2CD4">
        <w:rPr>
          <w:rFonts w:cs="Arial"/>
          <w:b/>
          <w:color w:val="951B13"/>
          <w:sz w:val="58"/>
          <w:szCs w:val="48"/>
        </w:rPr>
        <w:t xml:space="preserve"> </w:t>
      </w:r>
      <w:proofErr w:type="spellStart"/>
      <w:r w:rsidR="009A2CD4">
        <w:rPr>
          <w:rFonts w:cs="Arial"/>
          <w:b/>
          <w:color w:val="951B13"/>
          <w:sz w:val="58"/>
          <w:szCs w:val="48"/>
        </w:rPr>
        <w:t>tả</w:t>
      </w:r>
      <w:proofErr w:type="spellEnd"/>
      <w:r w:rsidR="009A2CD4">
        <w:rPr>
          <w:rFonts w:cs="Arial"/>
          <w:b/>
          <w:color w:val="951B13"/>
          <w:sz w:val="58"/>
          <w:szCs w:val="48"/>
        </w:rPr>
        <w:t xml:space="preserve"> </w:t>
      </w:r>
      <w:proofErr w:type="spellStart"/>
      <w:r w:rsidR="009A2CD4">
        <w:rPr>
          <w:rFonts w:cs="Arial"/>
          <w:b/>
          <w:color w:val="951B13"/>
          <w:sz w:val="58"/>
          <w:szCs w:val="48"/>
        </w:rPr>
        <w:t>phần</w:t>
      </w:r>
      <w:proofErr w:type="spellEnd"/>
      <w:r w:rsidR="009A2CD4">
        <w:rPr>
          <w:rFonts w:cs="Arial"/>
          <w:b/>
          <w:color w:val="951B13"/>
          <w:sz w:val="58"/>
          <w:szCs w:val="48"/>
        </w:rPr>
        <w:t xml:space="preserve"> </w:t>
      </w:r>
      <w:proofErr w:type="spellStart"/>
      <w:r w:rsidR="009A2CD4">
        <w:rPr>
          <w:rFonts w:cs="Arial"/>
          <w:b/>
          <w:color w:val="951B13"/>
          <w:sz w:val="58"/>
          <w:szCs w:val="48"/>
        </w:rPr>
        <w:t>mềm</w:t>
      </w:r>
      <w:proofErr w:type="spellEnd"/>
      <w:r w:rsidRPr="6003E338">
        <w:fldChar w:fldCharType="end"/>
      </w:r>
    </w:p>
    <w:p w14:paraId="56AB61EB" w14:textId="694A32C5"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proofErr w:type="spellStart"/>
      <w:r w:rsidR="009A2CD4">
        <w:rPr>
          <w:b/>
          <w:bCs/>
          <w:i/>
          <w:iCs/>
          <w:sz w:val="42"/>
          <w:szCs w:val="42"/>
        </w:rPr>
        <w:t>Hệ</w:t>
      </w:r>
      <w:proofErr w:type="spellEnd"/>
      <w:r w:rsidR="009A2CD4">
        <w:rPr>
          <w:b/>
          <w:bCs/>
          <w:i/>
          <w:iCs/>
          <w:sz w:val="42"/>
          <w:szCs w:val="42"/>
        </w:rPr>
        <w:t xml:space="preserve"> </w:t>
      </w:r>
      <w:proofErr w:type="spellStart"/>
      <w:r w:rsidR="009A2CD4">
        <w:rPr>
          <w:b/>
          <w:bCs/>
          <w:i/>
          <w:iCs/>
          <w:sz w:val="42"/>
          <w:szCs w:val="42"/>
        </w:rPr>
        <w:t>thống</w:t>
      </w:r>
      <w:proofErr w:type="spellEnd"/>
      <w:r w:rsidR="009A2CD4">
        <w:rPr>
          <w:b/>
          <w:bCs/>
          <w:i/>
          <w:iCs/>
          <w:sz w:val="42"/>
          <w:szCs w:val="42"/>
        </w:rPr>
        <w:t xml:space="preserve"> </w:t>
      </w:r>
      <w:proofErr w:type="spellStart"/>
      <w:r w:rsidR="009A2CD4">
        <w:rPr>
          <w:b/>
          <w:bCs/>
          <w:i/>
          <w:iCs/>
          <w:sz w:val="42"/>
          <w:szCs w:val="42"/>
        </w:rPr>
        <w:t>đọc</w:t>
      </w:r>
      <w:proofErr w:type="spellEnd"/>
      <w:r w:rsidR="009A2CD4">
        <w:rPr>
          <w:b/>
          <w:bCs/>
          <w:i/>
          <w:iCs/>
          <w:sz w:val="42"/>
          <w:szCs w:val="42"/>
        </w:rPr>
        <w:t xml:space="preserve"> </w:t>
      </w:r>
      <w:proofErr w:type="spellStart"/>
      <w:r w:rsidR="009A2CD4">
        <w:rPr>
          <w:b/>
          <w:bCs/>
          <w:i/>
          <w:iCs/>
          <w:sz w:val="42"/>
          <w:szCs w:val="42"/>
        </w:rPr>
        <w:t>truyện</w:t>
      </w:r>
      <w:proofErr w:type="spellEnd"/>
      <w:r w:rsidR="009A2CD4">
        <w:rPr>
          <w:b/>
          <w:bCs/>
          <w:i/>
          <w:iCs/>
          <w:sz w:val="42"/>
          <w:szCs w:val="42"/>
        </w:rPr>
        <w:t xml:space="preserve"> </w:t>
      </w:r>
      <w:proofErr w:type="spellStart"/>
      <w:r w:rsidR="009A2CD4">
        <w:rPr>
          <w:b/>
          <w:bCs/>
          <w:i/>
          <w:iCs/>
          <w:sz w:val="42"/>
          <w:szCs w:val="42"/>
        </w:rPr>
        <w:t>tranh</w:t>
      </w:r>
      <w:proofErr w:type="spellEnd"/>
      <w:r w:rsidR="009A2CD4">
        <w:rPr>
          <w:b/>
          <w:bCs/>
          <w:i/>
          <w:iCs/>
          <w:sz w:val="42"/>
          <w:szCs w:val="42"/>
        </w:rPr>
        <w:t xml:space="preserve"> online</w:t>
      </w:r>
      <w:r w:rsidRPr="6003E338">
        <w:fldChar w:fldCharType="end"/>
      </w:r>
    </w:p>
    <w:p w14:paraId="3659D6D4" w14:textId="4761D55C" w:rsidR="6003E338" w:rsidRPr="003003B1" w:rsidRDefault="63FE3DAC" w:rsidP="63FE3DAC">
      <w:pPr>
        <w:rPr>
          <w:i/>
          <w:iCs/>
          <w:lang w:val="vi-VN"/>
        </w:rPr>
      </w:pPr>
      <w:r w:rsidRPr="003003B1">
        <w:rPr>
          <w:i/>
          <w:iCs/>
          <w:lang w:val="vi-VN"/>
        </w:rPr>
        <w:t>Tài liệu này được bàn giao cho Công ty Techlink Việt Nam vào ngày 01.01.2020, miêu tả các yêu cầu và đặc tả của phần mềm quản lý trang web đọc truyện online.</w:t>
      </w:r>
    </w:p>
    <w:p w14:paraId="0F5FE940" w14:textId="77777777" w:rsidR="00F34A9B" w:rsidRPr="003003B1" w:rsidRDefault="00F34A9B">
      <w:pPr>
        <w:tabs>
          <w:tab w:val="left" w:pos="6415"/>
        </w:tabs>
        <w:rPr>
          <w:lang w:val="vi-VN"/>
        </w:rPr>
      </w:pPr>
    </w:p>
    <w:p w14:paraId="6D83F9B0" w14:textId="77777777" w:rsidR="00F34A9B" w:rsidRPr="003003B1" w:rsidRDefault="00F34A9B">
      <w:pPr>
        <w:tabs>
          <w:tab w:val="left" w:pos="6415"/>
        </w:tabs>
        <w:rPr>
          <w:lang w:val="vi-VN"/>
        </w:rPr>
      </w:pPr>
    </w:p>
    <w:p w14:paraId="7B0ED30A" w14:textId="77777777" w:rsidR="00F34A9B" w:rsidRPr="003003B1" w:rsidRDefault="00F34A9B">
      <w:pPr>
        <w:tabs>
          <w:tab w:val="left" w:pos="6415"/>
        </w:tabs>
        <w:rPr>
          <w:lang w:val="vi-VN"/>
        </w:rPr>
      </w:pPr>
      <w:r w:rsidRPr="003003B1">
        <w:rPr>
          <w:lang w:val="vi-VN"/>
        </w:rPr>
        <w:tab/>
      </w:r>
    </w:p>
    <w:p w14:paraId="02C31B73" w14:textId="77777777" w:rsidR="00F34A9B" w:rsidRPr="003003B1" w:rsidRDefault="00F34A9B">
      <w:pPr>
        <w:rPr>
          <w:lang w:val="vi-VN"/>
        </w:rPr>
      </w:pPr>
    </w:p>
    <w:p w14:paraId="2696DA3F" w14:textId="77777777" w:rsidR="008B4872" w:rsidRPr="003003B1" w:rsidRDefault="008B4872">
      <w:pPr>
        <w:widowControl/>
        <w:suppressAutoHyphens w:val="0"/>
        <w:spacing w:after="0" w:line="240" w:lineRule="auto"/>
        <w:jc w:val="left"/>
        <w:rPr>
          <w:rFonts w:ascii="Verdana" w:hAnsi="Verdana" w:cs="Tahoma"/>
          <w:b/>
          <w:bCs/>
          <w:caps/>
          <w:color w:val="951B13"/>
          <w:sz w:val="24"/>
          <w:lang w:val="vi-VN" w:eastAsia="ar-SA" w:bidi="ar-SA"/>
        </w:rPr>
      </w:pPr>
      <w:r w:rsidRPr="003003B1">
        <w:rPr>
          <w:color w:val="951B13"/>
          <w:lang w:val="vi-VN"/>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D01B2A">
      <w:pPr>
        <w:pStyle w:val="TOC2"/>
        <w:rPr>
          <w:rFonts w:asciiTheme="minorHAnsi" w:eastAsiaTheme="minorEastAsia" w:hAnsiTheme="minorHAnsi" w:cstheme="minorBidi"/>
          <w:noProof/>
          <w:sz w:val="22"/>
          <w:szCs w:val="22"/>
          <w:lang w:eastAsia="en-US" w:bidi="ar-SA"/>
        </w:rPr>
      </w:pPr>
      <w:hyperlink w:anchor="_Toc28101638" w:history="1">
        <w:r w:rsidR="005C521E" w:rsidRPr="00D45AC1">
          <w:rPr>
            <w:rStyle w:val="Hyperlink"/>
            <w:noProof/>
          </w:rPr>
          <w:t>1.1.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D1712FE" w14:textId="64276D3B" w:rsidR="005C521E" w:rsidRDefault="00D01B2A">
      <w:pPr>
        <w:pStyle w:val="TOC2"/>
        <w:rPr>
          <w:rFonts w:asciiTheme="minorHAnsi" w:eastAsiaTheme="minorEastAsia" w:hAnsiTheme="minorHAnsi" w:cstheme="minorBidi"/>
          <w:noProof/>
          <w:sz w:val="22"/>
          <w:szCs w:val="22"/>
          <w:lang w:eastAsia="en-US" w:bidi="ar-SA"/>
        </w:rPr>
      </w:pPr>
      <w:hyperlink w:anchor="_Toc28101639" w:history="1">
        <w:r w:rsidR="005C521E" w:rsidRPr="00D45AC1">
          <w:rPr>
            <w:rStyle w:val="Hyperlink"/>
            <w:noProof/>
          </w:rPr>
          <w:t>1.2.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9405D7C" w14:textId="33420949" w:rsidR="005C521E" w:rsidRDefault="00D01B2A">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005C521E" w:rsidRPr="00D45AC1">
          <w:rPr>
            <w:rStyle w:val="Hyperlink"/>
            <w:noProof/>
          </w:rPr>
          <w:t>2.</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54F3543" w14:textId="28EE2997" w:rsidR="005C521E" w:rsidRDefault="00D01B2A">
      <w:pPr>
        <w:pStyle w:val="TOC2"/>
        <w:rPr>
          <w:rFonts w:asciiTheme="minorHAnsi" w:eastAsiaTheme="minorEastAsia" w:hAnsiTheme="minorHAnsi" w:cstheme="minorBidi"/>
          <w:noProof/>
          <w:sz w:val="22"/>
          <w:szCs w:val="22"/>
          <w:lang w:eastAsia="en-US" w:bidi="ar-SA"/>
        </w:rPr>
      </w:pPr>
      <w:hyperlink w:anchor="_Toc28101641" w:history="1">
        <w:r w:rsidR="005C521E" w:rsidRPr="00D45AC1">
          <w:rPr>
            <w:rStyle w:val="Hyperlink"/>
            <w:noProof/>
          </w:rPr>
          <w:t>2.1.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ABB35A9" w14:textId="062F52FA" w:rsidR="005C521E" w:rsidRDefault="00D01B2A">
      <w:pPr>
        <w:pStyle w:val="TOC2"/>
        <w:rPr>
          <w:rFonts w:asciiTheme="minorHAnsi" w:eastAsiaTheme="minorEastAsia" w:hAnsiTheme="minorHAnsi" w:cstheme="minorBidi"/>
          <w:noProof/>
          <w:sz w:val="22"/>
          <w:szCs w:val="22"/>
          <w:lang w:eastAsia="en-US" w:bidi="ar-SA"/>
        </w:rPr>
      </w:pPr>
      <w:hyperlink w:anchor="_Toc28101642" w:history="1">
        <w:r w:rsidR="005C521E" w:rsidRPr="00D45AC1">
          <w:rPr>
            <w:rStyle w:val="Hyperlink"/>
            <w:noProof/>
          </w:rPr>
          <w:t>2.2.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B068B01" w14:textId="6CEA2461" w:rsidR="005C521E" w:rsidRDefault="00D01B2A">
      <w:pPr>
        <w:pStyle w:val="TOC2"/>
        <w:rPr>
          <w:rFonts w:asciiTheme="minorHAnsi" w:eastAsiaTheme="minorEastAsia" w:hAnsiTheme="minorHAnsi" w:cstheme="minorBidi"/>
          <w:noProof/>
          <w:sz w:val="22"/>
          <w:szCs w:val="22"/>
          <w:lang w:eastAsia="en-US" w:bidi="ar-SA"/>
        </w:rPr>
      </w:pPr>
      <w:hyperlink w:anchor="_Toc28101643" w:history="1">
        <w:r w:rsidR="005C521E" w:rsidRPr="00D45AC1">
          <w:rPr>
            <w:rStyle w:val="Hyperlink"/>
            <w:noProof/>
          </w:rPr>
          <w:t>2.3.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50F93E2" w14:textId="1116A02C" w:rsidR="005C521E" w:rsidRDefault="00D01B2A">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005C521E" w:rsidRPr="00D45AC1">
          <w:rPr>
            <w:rStyle w:val="Hyperlink"/>
            <w:noProof/>
          </w:rPr>
          <w:t>3.</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1A91BF3" w14:textId="7FA6121E" w:rsidR="005C521E" w:rsidRDefault="00D01B2A">
      <w:pPr>
        <w:pStyle w:val="TOC2"/>
        <w:rPr>
          <w:rFonts w:asciiTheme="minorHAnsi" w:eastAsiaTheme="minorEastAsia" w:hAnsiTheme="minorHAnsi" w:cstheme="minorBidi"/>
          <w:noProof/>
          <w:sz w:val="22"/>
          <w:szCs w:val="22"/>
          <w:lang w:eastAsia="en-US" w:bidi="ar-SA"/>
        </w:rPr>
      </w:pPr>
      <w:hyperlink w:anchor="_Toc28101645" w:history="1">
        <w:r w:rsidR="005C521E" w:rsidRPr="00D45AC1">
          <w:rPr>
            <w:rStyle w:val="Hyperlink"/>
            <w:noProof/>
          </w:rPr>
          <w:t>3.1.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FA1DA65" w14:textId="105138DC" w:rsidR="005C521E" w:rsidRDefault="00D01B2A">
      <w:pPr>
        <w:pStyle w:val="TOC2"/>
        <w:rPr>
          <w:rFonts w:asciiTheme="minorHAnsi" w:eastAsiaTheme="minorEastAsia" w:hAnsiTheme="minorHAnsi" w:cstheme="minorBidi"/>
          <w:noProof/>
          <w:sz w:val="22"/>
          <w:szCs w:val="22"/>
          <w:lang w:eastAsia="en-US" w:bidi="ar-SA"/>
        </w:rPr>
      </w:pPr>
      <w:hyperlink w:anchor="_Toc28101646" w:history="1">
        <w:r w:rsidR="005C521E" w:rsidRPr="00D45AC1">
          <w:rPr>
            <w:rStyle w:val="Hyperlink"/>
            <w:noProof/>
          </w:rPr>
          <w:t>3.2.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F443979" w14:textId="4C091340" w:rsidR="005C521E" w:rsidRDefault="00D01B2A">
      <w:pPr>
        <w:pStyle w:val="TOC2"/>
        <w:rPr>
          <w:rFonts w:asciiTheme="minorHAnsi" w:eastAsiaTheme="minorEastAsia" w:hAnsiTheme="minorHAnsi" w:cstheme="minorBidi"/>
          <w:noProof/>
          <w:sz w:val="22"/>
          <w:szCs w:val="22"/>
          <w:lang w:eastAsia="en-US" w:bidi="ar-SA"/>
        </w:rPr>
      </w:pPr>
      <w:hyperlink w:anchor="_Toc28101647" w:history="1">
        <w:r w:rsidR="005C521E" w:rsidRPr="00D45AC1">
          <w:rPr>
            <w:rStyle w:val="Hyperlink"/>
            <w:noProof/>
          </w:rPr>
          <w:t>3.3.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475DA1A9" w14:textId="09916689" w:rsidR="005C521E" w:rsidRDefault="00D01B2A">
      <w:pPr>
        <w:pStyle w:val="TOC2"/>
        <w:rPr>
          <w:rFonts w:asciiTheme="minorHAnsi" w:eastAsiaTheme="minorEastAsia" w:hAnsiTheme="minorHAnsi" w:cstheme="minorBidi"/>
          <w:noProof/>
          <w:sz w:val="22"/>
          <w:szCs w:val="22"/>
          <w:lang w:eastAsia="en-US" w:bidi="ar-SA"/>
        </w:rPr>
      </w:pPr>
      <w:hyperlink w:anchor="_Toc28101648" w:history="1">
        <w:r w:rsidR="005C521E" w:rsidRPr="00D45AC1">
          <w:rPr>
            <w:rStyle w:val="Hyperlink"/>
            <w:noProof/>
          </w:rPr>
          <w:t>3.4.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E0FADE7" w14:textId="1CADC278" w:rsidR="005C521E" w:rsidRDefault="00D01B2A">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005C521E" w:rsidRPr="00D45AC1">
          <w:rPr>
            <w:rStyle w:val="Hyperlink"/>
            <w:noProof/>
          </w:rPr>
          <w:t>4.</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A8F6B21" w14:textId="3A37A735" w:rsidR="005C521E" w:rsidRDefault="00D01B2A">
      <w:pPr>
        <w:pStyle w:val="TOC2"/>
        <w:rPr>
          <w:rFonts w:asciiTheme="minorHAnsi" w:eastAsiaTheme="minorEastAsia" w:hAnsiTheme="minorHAnsi" w:cstheme="minorBidi"/>
          <w:noProof/>
          <w:sz w:val="22"/>
          <w:szCs w:val="22"/>
          <w:lang w:eastAsia="en-US" w:bidi="ar-SA"/>
        </w:rPr>
      </w:pPr>
      <w:hyperlink w:anchor="_Toc28101650" w:history="1">
        <w:r w:rsidR="005C521E" w:rsidRPr="00D45AC1">
          <w:rPr>
            <w:rStyle w:val="Hyperlink"/>
            <w:noProof/>
          </w:rPr>
          <w:t>4.1.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1B0DC6B4" w14:textId="44A8C684" w:rsidR="005C521E" w:rsidRDefault="00D01B2A">
      <w:pPr>
        <w:pStyle w:val="TOC2"/>
        <w:rPr>
          <w:rFonts w:asciiTheme="minorHAnsi" w:eastAsiaTheme="minorEastAsia" w:hAnsiTheme="minorHAnsi" w:cstheme="minorBidi"/>
          <w:noProof/>
          <w:sz w:val="22"/>
          <w:szCs w:val="22"/>
          <w:lang w:eastAsia="en-US" w:bidi="ar-SA"/>
        </w:rPr>
      </w:pPr>
      <w:hyperlink w:anchor="_Toc28101651" w:history="1">
        <w:r w:rsidR="005C521E" w:rsidRPr="00D45AC1">
          <w:rPr>
            <w:rStyle w:val="Hyperlink"/>
            <w:noProof/>
          </w:rPr>
          <w:t>4.2.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A8CA893" w14:textId="39FBB5ED" w:rsidR="005C521E" w:rsidRDefault="00D01B2A">
      <w:pPr>
        <w:pStyle w:val="TOC2"/>
        <w:rPr>
          <w:rFonts w:asciiTheme="minorHAnsi" w:eastAsiaTheme="minorEastAsia" w:hAnsiTheme="minorHAnsi" w:cstheme="minorBidi"/>
          <w:noProof/>
          <w:sz w:val="22"/>
          <w:szCs w:val="22"/>
          <w:lang w:eastAsia="en-US" w:bidi="ar-SA"/>
        </w:rPr>
      </w:pPr>
      <w:hyperlink w:anchor="_Toc28101652" w:history="1">
        <w:r w:rsidR="005C521E" w:rsidRPr="00D45AC1">
          <w:rPr>
            <w:rStyle w:val="Hyperlink"/>
            <w:noProof/>
          </w:rPr>
          <w:t>4.3.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012C10A8" w14:textId="21F27623" w:rsidR="005C521E" w:rsidRDefault="00D01B2A">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005C521E" w:rsidRPr="00D45AC1">
          <w:rPr>
            <w:rStyle w:val="Hyperlink"/>
            <w:noProof/>
          </w:rPr>
          <w:t>5.</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1287BD3F" w14:textId="1734E5E0" w:rsidR="005C521E" w:rsidRDefault="00D01B2A">
      <w:pPr>
        <w:pStyle w:val="TOC2"/>
        <w:rPr>
          <w:rFonts w:asciiTheme="minorHAnsi" w:eastAsiaTheme="minorEastAsia" w:hAnsiTheme="minorHAnsi" w:cstheme="minorBidi"/>
          <w:noProof/>
          <w:sz w:val="22"/>
          <w:szCs w:val="22"/>
          <w:lang w:eastAsia="en-US" w:bidi="ar-SA"/>
        </w:rPr>
      </w:pPr>
      <w:hyperlink w:anchor="_Toc28101654" w:history="1">
        <w:r w:rsidR="005C521E" w:rsidRPr="00D45AC1">
          <w:rPr>
            <w:rStyle w:val="Hyperlink"/>
            <w:noProof/>
          </w:rPr>
          <w:t>5.1.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C73E6E9" w14:textId="400E06D4" w:rsidR="005C521E" w:rsidRDefault="00D01B2A">
      <w:pPr>
        <w:pStyle w:val="TOC2"/>
        <w:rPr>
          <w:rFonts w:asciiTheme="minorHAnsi" w:eastAsiaTheme="minorEastAsia" w:hAnsiTheme="minorHAnsi" w:cstheme="minorBidi"/>
          <w:noProof/>
          <w:sz w:val="22"/>
          <w:szCs w:val="22"/>
          <w:lang w:eastAsia="en-US" w:bidi="ar-SA"/>
        </w:rPr>
      </w:pPr>
      <w:hyperlink w:anchor="_Toc28101655" w:history="1">
        <w:r w:rsidR="005C521E" w:rsidRPr="00D45AC1">
          <w:rPr>
            <w:rStyle w:val="Hyperlink"/>
            <w:noProof/>
          </w:rPr>
          <w:t>5.2.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056E79DD" w14:textId="0E3B51BF" w:rsidR="005C521E" w:rsidRDefault="00D01B2A">
      <w:pPr>
        <w:pStyle w:val="TOC2"/>
        <w:rPr>
          <w:rFonts w:asciiTheme="minorHAnsi" w:eastAsiaTheme="minorEastAsia" w:hAnsiTheme="minorHAnsi" w:cstheme="minorBidi"/>
          <w:noProof/>
          <w:sz w:val="22"/>
          <w:szCs w:val="22"/>
          <w:lang w:eastAsia="en-US" w:bidi="ar-SA"/>
        </w:rPr>
      </w:pPr>
      <w:hyperlink w:anchor="_Toc28101656" w:history="1">
        <w:r w:rsidR="005C521E" w:rsidRPr="00D45AC1">
          <w:rPr>
            <w:rStyle w:val="Hyperlink"/>
            <w:noProof/>
          </w:rPr>
          <w:t>5.3.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7A45BCDE" w14:textId="11DBFA88" w:rsidR="005C521E" w:rsidRDefault="00D01B2A">
      <w:pPr>
        <w:pStyle w:val="TOC2"/>
        <w:rPr>
          <w:rFonts w:asciiTheme="minorHAnsi" w:eastAsiaTheme="minorEastAsia" w:hAnsiTheme="minorHAnsi" w:cstheme="minorBidi"/>
          <w:noProof/>
          <w:sz w:val="22"/>
          <w:szCs w:val="22"/>
          <w:lang w:eastAsia="en-US" w:bidi="ar-SA"/>
        </w:rPr>
      </w:pPr>
      <w:hyperlink w:anchor="_Toc28101657" w:history="1">
        <w:r w:rsidR="005C521E" w:rsidRPr="00D45AC1">
          <w:rPr>
            <w:rStyle w:val="Hyperlink"/>
            <w:noProof/>
          </w:rPr>
          <w:t>5.4.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606B8995" w14:textId="724FEC0F" w:rsidR="005C521E" w:rsidRDefault="00D01B2A">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005C521E" w:rsidRPr="00D45AC1">
          <w:rPr>
            <w:rStyle w:val="Hyperlink"/>
            <w:noProof/>
          </w:rPr>
          <w:t>6.</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1889F990" w14:textId="55E376BB" w:rsidR="005C521E" w:rsidRDefault="00D01B2A">
      <w:pPr>
        <w:pStyle w:val="TOC2"/>
        <w:rPr>
          <w:rFonts w:asciiTheme="minorHAnsi" w:eastAsiaTheme="minorEastAsia" w:hAnsiTheme="minorHAnsi" w:cstheme="minorBidi"/>
          <w:noProof/>
          <w:sz w:val="22"/>
          <w:szCs w:val="22"/>
          <w:lang w:eastAsia="en-US" w:bidi="ar-SA"/>
        </w:rPr>
      </w:pPr>
      <w:hyperlink w:anchor="_Toc28101659" w:history="1">
        <w:r w:rsidR="005C521E" w:rsidRPr="00D45AC1">
          <w:rPr>
            <w:rStyle w:val="Hyperlink"/>
            <w:noProof/>
          </w:rPr>
          <w:t>6.1.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0037DA64" w14:textId="64A18C26" w:rsidR="005C521E" w:rsidRDefault="00D01B2A">
      <w:pPr>
        <w:pStyle w:val="TOC2"/>
        <w:rPr>
          <w:rFonts w:asciiTheme="minorHAnsi" w:eastAsiaTheme="minorEastAsia" w:hAnsiTheme="minorHAnsi" w:cstheme="minorBidi"/>
          <w:noProof/>
          <w:sz w:val="22"/>
          <w:szCs w:val="22"/>
          <w:lang w:eastAsia="en-US" w:bidi="ar-SA"/>
        </w:rPr>
      </w:pPr>
      <w:hyperlink w:anchor="_Toc28101660" w:history="1">
        <w:r w:rsidR="005C521E" w:rsidRPr="00D45AC1">
          <w:rPr>
            <w:rStyle w:val="Hyperlink"/>
            <w:noProof/>
          </w:rPr>
          <w:t>6.2.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79C1CFF8" w14:textId="54FB7191" w:rsidR="005C521E" w:rsidRDefault="00D01B2A">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005C521E" w:rsidRPr="00D45AC1">
          <w:rPr>
            <w:rStyle w:val="Hyperlink"/>
            <w:noProof/>
          </w:rPr>
          <w:t>7.</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B544C4B" w14:textId="450F0B88" w:rsidR="005C521E" w:rsidRDefault="00D01B2A">
      <w:pPr>
        <w:pStyle w:val="TOC2"/>
        <w:rPr>
          <w:rFonts w:asciiTheme="minorHAnsi" w:eastAsiaTheme="minorEastAsia" w:hAnsiTheme="minorHAnsi" w:cstheme="minorBidi"/>
          <w:noProof/>
          <w:sz w:val="22"/>
          <w:szCs w:val="22"/>
          <w:lang w:eastAsia="en-US" w:bidi="ar-SA"/>
        </w:rPr>
      </w:pPr>
      <w:hyperlink w:anchor="_Toc28101662" w:history="1">
        <w:r w:rsidR="005C521E" w:rsidRPr="00D45AC1">
          <w:rPr>
            <w:rStyle w:val="Hyperlink"/>
            <w:noProof/>
          </w:rPr>
          <w:t>7.1.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BFF8A07" w14:textId="5C2E779A" w:rsidR="005C521E" w:rsidRDefault="00D01B2A">
      <w:pPr>
        <w:pStyle w:val="TOC2"/>
        <w:rPr>
          <w:rFonts w:asciiTheme="minorHAnsi" w:eastAsiaTheme="minorEastAsia" w:hAnsiTheme="minorHAnsi" w:cstheme="minorBidi"/>
          <w:noProof/>
          <w:sz w:val="22"/>
          <w:szCs w:val="22"/>
          <w:lang w:eastAsia="en-US" w:bidi="ar-SA"/>
        </w:rPr>
      </w:pPr>
      <w:hyperlink w:anchor="_Toc28101663" w:history="1">
        <w:r w:rsidR="005C521E" w:rsidRPr="00D45AC1">
          <w:rPr>
            <w:rStyle w:val="Hyperlink"/>
            <w:noProof/>
          </w:rPr>
          <w:t>7.2.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55EEB88" w14:textId="0CAFDC01" w:rsidR="005C521E" w:rsidRDefault="00D01B2A">
      <w:pPr>
        <w:pStyle w:val="TOC2"/>
        <w:rPr>
          <w:rFonts w:asciiTheme="minorHAnsi" w:eastAsiaTheme="minorEastAsia" w:hAnsiTheme="minorHAnsi" w:cstheme="minorBidi"/>
          <w:noProof/>
          <w:sz w:val="22"/>
          <w:szCs w:val="22"/>
          <w:lang w:eastAsia="en-US" w:bidi="ar-SA"/>
        </w:rPr>
      </w:pPr>
      <w:hyperlink w:anchor="_Toc28101664" w:history="1">
        <w:r w:rsidR="005C521E" w:rsidRPr="00D45AC1">
          <w:rPr>
            <w:rStyle w:val="Hyperlink"/>
            <w:noProof/>
          </w:rPr>
          <w:t>7.3.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57EBB11" w14:textId="04A4918C" w:rsidR="005C521E" w:rsidRDefault="00D01B2A">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005C521E" w:rsidRPr="00D45AC1">
          <w:rPr>
            <w:rStyle w:val="Hyperlink"/>
            <w:noProof/>
          </w:rPr>
          <w:t>8.</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9DB3BE9" w14:textId="6A07DEDE" w:rsidR="005C521E" w:rsidRDefault="00D01B2A">
      <w:pPr>
        <w:pStyle w:val="TOC2"/>
        <w:rPr>
          <w:rFonts w:asciiTheme="minorHAnsi" w:eastAsiaTheme="minorEastAsia" w:hAnsiTheme="minorHAnsi" w:cstheme="minorBidi"/>
          <w:noProof/>
          <w:sz w:val="22"/>
          <w:szCs w:val="22"/>
          <w:lang w:eastAsia="en-US" w:bidi="ar-SA"/>
        </w:rPr>
      </w:pPr>
      <w:hyperlink w:anchor="_Toc28101666" w:history="1">
        <w:r w:rsidR="005C521E" w:rsidRPr="00D45AC1">
          <w:rPr>
            <w:rStyle w:val="Hyperlink"/>
            <w:noProof/>
            <w:lang w:eastAsia="en-US"/>
          </w:rPr>
          <w:t>8.1.</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A965774" w14:textId="206A97F3" w:rsidR="005C521E" w:rsidRDefault="00D01B2A">
      <w:pPr>
        <w:pStyle w:val="TOC2"/>
        <w:rPr>
          <w:rFonts w:asciiTheme="minorHAnsi" w:eastAsiaTheme="minorEastAsia" w:hAnsiTheme="minorHAnsi" w:cstheme="minorBidi"/>
          <w:noProof/>
          <w:sz w:val="22"/>
          <w:szCs w:val="22"/>
          <w:lang w:eastAsia="en-US" w:bidi="ar-SA"/>
        </w:rPr>
      </w:pPr>
      <w:hyperlink w:anchor="_Toc28101667" w:history="1">
        <w:r w:rsidR="005C521E" w:rsidRPr="00D45AC1">
          <w:rPr>
            <w:rStyle w:val="Hyperlink"/>
            <w:noProof/>
            <w:lang w:eastAsia="en-US"/>
          </w:rPr>
          <w:t>8.2.</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4A5AFA5" w14:textId="35FA7176" w:rsidR="005C521E" w:rsidRDefault="00D01B2A">
      <w:pPr>
        <w:pStyle w:val="TOC2"/>
        <w:rPr>
          <w:rFonts w:asciiTheme="minorHAnsi" w:eastAsiaTheme="minorEastAsia" w:hAnsiTheme="minorHAnsi" w:cstheme="minorBidi"/>
          <w:noProof/>
          <w:sz w:val="22"/>
          <w:szCs w:val="22"/>
          <w:lang w:eastAsia="en-US" w:bidi="ar-SA"/>
        </w:rPr>
      </w:pPr>
      <w:hyperlink w:anchor="_Toc28101668" w:history="1">
        <w:r w:rsidR="005C521E" w:rsidRPr="00D45AC1">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335010C1" w14:textId="06F1309B" w:rsidR="005C521E" w:rsidRDefault="00D01B2A">
      <w:pPr>
        <w:pStyle w:val="TOC2"/>
        <w:rPr>
          <w:rFonts w:asciiTheme="minorHAnsi" w:eastAsiaTheme="minorEastAsia" w:hAnsiTheme="minorHAnsi" w:cstheme="minorBidi"/>
          <w:noProof/>
          <w:sz w:val="22"/>
          <w:szCs w:val="22"/>
          <w:lang w:eastAsia="en-US" w:bidi="ar-SA"/>
        </w:rPr>
      </w:pPr>
      <w:hyperlink w:anchor="_Toc28101669" w:history="1">
        <w:r w:rsidR="005C521E" w:rsidRPr="00D45AC1">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14:paraId="219F7E5A" w14:textId="296282AB" w:rsidR="005C521E" w:rsidRDefault="00D01B2A">
      <w:pPr>
        <w:pStyle w:val="TOC2"/>
        <w:rPr>
          <w:rFonts w:asciiTheme="minorHAnsi" w:eastAsiaTheme="minorEastAsia" w:hAnsiTheme="minorHAnsi" w:cstheme="minorBidi"/>
          <w:noProof/>
          <w:sz w:val="22"/>
          <w:szCs w:val="22"/>
          <w:lang w:eastAsia="en-US" w:bidi="ar-SA"/>
        </w:rPr>
      </w:pPr>
      <w:hyperlink w:anchor="_Toc28101670" w:history="1">
        <w:r w:rsidR="005C521E" w:rsidRPr="00D45AC1">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14:paraId="7EBF0C0C" w14:textId="0D56FEF4" w:rsidR="005C521E" w:rsidRDefault="00D01B2A">
      <w:pPr>
        <w:pStyle w:val="TOC2"/>
        <w:rPr>
          <w:rFonts w:asciiTheme="minorHAnsi" w:eastAsiaTheme="minorEastAsia" w:hAnsiTheme="minorHAnsi" w:cstheme="minorBidi"/>
          <w:noProof/>
          <w:sz w:val="22"/>
          <w:szCs w:val="22"/>
          <w:lang w:eastAsia="en-US" w:bidi="ar-SA"/>
        </w:rPr>
      </w:pPr>
      <w:hyperlink w:anchor="_Toc28101671" w:history="1">
        <w:r w:rsidR="005C521E" w:rsidRPr="00D45AC1">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14:paraId="023E21E6" w14:textId="42A60F4E" w:rsidR="005C521E" w:rsidRDefault="00D01B2A">
      <w:pPr>
        <w:pStyle w:val="TOC2"/>
        <w:rPr>
          <w:rFonts w:asciiTheme="minorHAnsi" w:eastAsiaTheme="minorEastAsia" w:hAnsiTheme="minorHAnsi" w:cstheme="minorBidi"/>
          <w:noProof/>
          <w:sz w:val="22"/>
          <w:szCs w:val="22"/>
          <w:lang w:eastAsia="en-US" w:bidi="ar-SA"/>
        </w:rPr>
      </w:pPr>
      <w:hyperlink w:anchor="_Toc28101672" w:history="1">
        <w:r w:rsidR="005C521E" w:rsidRPr="00D45AC1">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14:paraId="24A719A5" w14:textId="02E54CB3" w:rsidR="005C521E" w:rsidRDefault="00D01B2A">
      <w:pPr>
        <w:pStyle w:val="TOC2"/>
        <w:rPr>
          <w:rFonts w:asciiTheme="minorHAnsi" w:eastAsiaTheme="minorEastAsia" w:hAnsiTheme="minorHAnsi" w:cstheme="minorBidi"/>
          <w:noProof/>
          <w:sz w:val="22"/>
          <w:szCs w:val="22"/>
          <w:lang w:eastAsia="en-US" w:bidi="ar-SA"/>
        </w:rPr>
      </w:pPr>
      <w:hyperlink w:anchor="_Toc28101673" w:history="1">
        <w:r w:rsidR="005C521E" w:rsidRPr="00D45AC1">
          <w:rPr>
            <w:rStyle w:val="Hyperlink"/>
            <w:noProof/>
            <w:lang w:eastAsia="en-US"/>
          </w:rPr>
          <w:t>8.3.</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14:paraId="398FA569" w14:textId="542C33D4" w:rsidR="005C521E" w:rsidRDefault="00D01B2A">
      <w:pPr>
        <w:pStyle w:val="TOC2"/>
        <w:rPr>
          <w:rFonts w:asciiTheme="minorHAnsi" w:eastAsiaTheme="minorEastAsia" w:hAnsiTheme="minorHAnsi" w:cstheme="minorBidi"/>
          <w:noProof/>
          <w:sz w:val="22"/>
          <w:szCs w:val="22"/>
          <w:lang w:eastAsia="en-US" w:bidi="ar-SA"/>
        </w:rPr>
      </w:pPr>
      <w:hyperlink w:anchor="_Toc28101674" w:history="1">
        <w:r w:rsidR="005C521E" w:rsidRPr="00D45AC1">
          <w:rPr>
            <w:rStyle w:val="Hyperlink"/>
            <w:noProof/>
            <w:lang w:eastAsia="en-US"/>
          </w:rPr>
          <w:t>8.4.</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6C98F26" w14:textId="1C0DA9BB" w:rsidR="005C521E" w:rsidRDefault="00D01B2A">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005C521E" w:rsidRPr="00D45AC1">
          <w:rPr>
            <w:rStyle w:val="Hyperlink"/>
            <w:noProof/>
          </w:rPr>
          <w:t>9.</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0D859520" w14:textId="49C25A6E" w:rsidR="005C521E" w:rsidRDefault="00D01B2A">
      <w:pPr>
        <w:pStyle w:val="TOC2"/>
        <w:rPr>
          <w:rFonts w:asciiTheme="minorHAnsi" w:eastAsiaTheme="minorEastAsia" w:hAnsiTheme="minorHAnsi" w:cstheme="minorBidi"/>
          <w:noProof/>
          <w:sz w:val="22"/>
          <w:szCs w:val="22"/>
          <w:lang w:eastAsia="en-US" w:bidi="ar-SA"/>
        </w:rPr>
      </w:pPr>
      <w:hyperlink w:anchor="_Toc28101676" w:history="1">
        <w:r w:rsidR="005C521E" w:rsidRPr="00D45AC1">
          <w:rPr>
            <w:rStyle w:val="Hyperlink"/>
            <w:noProof/>
          </w:rPr>
          <w:t>9.1.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8B6AAD0" w14:textId="765D27D0" w:rsidR="005C521E" w:rsidRDefault="00D01B2A">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005C521E" w:rsidRPr="00D45AC1">
          <w:rPr>
            <w:rStyle w:val="Hyperlink"/>
            <w:noProof/>
          </w:rPr>
          <w:t>10.</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72C3E49F" w14:textId="4F9243EA" w:rsidR="005C521E" w:rsidRDefault="00D01B2A">
      <w:pPr>
        <w:pStyle w:val="TOC2"/>
        <w:rPr>
          <w:rFonts w:asciiTheme="minorHAnsi" w:eastAsiaTheme="minorEastAsia" w:hAnsiTheme="minorHAnsi" w:cstheme="minorBidi"/>
          <w:noProof/>
          <w:sz w:val="22"/>
          <w:szCs w:val="22"/>
          <w:lang w:eastAsia="en-US" w:bidi="ar-SA"/>
        </w:rPr>
      </w:pPr>
      <w:hyperlink w:anchor="_Toc28101678" w:history="1">
        <w:r w:rsidR="005C521E" w:rsidRPr="00D45AC1">
          <w:rPr>
            <w:rStyle w:val="Hyperlink"/>
            <w:noProof/>
          </w:rPr>
          <w:t>10.1.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602699A7" w14:textId="7EA495B0" w:rsidR="005C521E" w:rsidRDefault="00D01B2A">
      <w:pPr>
        <w:pStyle w:val="TOC2"/>
        <w:rPr>
          <w:rFonts w:asciiTheme="minorHAnsi" w:eastAsiaTheme="minorEastAsia" w:hAnsiTheme="minorHAnsi" w:cstheme="minorBidi"/>
          <w:noProof/>
          <w:sz w:val="22"/>
          <w:szCs w:val="22"/>
          <w:lang w:eastAsia="en-US" w:bidi="ar-SA"/>
        </w:rPr>
      </w:pPr>
      <w:hyperlink w:anchor="_Toc28101679" w:history="1">
        <w:r w:rsidR="005C521E" w:rsidRPr="00D45AC1">
          <w:rPr>
            <w:rStyle w:val="Hyperlink"/>
            <w:noProof/>
          </w:rPr>
          <w:t>10.2.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43E1791B" w14:textId="3692EA04" w:rsidR="005C521E" w:rsidRDefault="00D01B2A">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005C521E" w:rsidRPr="00D45AC1">
          <w:rPr>
            <w:rStyle w:val="Hyperlink"/>
            <w:noProof/>
            <w:lang w:eastAsia="en-US"/>
          </w:rPr>
          <w:t>11.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proofErr w:type="spellStart"/>
            <w:r>
              <w:t>Hạng</w:t>
            </w:r>
            <w:proofErr w:type="spellEnd"/>
            <w:r>
              <w:t xml:space="preserve"> </w:t>
            </w:r>
            <w:proofErr w:type="spellStart"/>
            <w:r>
              <w:t>mục</w:t>
            </w:r>
            <w:proofErr w:type="spellEnd"/>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proofErr w:type="spellStart"/>
            <w:r>
              <w:t>Mô</w:t>
            </w:r>
            <w:proofErr w:type="spellEnd"/>
            <w:r>
              <w:t xml:space="preserve"> </w:t>
            </w:r>
            <w:proofErr w:type="spellStart"/>
            <w:r>
              <w:t>tả</w:t>
            </w:r>
            <w:proofErr w:type="spellEnd"/>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proofErr w:type="spellStart"/>
            <w:r>
              <w:t>Cấu</w:t>
            </w:r>
            <w:proofErr w:type="spellEnd"/>
            <w:r>
              <w:t xml:space="preserve"> </w:t>
            </w:r>
            <w:proofErr w:type="spellStart"/>
            <w:r>
              <w:t>trúc</w:t>
            </w:r>
            <w:proofErr w:type="spellEnd"/>
            <w:r>
              <w:t xml:space="preserve"> </w:t>
            </w:r>
            <w:proofErr w:type="spellStart"/>
            <w:r>
              <w:t>thư</w:t>
            </w:r>
            <w:proofErr w:type="spellEnd"/>
            <w:r>
              <w:t xml:space="preserve"> </w:t>
            </w:r>
            <w:proofErr w:type="spellStart"/>
            <w:r>
              <w:t>mục</w:t>
            </w:r>
            <w:proofErr w:type="spellEnd"/>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roofErr w:type="spellStart"/>
            <w:r>
              <w:t>Số</w:t>
            </w:r>
            <w:proofErr w:type="spellEnd"/>
            <w:r>
              <w:t xml:space="preserve">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proofErr w:type="spellStart"/>
            <w:r>
              <w:t>Thư</w:t>
            </w:r>
            <w:proofErr w:type="spellEnd"/>
            <w:r>
              <w:t xml:space="preserve"> </w:t>
            </w:r>
            <w:proofErr w:type="spellStart"/>
            <w:r>
              <w:t>mục</w:t>
            </w:r>
            <w:proofErr w:type="spellEnd"/>
            <w:r>
              <w:t xml:space="preserve">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proofErr w:type="spellStart"/>
            <w:r>
              <w:t>Cấu</w:t>
            </w:r>
            <w:proofErr w:type="spellEnd"/>
            <w:r>
              <w:t xml:space="preserve"> </w:t>
            </w:r>
            <w:proofErr w:type="spellStart"/>
            <w:r>
              <w:t>trúc</w:t>
            </w:r>
            <w:proofErr w:type="spellEnd"/>
            <w:r>
              <w:t xml:space="preserve"> </w:t>
            </w:r>
            <w:proofErr w:type="spellStart"/>
            <w:r w:rsidR="00D80C48">
              <w:t>bảng</w:t>
            </w:r>
            <w:proofErr w:type="spellEnd"/>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proofErr w:type="spellStart"/>
            <w:r>
              <w:t>Số</w:t>
            </w:r>
            <w:proofErr w:type="spellEnd"/>
            <w:r>
              <w:t xml:space="preserve">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proofErr w:type="spellStart"/>
            <w:r>
              <w:t>Bố</w:t>
            </w:r>
            <w:proofErr w:type="spellEnd"/>
            <w:r>
              <w:t xml:space="preserve"> </w:t>
            </w:r>
            <w:proofErr w:type="spellStart"/>
            <w:r>
              <w:t>cục</w:t>
            </w:r>
            <w:proofErr w:type="spellEnd"/>
            <w:r>
              <w:t xml:space="preserve">, </w:t>
            </w:r>
            <w:proofErr w:type="spellStart"/>
            <w:r>
              <w:t>căn</w:t>
            </w:r>
            <w:proofErr w:type="spellEnd"/>
            <w:r>
              <w:t xml:space="preserve"> </w:t>
            </w:r>
            <w:proofErr w:type="spellStart"/>
            <w:r>
              <w:t>lề</w:t>
            </w:r>
            <w:proofErr w:type="spellEnd"/>
            <w:r>
              <w:t xml:space="preserve"> </w:t>
            </w:r>
            <w:proofErr w:type="spellStart"/>
            <w:r>
              <w:t>ngay</w:t>
            </w:r>
            <w:proofErr w:type="spellEnd"/>
            <w:r>
              <w:t xml:space="preserve"> </w:t>
            </w:r>
            <w:proofErr w:type="spellStart"/>
            <w:r>
              <w:t>ngắn</w:t>
            </w:r>
            <w:proofErr w:type="spellEnd"/>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proofErr w:type="spellStart"/>
            <w:r w:rsidRPr="009A4C41">
              <w:t>Ngày</w:t>
            </w:r>
            <w:proofErr w:type="spellEnd"/>
            <w:r w:rsidRPr="009A4C41">
              <w:t xml:space="preserve"> </w:t>
            </w:r>
            <w:proofErr w:type="spellStart"/>
            <w:r w:rsidRPr="009A4C41">
              <w:t>lập</w:t>
            </w:r>
            <w:proofErr w:type="spellEnd"/>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proofErr w:type="spellStart"/>
            <w:r w:rsidRPr="009A4C41">
              <w:rPr>
                <w:snapToGrid w:val="0"/>
              </w:rPr>
              <w:t>Mô</w:t>
            </w:r>
            <w:proofErr w:type="spellEnd"/>
            <w:r w:rsidRPr="009A4C41">
              <w:rPr>
                <w:snapToGrid w:val="0"/>
              </w:rPr>
              <w:t xml:space="preserve"> </w:t>
            </w:r>
            <w:proofErr w:type="spellStart"/>
            <w:r w:rsidRPr="009A4C41">
              <w:rPr>
                <w:snapToGrid w:val="0"/>
              </w:rPr>
              <w:t>tả</w:t>
            </w:r>
            <w:proofErr w:type="spellEnd"/>
            <w:r w:rsidRPr="009A4C41">
              <w:rPr>
                <w:snapToGrid w:val="0"/>
              </w:rPr>
              <w:t xml:space="preserve"> </w:t>
            </w:r>
            <w:proofErr w:type="spellStart"/>
            <w:r w:rsidRPr="009A4C41">
              <w:rPr>
                <w:snapToGrid w:val="0"/>
              </w:rPr>
              <w:t>thay</w:t>
            </w:r>
            <w:proofErr w:type="spellEnd"/>
            <w:r w:rsidRPr="009A4C41">
              <w:rPr>
                <w:snapToGrid w:val="0"/>
              </w:rPr>
              <w:t xml:space="preserve"> </w:t>
            </w:r>
            <w:proofErr w:type="spellStart"/>
            <w:r w:rsidRPr="009A4C41">
              <w:rPr>
                <w:snapToGrid w:val="0"/>
              </w:rPr>
              <w:t>đổi</w:t>
            </w:r>
            <w:proofErr w:type="spellEnd"/>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proofErr w:type="spellStart"/>
            <w:r w:rsidRPr="009A4C41">
              <w:t>Phiên</w:t>
            </w:r>
            <w:proofErr w:type="spellEnd"/>
            <w:r w:rsidRPr="009A4C41">
              <w:t xml:space="preserve"> </w:t>
            </w:r>
            <w:proofErr w:type="spellStart"/>
            <w:r w:rsidRPr="009A4C41">
              <w:t>bản</w:t>
            </w:r>
            <w:proofErr w:type="spellEnd"/>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proofErr w:type="spellStart"/>
            <w:r w:rsidRPr="009A4C41">
              <w:t>Người</w:t>
            </w:r>
            <w:proofErr w:type="spellEnd"/>
            <w:r w:rsidRPr="009A4C41">
              <w:t xml:space="preserve"> </w:t>
            </w:r>
            <w:proofErr w:type="spellStart"/>
            <w:r w:rsidRPr="009A4C41">
              <w:t>lập</w:t>
            </w:r>
            <w:proofErr w:type="spellEnd"/>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proofErr w:type="spellStart"/>
            <w:r w:rsidRPr="009A4C41">
              <w:t>Người</w:t>
            </w:r>
            <w:proofErr w:type="spellEnd"/>
            <w:r w:rsidRPr="009A4C41">
              <w:t xml:space="preserve"> </w:t>
            </w:r>
            <w:proofErr w:type="spellStart"/>
            <w:r w:rsidRPr="009A4C41">
              <w:t>duyệt</w:t>
            </w:r>
            <w:proofErr w:type="spellEnd"/>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Bổ</w:t>
            </w:r>
            <w:proofErr w:type="spellEnd"/>
            <w:r>
              <w:t xml:space="preserve"> sung </w:t>
            </w:r>
            <w:proofErr w:type="spellStart"/>
            <w:r>
              <w:t>phần</w:t>
            </w:r>
            <w:proofErr w:type="spellEnd"/>
            <w:r>
              <w:t xml:space="preserve"> </w:t>
            </w:r>
            <w:proofErr w:type="spellStart"/>
            <w:r>
              <w:t>thiết</w:t>
            </w:r>
            <w:proofErr w:type="spellEnd"/>
            <w:r>
              <w:t xml:space="preserve"> </w:t>
            </w:r>
            <w:proofErr w:type="spellStart"/>
            <w:r>
              <w:t>kế</w:t>
            </w:r>
            <w:proofErr w:type="spellEnd"/>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Thái</w:t>
            </w:r>
            <w:proofErr w:type="spellEnd"/>
            <w:r>
              <w:t xml:space="preserve"> </w:t>
            </w:r>
            <w:proofErr w:type="spellStart"/>
            <w:r>
              <w:t>Bá</w:t>
            </w:r>
            <w:proofErr w:type="spellEnd"/>
            <w:r>
              <w:t xml:space="preserve"> </w:t>
            </w:r>
            <w:proofErr w:type="spellStart"/>
            <w:r>
              <w:t>Tuân</w:t>
            </w:r>
            <w:proofErr w:type="spellEnd"/>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Phạm</w:t>
            </w:r>
            <w:proofErr w:type="spellEnd"/>
            <w:r>
              <w:t xml:space="preserve"> Anh </w:t>
            </w:r>
            <w:proofErr w:type="spellStart"/>
            <w:r>
              <w:t>Đức</w:t>
            </w:r>
            <w:proofErr w:type="spellEnd"/>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Bổ</w:t>
            </w:r>
            <w:proofErr w:type="spellEnd"/>
            <w:r>
              <w:t xml:space="preserve"> sung </w:t>
            </w:r>
            <w:proofErr w:type="spellStart"/>
            <w:r>
              <w:t>phần</w:t>
            </w:r>
            <w:proofErr w:type="spellEnd"/>
            <w:r>
              <w:t xml:space="preserve"> </w:t>
            </w:r>
            <w:proofErr w:type="spellStart"/>
            <w:r>
              <w:t>ước</w:t>
            </w:r>
            <w:proofErr w:type="spellEnd"/>
            <w:r>
              <w:t xml:space="preserve"> </w:t>
            </w:r>
            <w:proofErr w:type="spellStart"/>
            <w:r>
              <w:t>lượng</w:t>
            </w:r>
            <w:proofErr w:type="spellEnd"/>
            <w:r>
              <w:t xml:space="preserve"> chi </w:t>
            </w:r>
            <w:proofErr w:type="spellStart"/>
            <w:r>
              <w:t>phí</w:t>
            </w:r>
            <w:proofErr w:type="spellEnd"/>
            <w:r>
              <w:t xml:space="preserve"> </w:t>
            </w:r>
            <w:proofErr w:type="spellStart"/>
            <w:r>
              <w:t>và</w:t>
            </w:r>
            <w:proofErr w:type="spellEnd"/>
            <w:r>
              <w:t xml:space="preserve"> </w:t>
            </w:r>
            <w:proofErr w:type="spellStart"/>
            <w:r>
              <w:t>chất</w:t>
            </w:r>
            <w:proofErr w:type="spellEnd"/>
            <w:r>
              <w:t xml:space="preserve"> </w:t>
            </w:r>
            <w:proofErr w:type="spellStart"/>
            <w:r>
              <w:t>lượng</w:t>
            </w:r>
            <w:proofErr w:type="spellEnd"/>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Nguyễn</w:t>
            </w:r>
            <w:proofErr w:type="spellEnd"/>
            <w:r>
              <w:t xml:space="preserve"> </w:t>
            </w:r>
            <w:proofErr w:type="spellStart"/>
            <w:r>
              <w:t>Văn</w:t>
            </w:r>
            <w:proofErr w:type="spellEnd"/>
            <w:r>
              <w:t xml:space="preserve"> </w:t>
            </w:r>
            <w:proofErr w:type="spellStart"/>
            <w:r>
              <w:t>Lâm</w:t>
            </w:r>
            <w:proofErr w:type="spellEnd"/>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Phạm</w:t>
            </w:r>
            <w:proofErr w:type="spellEnd"/>
            <w:r>
              <w:t xml:space="preserve"> Anh </w:t>
            </w:r>
            <w:proofErr w:type="spellStart"/>
            <w:r>
              <w:t>Đức</w:t>
            </w:r>
            <w:proofErr w:type="spellEnd"/>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Phiên</w:t>
            </w:r>
            <w:proofErr w:type="spellEnd"/>
            <w:r>
              <w:t xml:space="preserve"> </w:t>
            </w:r>
            <w:proofErr w:type="spellStart"/>
            <w:r>
              <w:t>bản</w:t>
            </w:r>
            <w:proofErr w:type="spellEnd"/>
            <w:r>
              <w:t xml:space="preserve"> </w:t>
            </w:r>
            <w:proofErr w:type="spellStart"/>
            <w:r>
              <w:t>chính</w:t>
            </w:r>
            <w:proofErr w:type="spellEnd"/>
            <w:r>
              <w:t xml:space="preserve"> </w:t>
            </w:r>
            <w:proofErr w:type="spellStart"/>
            <w:r>
              <w:t>thức</w:t>
            </w:r>
            <w:proofErr w:type="spellEnd"/>
            <w:r>
              <w:t xml:space="preserve"> </w:t>
            </w:r>
            <w:proofErr w:type="spellStart"/>
            <w:r>
              <w:t>đầu</w:t>
            </w:r>
            <w:proofErr w:type="spellEnd"/>
            <w:r>
              <w:t xml:space="preserve"> </w:t>
            </w:r>
            <w:proofErr w:type="spellStart"/>
            <w:r>
              <w:t>tiên</w:t>
            </w:r>
            <w:proofErr w:type="spellEnd"/>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Thái</w:t>
            </w:r>
            <w:proofErr w:type="spellEnd"/>
            <w:r>
              <w:t xml:space="preserve"> </w:t>
            </w:r>
            <w:proofErr w:type="spellStart"/>
            <w:r>
              <w:t>Bá</w:t>
            </w:r>
            <w:proofErr w:type="spellEnd"/>
            <w:r>
              <w:t xml:space="preserve"> </w:t>
            </w:r>
            <w:proofErr w:type="spellStart"/>
            <w:r>
              <w:t>Tuân</w:t>
            </w:r>
            <w:proofErr w:type="spellEnd"/>
            <w:r>
              <w:t xml:space="preserve">, </w:t>
            </w:r>
            <w:proofErr w:type="spellStart"/>
            <w:r>
              <w:t>Nguyễn</w:t>
            </w:r>
            <w:proofErr w:type="spellEnd"/>
            <w:r>
              <w:t xml:space="preserve"> </w:t>
            </w:r>
            <w:proofErr w:type="spellStart"/>
            <w:r>
              <w:t>Văn</w:t>
            </w:r>
            <w:proofErr w:type="spellEnd"/>
            <w:r>
              <w:t xml:space="preserve"> </w:t>
            </w:r>
            <w:proofErr w:type="spellStart"/>
            <w:r>
              <w:t>Lâm</w:t>
            </w:r>
            <w:proofErr w:type="spellEnd"/>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proofErr w:type="spellStart"/>
            <w:r>
              <w:t>Phạm</w:t>
            </w:r>
            <w:proofErr w:type="spellEnd"/>
            <w:r>
              <w:t xml:space="preserve"> Anh </w:t>
            </w:r>
            <w:proofErr w:type="spellStart"/>
            <w:r>
              <w:t>Đức</w:t>
            </w:r>
            <w:proofErr w:type="spellEnd"/>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even" r:id="rId9"/>
          <w:headerReference w:type="default" r:id="rId10"/>
          <w:footerReference w:type="even" r:id="rId11"/>
          <w:footerReference w:type="default" r:id="rId12"/>
          <w:headerReference w:type="first" r:id="rId13"/>
          <w:footerReference w:type="first" r:id="rId14"/>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8101637"/>
      <w:proofErr w:type="spellStart"/>
      <w:r>
        <w:lastRenderedPageBreak/>
        <w:t>Giới</w:t>
      </w:r>
      <w:proofErr w:type="spellEnd"/>
      <w:r>
        <w:t xml:space="preserve"> </w:t>
      </w:r>
      <w:proofErr w:type="spellStart"/>
      <w:r>
        <w:t>thiệu</w:t>
      </w:r>
      <w:proofErr w:type="spellEnd"/>
      <w:r>
        <w:t xml:space="preserve"> </w:t>
      </w:r>
      <w:proofErr w:type="spellStart"/>
      <w:r>
        <w:t>dự</w:t>
      </w:r>
      <w:proofErr w:type="spellEnd"/>
      <w:r>
        <w:t xml:space="preserve"> </w:t>
      </w:r>
      <w:proofErr w:type="spellStart"/>
      <w:r>
        <w:t>án</w:t>
      </w:r>
      <w:bookmarkEnd w:id="0"/>
      <w:proofErr w:type="spellEnd"/>
    </w:p>
    <w:p w14:paraId="1D0DE2F3" w14:textId="373C6A42" w:rsidR="00587AEE" w:rsidRDefault="6003E338" w:rsidP="009E2E20">
      <w:pPr>
        <w:pStyle w:val="Heading2"/>
      </w:pPr>
      <w:bookmarkStart w:id="1" w:name="_Toc28101638"/>
      <w:proofErr w:type="spellStart"/>
      <w:r>
        <w:t>Mô</w:t>
      </w:r>
      <w:proofErr w:type="spellEnd"/>
      <w:r>
        <w:t xml:space="preserve"> </w:t>
      </w:r>
      <w:proofErr w:type="spellStart"/>
      <w:r>
        <w:t>tả</w:t>
      </w:r>
      <w:proofErr w:type="spellEnd"/>
      <w:r>
        <w:t xml:space="preserve"> </w:t>
      </w:r>
      <w:proofErr w:type="spellStart"/>
      <w:r>
        <w:t>dự</w:t>
      </w:r>
      <w:proofErr w:type="spellEnd"/>
      <w:r>
        <w:t xml:space="preserve"> </w:t>
      </w:r>
      <w:proofErr w:type="spellStart"/>
      <w:r>
        <w:t>án</w:t>
      </w:r>
      <w:bookmarkEnd w:id="1"/>
      <w:proofErr w:type="spellEnd"/>
    </w:p>
    <w:p w14:paraId="5AF23119" w14:textId="3D960838" w:rsidR="14F76A8C" w:rsidRDefault="14F76A8C" w:rsidP="14F76A8C">
      <w:proofErr w:type="spellStart"/>
      <w:r w:rsidRPr="14F76A8C">
        <w:rPr>
          <w:rFonts w:ascii="Times New Roman" w:eastAsia="Times New Roman" w:hAnsi="Times New Roman" w:cs="Times New Roman"/>
          <w:color w:val="00000A"/>
          <w:sz w:val="24"/>
          <w:szCs w:val="24"/>
        </w:rPr>
        <w:t>Hiện</w:t>
      </w:r>
      <w:proofErr w:type="spellEnd"/>
      <w:r w:rsidRPr="14F76A8C">
        <w:rPr>
          <w:rFonts w:ascii="Times New Roman" w:eastAsia="Times New Roman" w:hAnsi="Times New Roman" w:cs="Times New Roman"/>
          <w:color w:val="00000A"/>
          <w:sz w:val="24"/>
          <w:szCs w:val="24"/>
        </w:rPr>
        <w:t xml:space="preserve"> nay </w:t>
      </w:r>
      <w:proofErr w:type="spellStart"/>
      <w:r w:rsidRPr="14F76A8C">
        <w:rPr>
          <w:rFonts w:ascii="Times New Roman" w:eastAsia="Times New Roman" w:hAnsi="Times New Roman" w:cs="Times New Roman"/>
          <w:color w:val="00000A"/>
          <w:sz w:val="24"/>
          <w:szCs w:val="24"/>
        </w:rPr>
        <w:t>với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sự</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phát</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triển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rộng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rãi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của</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công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nghệ</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thông</w:t>
      </w:r>
      <w:proofErr w:type="spellEnd"/>
      <w:r w:rsidRPr="14F76A8C">
        <w:rPr>
          <w:rFonts w:ascii="Times New Roman" w:eastAsia="Times New Roman" w:hAnsi="Times New Roman" w:cs="Times New Roman"/>
          <w:color w:val="00000A"/>
          <w:sz w:val="24"/>
          <w:szCs w:val="24"/>
        </w:rPr>
        <w:t xml:space="preserve"> tin, </w:t>
      </w:r>
      <w:proofErr w:type="spellStart"/>
      <w:r w:rsidRPr="14F76A8C">
        <w:rPr>
          <w:rFonts w:ascii="Times New Roman" w:eastAsia="Times New Roman" w:hAnsi="Times New Roman" w:cs="Times New Roman"/>
          <w:color w:val="00000A"/>
          <w:sz w:val="24"/>
          <w:szCs w:val="24"/>
        </w:rPr>
        <w:t>các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ấn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phẩm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truyện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tranh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dần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được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số</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hóa</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và</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phát</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hành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rộng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rãi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từ</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đó</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tiếp</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cận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được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tới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nhiều</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người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dùng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hơn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đồng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thời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tiết</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kiệm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được</w:t>
      </w:r>
      <w:proofErr w:type="spellEnd"/>
      <w:r w:rsidRPr="14F76A8C">
        <w:rPr>
          <w:rFonts w:ascii="Times New Roman" w:eastAsia="Times New Roman" w:hAnsi="Times New Roman" w:cs="Times New Roman"/>
          <w:color w:val="00000A"/>
          <w:sz w:val="24"/>
          <w:szCs w:val="24"/>
        </w:rPr>
        <w:t xml:space="preserve"> chi </w:t>
      </w:r>
      <w:proofErr w:type="spellStart"/>
      <w:r w:rsidRPr="14F76A8C">
        <w:rPr>
          <w:rFonts w:ascii="Times New Roman" w:eastAsia="Times New Roman" w:hAnsi="Times New Roman" w:cs="Times New Roman"/>
          <w:color w:val="00000A"/>
          <w:sz w:val="24"/>
          <w:szCs w:val="24"/>
        </w:rPr>
        <w:t>phí</w:t>
      </w:r>
      <w:proofErr w:type="spellEnd"/>
      <w:r w:rsidRPr="14F76A8C">
        <w:rPr>
          <w:rFonts w:ascii="Times New Roman" w:eastAsia="Times New Roman" w:hAnsi="Times New Roman" w:cs="Times New Roman"/>
          <w:color w:val="00000A"/>
          <w:sz w:val="24"/>
          <w:szCs w:val="24"/>
        </w:rPr>
        <w:t xml:space="preserve"> in </w:t>
      </w:r>
      <w:proofErr w:type="spellStart"/>
      <w:r w:rsidRPr="14F76A8C">
        <w:rPr>
          <w:rFonts w:ascii="Times New Roman" w:eastAsia="Times New Roman" w:hAnsi="Times New Roman" w:cs="Times New Roman"/>
          <w:color w:val="00000A"/>
          <w:sz w:val="24"/>
          <w:szCs w:val="24"/>
        </w:rPr>
        <w:t>ấn.Trang</w:t>
      </w:r>
      <w:proofErr w:type="spellEnd"/>
      <w:r w:rsidRPr="14F76A8C">
        <w:rPr>
          <w:rFonts w:ascii="Times New Roman" w:eastAsia="Times New Roman" w:hAnsi="Times New Roman" w:cs="Times New Roman"/>
          <w:color w:val="00000A"/>
          <w:sz w:val="24"/>
          <w:szCs w:val="24"/>
        </w:rPr>
        <w:t xml:space="preserve"> web </w:t>
      </w:r>
      <w:proofErr w:type="spellStart"/>
      <w:r w:rsidRPr="14F76A8C">
        <w:rPr>
          <w:rFonts w:ascii="Times New Roman" w:eastAsia="Times New Roman" w:hAnsi="Times New Roman" w:cs="Times New Roman"/>
          <w:color w:val="00000A"/>
          <w:sz w:val="24"/>
          <w:szCs w:val="24"/>
        </w:rPr>
        <w:t>của</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chúng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em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được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xây</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dựng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nhằm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mục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đích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giúp</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người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đọc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có</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thể</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tiếp</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cận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một</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cách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dễ</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dàng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nhanh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nhất</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đầu</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truyện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trên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thế</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giới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đang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được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nhóm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dịch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Viêt</w:t>
      </w:r>
      <w:proofErr w:type="spellEnd"/>
      <w:r w:rsidRPr="14F76A8C">
        <w:rPr>
          <w:rFonts w:ascii="Times New Roman" w:eastAsia="Times New Roman" w:hAnsi="Times New Roman" w:cs="Times New Roman"/>
          <w:color w:val="00000A"/>
          <w:sz w:val="24"/>
          <w:szCs w:val="24"/>
        </w:rPr>
        <w:t xml:space="preserve"> Nam </w:t>
      </w:r>
      <w:proofErr w:type="spellStart"/>
      <w:r w:rsidRPr="14F76A8C">
        <w:rPr>
          <w:rFonts w:ascii="Times New Roman" w:eastAsia="Times New Roman" w:hAnsi="Times New Roman" w:cs="Times New Roman"/>
          <w:color w:val="00000A"/>
          <w:sz w:val="24"/>
          <w:szCs w:val="24"/>
        </w:rPr>
        <w:t>thực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hiện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Đồng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thời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cũng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là</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nơi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phát</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hành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đáng</w:t>
      </w:r>
      <w:proofErr w:type="spellEnd"/>
      <w:r w:rsidRPr="14F76A8C">
        <w:rPr>
          <w:rFonts w:ascii="Times New Roman" w:eastAsia="Times New Roman" w:hAnsi="Times New Roman" w:cs="Times New Roman"/>
          <w:color w:val="00000A"/>
          <w:sz w:val="24"/>
          <w:szCs w:val="24"/>
        </w:rPr>
        <w:t xml:space="preserve"> tin </w:t>
      </w:r>
      <w:proofErr w:type="spellStart"/>
      <w:r w:rsidRPr="14F76A8C">
        <w:rPr>
          <w:rFonts w:ascii="Times New Roman" w:eastAsia="Times New Roman" w:hAnsi="Times New Roman" w:cs="Times New Roman"/>
          <w:color w:val="00000A"/>
          <w:sz w:val="24"/>
          <w:szCs w:val="24"/>
        </w:rPr>
        <w:t>cậy</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cho</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giả</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và</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nhóm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dịch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của</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Việt</w:t>
      </w:r>
      <w:proofErr w:type="spellEnd"/>
      <w:r w:rsidRPr="14F76A8C">
        <w:rPr>
          <w:rFonts w:ascii="Times New Roman" w:eastAsia="Times New Roman" w:hAnsi="Times New Roman" w:cs="Times New Roman"/>
          <w:color w:val="00000A"/>
          <w:sz w:val="24"/>
          <w:szCs w:val="24"/>
        </w:rPr>
        <w:t xml:space="preserve"> Nam. </w:t>
      </w:r>
    </w:p>
    <w:p w14:paraId="42F295CA" w14:textId="65BDC149" w:rsidR="14F76A8C" w:rsidRDefault="14F76A8C" w:rsidP="14F76A8C">
      <w:r w:rsidRPr="14F76A8C">
        <w:rPr>
          <w:rFonts w:ascii="Times New Roman" w:eastAsia="Times New Roman" w:hAnsi="Times New Roman" w:cs="Times New Roman"/>
          <w:color w:val="00000A"/>
          <w:sz w:val="24"/>
          <w:szCs w:val="24"/>
        </w:rPr>
        <w:t xml:space="preserve">Trang web </w:t>
      </w:r>
      <w:proofErr w:type="spellStart"/>
      <w:r w:rsidRPr="14F76A8C">
        <w:rPr>
          <w:rFonts w:ascii="Times New Roman" w:eastAsia="Times New Roman" w:hAnsi="Times New Roman" w:cs="Times New Roman"/>
          <w:color w:val="00000A"/>
          <w:sz w:val="24"/>
          <w:szCs w:val="24"/>
        </w:rPr>
        <w:t>giúp</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người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đọc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có</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thể</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đọc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trực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tiếp</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ấn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phẩm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truyện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trên</w:t>
      </w:r>
      <w:proofErr w:type="spellEnd"/>
      <w:r w:rsidRPr="14F76A8C">
        <w:rPr>
          <w:rFonts w:ascii="Times New Roman" w:eastAsia="Times New Roman" w:hAnsi="Times New Roman" w:cs="Times New Roman"/>
          <w:color w:val="00000A"/>
          <w:sz w:val="24"/>
          <w:szCs w:val="24"/>
        </w:rPr>
        <w:t xml:space="preserve"> web </w:t>
      </w:r>
      <w:proofErr w:type="spellStart"/>
      <w:r w:rsidRPr="14F76A8C">
        <w:rPr>
          <w:rFonts w:ascii="Times New Roman" w:eastAsia="Times New Roman" w:hAnsi="Times New Roman" w:cs="Times New Roman"/>
          <w:color w:val="00000A"/>
          <w:sz w:val="24"/>
          <w:szCs w:val="24"/>
        </w:rPr>
        <w:t>mà</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không</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phải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mua</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sản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phẩm</w:t>
      </w:r>
      <w:proofErr w:type="spellEnd"/>
      <w:r w:rsidRPr="14F76A8C">
        <w:rPr>
          <w:rFonts w:ascii="Times New Roman" w:eastAsia="Times New Roman" w:hAnsi="Times New Roman" w:cs="Times New Roman"/>
          <w:color w:val="00000A"/>
          <w:sz w:val="24"/>
          <w:szCs w:val="24"/>
        </w:rPr>
        <w:t xml:space="preserve"> in </w:t>
      </w:r>
      <w:proofErr w:type="spellStart"/>
      <w:r w:rsidRPr="14F76A8C">
        <w:rPr>
          <w:rFonts w:ascii="Times New Roman" w:eastAsia="Times New Roman" w:hAnsi="Times New Roman" w:cs="Times New Roman"/>
          <w:color w:val="00000A"/>
          <w:sz w:val="24"/>
          <w:szCs w:val="24"/>
        </w:rPr>
        <w:t>ấn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giúp</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giả</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truyện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tranh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nhóm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dịch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muốn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giới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thiệu</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các</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sản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phẩm</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của</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mình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lên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mạng</w:t>
      </w:r>
      <w:proofErr w:type="spellEnd"/>
      <w:r w:rsidRPr="14F76A8C">
        <w:rPr>
          <w:rFonts w:ascii="Times New Roman" w:eastAsia="Times New Roman" w:hAnsi="Times New Roman" w:cs="Times New Roman"/>
          <w:color w:val="00000A"/>
          <w:sz w:val="24"/>
          <w:szCs w:val="24"/>
        </w:rPr>
        <w:t xml:space="preserve"> internet.</w:t>
      </w:r>
    </w:p>
    <w:p w14:paraId="292D8DFA" w14:textId="13904858" w:rsidR="00BA730B" w:rsidRDefault="6003E338" w:rsidP="00BA730B">
      <w:pPr>
        <w:pStyle w:val="Heading2"/>
      </w:pPr>
      <w:bookmarkStart w:id="2" w:name="_Toc28101639"/>
      <w:proofErr w:type="spellStart"/>
      <w:r>
        <w:t>Công</w:t>
      </w:r>
      <w:proofErr w:type="spellEnd"/>
      <w:r>
        <w:t xml:space="preserve"> </w:t>
      </w:r>
      <w:proofErr w:type="spellStart"/>
      <w:r>
        <w:t>cụ</w:t>
      </w:r>
      <w:proofErr w:type="spellEnd"/>
      <w:r>
        <w:t xml:space="preserve"> </w:t>
      </w:r>
      <w:proofErr w:type="spellStart"/>
      <w:r>
        <w:t>quản</w:t>
      </w:r>
      <w:proofErr w:type="spellEnd"/>
      <w:r>
        <w:t xml:space="preserve"> </w:t>
      </w:r>
      <w:proofErr w:type="spellStart"/>
      <w:r>
        <w:t>lý</w:t>
      </w:r>
      <w:bookmarkEnd w:id="2"/>
      <w:proofErr w:type="spellEnd"/>
    </w:p>
    <w:p w14:paraId="7E6BB31E" w14:textId="44DD8F72" w:rsidR="00C2490A" w:rsidRDefault="14F76A8C" w:rsidP="00587AEE">
      <w:r w:rsidRPr="14F76A8C">
        <w:rPr>
          <w:b/>
          <w:bCs/>
        </w:rPr>
        <w:t xml:space="preserve">Link </w:t>
      </w:r>
      <w:proofErr w:type="spellStart"/>
      <w:r w:rsidRPr="14F76A8C">
        <w:rPr>
          <w:b/>
          <w:bCs/>
        </w:rPr>
        <w:t>Quản</w:t>
      </w:r>
      <w:proofErr w:type="spellEnd"/>
      <w:r w:rsidRPr="14F76A8C">
        <w:rPr>
          <w:b/>
          <w:bCs/>
        </w:rPr>
        <w:t xml:space="preserve"> </w:t>
      </w:r>
      <w:proofErr w:type="spellStart"/>
      <w:r w:rsidRPr="14F76A8C">
        <w:rPr>
          <w:b/>
          <w:bCs/>
        </w:rPr>
        <w:t>lý</w:t>
      </w:r>
      <w:proofErr w:type="spellEnd"/>
      <w:r w:rsidRPr="14F76A8C">
        <w:rPr>
          <w:b/>
          <w:bCs/>
        </w:rPr>
        <w:t xml:space="preserve"> </w:t>
      </w:r>
      <w:proofErr w:type="spellStart"/>
      <w:r w:rsidRPr="14F76A8C">
        <w:rPr>
          <w:b/>
          <w:bCs/>
        </w:rPr>
        <w:t>và</w:t>
      </w:r>
      <w:proofErr w:type="spellEnd"/>
      <w:r w:rsidRPr="14F76A8C">
        <w:rPr>
          <w:b/>
          <w:bCs/>
        </w:rPr>
        <w:t xml:space="preserve"> </w:t>
      </w:r>
      <w:proofErr w:type="spellStart"/>
      <w:r w:rsidRPr="14F76A8C">
        <w:rPr>
          <w:b/>
          <w:bCs/>
        </w:rPr>
        <w:t>phân</w:t>
      </w:r>
      <w:proofErr w:type="spellEnd"/>
      <w:r w:rsidRPr="14F76A8C">
        <w:rPr>
          <w:b/>
          <w:bCs/>
        </w:rPr>
        <w:t xml:space="preserve"> chia </w:t>
      </w:r>
      <w:proofErr w:type="spellStart"/>
      <w:r w:rsidRPr="14F76A8C">
        <w:rPr>
          <w:b/>
          <w:bCs/>
        </w:rPr>
        <w:t>công</w:t>
      </w:r>
      <w:proofErr w:type="spellEnd"/>
      <w:r w:rsidRPr="14F76A8C">
        <w:rPr>
          <w:b/>
          <w:bCs/>
        </w:rPr>
        <w:t xml:space="preserve"> </w:t>
      </w:r>
      <w:proofErr w:type="spellStart"/>
      <w:r w:rsidRPr="14F76A8C">
        <w:rPr>
          <w:b/>
          <w:bCs/>
        </w:rPr>
        <w:t>việc</w:t>
      </w:r>
      <w:proofErr w:type="spellEnd"/>
      <w:r w:rsidRPr="14F76A8C">
        <w:rPr>
          <w:b/>
          <w:bCs/>
        </w:rPr>
        <w:t>:</w:t>
      </w:r>
      <w:r>
        <w:t xml:space="preserve"> MS Planner </w:t>
      </w:r>
      <w:r w:rsidRPr="14F76A8C">
        <w:rPr>
          <w:color w:val="FF0000"/>
        </w:rPr>
        <w:t>(</w:t>
      </w:r>
      <w:proofErr w:type="spellStart"/>
      <w:r w:rsidRPr="14F76A8C">
        <w:rPr>
          <w:color w:val="FF0000"/>
        </w:rPr>
        <w:t>bắt</w:t>
      </w:r>
      <w:proofErr w:type="spellEnd"/>
      <w:r w:rsidRPr="14F76A8C">
        <w:rPr>
          <w:color w:val="FF0000"/>
        </w:rPr>
        <w:t xml:space="preserve"> </w:t>
      </w:r>
      <w:proofErr w:type="spellStart"/>
      <w:r w:rsidRPr="14F76A8C">
        <w:rPr>
          <w:color w:val="FF0000"/>
        </w:rPr>
        <w:t>buộc</w:t>
      </w:r>
      <w:proofErr w:type="spellEnd"/>
      <w:r w:rsidRPr="14F76A8C">
        <w:rPr>
          <w:color w:val="FF0000"/>
        </w:rPr>
        <w:t>):</w:t>
      </w:r>
    </w:p>
    <w:p w14:paraId="2889A552" w14:textId="77777777" w:rsidR="00447F3E" w:rsidRPr="00447F3E" w:rsidRDefault="00D01B2A" w:rsidP="14F76A8C">
      <w:pPr>
        <w:rPr>
          <w:sz w:val="22"/>
          <w:szCs w:val="22"/>
        </w:rPr>
      </w:pPr>
      <w:hyperlink r:id="rId15" w:anchor="/plantaskboard?groupId=8c2ba5ff-9e71-4502-9c51-1791af8361cb&amp;planId=puoR9qO3oUis4j7O_TzUpskAEyUJ&amp;taskId=GVNFuV4WQU2eUQxGCImv1MkAJJhV" w:history="1">
        <w:r w:rsidR="00447F3E" w:rsidRPr="00447F3E">
          <w:rPr>
            <w:rStyle w:val="Hyperlink"/>
            <w:sz w:val="22"/>
            <w:szCs w:val="22"/>
          </w:rPr>
          <w:t>https://tasks.office.com/husteduvn.onmicrosoft.com/en-US/Home/Planner#/plantaskboard?groupId=8c2ba5ff-9e71-4502-9c51-1791af8361cb&amp;planId=puoR9qO3oUis4j7O_TzUpskAEyUJ&amp;taskId=GVNFuV4WQU2eUQxGCImv1MkAJJhV</w:t>
        </w:r>
      </w:hyperlink>
    </w:p>
    <w:p w14:paraId="126A1A8F" w14:textId="746D84B9" w:rsidR="00D83F95" w:rsidRDefault="14F76A8C" w:rsidP="14F76A8C">
      <w:r w:rsidRPr="14F76A8C">
        <w:rPr>
          <w:b/>
          <w:bCs/>
        </w:rPr>
        <w:t>Link</w:t>
      </w:r>
      <w:r w:rsidR="00447F3E">
        <w:rPr>
          <w:b/>
          <w:bCs/>
        </w:rPr>
        <w:t xml:space="preserve"> </w:t>
      </w:r>
      <w:proofErr w:type="spellStart"/>
      <w:r w:rsidRPr="14F76A8C">
        <w:rPr>
          <w:b/>
          <w:bCs/>
        </w:rPr>
        <w:t>Quản</w:t>
      </w:r>
      <w:proofErr w:type="spellEnd"/>
      <w:r w:rsidRPr="14F76A8C">
        <w:rPr>
          <w:b/>
          <w:bCs/>
        </w:rPr>
        <w:t xml:space="preserve"> </w:t>
      </w:r>
      <w:proofErr w:type="spellStart"/>
      <w:r w:rsidRPr="14F76A8C">
        <w:rPr>
          <w:b/>
          <w:bCs/>
        </w:rPr>
        <w:t>lý</w:t>
      </w:r>
      <w:proofErr w:type="spellEnd"/>
      <w:r w:rsidRPr="14F76A8C">
        <w:rPr>
          <w:b/>
          <w:bCs/>
        </w:rPr>
        <w:t xml:space="preserve"> </w:t>
      </w:r>
      <w:proofErr w:type="spellStart"/>
      <w:r w:rsidRPr="14F76A8C">
        <w:rPr>
          <w:b/>
          <w:bCs/>
        </w:rPr>
        <w:t>mã</w:t>
      </w:r>
      <w:proofErr w:type="spellEnd"/>
      <w:r w:rsidRPr="14F76A8C">
        <w:rPr>
          <w:b/>
          <w:bCs/>
        </w:rPr>
        <w:t xml:space="preserve"> </w:t>
      </w:r>
      <w:proofErr w:type="spellStart"/>
      <w:r w:rsidRPr="14F76A8C">
        <w:rPr>
          <w:b/>
          <w:bCs/>
        </w:rPr>
        <w:t>nguồn</w:t>
      </w:r>
      <w:proofErr w:type="spellEnd"/>
      <w:r w:rsidRPr="14F76A8C">
        <w:rPr>
          <w:b/>
          <w:bCs/>
        </w:rPr>
        <w:t>:</w:t>
      </w:r>
      <w:r>
        <w:t xml:space="preserve"> GitHub/GitLab </w:t>
      </w:r>
      <w:r w:rsidRPr="14F76A8C">
        <w:rPr>
          <w:color w:val="FF0000"/>
        </w:rPr>
        <w:t>(</w:t>
      </w:r>
      <w:proofErr w:type="spellStart"/>
      <w:r w:rsidRPr="14F76A8C">
        <w:rPr>
          <w:color w:val="FF0000"/>
        </w:rPr>
        <w:t>bắt</w:t>
      </w:r>
      <w:proofErr w:type="spellEnd"/>
      <w:r w:rsidRPr="14F76A8C">
        <w:rPr>
          <w:color w:val="FF0000"/>
        </w:rPr>
        <w:t xml:space="preserve"> </w:t>
      </w:r>
      <w:proofErr w:type="spellStart"/>
      <w:r w:rsidRPr="14F76A8C">
        <w:rPr>
          <w:color w:val="FF0000"/>
        </w:rPr>
        <w:t>buộc</w:t>
      </w:r>
      <w:proofErr w:type="spellEnd"/>
      <w:r w:rsidRPr="14F76A8C">
        <w:rPr>
          <w:color w:val="FF0000"/>
        </w:rPr>
        <w:t xml:space="preserve">): </w:t>
      </w:r>
      <w:hyperlink r:id="rId16">
        <w:r w:rsidRPr="14F76A8C">
          <w:rPr>
            <w:rStyle w:val="Hyperlink"/>
            <w:rFonts w:eastAsia="Tahoma" w:cs="Tahoma"/>
            <w:sz w:val="22"/>
            <w:szCs w:val="22"/>
          </w:rPr>
          <w:t>https://github.com/ninjaRua070597/Bai_Tap_Lon_QTDA_IT4240</w:t>
        </w:r>
      </w:hyperlink>
    </w:p>
    <w:p w14:paraId="22420DD7" w14:textId="0C45FA9A" w:rsidR="00BA61C8" w:rsidRDefault="00BA61C8">
      <w:pPr>
        <w:widowControl/>
        <w:suppressAutoHyphens w:val="0"/>
        <w:spacing w:after="0" w:line="240" w:lineRule="auto"/>
        <w:jc w:val="left"/>
      </w:pPr>
      <w:r>
        <w:br w:type="page"/>
      </w:r>
    </w:p>
    <w:p w14:paraId="5E1510E8" w14:textId="31011709" w:rsidR="00A62F4F" w:rsidRDefault="6003E338" w:rsidP="00A62F4F">
      <w:pPr>
        <w:pStyle w:val="Heading1"/>
      </w:pPr>
      <w:bookmarkStart w:id="3" w:name="_Toc28101640"/>
      <w:proofErr w:type="spellStart"/>
      <w:r>
        <w:lastRenderedPageBreak/>
        <w:t>Các</w:t>
      </w:r>
      <w:proofErr w:type="spellEnd"/>
      <w:r>
        <w:t xml:space="preserve"> </w:t>
      </w:r>
      <w:proofErr w:type="spellStart"/>
      <w:r>
        <w:t>nhân</w:t>
      </w:r>
      <w:proofErr w:type="spellEnd"/>
      <w:r>
        <w:t xml:space="preserve"> </w:t>
      </w:r>
      <w:proofErr w:type="spellStart"/>
      <w:r>
        <w:t>sự</w:t>
      </w:r>
      <w:proofErr w:type="spellEnd"/>
      <w:r>
        <w:t xml:space="preserve"> </w:t>
      </w:r>
      <w:proofErr w:type="spellStart"/>
      <w:r>
        <w:t>tham</w:t>
      </w:r>
      <w:proofErr w:type="spellEnd"/>
      <w:r>
        <w:t xml:space="preserve"> </w:t>
      </w:r>
      <w:proofErr w:type="spellStart"/>
      <w:r>
        <w:t>gia</w:t>
      </w:r>
      <w:proofErr w:type="spellEnd"/>
      <w:r>
        <w:t xml:space="preserve"> </w:t>
      </w:r>
      <w:proofErr w:type="spellStart"/>
      <w:r>
        <w:t>dự</w:t>
      </w:r>
      <w:proofErr w:type="spellEnd"/>
      <w:r>
        <w:t xml:space="preserve"> </w:t>
      </w:r>
      <w:proofErr w:type="spellStart"/>
      <w:r>
        <w:t>án</w:t>
      </w:r>
      <w:bookmarkEnd w:id="3"/>
      <w:proofErr w:type="spellEnd"/>
    </w:p>
    <w:p w14:paraId="416F62C7" w14:textId="135CB092" w:rsidR="00587AEE" w:rsidRDefault="6003E338" w:rsidP="00587AEE">
      <w:pPr>
        <w:pStyle w:val="Heading2"/>
      </w:pPr>
      <w:bookmarkStart w:id="4" w:name="_Toc28101641"/>
      <w:proofErr w:type="spellStart"/>
      <w:r>
        <w:t>Thông</w:t>
      </w:r>
      <w:proofErr w:type="spellEnd"/>
      <w:r>
        <w:t xml:space="preserve"> tin </w:t>
      </w:r>
      <w:proofErr w:type="spellStart"/>
      <w:r>
        <w:t>liên</w:t>
      </w:r>
      <w:proofErr w:type="spellEnd"/>
      <w:r>
        <w:t xml:space="preserve"> </w:t>
      </w:r>
      <w:proofErr w:type="spellStart"/>
      <w:r>
        <w:t>hệ</w:t>
      </w:r>
      <w:proofErr w:type="spellEnd"/>
      <w:r>
        <w:t xml:space="preserve"> </w:t>
      </w:r>
      <w:proofErr w:type="spellStart"/>
      <w:r>
        <w:t>phía</w:t>
      </w:r>
      <w:proofErr w:type="spellEnd"/>
      <w:r>
        <w:t xml:space="preserve"> </w:t>
      </w:r>
      <w:proofErr w:type="spellStart"/>
      <w:r>
        <w:t>khách</w:t>
      </w:r>
      <w:proofErr w:type="spellEnd"/>
      <w:r>
        <w:t xml:space="preserve"> </w:t>
      </w:r>
      <w:proofErr w:type="spellStart"/>
      <w:r>
        <w:t>hàng</w:t>
      </w:r>
      <w:bookmarkEnd w:id="4"/>
      <w:proofErr w:type="spellEnd"/>
    </w:p>
    <w:p w14:paraId="06EAC2D1" w14:textId="7363B237" w:rsidR="14F76A8C" w:rsidRDefault="14F76A8C" w:rsidP="14F76A8C">
      <w:pPr>
        <w:rPr>
          <w:b/>
          <w:bCs/>
        </w:rPr>
      </w:pPr>
      <w:proofErr w:type="spellStart"/>
      <w:r w:rsidRPr="14F76A8C">
        <w:rPr>
          <w:b/>
          <w:bCs/>
        </w:rPr>
        <w:t>Ông</w:t>
      </w:r>
      <w:proofErr w:type="spellEnd"/>
      <w:r w:rsidRPr="14F76A8C">
        <w:rPr>
          <w:b/>
          <w:bCs/>
        </w:rPr>
        <w:t xml:space="preserve"> </w:t>
      </w:r>
      <w:proofErr w:type="spellStart"/>
      <w:r w:rsidRPr="14F76A8C">
        <w:rPr>
          <w:b/>
          <w:bCs/>
        </w:rPr>
        <w:t>Nguyễn</w:t>
      </w:r>
      <w:proofErr w:type="spellEnd"/>
      <w:r w:rsidRPr="14F76A8C">
        <w:rPr>
          <w:b/>
          <w:bCs/>
        </w:rPr>
        <w:t xml:space="preserve"> </w:t>
      </w:r>
      <w:proofErr w:type="spellStart"/>
      <w:r w:rsidRPr="14F76A8C">
        <w:rPr>
          <w:b/>
          <w:bCs/>
        </w:rPr>
        <w:t>Đức</w:t>
      </w:r>
      <w:proofErr w:type="spellEnd"/>
      <w:r w:rsidRPr="14F76A8C">
        <w:rPr>
          <w:b/>
          <w:bCs/>
        </w:rPr>
        <w:t xml:space="preserve"> </w:t>
      </w:r>
      <w:proofErr w:type="spellStart"/>
      <w:r w:rsidRPr="14F76A8C">
        <w:rPr>
          <w:b/>
          <w:bCs/>
        </w:rPr>
        <w:t>Tiến</w:t>
      </w:r>
      <w:proofErr w:type="spellEnd"/>
    </w:p>
    <w:p w14:paraId="11F8C4BE" w14:textId="6CA2417D" w:rsidR="14F76A8C" w:rsidRDefault="14F76A8C" w:rsidP="14F76A8C">
      <w:pPr>
        <w:rPr>
          <w:i/>
          <w:iCs/>
        </w:rPr>
      </w:pPr>
      <w:proofErr w:type="spellStart"/>
      <w:r w:rsidRPr="14F76A8C">
        <w:rPr>
          <w:i/>
          <w:iCs/>
        </w:rPr>
        <w:t>Giám</w:t>
      </w:r>
      <w:proofErr w:type="spellEnd"/>
      <w:r w:rsidRPr="14F76A8C">
        <w:rPr>
          <w:i/>
          <w:iCs/>
        </w:rPr>
        <w:t xml:space="preserve"> </w:t>
      </w:r>
      <w:proofErr w:type="spellStart"/>
      <w:r w:rsidRPr="14F76A8C">
        <w:rPr>
          <w:i/>
          <w:iCs/>
        </w:rPr>
        <w:t>đốc</w:t>
      </w:r>
      <w:proofErr w:type="spellEnd"/>
      <w:r w:rsidRPr="14F76A8C">
        <w:rPr>
          <w:i/>
          <w:iCs/>
        </w:rPr>
        <w:t xml:space="preserve"> </w:t>
      </w:r>
      <w:proofErr w:type="spellStart"/>
      <w:r w:rsidRPr="14F76A8C">
        <w:rPr>
          <w:i/>
          <w:iCs/>
        </w:rPr>
        <w:t>Công</w:t>
      </w:r>
      <w:proofErr w:type="spellEnd"/>
      <w:r w:rsidRPr="14F76A8C">
        <w:rPr>
          <w:i/>
          <w:iCs/>
        </w:rPr>
        <w:t xml:space="preserve"> ty TNHH TechLink </w:t>
      </w:r>
      <w:proofErr w:type="spellStart"/>
      <w:r w:rsidRPr="14F76A8C">
        <w:rPr>
          <w:i/>
          <w:iCs/>
        </w:rPr>
        <w:t>Việt</w:t>
      </w:r>
      <w:proofErr w:type="spellEnd"/>
      <w:r w:rsidRPr="14F76A8C">
        <w:rPr>
          <w:i/>
          <w:iCs/>
        </w:rPr>
        <w:t xml:space="preserve">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5" w:name="_Toc28101642"/>
      <w:proofErr w:type="spellStart"/>
      <w:r>
        <w:t>Thông</w:t>
      </w:r>
      <w:proofErr w:type="spellEnd"/>
      <w:r>
        <w:t xml:space="preserve"> tin </w:t>
      </w:r>
      <w:proofErr w:type="spellStart"/>
      <w:r>
        <w:t>liên</w:t>
      </w:r>
      <w:proofErr w:type="spellEnd"/>
      <w:r>
        <w:t xml:space="preserve"> </w:t>
      </w:r>
      <w:proofErr w:type="spellStart"/>
      <w:r>
        <w:t>hệ</w:t>
      </w:r>
      <w:proofErr w:type="spellEnd"/>
      <w:r>
        <w:t xml:space="preserve"> </w:t>
      </w:r>
      <w:proofErr w:type="spellStart"/>
      <w:r>
        <w:t>phía</w:t>
      </w:r>
      <w:proofErr w:type="spellEnd"/>
      <w:r>
        <w:t xml:space="preserve"> </w:t>
      </w:r>
      <w:proofErr w:type="spellStart"/>
      <w:r>
        <w:t>công</w:t>
      </w:r>
      <w:proofErr w:type="spellEnd"/>
      <w:r>
        <w:t xml:space="preserve"> ty</w:t>
      </w:r>
      <w:bookmarkEnd w:id="5"/>
    </w:p>
    <w:p w14:paraId="4BD80461" w14:textId="5E0DC8AB" w:rsidR="14F76A8C" w:rsidRDefault="14F76A8C" w:rsidP="14F76A8C">
      <w:pPr>
        <w:rPr>
          <w:b/>
          <w:bCs/>
        </w:rPr>
      </w:pPr>
      <w:proofErr w:type="spellStart"/>
      <w:r w:rsidRPr="14F76A8C">
        <w:rPr>
          <w:b/>
          <w:bCs/>
        </w:rPr>
        <w:t>Ông</w:t>
      </w:r>
      <w:proofErr w:type="spellEnd"/>
      <w:r w:rsidRPr="14F76A8C">
        <w:rPr>
          <w:b/>
          <w:bCs/>
        </w:rPr>
        <w:t xml:space="preserve"> </w:t>
      </w:r>
      <w:proofErr w:type="spellStart"/>
      <w:r w:rsidRPr="14F76A8C">
        <w:rPr>
          <w:b/>
          <w:bCs/>
        </w:rPr>
        <w:t>Phạm</w:t>
      </w:r>
      <w:proofErr w:type="spellEnd"/>
      <w:r w:rsidRPr="14F76A8C">
        <w:rPr>
          <w:b/>
          <w:bCs/>
        </w:rPr>
        <w:t xml:space="preserve"> Anh </w:t>
      </w:r>
      <w:proofErr w:type="spellStart"/>
      <w:r w:rsidRPr="14F76A8C">
        <w:rPr>
          <w:b/>
          <w:bCs/>
        </w:rPr>
        <w:t>Đức</w:t>
      </w:r>
      <w:proofErr w:type="spellEnd"/>
    </w:p>
    <w:p w14:paraId="6ADBB537" w14:textId="4D2F01E3" w:rsidR="14F76A8C" w:rsidRDefault="14F76A8C" w:rsidP="14F76A8C">
      <w:pPr>
        <w:rPr>
          <w:i/>
          <w:iCs/>
        </w:rPr>
      </w:pPr>
      <w:r w:rsidRPr="14F76A8C">
        <w:rPr>
          <w:i/>
          <w:iCs/>
        </w:rPr>
        <w:t>Project Manager</w:t>
      </w:r>
    </w:p>
    <w:p w14:paraId="10D6CF67" w14:textId="224359CF" w:rsidR="14F76A8C" w:rsidRPr="003003B1" w:rsidRDefault="14F76A8C" w:rsidP="14F76A8C">
      <w:pPr>
        <w:rPr>
          <w:i/>
          <w:iCs/>
          <w:lang w:val="fr-FR"/>
        </w:rPr>
      </w:pPr>
      <w:proofErr w:type="gramStart"/>
      <w:r w:rsidRPr="003003B1">
        <w:rPr>
          <w:i/>
          <w:iCs/>
          <w:lang w:val="fr-FR"/>
        </w:rPr>
        <w:t>SĐT:</w:t>
      </w:r>
      <w:proofErr w:type="gramEnd"/>
      <w:r w:rsidRPr="003003B1">
        <w:rPr>
          <w:i/>
          <w:iCs/>
          <w:lang w:val="fr-FR"/>
        </w:rPr>
        <w:t xml:space="preserve"> 0456888666</w:t>
      </w:r>
    </w:p>
    <w:p w14:paraId="0AE06061" w14:textId="38A84E61" w:rsidR="14F76A8C" w:rsidRPr="003003B1" w:rsidRDefault="14F76A8C" w:rsidP="14F76A8C">
      <w:pPr>
        <w:rPr>
          <w:lang w:val="fr-FR"/>
        </w:rPr>
      </w:pPr>
      <w:proofErr w:type="gramStart"/>
      <w:r w:rsidRPr="003003B1">
        <w:rPr>
          <w:lang w:val="fr-FR"/>
        </w:rPr>
        <w:t>Mail:</w:t>
      </w:r>
      <w:proofErr w:type="gramEnd"/>
      <w:r w:rsidRPr="003003B1">
        <w:rPr>
          <w:lang w:val="fr-FR"/>
        </w:rPr>
        <w:t xml:space="preserve"> </w:t>
      </w:r>
      <w:hyperlink r:id="rId17">
        <w:r w:rsidRPr="003003B1">
          <w:rPr>
            <w:rStyle w:val="Hyperlink"/>
            <w:lang w:val="fr-FR"/>
          </w:rPr>
          <w:t>duc.pa@devtech.com</w:t>
        </w:r>
      </w:hyperlink>
    </w:p>
    <w:p w14:paraId="2BD3A719" w14:textId="77777777" w:rsidR="00BA61C8" w:rsidRPr="003003B1" w:rsidRDefault="00BA61C8" w:rsidP="14F76A8C">
      <w:pPr>
        <w:rPr>
          <w:lang w:val="fr-FR"/>
        </w:rPr>
      </w:pPr>
    </w:p>
    <w:p w14:paraId="06BC35C4" w14:textId="69D5964B" w:rsidR="14F76A8C" w:rsidRPr="003003B1" w:rsidRDefault="14F76A8C" w:rsidP="14F76A8C">
      <w:pPr>
        <w:rPr>
          <w:b/>
          <w:bCs/>
          <w:lang w:val="fr-FR"/>
        </w:rPr>
      </w:pPr>
      <w:proofErr w:type="spellStart"/>
      <w:r w:rsidRPr="003003B1">
        <w:rPr>
          <w:b/>
          <w:bCs/>
          <w:lang w:val="fr-FR"/>
        </w:rPr>
        <w:t>Bà</w:t>
      </w:r>
      <w:proofErr w:type="spellEnd"/>
      <w:r w:rsidRPr="003003B1">
        <w:rPr>
          <w:b/>
          <w:bCs/>
          <w:lang w:val="fr-FR"/>
        </w:rPr>
        <w:t xml:space="preserve"> </w:t>
      </w:r>
      <w:proofErr w:type="spellStart"/>
      <w:r w:rsidRPr="003003B1">
        <w:rPr>
          <w:b/>
          <w:bCs/>
          <w:lang w:val="fr-FR"/>
        </w:rPr>
        <w:t>Đàm</w:t>
      </w:r>
      <w:proofErr w:type="spellEnd"/>
      <w:r w:rsidRPr="003003B1">
        <w:rPr>
          <w:b/>
          <w:bCs/>
          <w:lang w:val="fr-FR"/>
        </w:rPr>
        <w:t xml:space="preserve"> </w:t>
      </w:r>
      <w:proofErr w:type="spellStart"/>
      <w:r w:rsidRPr="003003B1">
        <w:rPr>
          <w:b/>
          <w:bCs/>
          <w:lang w:val="fr-FR"/>
        </w:rPr>
        <w:t>Thị</w:t>
      </w:r>
      <w:proofErr w:type="spellEnd"/>
      <w:r w:rsidRPr="003003B1">
        <w:rPr>
          <w:b/>
          <w:bCs/>
          <w:lang w:val="fr-FR"/>
        </w:rPr>
        <w:t xml:space="preserve"> Thu </w:t>
      </w:r>
      <w:proofErr w:type="spellStart"/>
      <w:r w:rsidRPr="003003B1">
        <w:rPr>
          <w:b/>
          <w:bCs/>
          <w:lang w:val="fr-FR"/>
        </w:rPr>
        <w:t>Thảo</w:t>
      </w:r>
      <w:proofErr w:type="spellEnd"/>
    </w:p>
    <w:p w14:paraId="0F541F17" w14:textId="6742C938" w:rsidR="14F76A8C" w:rsidRPr="003003B1" w:rsidRDefault="14F76A8C" w:rsidP="14F76A8C">
      <w:pPr>
        <w:rPr>
          <w:i/>
          <w:iCs/>
          <w:lang w:val="fr-FR"/>
        </w:rPr>
      </w:pPr>
      <w:proofErr w:type="spellStart"/>
      <w:r w:rsidRPr="003003B1">
        <w:rPr>
          <w:i/>
          <w:iCs/>
          <w:lang w:val="fr-FR"/>
        </w:rPr>
        <w:t>Phiên</w:t>
      </w:r>
      <w:proofErr w:type="spellEnd"/>
      <w:r w:rsidRPr="003003B1">
        <w:rPr>
          <w:i/>
          <w:iCs/>
          <w:lang w:val="fr-FR"/>
        </w:rPr>
        <w:t xml:space="preserve"> </w:t>
      </w:r>
      <w:proofErr w:type="spellStart"/>
      <w:r w:rsidRPr="003003B1">
        <w:rPr>
          <w:i/>
          <w:iCs/>
          <w:lang w:val="fr-FR"/>
        </w:rPr>
        <w:t>dịch</w:t>
      </w:r>
      <w:proofErr w:type="spellEnd"/>
      <w:r w:rsidRPr="003003B1">
        <w:rPr>
          <w:i/>
          <w:iCs/>
          <w:lang w:val="fr-FR"/>
        </w:rPr>
        <w:t xml:space="preserve"> </w:t>
      </w:r>
      <w:proofErr w:type="spellStart"/>
      <w:r w:rsidRPr="003003B1">
        <w:rPr>
          <w:i/>
          <w:iCs/>
          <w:lang w:val="fr-FR"/>
        </w:rPr>
        <w:t>viên</w:t>
      </w:r>
      <w:proofErr w:type="spellEnd"/>
      <w:r w:rsidRPr="003003B1">
        <w:rPr>
          <w:i/>
          <w:iCs/>
          <w:lang w:val="fr-FR"/>
        </w:rPr>
        <w:t xml:space="preserve"> </w:t>
      </w:r>
      <w:proofErr w:type="spellStart"/>
      <w:r w:rsidRPr="003003B1">
        <w:rPr>
          <w:i/>
          <w:iCs/>
          <w:lang w:val="fr-FR"/>
        </w:rPr>
        <w:t>tiếng</w:t>
      </w:r>
      <w:proofErr w:type="spellEnd"/>
      <w:r w:rsidRPr="003003B1">
        <w:rPr>
          <w:i/>
          <w:iCs/>
          <w:lang w:val="fr-FR"/>
        </w:rPr>
        <w:t xml:space="preserve"> </w:t>
      </w:r>
      <w:proofErr w:type="spellStart"/>
      <w:r w:rsidRPr="003003B1">
        <w:rPr>
          <w:i/>
          <w:iCs/>
          <w:lang w:val="fr-FR"/>
        </w:rPr>
        <w:t>Nhật</w:t>
      </w:r>
      <w:proofErr w:type="spellEnd"/>
    </w:p>
    <w:p w14:paraId="172C1BAA" w14:textId="27FD49DA" w:rsidR="14F76A8C" w:rsidRPr="003003B1" w:rsidRDefault="14F76A8C" w:rsidP="14F76A8C">
      <w:pPr>
        <w:rPr>
          <w:i/>
          <w:iCs/>
          <w:lang w:val="fr-FR"/>
        </w:rPr>
      </w:pPr>
      <w:proofErr w:type="gramStart"/>
      <w:r w:rsidRPr="003003B1">
        <w:rPr>
          <w:i/>
          <w:iCs/>
          <w:lang w:val="fr-FR"/>
        </w:rPr>
        <w:t>SĐT:</w:t>
      </w:r>
      <w:proofErr w:type="gramEnd"/>
      <w:r w:rsidRPr="003003B1">
        <w:rPr>
          <w:i/>
          <w:iCs/>
          <w:lang w:val="fr-FR"/>
        </w:rPr>
        <w:t xml:space="preserve"> 0456123789</w:t>
      </w:r>
    </w:p>
    <w:p w14:paraId="2C48CC45" w14:textId="65ED2B4E" w:rsidR="14F76A8C" w:rsidRPr="003003B1" w:rsidRDefault="14F76A8C" w:rsidP="14F76A8C">
      <w:pPr>
        <w:rPr>
          <w:i/>
          <w:iCs/>
          <w:lang w:val="fr-FR"/>
        </w:rPr>
      </w:pPr>
      <w:proofErr w:type="gramStart"/>
      <w:r w:rsidRPr="003003B1">
        <w:rPr>
          <w:i/>
          <w:iCs/>
          <w:lang w:val="fr-FR"/>
        </w:rPr>
        <w:t>Mail:</w:t>
      </w:r>
      <w:proofErr w:type="gramEnd"/>
      <w:r w:rsidRPr="003003B1">
        <w:rPr>
          <w:i/>
          <w:iCs/>
          <w:lang w:val="fr-FR"/>
        </w:rPr>
        <w:t xml:space="preserve"> </w:t>
      </w:r>
      <w:hyperlink r:id="rId18">
        <w:r w:rsidRPr="003003B1">
          <w:rPr>
            <w:rStyle w:val="Hyperlink"/>
            <w:lang w:val="fr-FR"/>
          </w:rPr>
          <w:t>thao.dt@devtech.com</w:t>
        </w:r>
      </w:hyperlink>
    </w:p>
    <w:p w14:paraId="1E7F1130" w14:textId="3C0E60F1" w:rsidR="00587AEE" w:rsidRPr="003003B1" w:rsidRDefault="6003E338" w:rsidP="00587AEE">
      <w:pPr>
        <w:pStyle w:val="Heading2"/>
        <w:rPr>
          <w:lang w:val="fr-FR"/>
        </w:rPr>
      </w:pPr>
      <w:bookmarkStart w:id="6" w:name="_Toc28101643"/>
      <w:proofErr w:type="spellStart"/>
      <w:r w:rsidRPr="003003B1">
        <w:rPr>
          <w:lang w:val="fr-FR"/>
        </w:rPr>
        <w:t>Phân</w:t>
      </w:r>
      <w:proofErr w:type="spellEnd"/>
      <w:r w:rsidRPr="003003B1">
        <w:rPr>
          <w:lang w:val="fr-FR"/>
        </w:rPr>
        <w:t xml:space="preserve"> chia </w:t>
      </w:r>
      <w:proofErr w:type="spellStart"/>
      <w:r w:rsidRPr="003003B1">
        <w:rPr>
          <w:lang w:val="fr-FR"/>
        </w:rPr>
        <w:t>vai</w:t>
      </w:r>
      <w:proofErr w:type="spellEnd"/>
      <w:r w:rsidRPr="003003B1">
        <w:rPr>
          <w:lang w:val="fr-FR"/>
        </w:rPr>
        <w:t xml:space="preserve"> </w:t>
      </w:r>
      <w:proofErr w:type="spellStart"/>
      <w:r w:rsidRPr="003003B1">
        <w:rPr>
          <w:lang w:val="fr-FR"/>
        </w:rPr>
        <w:t>trò</w:t>
      </w:r>
      <w:proofErr w:type="spellEnd"/>
      <w:r w:rsidRPr="003003B1">
        <w:rPr>
          <w:lang w:val="fr-FR"/>
        </w:rPr>
        <w:t xml:space="preserve"> </w:t>
      </w:r>
      <w:proofErr w:type="spellStart"/>
      <w:r w:rsidRPr="003003B1">
        <w:rPr>
          <w:lang w:val="fr-FR"/>
        </w:rPr>
        <w:t>của</w:t>
      </w:r>
      <w:proofErr w:type="spellEnd"/>
      <w:r w:rsidRPr="003003B1">
        <w:rPr>
          <w:lang w:val="fr-FR"/>
        </w:rPr>
        <w:t xml:space="preserve"> </w:t>
      </w:r>
      <w:proofErr w:type="spellStart"/>
      <w:r w:rsidRPr="003003B1">
        <w:rPr>
          <w:lang w:val="fr-FR"/>
        </w:rPr>
        <w:t>thành</w:t>
      </w:r>
      <w:proofErr w:type="spellEnd"/>
      <w:r w:rsidRPr="003003B1">
        <w:rPr>
          <w:lang w:val="fr-FR"/>
        </w:rPr>
        <w:t xml:space="preserve"> </w:t>
      </w:r>
      <w:proofErr w:type="spellStart"/>
      <w:r w:rsidRPr="003003B1">
        <w:rPr>
          <w:lang w:val="fr-FR"/>
        </w:rPr>
        <w:t>viên</w:t>
      </w:r>
      <w:proofErr w:type="spellEnd"/>
      <w:r w:rsidRPr="003003B1">
        <w:rPr>
          <w:lang w:val="fr-FR"/>
        </w:rPr>
        <w:t xml:space="preserve"> </w:t>
      </w:r>
      <w:proofErr w:type="spellStart"/>
      <w:r w:rsidRPr="003003B1">
        <w:rPr>
          <w:lang w:val="fr-FR"/>
        </w:rPr>
        <w:t>dự</w:t>
      </w:r>
      <w:proofErr w:type="spellEnd"/>
      <w:r w:rsidRPr="003003B1">
        <w:rPr>
          <w:lang w:val="fr-FR"/>
        </w:rPr>
        <w:t xml:space="preserve"> </w:t>
      </w:r>
      <w:proofErr w:type="spellStart"/>
      <w:r w:rsidRPr="003003B1">
        <w:rPr>
          <w:lang w:val="fr-FR"/>
        </w:rPr>
        <w:t>án</w:t>
      </w:r>
      <w:proofErr w:type="spellEnd"/>
      <w:r w:rsidRPr="003003B1">
        <w:rPr>
          <w:lang w:val="fr-FR"/>
        </w:rPr>
        <w:t xml:space="preserve"> </w:t>
      </w:r>
      <w:proofErr w:type="spellStart"/>
      <w:r w:rsidRPr="003003B1">
        <w:rPr>
          <w:lang w:val="fr-FR"/>
        </w:rPr>
        <w:t>và</w:t>
      </w:r>
      <w:proofErr w:type="spellEnd"/>
      <w:r w:rsidRPr="003003B1">
        <w:rPr>
          <w:lang w:val="fr-FR"/>
        </w:rPr>
        <w:t xml:space="preserve"> </w:t>
      </w:r>
      <w:proofErr w:type="spellStart"/>
      <w:r w:rsidRPr="003003B1">
        <w:rPr>
          <w:lang w:val="fr-FR"/>
        </w:rPr>
        <w:t>khách</w:t>
      </w:r>
      <w:proofErr w:type="spellEnd"/>
      <w:r w:rsidRPr="003003B1">
        <w:rPr>
          <w:lang w:val="fr-FR"/>
        </w:rPr>
        <w:t xml:space="preserve"> </w:t>
      </w:r>
      <w:proofErr w:type="spellStart"/>
      <w:r w:rsidRPr="003003B1">
        <w:rPr>
          <w:lang w:val="fr-FR"/>
        </w:rPr>
        <w:t>hàng</w:t>
      </w:r>
      <w:bookmarkEnd w:id="6"/>
      <w:proofErr w:type="spellEnd"/>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proofErr w:type="spellStart"/>
            <w:r>
              <w:t>Họ</w:t>
            </w:r>
            <w:proofErr w:type="spellEnd"/>
            <w:r>
              <w:t xml:space="preserve"> </w:t>
            </w:r>
            <w:proofErr w:type="spellStart"/>
            <w:r>
              <w:t>và</w:t>
            </w:r>
            <w:proofErr w:type="spellEnd"/>
            <w:r>
              <w:t xml:space="preserve"> </w:t>
            </w:r>
            <w:proofErr w:type="spellStart"/>
            <w:r>
              <w:t>tên</w:t>
            </w:r>
            <w:proofErr w:type="spellEnd"/>
          </w:p>
        </w:tc>
        <w:tc>
          <w:tcPr>
            <w:tcW w:w="1756" w:type="dxa"/>
          </w:tcPr>
          <w:p w14:paraId="479D4137" w14:textId="20174284" w:rsidR="14F76A8C" w:rsidRDefault="14F76A8C" w:rsidP="14F76A8C">
            <w:proofErr w:type="spellStart"/>
            <w:r>
              <w:t>Vai</w:t>
            </w:r>
            <w:proofErr w:type="spellEnd"/>
            <w:r>
              <w:t xml:space="preserve"> </w:t>
            </w:r>
            <w:proofErr w:type="spellStart"/>
            <w:r>
              <w:t>trò</w:t>
            </w:r>
            <w:proofErr w:type="spellEnd"/>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proofErr w:type="spellStart"/>
            <w:r>
              <w:t>Mô</w:t>
            </w:r>
            <w:proofErr w:type="spellEnd"/>
            <w:r>
              <w:t xml:space="preserve"> </w:t>
            </w:r>
            <w:proofErr w:type="spellStart"/>
            <w:r>
              <w:t>tả</w:t>
            </w:r>
            <w:proofErr w:type="spellEnd"/>
          </w:p>
        </w:tc>
      </w:tr>
      <w:tr w:rsidR="14F76A8C" w14:paraId="4943BF65" w14:textId="77777777" w:rsidTr="6003E338">
        <w:tc>
          <w:tcPr>
            <w:tcW w:w="8780" w:type="dxa"/>
            <w:gridSpan w:val="5"/>
          </w:tcPr>
          <w:p w14:paraId="5C05FF27" w14:textId="00844DEC" w:rsidR="14F76A8C" w:rsidRDefault="14F76A8C" w:rsidP="14F76A8C">
            <w:pPr>
              <w:jc w:val="center"/>
            </w:pPr>
            <w:proofErr w:type="spellStart"/>
            <w:r>
              <w:t>Nhân</w:t>
            </w:r>
            <w:proofErr w:type="spellEnd"/>
            <w:r>
              <w:t xml:space="preserve"> </w:t>
            </w:r>
            <w:proofErr w:type="spellStart"/>
            <w:r>
              <w:t>sự</w:t>
            </w:r>
            <w:proofErr w:type="spellEnd"/>
            <w:r>
              <w:t xml:space="preserve"> </w:t>
            </w:r>
            <w:proofErr w:type="spellStart"/>
            <w:r>
              <w:t>dự</w:t>
            </w:r>
            <w:proofErr w:type="spellEnd"/>
            <w:r>
              <w:t xml:space="preserve"> </w:t>
            </w:r>
            <w:proofErr w:type="spellStart"/>
            <w:r>
              <w:t>án</w:t>
            </w:r>
            <w:proofErr w:type="spellEnd"/>
          </w:p>
        </w:tc>
      </w:tr>
      <w:tr w:rsidR="14F76A8C" w14:paraId="2BEC25A1" w14:textId="77777777" w:rsidTr="6003E338">
        <w:tc>
          <w:tcPr>
            <w:tcW w:w="1756" w:type="dxa"/>
          </w:tcPr>
          <w:p w14:paraId="3D43B46F" w14:textId="5AAC2801" w:rsidR="14F76A8C" w:rsidRDefault="14F76A8C" w:rsidP="14F76A8C">
            <w:proofErr w:type="spellStart"/>
            <w:r>
              <w:t>Phạm</w:t>
            </w:r>
            <w:proofErr w:type="spellEnd"/>
            <w:r>
              <w:t xml:space="preserve"> Anh </w:t>
            </w:r>
            <w:proofErr w:type="spellStart"/>
            <w:r>
              <w:t>Đức</w:t>
            </w:r>
            <w:proofErr w:type="spellEnd"/>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khách</w:t>
            </w:r>
            <w:proofErr w:type="spellEnd"/>
            <w:r>
              <w:t xml:space="preserve"> </w:t>
            </w:r>
            <w:proofErr w:type="spellStart"/>
            <w:r>
              <w:t>hàng</w:t>
            </w:r>
            <w:proofErr w:type="spellEnd"/>
          </w:p>
        </w:tc>
      </w:tr>
      <w:tr w:rsidR="14F76A8C" w14:paraId="77358893" w14:textId="77777777" w:rsidTr="6003E338">
        <w:tc>
          <w:tcPr>
            <w:tcW w:w="1756" w:type="dxa"/>
          </w:tcPr>
          <w:p w14:paraId="7DF64124" w14:textId="746A1727" w:rsidR="14F76A8C" w:rsidRDefault="14F76A8C" w:rsidP="14F76A8C">
            <w:proofErr w:type="spellStart"/>
            <w:r>
              <w:t>Thái</w:t>
            </w:r>
            <w:proofErr w:type="spellEnd"/>
            <w:r>
              <w:t xml:space="preserve"> </w:t>
            </w:r>
            <w:proofErr w:type="spellStart"/>
            <w:r>
              <w:t>Bá</w:t>
            </w:r>
            <w:proofErr w:type="spellEnd"/>
            <w:r>
              <w:t xml:space="preserve"> </w:t>
            </w:r>
            <w:proofErr w:type="spellStart"/>
            <w:r>
              <w:t>Tuân</w:t>
            </w:r>
            <w:proofErr w:type="spellEnd"/>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proofErr w:type="spellStart"/>
            <w:r>
              <w:t>Phát</w:t>
            </w:r>
            <w:proofErr w:type="spellEnd"/>
            <w:r>
              <w:t xml:space="preserve"> </w:t>
            </w:r>
            <w:proofErr w:type="spellStart"/>
            <w:r>
              <w:t>triển</w:t>
            </w:r>
            <w:proofErr w:type="spellEnd"/>
            <w:r>
              <w:t xml:space="preserve"> </w:t>
            </w:r>
            <w:proofErr w:type="spellStart"/>
            <w:r>
              <w:t>tính</w:t>
            </w:r>
            <w:proofErr w:type="spellEnd"/>
            <w:r>
              <w:t xml:space="preserve"> </w:t>
            </w:r>
            <w:proofErr w:type="spellStart"/>
            <w:r>
              <w:t>năng</w:t>
            </w:r>
            <w:proofErr w:type="spellEnd"/>
          </w:p>
        </w:tc>
      </w:tr>
      <w:tr w:rsidR="14F76A8C" w14:paraId="689D79C0" w14:textId="77777777" w:rsidTr="6003E338">
        <w:tc>
          <w:tcPr>
            <w:tcW w:w="1756" w:type="dxa"/>
          </w:tcPr>
          <w:p w14:paraId="7C3ED854" w14:textId="7FD41F26" w:rsidR="14F76A8C" w:rsidRDefault="14F76A8C" w:rsidP="14F76A8C">
            <w:proofErr w:type="spellStart"/>
            <w:r>
              <w:t>Nguyễn</w:t>
            </w:r>
            <w:proofErr w:type="spellEnd"/>
            <w:r>
              <w:t xml:space="preserve"> </w:t>
            </w:r>
            <w:proofErr w:type="spellStart"/>
            <w:r>
              <w:t>Văn</w:t>
            </w:r>
            <w:proofErr w:type="spellEnd"/>
            <w:r>
              <w:t xml:space="preserve"> </w:t>
            </w:r>
            <w:proofErr w:type="spellStart"/>
            <w:r>
              <w:t>Lâm</w:t>
            </w:r>
            <w:proofErr w:type="spellEnd"/>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proofErr w:type="spellStart"/>
            <w:r>
              <w:t>Kiểm</w:t>
            </w:r>
            <w:proofErr w:type="spellEnd"/>
            <w:r>
              <w:t xml:space="preserve"> </w:t>
            </w:r>
            <w:proofErr w:type="spellStart"/>
            <w:r>
              <w:t>thử</w:t>
            </w:r>
            <w:proofErr w:type="spellEnd"/>
          </w:p>
        </w:tc>
      </w:tr>
      <w:tr w:rsidR="14F76A8C" w14:paraId="4875453E" w14:textId="77777777" w:rsidTr="6003E338">
        <w:tc>
          <w:tcPr>
            <w:tcW w:w="1756" w:type="dxa"/>
          </w:tcPr>
          <w:p w14:paraId="03BE6AAC" w14:textId="743F2202" w:rsidR="14F76A8C" w:rsidRDefault="14F76A8C" w:rsidP="14F76A8C">
            <w:proofErr w:type="spellStart"/>
            <w:proofErr w:type="gramStart"/>
            <w:r>
              <w:t>Đàm</w:t>
            </w:r>
            <w:proofErr w:type="spellEnd"/>
            <w:r>
              <w:t xml:space="preserve">  </w:t>
            </w:r>
            <w:proofErr w:type="spellStart"/>
            <w:r>
              <w:t>Thị</w:t>
            </w:r>
            <w:proofErr w:type="spellEnd"/>
            <w:proofErr w:type="gramEnd"/>
            <w:r>
              <w:t xml:space="preserve"> Thu </w:t>
            </w:r>
            <w:proofErr w:type="spellStart"/>
            <w:r>
              <w:t>Thảo</w:t>
            </w:r>
            <w:proofErr w:type="spellEnd"/>
          </w:p>
        </w:tc>
        <w:tc>
          <w:tcPr>
            <w:tcW w:w="1756" w:type="dxa"/>
          </w:tcPr>
          <w:p w14:paraId="1CE5990C" w14:textId="64634DF5" w:rsidR="14F76A8C" w:rsidRDefault="14F76A8C" w:rsidP="14F76A8C">
            <w:proofErr w:type="spellStart"/>
            <w:r>
              <w:t>Phiên</w:t>
            </w:r>
            <w:proofErr w:type="spellEnd"/>
            <w:r>
              <w:t xml:space="preserve"> </w:t>
            </w:r>
            <w:proofErr w:type="spellStart"/>
            <w:r>
              <w:t>dịch</w:t>
            </w:r>
            <w:proofErr w:type="spellEnd"/>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proofErr w:type="spellStart"/>
            <w:r>
              <w:t>Phiên</w:t>
            </w:r>
            <w:proofErr w:type="spellEnd"/>
            <w:r>
              <w:t xml:space="preserve"> </w:t>
            </w:r>
            <w:proofErr w:type="spellStart"/>
            <w:r>
              <w:t>dịch</w:t>
            </w:r>
            <w:proofErr w:type="spellEnd"/>
            <w:r>
              <w:t xml:space="preserve"> </w:t>
            </w:r>
            <w:proofErr w:type="spellStart"/>
            <w:r>
              <w:t>và</w:t>
            </w:r>
            <w:proofErr w:type="spellEnd"/>
            <w:r>
              <w:t xml:space="preserve"> </w:t>
            </w:r>
            <w:proofErr w:type="spellStart"/>
            <w:r>
              <w:t>liên</w:t>
            </w:r>
            <w:proofErr w:type="spellEnd"/>
            <w:r>
              <w:t xml:space="preserve"> </w:t>
            </w:r>
            <w:proofErr w:type="spellStart"/>
            <w:r>
              <w:t>lạc</w:t>
            </w:r>
            <w:proofErr w:type="spellEnd"/>
          </w:p>
        </w:tc>
      </w:tr>
      <w:tr w:rsidR="14F76A8C" w14:paraId="1F2B696B" w14:textId="77777777" w:rsidTr="6003E338">
        <w:tc>
          <w:tcPr>
            <w:tcW w:w="8780" w:type="dxa"/>
            <w:gridSpan w:val="5"/>
          </w:tcPr>
          <w:p w14:paraId="0123F5B2" w14:textId="5C91EBFC" w:rsidR="14F76A8C" w:rsidRDefault="14F76A8C" w:rsidP="14F76A8C">
            <w:pPr>
              <w:jc w:val="center"/>
            </w:pPr>
            <w:proofErr w:type="spellStart"/>
            <w:r>
              <w:t>Khách</w:t>
            </w:r>
            <w:proofErr w:type="spellEnd"/>
            <w:r>
              <w:t xml:space="preserve"> </w:t>
            </w:r>
            <w:proofErr w:type="spellStart"/>
            <w:r>
              <w:t>hàng</w:t>
            </w:r>
            <w:proofErr w:type="spellEnd"/>
          </w:p>
        </w:tc>
      </w:tr>
      <w:tr w:rsidR="14F76A8C" w14:paraId="6621B291" w14:textId="77777777" w:rsidTr="6003E338">
        <w:tc>
          <w:tcPr>
            <w:tcW w:w="1756" w:type="dxa"/>
          </w:tcPr>
          <w:p w14:paraId="61FD7C9B" w14:textId="5C5C9643" w:rsidR="14F76A8C" w:rsidRDefault="14F76A8C" w:rsidP="14F76A8C">
            <w:proofErr w:type="spellStart"/>
            <w:r>
              <w:t>Nguyễn</w:t>
            </w:r>
            <w:proofErr w:type="spellEnd"/>
            <w:r>
              <w:t xml:space="preserve"> </w:t>
            </w:r>
            <w:proofErr w:type="spellStart"/>
            <w:r>
              <w:t>Đức</w:t>
            </w:r>
            <w:proofErr w:type="spellEnd"/>
            <w:r>
              <w:t xml:space="preserve"> </w:t>
            </w:r>
            <w:proofErr w:type="spellStart"/>
            <w:r>
              <w:t>Tiến</w:t>
            </w:r>
            <w:proofErr w:type="spellEnd"/>
          </w:p>
        </w:tc>
        <w:tc>
          <w:tcPr>
            <w:tcW w:w="1756" w:type="dxa"/>
          </w:tcPr>
          <w:p w14:paraId="24EDC0B8" w14:textId="3702DA06" w:rsidR="14F76A8C" w:rsidRDefault="14F76A8C" w:rsidP="14F76A8C">
            <w:proofErr w:type="spellStart"/>
            <w:r>
              <w:t>Giám</w:t>
            </w:r>
            <w:proofErr w:type="spellEnd"/>
            <w:r>
              <w:t xml:space="preserve"> </w:t>
            </w:r>
            <w:proofErr w:type="spellStart"/>
            <w:r>
              <w:t>đốc</w:t>
            </w:r>
            <w:proofErr w:type="spellEnd"/>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proofErr w:type="spellStart"/>
            <w:r>
              <w:t>Quản</w:t>
            </w:r>
            <w:proofErr w:type="spellEnd"/>
            <w:r>
              <w:t xml:space="preserve"> </w:t>
            </w:r>
            <w:proofErr w:type="spellStart"/>
            <w:r>
              <w:t>lý</w:t>
            </w:r>
            <w:proofErr w:type="spellEnd"/>
            <w:r>
              <w:t xml:space="preserve"> </w:t>
            </w:r>
            <w:proofErr w:type="spellStart"/>
            <w:r>
              <w:t>chung</w:t>
            </w:r>
            <w:proofErr w:type="spellEnd"/>
          </w:p>
        </w:tc>
      </w:tr>
      <w:tr w:rsidR="14F76A8C" w14:paraId="3FB41D32" w14:textId="77777777" w:rsidTr="6003E338">
        <w:tc>
          <w:tcPr>
            <w:tcW w:w="1756" w:type="dxa"/>
          </w:tcPr>
          <w:p w14:paraId="0974A4D7" w14:textId="3C2E7AE0" w:rsidR="14F76A8C" w:rsidRDefault="14F76A8C" w:rsidP="14F76A8C">
            <w:proofErr w:type="spellStart"/>
            <w:r>
              <w:t>Nguyễn</w:t>
            </w:r>
            <w:proofErr w:type="spellEnd"/>
            <w:r>
              <w:t xml:space="preserve"> </w:t>
            </w:r>
            <w:proofErr w:type="spellStart"/>
            <w:r>
              <w:t>Văn</w:t>
            </w:r>
            <w:proofErr w:type="spellEnd"/>
            <w:r>
              <w:t xml:space="preserve"> B</w:t>
            </w:r>
          </w:p>
        </w:tc>
        <w:tc>
          <w:tcPr>
            <w:tcW w:w="1756" w:type="dxa"/>
          </w:tcPr>
          <w:p w14:paraId="52328F7B" w14:textId="5110A205" w:rsidR="14F76A8C" w:rsidRDefault="14F76A8C" w:rsidP="14F76A8C">
            <w:proofErr w:type="spellStart"/>
            <w:r>
              <w:t>Trưởng</w:t>
            </w:r>
            <w:proofErr w:type="spellEnd"/>
            <w:r>
              <w:t xml:space="preserve"> </w:t>
            </w:r>
            <w:proofErr w:type="spellStart"/>
            <w:r>
              <w:t>phòng</w:t>
            </w:r>
            <w:proofErr w:type="spellEnd"/>
            <w:r>
              <w:t xml:space="preserve"> </w:t>
            </w:r>
            <w:proofErr w:type="spellStart"/>
            <w:r>
              <w:t>kỹ</w:t>
            </w:r>
            <w:proofErr w:type="spellEnd"/>
            <w:r>
              <w:t xml:space="preserve"> </w:t>
            </w:r>
            <w:proofErr w:type="spellStart"/>
            <w:r>
              <w:t>thuật</w:t>
            </w:r>
            <w:proofErr w:type="spellEnd"/>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proofErr w:type="spellStart"/>
            <w:r>
              <w:t>Trao</w:t>
            </w:r>
            <w:proofErr w:type="spellEnd"/>
            <w:r>
              <w:t xml:space="preserve"> </w:t>
            </w:r>
            <w:proofErr w:type="spellStart"/>
            <w:r>
              <w:t>đổi</w:t>
            </w:r>
            <w:proofErr w:type="spellEnd"/>
            <w:r>
              <w:t xml:space="preserve"> </w:t>
            </w:r>
            <w:proofErr w:type="spellStart"/>
            <w:r>
              <w:t>và</w:t>
            </w:r>
            <w:proofErr w:type="spellEnd"/>
            <w:r>
              <w:t xml:space="preserve"> feedback </w:t>
            </w:r>
            <w:proofErr w:type="spellStart"/>
            <w:r>
              <w:t>về</w:t>
            </w:r>
            <w:proofErr w:type="spellEnd"/>
            <w:r>
              <w:t xml:space="preserve"> </w:t>
            </w:r>
            <w:proofErr w:type="spellStart"/>
            <w:r>
              <w:t>mặt</w:t>
            </w:r>
            <w:proofErr w:type="spellEnd"/>
            <w:r>
              <w:t xml:space="preserve"> </w:t>
            </w:r>
            <w:proofErr w:type="spellStart"/>
            <w:r>
              <w:t>kỹ</w:t>
            </w:r>
            <w:proofErr w:type="spellEnd"/>
            <w:r>
              <w:t xml:space="preserve"> </w:t>
            </w:r>
            <w:proofErr w:type="spellStart"/>
            <w:r>
              <w:t>thuật</w:t>
            </w:r>
            <w:proofErr w:type="spellEnd"/>
          </w:p>
        </w:tc>
      </w:tr>
      <w:tr w:rsidR="14F76A8C" w14:paraId="09F8A1AE" w14:textId="77777777" w:rsidTr="6003E338">
        <w:tc>
          <w:tcPr>
            <w:tcW w:w="1756" w:type="dxa"/>
          </w:tcPr>
          <w:p w14:paraId="5F567118" w14:textId="66B82E8F" w:rsidR="14F76A8C" w:rsidRDefault="14F76A8C" w:rsidP="14F76A8C">
            <w:proofErr w:type="spellStart"/>
            <w:r>
              <w:t>Phạm</w:t>
            </w:r>
            <w:proofErr w:type="spellEnd"/>
            <w:r>
              <w:t xml:space="preserve"> </w:t>
            </w:r>
            <w:proofErr w:type="spellStart"/>
            <w:r>
              <w:t>Thị</w:t>
            </w:r>
            <w:proofErr w:type="spellEnd"/>
            <w:r>
              <w:t xml:space="preserve"> C</w:t>
            </w:r>
          </w:p>
        </w:tc>
        <w:tc>
          <w:tcPr>
            <w:tcW w:w="1756" w:type="dxa"/>
          </w:tcPr>
          <w:p w14:paraId="2473B8C9" w14:textId="33AECAD7" w:rsidR="14F76A8C" w:rsidRDefault="14F76A8C" w:rsidP="14F76A8C">
            <w:proofErr w:type="spellStart"/>
            <w:r>
              <w:t>Trưởng</w:t>
            </w:r>
            <w:proofErr w:type="spellEnd"/>
            <w:r>
              <w:t xml:space="preserve"> </w:t>
            </w:r>
            <w:proofErr w:type="spellStart"/>
            <w:r>
              <w:t>phòng</w:t>
            </w:r>
            <w:proofErr w:type="spellEnd"/>
            <w:r>
              <w:t xml:space="preserve"> </w:t>
            </w:r>
            <w:proofErr w:type="spellStart"/>
            <w:r>
              <w:t>Tài</w:t>
            </w:r>
            <w:proofErr w:type="spellEnd"/>
            <w:r>
              <w:t xml:space="preserve"> </w:t>
            </w:r>
            <w:proofErr w:type="spellStart"/>
            <w:r>
              <w:t>chính</w:t>
            </w:r>
            <w:proofErr w:type="spellEnd"/>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proofErr w:type="spellStart"/>
            <w:r>
              <w:t>Trao</w:t>
            </w:r>
            <w:proofErr w:type="spellEnd"/>
            <w:r>
              <w:t xml:space="preserve"> </w:t>
            </w:r>
            <w:proofErr w:type="spellStart"/>
            <w:r>
              <w:t>đổi</w:t>
            </w:r>
            <w:proofErr w:type="spellEnd"/>
            <w:r>
              <w:t xml:space="preserve"> </w:t>
            </w:r>
            <w:proofErr w:type="spellStart"/>
            <w:r>
              <w:t>về</w:t>
            </w:r>
            <w:proofErr w:type="spellEnd"/>
            <w:r>
              <w:t xml:space="preserve"> </w:t>
            </w:r>
            <w:proofErr w:type="spellStart"/>
            <w:r>
              <w:t>mặt</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và</w:t>
            </w:r>
            <w:proofErr w:type="spellEnd"/>
            <w:r>
              <w:t xml:space="preserve"> </w:t>
            </w:r>
            <w:proofErr w:type="spellStart"/>
            <w:r>
              <w:t>tiến</w:t>
            </w:r>
            <w:proofErr w:type="spellEnd"/>
            <w:r>
              <w:t xml:space="preserve"> </w:t>
            </w:r>
            <w:proofErr w:type="spellStart"/>
            <w:r>
              <w:lastRenderedPageBreak/>
              <w:t>độ</w:t>
            </w:r>
            <w:proofErr w:type="spellEnd"/>
          </w:p>
        </w:tc>
      </w:tr>
    </w:tbl>
    <w:p w14:paraId="0C81500B" w14:textId="7B8ECDD4" w:rsidR="00BA61C8" w:rsidRDefault="00BA61C8" w:rsidP="14F76A8C"/>
    <w:p w14:paraId="307B348E" w14:textId="77777777" w:rsidR="00BA61C8" w:rsidRDefault="00BA61C8">
      <w:pPr>
        <w:widowControl/>
        <w:suppressAutoHyphens w:val="0"/>
        <w:spacing w:after="0" w:line="240" w:lineRule="auto"/>
        <w:jc w:val="left"/>
      </w:pPr>
      <w:r>
        <w:br w:type="page"/>
      </w:r>
    </w:p>
    <w:p w14:paraId="19223475" w14:textId="1F7601BD" w:rsidR="00F16A81" w:rsidRDefault="00F16A81" w:rsidP="00F16A81">
      <w:pPr>
        <w:pStyle w:val="Heading1"/>
      </w:pPr>
      <w:bookmarkStart w:id="7" w:name="_Toc28101644"/>
      <w:proofErr w:type="spellStart"/>
      <w:r>
        <w:lastRenderedPageBreak/>
        <w:t>Khảo</w:t>
      </w:r>
      <w:proofErr w:type="spellEnd"/>
      <w:r>
        <w:t xml:space="preserve"> </w:t>
      </w:r>
      <w:proofErr w:type="spellStart"/>
      <w:r>
        <w:t>sát</w:t>
      </w:r>
      <w:proofErr w:type="spellEnd"/>
      <w:r>
        <w:t xml:space="preserve"> </w:t>
      </w:r>
      <w:proofErr w:type="spellStart"/>
      <w:r>
        <w:t>dự</w:t>
      </w:r>
      <w:proofErr w:type="spellEnd"/>
      <w:r>
        <w:t xml:space="preserve"> </w:t>
      </w:r>
      <w:proofErr w:type="spellStart"/>
      <w:r>
        <w:t>án</w:t>
      </w:r>
      <w:bookmarkEnd w:id="7"/>
      <w:proofErr w:type="spellEnd"/>
    </w:p>
    <w:p w14:paraId="70FAF808" w14:textId="7C5C3EA1" w:rsidR="14F76A8C" w:rsidRDefault="6003E338" w:rsidP="14F76A8C">
      <w:pPr>
        <w:pStyle w:val="Heading2"/>
      </w:pPr>
      <w:bookmarkStart w:id="8" w:name="_Toc28101645"/>
      <w:proofErr w:type="spellStart"/>
      <w:r>
        <w:t>Yêu</w:t>
      </w:r>
      <w:proofErr w:type="spellEnd"/>
      <w:r>
        <w:t xml:space="preserve"> </w:t>
      </w:r>
      <w:proofErr w:type="spellStart"/>
      <w:r>
        <w:t>cầu</w:t>
      </w:r>
      <w:proofErr w:type="spellEnd"/>
      <w:r>
        <w:t xml:space="preserve"> </w:t>
      </w:r>
      <w:proofErr w:type="spellStart"/>
      <w:r>
        <w:t>khách</w:t>
      </w:r>
      <w:proofErr w:type="spellEnd"/>
      <w:r>
        <w:t xml:space="preserve"> </w:t>
      </w:r>
      <w:proofErr w:type="spellStart"/>
      <w:r>
        <w:t>hàng</w:t>
      </w:r>
      <w:bookmarkEnd w:id="8"/>
      <w:proofErr w:type="spellEnd"/>
    </w:p>
    <w:p w14:paraId="2488E7EB" w14:textId="0B78612C" w:rsidR="14F76A8C" w:rsidRDefault="6003E338" w:rsidP="14F76A8C">
      <w:proofErr w:type="spellStart"/>
      <w:r w:rsidRPr="6003E338">
        <w:rPr>
          <w:rFonts w:ascii="Times New Roman" w:eastAsia="Times New Roman" w:hAnsi="Times New Roman" w:cs="Times New Roman"/>
          <w:color w:val="00000A"/>
          <w:sz w:val="24"/>
          <w:szCs w:val="24"/>
        </w:rPr>
        <w:t>Để</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mở</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rộng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kinh</w:t>
      </w:r>
      <w:bookmarkStart w:id="9" w:name="_GoBack"/>
      <w:bookmarkEnd w:id="9"/>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doanh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bên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phía</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khách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hàng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yêu</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cầu</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xây</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dựng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trang</w:t>
      </w:r>
      <w:proofErr w:type="spellEnd"/>
      <w:r w:rsidRPr="6003E338">
        <w:rPr>
          <w:rFonts w:ascii="Times New Roman" w:eastAsia="Times New Roman" w:hAnsi="Times New Roman" w:cs="Times New Roman"/>
          <w:color w:val="00000A"/>
          <w:sz w:val="24"/>
          <w:szCs w:val="24"/>
        </w:rPr>
        <w:t xml:space="preserve"> web </w:t>
      </w:r>
      <w:proofErr w:type="spellStart"/>
      <w:r w:rsidRPr="6003E338">
        <w:rPr>
          <w:rFonts w:ascii="Times New Roman" w:eastAsia="Times New Roman" w:hAnsi="Times New Roman" w:cs="Times New Roman"/>
          <w:color w:val="00000A"/>
          <w:sz w:val="24"/>
          <w:szCs w:val="24"/>
        </w:rPr>
        <w:t>giúp</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người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đọc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có</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thể</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đọc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trực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tiếp</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các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ấn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phẩm</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truyện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trên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mà</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không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phải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mua</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sản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phẩm</w:t>
      </w:r>
      <w:proofErr w:type="spellEnd"/>
      <w:r w:rsidRPr="6003E338">
        <w:rPr>
          <w:rFonts w:ascii="Times New Roman" w:eastAsia="Times New Roman" w:hAnsi="Times New Roman" w:cs="Times New Roman"/>
          <w:color w:val="00000A"/>
          <w:sz w:val="24"/>
          <w:szCs w:val="24"/>
        </w:rPr>
        <w:t xml:space="preserve"> in </w:t>
      </w:r>
      <w:proofErr w:type="spellStart"/>
      <w:r w:rsidRPr="6003E338">
        <w:rPr>
          <w:rFonts w:ascii="Times New Roman" w:eastAsia="Times New Roman" w:hAnsi="Times New Roman" w:cs="Times New Roman"/>
          <w:color w:val="00000A"/>
          <w:sz w:val="24"/>
          <w:szCs w:val="24"/>
        </w:rPr>
        <w:t>ấn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giúp</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các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tác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giả</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truyện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tranh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mạng</w:t>
      </w:r>
      <w:proofErr w:type="spellEnd"/>
      <w:r w:rsidRPr="6003E338">
        <w:rPr>
          <w:rFonts w:ascii="Times New Roman" w:eastAsia="Times New Roman" w:hAnsi="Times New Roman" w:cs="Times New Roman"/>
          <w:color w:val="00000A"/>
          <w:sz w:val="24"/>
          <w:szCs w:val="24"/>
        </w:rPr>
        <w:t xml:space="preserve"> internet.</w:t>
      </w:r>
    </w:p>
    <w:p w14:paraId="47B1FC08" w14:textId="3CEEF508" w:rsidR="6003E338" w:rsidRDefault="6003E338" w:rsidP="6003E338">
      <w:r w:rsidRPr="6003E338">
        <w:rPr>
          <w:rFonts w:ascii="Times New Roman" w:eastAsia="Times New Roman" w:hAnsi="Times New Roman" w:cs="Times New Roman"/>
          <w:color w:val="00000A"/>
          <w:sz w:val="24"/>
          <w:szCs w:val="24"/>
        </w:rPr>
        <w:t xml:space="preserve">Trang web </w:t>
      </w:r>
      <w:proofErr w:type="spellStart"/>
      <w:r w:rsidRPr="6003E338">
        <w:rPr>
          <w:rFonts w:ascii="Times New Roman" w:eastAsia="Times New Roman" w:hAnsi="Times New Roman" w:cs="Times New Roman"/>
          <w:color w:val="00000A"/>
          <w:sz w:val="24"/>
          <w:szCs w:val="24"/>
        </w:rPr>
        <w:t>cần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vận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hành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ổn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định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cung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cấp</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đủ</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được</w:t>
      </w:r>
      <w:proofErr w:type="spellEnd"/>
      <w:r w:rsidRPr="6003E338">
        <w:rPr>
          <w:rFonts w:ascii="Times New Roman" w:eastAsia="Times New Roman" w:hAnsi="Times New Roman" w:cs="Times New Roman"/>
          <w:color w:val="00000A"/>
          <w:sz w:val="24"/>
          <w:szCs w:val="24"/>
        </w:rPr>
        <w:t xml:space="preserve"> dung </w:t>
      </w:r>
      <w:proofErr w:type="spellStart"/>
      <w:r w:rsidRPr="6003E338">
        <w:rPr>
          <w:rFonts w:ascii="Times New Roman" w:eastAsia="Times New Roman" w:hAnsi="Times New Roman" w:cs="Times New Roman"/>
          <w:color w:val="00000A"/>
          <w:sz w:val="24"/>
          <w:szCs w:val="24"/>
        </w:rPr>
        <w:t>lượng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để</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lưu</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trữ</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sách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truyện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đồng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thời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có</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thể</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truy</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xuất</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nhanh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đảm</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bảo</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trải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nghiệm</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người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dùng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tốt</w:t>
      </w:r>
      <w:proofErr w:type="spellEnd"/>
      <w:r w:rsidRPr="6003E338">
        <w:rPr>
          <w:rFonts w:ascii="Times New Roman" w:eastAsia="Times New Roman" w:hAnsi="Times New Roman" w:cs="Times New Roman"/>
          <w:color w:val="00000A"/>
          <w:sz w:val="24"/>
          <w:szCs w:val="24"/>
        </w:rPr>
        <w:t xml:space="preserve">. Admin </w:t>
      </w:r>
      <w:proofErr w:type="spellStart"/>
      <w:r w:rsidRPr="6003E338">
        <w:rPr>
          <w:rFonts w:ascii="Times New Roman" w:eastAsia="Times New Roman" w:hAnsi="Times New Roman" w:cs="Times New Roman"/>
          <w:color w:val="00000A"/>
          <w:sz w:val="24"/>
          <w:szCs w:val="24"/>
        </w:rPr>
        <w:t>có</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thể</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quản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lý</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một</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cách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chặt</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chẽ</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ấn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phẩm</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đăng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tải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trên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trang</w:t>
      </w:r>
      <w:proofErr w:type="spellEnd"/>
      <w:r w:rsidRPr="6003E338">
        <w:rPr>
          <w:rFonts w:ascii="Times New Roman" w:eastAsia="Times New Roman" w:hAnsi="Times New Roman" w:cs="Times New Roman"/>
          <w:color w:val="00000A"/>
          <w:sz w:val="24"/>
          <w:szCs w:val="24"/>
        </w:rPr>
        <w:t xml:space="preserve"> web.</w:t>
      </w:r>
    </w:p>
    <w:p w14:paraId="0D2D6649" w14:textId="21550C50" w:rsidR="00947316" w:rsidRDefault="6003E338" w:rsidP="00A9178E">
      <w:pPr>
        <w:pStyle w:val="Heading2"/>
      </w:pPr>
      <w:bookmarkStart w:id="10" w:name="_Toc28101646"/>
      <w:proofErr w:type="spellStart"/>
      <w:r>
        <w:t>Mô</w:t>
      </w:r>
      <w:proofErr w:type="spellEnd"/>
      <w:r>
        <w:t xml:space="preserve"> </w:t>
      </w:r>
      <w:proofErr w:type="spellStart"/>
      <w:r>
        <w:t>hình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hiện</w:t>
      </w:r>
      <w:proofErr w:type="spellEnd"/>
      <w:r>
        <w:t xml:space="preserve"> </w:t>
      </w:r>
      <w:proofErr w:type="spellStart"/>
      <w:r>
        <w:t>thời</w:t>
      </w:r>
      <w:proofErr w:type="spellEnd"/>
      <w:r>
        <w:t xml:space="preserve"> – </w:t>
      </w:r>
      <w:proofErr w:type="spellStart"/>
      <w:r>
        <w:t>nghiệp</w:t>
      </w:r>
      <w:proofErr w:type="spellEnd"/>
      <w:r>
        <w:t xml:space="preserve"> </w:t>
      </w:r>
      <w:proofErr w:type="spellStart"/>
      <w:r>
        <w:t>vụ</w:t>
      </w:r>
      <w:bookmarkEnd w:id="10"/>
      <w:proofErr w:type="spellEnd"/>
    </w:p>
    <w:p w14:paraId="201B9EE7" w14:textId="2CE2124B" w:rsidR="6003E338" w:rsidRDefault="6003E338" w:rsidP="6003E338">
      <w:pPr>
        <w:rPr>
          <w:rFonts w:ascii="Times New Roman" w:eastAsia="Times New Roman" w:hAnsi="Times New Roman" w:cs="Times New Roman"/>
          <w:color w:val="00000A"/>
          <w:sz w:val="24"/>
          <w:szCs w:val="24"/>
        </w:rPr>
      </w:pPr>
      <w:proofErr w:type="spellStart"/>
      <w:r w:rsidRPr="6003E338">
        <w:rPr>
          <w:rFonts w:ascii="Times New Roman" w:eastAsia="Times New Roman" w:hAnsi="Times New Roman" w:cs="Times New Roman"/>
          <w:color w:val="00000A"/>
          <w:sz w:val="24"/>
          <w:szCs w:val="24"/>
        </w:rPr>
        <w:t>Hiện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tại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bên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khách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hàng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hoạt</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động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kinh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doanh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truyền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thống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cung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cấp</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các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mặt</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hàng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và</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dịch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vụ</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thuê</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sách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báo</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truyện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tranh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truyền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thống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Các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sản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phẩm</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và</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dịch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vụ</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được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cung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cấp</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tại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hệ</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thống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cửa</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hàng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của</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công</w:t>
      </w:r>
      <w:proofErr w:type="spellEnd"/>
      <w:r w:rsidRPr="6003E338">
        <w:rPr>
          <w:rFonts w:ascii="Times New Roman" w:eastAsia="Times New Roman" w:hAnsi="Times New Roman" w:cs="Times New Roman"/>
          <w:color w:val="00000A"/>
          <w:sz w:val="24"/>
          <w:szCs w:val="24"/>
        </w:rPr>
        <w:t xml:space="preserve"> ty </w:t>
      </w:r>
      <w:proofErr w:type="spellStart"/>
      <w:r w:rsidRPr="6003E338">
        <w:rPr>
          <w:rFonts w:ascii="Times New Roman" w:eastAsia="Times New Roman" w:hAnsi="Times New Roman" w:cs="Times New Roman"/>
          <w:color w:val="00000A"/>
          <w:sz w:val="24"/>
          <w:szCs w:val="24"/>
        </w:rPr>
        <w:t>trên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toàn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quốc</w:t>
      </w:r>
      <w:proofErr w:type="spellEnd"/>
      <w:r w:rsidRPr="6003E338">
        <w:rPr>
          <w:rFonts w:ascii="Times New Roman" w:eastAsia="Times New Roman" w:hAnsi="Times New Roman" w:cs="Times New Roman"/>
          <w:color w:val="00000A"/>
          <w:sz w:val="24"/>
          <w:szCs w:val="24"/>
        </w:rPr>
        <w:t>.</w:t>
      </w:r>
    </w:p>
    <w:p w14:paraId="7188314F" w14:textId="5F5919F3" w:rsidR="00947316" w:rsidRDefault="6003E338" w:rsidP="00A9178E">
      <w:pPr>
        <w:pStyle w:val="Heading2"/>
      </w:pPr>
      <w:bookmarkStart w:id="11" w:name="_Toc28101647"/>
      <w:proofErr w:type="spellStart"/>
      <w:r>
        <w:t>Mô</w:t>
      </w:r>
      <w:proofErr w:type="spellEnd"/>
      <w:r>
        <w:t xml:space="preserve"> </w:t>
      </w:r>
      <w:proofErr w:type="spellStart"/>
      <w:r>
        <w:t>hình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sau</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mới</w:t>
      </w:r>
      <w:bookmarkEnd w:id="11"/>
      <w:proofErr w:type="spellEnd"/>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 xml:space="preserve">Sau </w:t>
      </w:r>
      <w:proofErr w:type="spellStart"/>
      <w:r w:rsidRPr="6003E338">
        <w:rPr>
          <w:rFonts w:ascii="Times New Roman" w:eastAsia="Times New Roman" w:hAnsi="Times New Roman" w:cs="Times New Roman"/>
          <w:color w:val="00000A"/>
          <w:sz w:val="24"/>
          <w:szCs w:val="24"/>
        </w:rPr>
        <w:t>khi</w:t>
      </w:r>
      <w:proofErr w:type="spellEnd"/>
      <w:r w:rsidRPr="6003E338">
        <w:rPr>
          <w:rFonts w:ascii="Times New Roman" w:eastAsia="Times New Roman" w:hAnsi="Times New Roman" w:cs="Times New Roman"/>
          <w:color w:val="00000A"/>
          <w:sz w:val="24"/>
          <w:szCs w:val="24"/>
        </w:rPr>
        <w:t xml:space="preserve"> project </w:t>
      </w:r>
      <w:proofErr w:type="spellStart"/>
      <w:r w:rsidRPr="6003E338">
        <w:rPr>
          <w:rFonts w:ascii="Times New Roman" w:eastAsia="Times New Roman" w:hAnsi="Times New Roman" w:cs="Times New Roman"/>
          <w:color w:val="00000A"/>
          <w:sz w:val="24"/>
          <w:szCs w:val="24"/>
        </w:rPr>
        <w:t>hoàn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thành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bên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phái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khách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hàng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có</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thể</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phát</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triển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kinh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doanh</w:t>
      </w:r>
      <w:proofErr w:type="spellEnd"/>
      <w:r w:rsidRPr="6003E338">
        <w:rPr>
          <w:rFonts w:ascii="Times New Roman" w:eastAsia="Times New Roman" w:hAnsi="Times New Roman" w:cs="Times New Roman"/>
          <w:color w:val="00000A"/>
          <w:sz w:val="24"/>
          <w:szCs w:val="24"/>
        </w:rPr>
        <w:t xml:space="preserve"> song </w:t>
      </w:r>
      <w:proofErr w:type="spellStart"/>
      <w:proofErr w:type="gramStart"/>
      <w:r w:rsidRPr="6003E338">
        <w:rPr>
          <w:rFonts w:ascii="Times New Roman" w:eastAsia="Times New Roman" w:hAnsi="Times New Roman" w:cs="Times New Roman"/>
          <w:color w:val="00000A"/>
          <w:sz w:val="24"/>
          <w:szCs w:val="24"/>
        </w:rPr>
        <w:t>song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theo</w:t>
      </w:r>
      <w:proofErr w:type="spellEnd"/>
      <w:proofErr w:type="gram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cả</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hai</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hình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thức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kinh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doanh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kinh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doanh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truyền</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thống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và</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cung</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cấp</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các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dịch</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vụ</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trực</w:t>
      </w:r>
      <w:proofErr w:type="spellEnd"/>
      <w:r w:rsidRPr="6003E338">
        <w:rPr>
          <w:rFonts w:ascii="Times New Roman" w:eastAsia="Times New Roman" w:hAnsi="Times New Roman" w:cs="Times New Roman"/>
          <w:color w:val="00000A"/>
          <w:sz w:val="24"/>
          <w:szCs w:val="24"/>
        </w:rPr>
        <w:t xml:space="preserve"> </w:t>
      </w:r>
      <w:proofErr w:type="spellStart"/>
      <w:r w:rsidRPr="6003E338">
        <w:rPr>
          <w:rFonts w:ascii="Times New Roman" w:eastAsia="Times New Roman" w:hAnsi="Times New Roman" w:cs="Times New Roman"/>
          <w:color w:val="00000A"/>
          <w:sz w:val="24"/>
          <w:szCs w:val="24"/>
        </w:rPr>
        <w:t>tuyến</w:t>
      </w:r>
      <w:proofErr w:type="spellEnd"/>
      <w:r w:rsidRPr="6003E338">
        <w:rPr>
          <w:rFonts w:ascii="Times New Roman" w:eastAsia="Times New Roman" w:hAnsi="Times New Roman" w:cs="Times New Roman"/>
          <w:color w:val="00000A"/>
          <w:sz w:val="24"/>
          <w:szCs w:val="24"/>
        </w:rPr>
        <w:t>.</w:t>
      </w:r>
    </w:p>
    <w:p w14:paraId="22540013" w14:textId="7502D42D" w:rsidR="6003E338" w:rsidRDefault="63FE3DAC" w:rsidP="63FE3DAC">
      <w:pPr>
        <w:rPr>
          <w:rFonts w:ascii="Times New Roman" w:eastAsia="Times New Roman" w:hAnsi="Times New Roman" w:cs="Times New Roman"/>
          <w:color w:val="00000A"/>
          <w:sz w:val="24"/>
          <w:szCs w:val="24"/>
        </w:rPr>
      </w:pPr>
      <w:proofErr w:type="spellStart"/>
      <w:r w:rsidRPr="63FE3DAC">
        <w:rPr>
          <w:rFonts w:ascii="Times New Roman" w:eastAsia="Times New Roman" w:hAnsi="Times New Roman" w:cs="Times New Roman"/>
          <w:color w:val="00000A"/>
          <w:sz w:val="24"/>
          <w:szCs w:val="24"/>
        </w:rPr>
        <w:t>Hệ</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thống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hoạt</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động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theo</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m</w:t>
      </w:r>
      <w:hyperlink r:id="rId19">
        <w:r w:rsidRPr="63FE3DAC">
          <w:rPr>
            <w:rFonts w:ascii="Times New Roman" w:eastAsia="Times New Roman" w:hAnsi="Times New Roman" w:cs="Times New Roman"/>
            <w:color w:val="00000A"/>
            <w:sz w:val="24"/>
            <w:szCs w:val="24"/>
          </w:rPr>
          <w:t>ô</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hình</w:t>
        </w:r>
        <w:proofErr w:type="spellEnd"/>
        <w:r w:rsidRPr="63FE3DAC">
          <w:rPr>
            <w:rFonts w:ascii="Times New Roman" w:eastAsia="Times New Roman" w:hAnsi="Times New Roman" w:cs="Times New Roman"/>
            <w:color w:val="00000A"/>
            <w:sz w:val="24"/>
            <w:szCs w:val="24"/>
          </w:rPr>
          <w:t xml:space="preserve"> client - server</w:t>
        </w:r>
      </w:hyperlink>
      <w:r w:rsidRPr="63FE3DAC">
        <w:rPr>
          <w:rFonts w:ascii="Times New Roman" w:eastAsia="Times New Roman" w:hAnsi="Times New Roman" w:cs="Times New Roman"/>
          <w:color w:val="00000A"/>
          <w:sz w:val="24"/>
          <w:szCs w:val="24"/>
        </w:rPr>
        <w:t xml:space="preserve"> hay </w:t>
      </w:r>
      <w:proofErr w:type="spellStart"/>
      <w:r w:rsidRPr="63FE3DAC">
        <w:rPr>
          <w:rFonts w:ascii="Times New Roman" w:eastAsia="Times New Roman" w:hAnsi="Times New Roman" w:cs="Times New Roman"/>
          <w:color w:val="00000A"/>
          <w:sz w:val="24"/>
          <w:szCs w:val="24"/>
        </w:rPr>
        <w:t>còn</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được</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gọi</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là</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mô</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hình</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khách</w:t>
      </w:r>
      <w:proofErr w:type="spellEnd"/>
      <w:r w:rsidRPr="63FE3DAC">
        <w:rPr>
          <w:rFonts w:ascii="Times New Roman" w:eastAsia="Times New Roman" w:hAnsi="Times New Roman" w:cs="Times New Roman"/>
          <w:color w:val="00000A"/>
          <w:sz w:val="24"/>
          <w:szCs w:val="24"/>
        </w:rPr>
        <w:t xml:space="preserve"> – </w:t>
      </w:r>
      <w:proofErr w:type="spellStart"/>
      <w:r w:rsidRPr="63FE3DAC">
        <w:rPr>
          <w:rFonts w:ascii="Times New Roman" w:eastAsia="Times New Roman" w:hAnsi="Times New Roman" w:cs="Times New Roman"/>
          <w:color w:val="00000A"/>
          <w:sz w:val="24"/>
          <w:szCs w:val="24"/>
        </w:rPr>
        <w:t>chủ</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Dữ</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liệu</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được</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lưu</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trữ</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tại</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máy</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chủ</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Các</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chức</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năng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của</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hệ</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thống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là</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sự</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tương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tác</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giữa</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người</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dùng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và</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máy</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chủ</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với</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sự</w:t>
      </w:r>
      <w:proofErr w:type="spellEnd"/>
      <w:r w:rsidRPr="63FE3DAC">
        <w:rPr>
          <w:rFonts w:ascii="Times New Roman" w:eastAsia="Times New Roman" w:hAnsi="Times New Roman" w:cs="Times New Roman"/>
          <w:color w:val="00000A"/>
          <w:sz w:val="24"/>
          <w:szCs w:val="24"/>
        </w:rPr>
        <w:t xml:space="preserve"> chia </w:t>
      </w:r>
      <w:proofErr w:type="spellStart"/>
      <w:r w:rsidRPr="63FE3DAC">
        <w:rPr>
          <w:rFonts w:ascii="Times New Roman" w:eastAsia="Times New Roman" w:hAnsi="Times New Roman" w:cs="Times New Roman"/>
          <w:color w:val="00000A"/>
          <w:sz w:val="24"/>
          <w:szCs w:val="24"/>
        </w:rPr>
        <w:t>sẻ</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tài</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nguyên</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giữa</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cả</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hai</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bên</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Người</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dùng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sử</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dụng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các</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dịch</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vụ</w:t>
      </w:r>
      <w:proofErr w:type="spellEnd"/>
      <w:r w:rsidRPr="63FE3DAC">
        <w:rPr>
          <w:rFonts w:ascii="Times New Roman" w:eastAsia="Times New Roman" w:hAnsi="Times New Roman" w:cs="Times New Roman"/>
          <w:color w:val="00000A"/>
          <w:sz w:val="24"/>
          <w:szCs w:val="24"/>
        </w:rPr>
        <w:t xml:space="preserve"> do </w:t>
      </w:r>
      <w:proofErr w:type="spellStart"/>
      <w:r w:rsidRPr="63FE3DAC">
        <w:rPr>
          <w:rFonts w:ascii="Times New Roman" w:eastAsia="Times New Roman" w:hAnsi="Times New Roman" w:cs="Times New Roman"/>
          <w:color w:val="00000A"/>
          <w:sz w:val="24"/>
          <w:szCs w:val="24"/>
        </w:rPr>
        <w:t>máy</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chủ</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cung</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cấp</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thông</w:t>
      </w:r>
      <w:proofErr w:type="spellEnd"/>
      <w:r w:rsidRPr="63FE3DAC">
        <w:rPr>
          <w:rFonts w:ascii="Times New Roman" w:eastAsia="Times New Roman" w:hAnsi="Times New Roman" w:cs="Times New Roman"/>
          <w:color w:val="00000A"/>
          <w:sz w:val="24"/>
          <w:szCs w:val="24"/>
        </w:rPr>
        <w:t xml:space="preserve"> qua </w:t>
      </w:r>
      <w:proofErr w:type="spellStart"/>
      <w:r w:rsidRPr="63FE3DAC">
        <w:rPr>
          <w:rFonts w:ascii="Times New Roman" w:eastAsia="Times New Roman" w:hAnsi="Times New Roman" w:cs="Times New Roman"/>
          <w:color w:val="00000A"/>
          <w:sz w:val="24"/>
          <w:szCs w:val="24"/>
        </w:rPr>
        <w:t>mạng</w:t>
      </w:r>
      <w:proofErr w:type="spellEnd"/>
      <w:r w:rsidRPr="63FE3DAC">
        <w:rPr>
          <w:rFonts w:ascii="Times New Roman" w:eastAsia="Times New Roman" w:hAnsi="Times New Roman" w:cs="Times New Roman"/>
          <w:color w:val="00000A"/>
          <w:sz w:val="24"/>
          <w:szCs w:val="24"/>
        </w:rPr>
        <w:t xml:space="preserve"> internet.         </w:t>
      </w:r>
    </w:p>
    <w:p w14:paraId="7F5FF337" w14:textId="4199D10D" w:rsidR="6003E338" w:rsidRDefault="63FE3DAC" w:rsidP="63FE3DAC">
      <w:pPr>
        <w:jc w:val="center"/>
        <w:rPr>
          <w:rFonts w:ascii="Times New Roman" w:eastAsia="Times New Roman" w:hAnsi="Times New Roman" w:cs="Times New Roman"/>
          <w:color w:val="00000A"/>
          <w:sz w:val="24"/>
          <w:szCs w:val="24"/>
        </w:rPr>
      </w:pPr>
      <w:r w:rsidRPr="63FE3DAC">
        <w:rPr>
          <w:rFonts w:ascii="Times New Roman" w:eastAsia="Times New Roman" w:hAnsi="Times New Roman" w:cs="Times New Roman"/>
          <w:color w:val="00000A"/>
          <w:sz w:val="24"/>
          <w:szCs w:val="24"/>
        </w:rPr>
        <w:t xml:space="preserve">                                                              </w:t>
      </w:r>
      <w:r w:rsidR="6003E338">
        <w:rPr>
          <w:noProof/>
        </w:rPr>
        <w:drawing>
          <wp:inline distT="0" distB="0" distL="0" distR="0" wp14:anchorId="011C22AA" wp14:editId="06D04739">
            <wp:extent cx="4572000" cy="2609850"/>
            <wp:effectExtent l="0" t="0" r="0" b="0"/>
            <wp:docPr id="74270649"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220334"/>
                    <pic:cNvPicPr/>
                  </pic:nvPicPr>
                  <pic:blipFill>
                    <a:blip r:embed="rId20">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7C0493" w:rsidR="6003E338" w:rsidRDefault="63FE3DAC" w:rsidP="63FE3DAC">
      <w:pPr>
        <w:jc w:val="center"/>
        <w:rPr>
          <w:rFonts w:ascii="Times New Roman" w:eastAsia="Times New Roman" w:hAnsi="Times New Roman" w:cs="Times New Roman"/>
          <w:color w:val="00000A"/>
          <w:sz w:val="24"/>
          <w:szCs w:val="24"/>
        </w:rPr>
      </w:pPr>
      <w:proofErr w:type="spellStart"/>
      <w:r w:rsidRPr="63FE3DAC">
        <w:rPr>
          <w:rFonts w:ascii="Times New Roman" w:eastAsia="Times New Roman" w:hAnsi="Times New Roman" w:cs="Times New Roman"/>
          <w:color w:val="00000A"/>
          <w:sz w:val="24"/>
          <w:szCs w:val="24"/>
        </w:rPr>
        <w:t>Hình</w:t>
      </w:r>
      <w:proofErr w:type="spellEnd"/>
      <w:r w:rsidRPr="63FE3DAC">
        <w:rPr>
          <w:rFonts w:ascii="Times New Roman" w:eastAsia="Times New Roman" w:hAnsi="Times New Roman" w:cs="Times New Roman"/>
          <w:color w:val="00000A"/>
          <w:sz w:val="24"/>
          <w:szCs w:val="24"/>
        </w:rPr>
        <w:t xml:space="preserve"> </w:t>
      </w:r>
      <w:proofErr w:type="gramStart"/>
      <w:r w:rsidRPr="63FE3DAC">
        <w:rPr>
          <w:rFonts w:ascii="Times New Roman" w:eastAsia="Times New Roman" w:hAnsi="Times New Roman" w:cs="Times New Roman"/>
          <w:color w:val="00000A"/>
          <w:sz w:val="24"/>
          <w:szCs w:val="24"/>
        </w:rPr>
        <w:t>1 :</w:t>
      </w:r>
      <w:proofErr w:type="gram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Mô</w:t>
      </w:r>
      <w:proofErr w:type="spellEnd"/>
      <w:r w:rsidRPr="63FE3DAC">
        <w:rPr>
          <w:rFonts w:ascii="Times New Roman" w:eastAsia="Times New Roman" w:hAnsi="Times New Roman" w:cs="Times New Roman"/>
          <w:color w:val="00000A"/>
          <w:sz w:val="24"/>
          <w:szCs w:val="24"/>
        </w:rPr>
        <w:t xml:space="preserve"> </w:t>
      </w:r>
      <w:proofErr w:type="spellStart"/>
      <w:r w:rsidRPr="63FE3DAC">
        <w:rPr>
          <w:rFonts w:ascii="Times New Roman" w:eastAsia="Times New Roman" w:hAnsi="Times New Roman" w:cs="Times New Roman"/>
          <w:color w:val="00000A"/>
          <w:sz w:val="24"/>
          <w:szCs w:val="24"/>
        </w:rPr>
        <w:t>hình</w:t>
      </w:r>
      <w:proofErr w:type="spellEnd"/>
      <w:r w:rsidRPr="63FE3DAC">
        <w:rPr>
          <w:rFonts w:ascii="Times New Roman" w:eastAsia="Times New Roman" w:hAnsi="Times New Roman" w:cs="Times New Roman"/>
          <w:color w:val="00000A"/>
          <w:sz w:val="24"/>
          <w:szCs w:val="24"/>
        </w:rPr>
        <w:t xml:space="preserve"> client - server</w:t>
      </w:r>
    </w:p>
    <w:p w14:paraId="577464E6" w14:textId="3329802A" w:rsidR="6003E338" w:rsidRDefault="6003E338" w:rsidP="6003E338"/>
    <w:p w14:paraId="66891E7D" w14:textId="158860E1" w:rsidR="14F76A8C" w:rsidRDefault="6003E338" w:rsidP="14F76A8C">
      <w:pPr>
        <w:pStyle w:val="Heading2"/>
      </w:pPr>
      <w:bookmarkStart w:id="12" w:name="_Toc28101648"/>
      <w:proofErr w:type="spellStart"/>
      <w:r>
        <w:t>Phạm</w:t>
      </w:r>
      <w:proofErr w:type="spellEnd"/>
      <w:r>
        <w:t xml:space="preserve"> vi </w:t>
      </w:r>
      <w:proofErr w:type="spellStart"/>
      <w:r>
        <w:t>dự</w:t>
      </w:r>
      <w:proofErr w:type="spellEnd"/>
      <w:r>
        <w:t xml:space="preserve"> </w:t>
      </w:r>
      <w:proofErr w:type="spellStart"/>
      <w:r>
        <w:t>án</w:t>
      </w:r>
      <w:bookmarkEnd w:id="12"/>
      <w:proofErr w:type="spellEnd"/>
    </w:p>
    <w:p w14:paraId="578C363F" w14:textId="280B89F3" w:rsidR="14F76A8C"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Phạm</w:t>
      </w:r>
      <w:proofErr w:type="spellEnd"/>
      <w:r w:rsidRPr="10AE084D">
        <w:rPr>
          <w:rFonts w:ascii="Times New Roman" w:eastAsia="Times New Roman" w:hAnsi="Times New Roman" w:cs="Times New Roman"/>
        </w:rPr>
        <w:t xml:space="preserve"> vi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theo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phía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chỉ</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cung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cấp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dịch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vụ</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miễn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lastRenderedPageBreak/>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dùng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liên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kết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dịch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vụ</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thanh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toán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trực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tuyến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chức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năng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cung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cấp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dịch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vụ</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tạo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tài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khoản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nhân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đọc</w:t>
      </w:r>
      <w:proofErr w:type="spellEnd"/>
      <w:r w:rsidRPr="10AE084D">
        <w:rPr>
          <w:rFonts w:ascii="Times New Roman" w:eastAsia="Times New Roman" w:hAnsi="Times New Roman" w:cs="Times New Roman"/>
        </w:rPr>
        <w:t xml:space="preserve">, upload, download </w:t>
      </w:r>
      <w:proofErr w:type="spellStart"/>
      <w:r w:rsidRPr="10AE084D">
        <w:rPr>
          <w:rFonts w:ascii="Times New Roman" w:eastAsia="Times New Roman" w:hAnsi="Times New Roman" w:cs="Times New Roman"/>
        </w:rPr>
        <w:t>sách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báo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dánh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đọc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loại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báo</w:t>
      </w:r>
      <w:proofErr w:type="spellEnd"/>
      <w:r w:rsidRPr="10AE084D">
        <w:rPr>
          <w:rFonts w:ascii="Times New Roman" w:eastAsia="Times New Roman" w:hAnsi="Times New Roman" w:cs="Times New Roman"/>
        </w:rPr>
        <w:t xml:space="preserve"> online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tài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khoản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đọc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đối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w:t>
      </w:r>
    </w:p>
    <w:p w14:paraId="7A2F8EFE" w14:textId="3D0E3DE5" w:rsidR="14F76A8C"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lượng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chấp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nhận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cung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cấp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dịch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vụ</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đã</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Giao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bị</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lỗi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chữ</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logo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phía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w:t>
      </w:r>
    </w:p>
    <w:p w14:paraId="2E129705" w14:textId="46CA2F00" w:rsidR="00BA61C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bàn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giao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6 </w:t>
      </w:r>
      <w:proofErr w:type="spellStart"/>
      <w:r w:rsidRPr="10AE084D">
        <w:rPr>
          <w:rFonts w:ascii="Times New Roman" w:eastAsia="Times New Roman" w:hAnsi="Times New Roman" w:cs="Times New Roman"/>
        </w:rPr>
        <w:t>tháng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từ</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ngày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hợp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đồng</w:t>
      </w:r>
      <w:proofErr w:type="spellEnd"/>
      <w:r w:rsidRPr="10AE084D">
        <w:rPr>
          <w:rFonts w:ascii="Times New Roman" w:eastAsia="Times New Roman" w:hAnsi="Times New Roman" w:cs="Times New Roman"/>
        </w:rPr>
        <w:t>.</w:t>
      </w:r>
    </w:p>
    <w:p w14:paraId="5579E07A" w14:textId="77777777" w:rsidR="00BA61C8" w:rsidRDefault="00BA61C8">
      <w:pPr>
        <w:widowControl/>
        <w:suppressAutoHyphens w:val="0"/>
        <w:spacing w:after="0" w:line="240" w:lineRule="auto"/>
        <w:jc w:val="left"/>
      </w:pPr>
      <w:r>
        <w:br w:type="page"/>
      </w:r>
    </w:p>
    <w:p w14:paraId="51906836" w14:textId="174C5826" w:rsidR="00802E21" w:rsidRDefault="6003E338" w:rsidP="00F16A81">
      <w:pPr>
        <w:pStyle w:val="Heading1"/>
      </w:pPr>
      <w:bookmarkStart w:id="13" w:name="_Toc28101649"/>
      <w:proofErr w:type="spellStart"/>
      <w:r>
        <w:lastRenderedPageBreak/>
        <w:t>Giao</w:t>
      </w:r>
      <w:proofErr w:type="spellEnd"/>
      <w:r>
        <w:t xml:space="preserve"> </w:t>
      </w:r>
      <w:proofErr w:type="spellStart"/>
      <w:r>
        <w:t>tiếp</w:t>
      </w:r>
      <w:proofErr w:type="spellEnd"/>
      <w:r>
        <w:t>/</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w:t>
      </w:r>
      <w:bookmarkEnd w:id="13"/>
    </w:p>
    <w:p w14:paraId="437F84E9" w14:textId="777870AB" w:rsidR="6003E338" w:rsidRDefault="6003E338" w:rsidP="6003E338">
      <w:pPr>
        <w:pStyle w:val="Heading2"/>
      </w:pPr>
      <w:bookmarkStart w:id="14" w:name="_Toc28101650"/>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w:t>
      </w:r>
      <w:bookmarkEnd w:id="14"/>
    </w:p>
    <w:p w14:paraId="60218A3F" w14:textId="3BCE92D2" w:rsidR="14F76A8C" w:rsidRDefault="6E0B9DC2" w:rsidP="6E0B9DC2">
      <w:pPr>
        <w:pStyle w:val="ListParagraph"/>
        <w:numPr>
          <w:ilvl w:val="0"/>
          <w:numId w:val="5"/>
        </w:numPr>
        <w:rPr>
          <w:b/>
          <w:bCs/>
          <w:i/>
          <w:iCs/>
          <w:sz w:val="28"/>
          <w:szCs w:val="28"/>
        </w:rPr>
      </w:pPr>
      <w:proofErr w:type="spellStart"/>
      <w:r w:rsidRPr="6E0B9DC2">
        <w:rPr>
          <w:rFonts w:ascii="Times New Roman" w:eastAsia="Times New Roman" w:hAnsi="Times New Roman" w:cs="Times New Roman"/>
          <w:sz w:val="28"/>
          <w:szCs w:val="28"/>
        </w:rPr>
        <w:t>Mọi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trao</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đổi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phải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dưới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dạng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hình</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thức</w:t>
      </w:r>
      <w:proofErr w:type="spellEnd"/>
      <w:r w:rsidRPr="6E0B9DC2">
        <w:rPr>
          <w:rFonts w:ascii="Times New Roman" w:eastAsia="Times New Roman" w:hAnsi="Times New Roman" w:cs="Times New Roman"/>
          <w:sz w:val="28"/>
          <w:szCs w:val="28"/>
        </w:rPr>
        <w:t xml:space="preserve"> email, </w:t>
      </w:r>
      <w:proofErr w:type="spellStart"/>
      <w:r w:rsidRPr="6E0B9DC2">
        <w:rPr>
          <w:rFonts w:ascii="Times New Roman" w:eastAsia="Times New Roman" w:hAnsi="Times New Roman" w:cs="Times New Roman"/>
          <w:sz w:val="28"/>
          <w:szCs w:val="28"/>
        </w:rPr>
        <w:t>tổng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kết</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trên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lại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trên</w:t>
      </w:r>
      <w:proofErr w:type="spellEnd"/>
      <w:r w:rsidRPr="6E0B9DC2">
        <w:rPr>
          <w:rFonts w:ascii="Times New Roman" w:eastAsia="Times New Roman" w:hAnsi="Times New Roman" w:cs="Times New Roman"/>
          <w:sz w:val="28"/>
          <w:szCs w:val="28"/>
        </w:rPr>
        <w:t xml:space="preserve"> email </w:t>
      </w:r>
      <w:proofErr w:type="spellStart"/>
      <w:r w:rsidRPr="6E0B9DC2">
        <w:rPr>
          <w:rFonts w:ascii="Times New Roman" w:eastAsia="Times New Roman" w:hAnsi="Times New Roman" w:cs="Times New Roman"/>
          <w:sz w:val="28"/>
          <w:szCs w:val="28"/>
        </w:rPr>
        <w:t>mới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có</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giá</w:t>
      </w:r>
      <w:proofErr w:type="spellEnd"/>
      <w:r w:rsidRPr="6E0B9DC2">
        <w:rPr>
          <w:rFonts w:ascii="Times New Roman" w:eastAsia="Times New Roman" w:hAnsi="Times New Roman" w:cs="Times New Roman"/>
          <w:sz w:val="28"/>
          <w:szCs w:val="28"/>
        </w:rPr>
        <w:t xml:space="preserve"> tri </w:t>
      </w:r>
      <w:proofErr w:type="spellStart"/>
      <w:r w:rsidRPr="6E0B9DC2">
        <w:rPr>
          <w:rFonts w:ascii="Times New Roman" w:eastAsia="Times New Roman" w:hAnsi="Times New Roman" w:cs="Times New Roman"/>
          <w:sz w:val="28"/>
          <w:szCs w:val="28"/>
        </w:rPr>
        <w:t>pháp</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lý</w:t>
      </w:r>
      <w:proofErr w:type="spellEnd"/>
      <w:r w:rsidRPr="6E0B9DC2">
        <w:rPr>
          <w:rFonts w:ascii="Times New Roman" w:eastAsia="Times New Roman" w:hAnsi="Times New Roman" w:cs="Times New Roman"/>
          <w:sz w:val="28"/>
          <w:szCs w:val="28"/>
        </w:rPr>
        <w:t xml:space="preserve">. </w:t>
      </w:r>
    </w:p>
    <w:p w14:paraId="1CE63028" w14:textId="2615A18C" w:rsidR="14F76A8C" w:rsidRDefault="6E0B9DC2" w:rsidP="6E0B9DC2">
      <w:pPr>
        <w:pStyle w:val="ListParagraph"/>
        <w:numPr>
          <w:ilvl w:val="1"/>
          <w:numId w:val="5"/>
        </w:numPr>
        <w:rPr>
          <w:b/>
          <w:bCs/>
          <w:i/>
          <w:iCs/>
          <w:sz w:val="28"/>
          <w:szCs w:val="28"/>
        </w:rPr>
      </w:pPr>
      <w:proofErr w:type="spellStart"/>
      <w:r w:rsidRPr="6E0B9DC2">
        <w:rPr>
          <w:rFonts w:ascii="Times New Roman" w:eastAsia="Times New Roman" w:hAnsi="Times New Roman" w:cs="Times New Roman"/>
          <w:sz w:val="28"/>
          <w:szCs w:val="28"/>
        </w:rPr>
        <w:t>Không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chấp</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nhận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trao</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đổi</w:t>
      </w:r>
      <w:proofErr w:type="spellEnd"/>
      <w:r w:rsidRPr="6E0B9DC2">
        <w:rPr>
          <w:rFonts w:ascii="Times New Roman" w:eastAsia="Times New Roman" w:hAnsi="Times New Roman" w:cs="Times New Roman"/>
          <w:sz w:val="28"/>
          <w:szCs w:val="28"/>
        </w:rPr>
        <w:t xml:space="preserve"> qua </w:t>
      </w:r>
      <w:proofErr w:type="spellStart"/>
      <w:r w:rsidRPr="6E0B9DC2">
        <w:rPr>
          <w:rFonts w:ascii="Times New Roman" w:eastAsia="Times New Roman" w:hAnsi="Times New Roman" w:cs="Times New Roman"/>
          <w:sz w:val="28"/>
          <w:szCs w:val="28"/>
        </w:rPr>
        <w:t>các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kênh</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liên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lạc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khác</w:t>
      </w:r>
      <w:proofErr w:type="spellEnd"/>
      <w:r w:rsidRPr="6E0B9DC2">
        <w:rPr>
          <w:rFonts w:ascii="Times New Roman" w:eastAsia="Times New Roman" w:hAnsi="Times New Roman" w:cs="Times New Roman"/>
          <w:sz w:val="28"/>
          <w:szCs w:val="28"/>
        </w:rPr>
        <w:t xml:space="preserve">: Facebook, </w:t>
      </w:r>
      <w:proofErr w:type="spellStart"/>
      <w:r w:rsidRPr="6E0B9DC2">
        <w:rPr>
          <w:rFonts w:ascii="Times New Roman" w:eastAsia="Times New Roman" w:hAnsi="Times New Roman" w:cs="Times New Roman"/>
          <w:sz w:val="28"/>
          <w:szCs w:val="28"/>
        </w:rPr>
        <w:t>Zalo</w:t>
      </w:r>
      <w:proofErr w:type="spellEnd"/>
      <w:r w:rsidRPr="6E0B9DC2">
        <w:rPr>
          <w:rFonts w:ascii="Times New Roman" w:eastAsia="Times New Roman" w:hAnsi="Times New Roman" w:cs="Times New Roman"/>
          <w:sz w:val="28"/>
          <w:szCs w:val="28"/>
        </w:rPr>
        <w:t>, Viber</w:t>
      </w:r>
    </w:p>
    <w:p w14:paraId="37368213" w14:textId="407137BB" w:rsidR="14F76A8C" w:rsidRDefault="6E0B9DC2" w:rsidP="6E0B9DC2">
      <w:pPr>
        <w:pStyle w:val="ListParagraph"/>
        <w:numPr>
          <w:ilvl w:val="1"/>
          <w:numId w:val="5"/>
        </w:numPr>
        <w:rPr>
          <w:b/>
          <w:bCs/>
          <w:i/>
          <w:iCs/>
          <w:sz w:val="28"/>
          <w:szCs w:val="28"/>
        </w:rPr>
      </w:pPr>
      <w:proofErr w:type="spellStart"/>
      <w:r w:rsidRPr="6E0B9DC2">
        <w:rPr>
          <w:rFonts w:ascii="Times New Roman" w:eastAsia="Times New Roman" w:hAnsi="Times New Roman" w:cs="Times New Roman"/>
          <w:sz w:val="28"/>
          <w:szCs w:val="28"/>
        </w:rPr>
        <w:t>Không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chấp</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nhận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nói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miệng</w:t>
      </w:r>
      <w:proofErr w:type="spellEnd"/>
    </w:p>
    <w:p w14:paraId="182817A9" w14:textId="689FFAF3" w:rsidR="14F76A8C" w:rsidRDefault="6E0B9DC2" w:rsidP="6E0B9DC2">
      <w:pPr>
        <w:pStyle w:val="ListParagraph"/>
        <w:numPr>
          <w:ilvl w:val="0"/>
          <w:numId w:val="5"/>
        </w:numPr>
        <w:rPr>
          <w:b/>
          <w:bCs/>
          <w:i/>
          <w:iCs/>
          <w:sz w:val="28"/>
          <w:szCs w:val="28"/>
        </w:rPr>
      </w:pPr>
      <w:proofErr w:type="spellStart"/>
      <w:r w:rsidRPr="6E0B9DC2">
        <w:rPr>
          <w:rFonts w:ascii="Times New Roman" w:eastAsia="Times New Roman" w:hAnsi="Times New Roman" w:cs="Times New Roman"/>
          <w:sz w:val="28"/>
          <w:szCs w:val="28"/>
        </w:rPr>
        <w:t>Mọi</w:t>
      </w:r>
      <w:proofErr w:type="spellEnd"/>
      <w:r w:rsidRPr="6E0B9DC2">
        <w:rPr>
          <w:rFonts w:ascii="Times New Roman" w:eastAsia="Times New Roman" w:hAnsi="Times New Roman" w:cs="Times New Roman"/>
          <w:sz w:val="28"/>
          <w:szCs w:val="28"/>
        </w:rPr>
        <w:t xml:space="preserve"> email </w:t>
      </w:r>
      <w:proofErr w:type="spellStart"/>
      <w:r w:rsidRPr="6E0B9DC2">
        <w:rPr>
          <w:rFonts w:ascii="Times New Roman" w:eastAsia="Times New Roman" w:hAnsi="Times New Roman" w:cs="Times New Roman"/>
          <w:sz w:val="28"/>
          <w:szCs w:val="28"/>
        </w:rPr>
        <w:t>phải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gửi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đến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các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thành</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viên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phải</w:t>
      </w:r>
      <w:proofErr w:type="spellEnd"/>
      <w:r w:rsidRPr="6E0B9DC2">
        <w:rPr>
          <w:rFonts w:ascii="Times New Roman" w:eastAsia="Times New Roman" w:hAnsi="Times New Roman" w:cs="Times New Roman"/>
          <w:sz w:val="28"/>
          <w:szCs w:val="28"/>
        </w:rPr>
        <w:t xml:space="preserve"> cc/bcc </w:t>
      </w:r>
      <w:proofErr w:type="spellStart"/>
      <w:r w:rsidRPr="6E0B9DC2">
        <w:rPr>
          <w:rFonts w:ascii="Times New Roman" w:eastAsia="Times New Roman" w:hAnsi="Times New Roman" w:cs="Times New Roman"/>
          <w:sz w:val="28"/>
          <w:szCs w:val="28"/>
        </w:rPr>
        <w:t>tuân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theo</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nguyên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tắc</w:t>
      </w:r>
      <w:proofErr w:type="spellEnd"/>
      <w:r w:rsidRPr="6E0B9DC2">
        <w:rPr>
          <w:rFonts w:ascii="Times New Roman" w:eastAsia="Times New Roman" w:hAnsi="Times New Roman" w:cs="Times New Roman"/>
          <w:sz w:val="28"/>
          <w:szCs w:val="28"/>
        </w:rPr>
        <w:t xml:space="preserve"> ở </w:t>
      </w:r>
      <w:proofErr w:type="spellStart"/>
      <w:r w:rsidRPr="6E0B9DC2">
        <w:rPr>
          <w:rFonts w:ascii="Times New Roman" w:eastAsia="Times New Roman" w:hAnsi="Times New Roman" w:cs="Times New Roman"/>
          <w:sz w:val="28"/>
          <w:szCs w:val="28"/>
        </w:rPr>
        <w:t>trong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bảng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phân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quyền</w:t>
      </w:r>
      <w:proofErr w:type="spellEnd"/>
      <w:r w:rsidRPr="6E0B9DC2">
        <w:rPr>
          <w:rFonts w:ascii="Times New Roman" w:eastAsia="Times New Roman" w:hAnsi="Times New Roman" w:cs="Times New Roman"/>
          <w:sz w:val="28"/>
          <w:szCs w:val="28"/>
        </w:rPr>
        <w:t xml:space="preserve">.  </w:t>
      </w:r>
    </w:p>
    <w:p w14:paraId="28D2AEFD" w14:textId="53D167B8" w:rsidR="14F76A8C" w:rsidRDefault="6E0B9DC2" w:rsidP="6E0B9DC2">
      <w:pPr>
        <w:pStyle w:val="ListParagraph"/>
        <w:numPr>
          <w:ilvl w:val="0"/>
          <w:numId w:val="5"/>
        </w:numPr>
        <w:rPr>
          <w:b/>
          <w:bCs/>
          <w:i/>
          <w:iCs/>
          <w:sz w:val="28"/>
          <w:szCs w:val="28"/>
        </w:rPr>
      </w:pPr>
      <w:proofErr w:type="spellStart"/>
      <w:r w:rsidRPr="6E0B9DC2">
        <w:rPr>
          <w:rFonts w:ascii="Times New Roman" w:eastAsia="Times New Roman" w:hAnsi="Times New Roman" w:cs="Times New Roman"/>
          <w:sz w:val="28"/>
          <w:szCs w:val="28"/>
        </w:rPr>
        <w:t>Mọi</w:t>
      </w:r>
      <w:proofErr w:type="spellEnd"/>
      <w:r w:rsidRPr="6E0B9DC2">
        <w:rPr>
          <w:rFonts w:ascii="Times New Roman" w:eastAsia="Times New Roman" w:hAnsi="Times New Roman" w:cs="Times New Roman"/>
          <w:sz w:val="28"/>
          <w:szCs w:val="28"/>
        </w:rPr>
        <w:t xml:space="preserve"> email </w:t>
      </w:r>
      <w:proofErr w:type="spellStart"/>
      <w:r w:rsidRPr="6E0B9DC2">
        <w:rPr>
          <w:rFonts w:ascii="Times New Roman" w:eastAsia="Times New Roman" w:hAnsi="Times New Roman" w:cs="Times New Roman"/>
          <w:sz w:val="28"/>
          <w:szCs w:val="28"/>
        </w:rPr>
        <w:t>phải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có</w:t>
      </w:r>
      <w:proofErr w:type="spellEnd"/>
      <w:r w:rsidRPr="6E0B9DC2">
        <w:rPr>
          <w:rFonts w:ascii="Times New Roman" w:eastAsia="Times New Roman" w:hAnsi="Times New Roman" w:cs="Times New Roman"/>
          <w:sz w:val="28"/>
          <w:szCs w:val="28"/>
        </w:rPr>
        <w:t xml:space="preserve"> subject </w:t>
      </w:r>
      <w:proofErr w:type="spellStart"/>
      <w:r w:rsidRPr="6E0B9DC2">
        <w:rPr>
          <w:rFonts w:ascii="Times New Roman" w:eastAsia="Times New Roman" w:hAnsi="Times New Roman" w:cs="Times New Roman"/>
          <w:sz w:val="28"/>
          <w:szCs w:val="28"/>
        </w:rPr>
        <w:t>bắt</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đầu</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bằng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mã</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dự</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án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tiếp</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theo</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là</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mục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đích</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của</w:t>
      </w:r>
      <w:proofErr w:type="spellEnd"/>
      <w:r w:rsidRPr="6E0B9DC2">
        <w:rPr>
          <w:rFonts w:ascii="Times New Roman" w:eastAsia="Times New Roman" w:hAnsi="Times New Roman" w:cs="Times New Roman"/>
          <w:sz w:val="28"/>
          <w:szCs w:val="28"/>
        </w:rPr>
        <w:t xml:space="preserve"> email, </w:t>
      </w:r>
      <w:proofErr w:type="spellStart"/>
      <w:r w:rsidRPr="6E0B9DC2">
        <w:rPr>
          <w:rFonts w:ascii="Times New Roman" w:eastAsia="Times New Roman" w:hAnsi="Times New Roman" w:cs="Times New Roman"/>
          <w:sz w:val="28"/>
          <w:szCs w:val="28"/>
        </w:rPr>
        <w:t>mỗi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mục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để</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trong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một</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dấu</w:t>
      </w:r>
      <w:proofErr w:type="spellEnd"/>
      <w:r w:rsidRPr="6E0B9DC2">
        <w:rPr>
          <w:rFonts w:ascii="Times New Roman" w:eastAsia="Times New Roman" w:hAnsi="Times New Roman" w:cs="Times New Roman"/>
          <w:sz w:val="28"/>
          <w:szCs w:val="28"/>
        </w:rPr>
        <w:t xml:space="preserve"> []</w:t>
      </w:r>
    </w:p>
    <w:p w14:paraId="0287F307" w14:textId="6C770118" w:rsidR="14F76A8C" w:rsidRDefault="6E0B9DC2" w:rsidP="6E0B9DC2">
      <w:pPr>
        <w:pStyle w:val="ListParagraph"/>
        <w:numPr>
          <w:ilvl w:val="0"/>
          <w:numId w:val="5"/>
        </w:numPr>
        <w:rPr>
          <w:b/>
          <w:bCs/>
          <w:i/>
          <w:iCs/>
          <w:sz w:val="28"/>
          <w:szCs w:val="28"/>
        </w:rPr>
      </w:pPr>
      <w:proofErr w:type="spellStart"/>
      <w:r w:rsidRPr="6E0B9DC2">
        <w:rPr>
          <w:rFonts w:ascii="Times New Roman" w:eastAsia="Times New Roman" w:hAnsi="Times New Roman" w:cs="Times New Roman"/>
          <w:sz w:val="28"/>
          <w:szCs w:val="28"/>
        </w:rPr>
        <w:t>Khi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trả</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lời</w:t>
      </w:r>
      <w:proofErr w:type="spellEnd"/>
      <w:r w:rsidRPr="6E0B9DC2">
        <w:rPr>
          <w:rFonts w:ascii="Times New Roman" w:eastAsia="Times New Roman" w:hAnsi="Times New Roman" w:cs="Times New Roman"/>
          <w:sz w:val="28"/>
          <w:szCs w:val="28"/>
        </w:rPr>
        <w:t xml:space="preserve"> email </w:t>
      </w:r>
      <w:proofErr w:type="spellStart"/>
      <w:r w:rsidRPr="6E0B9DC2">
        <w:rPr>
          <w:rFonts w:ascii="Times New Roman" w:eastAsia="Times New Roman" w:hAnsi="Times New Roman" w:cs="Times New Roman"/>
          <w:sz w:val="28"/>
          <w:szCs w:val="28"/>
        </w:rPr>
        <w:t>thì</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phải</w:t>
      </w:r>
      <w:proofErr w:type="spellEnd"/>
      <w:r w:rsidRPr="6E0B9DC2">
        <w:rPr>
          <w:rFonts w:ascii="Times New Roman" w:eastAsia="Times New Roman" w:hAnsi="Times New Roman" w:cs="Times New Roman"/>
          <w:sz w:val="28"/>
          <w:szCs w:val="28"/>
        </w:rPr>
        <w:t xml:space="preserve"> reply email </w:t>
      </w:r>
      <w:proofErr w:type="spellStart"/>
      <w:r w:rsidRPr="6E0B9DC2">
        <w:rPr>
          <w:rFonts w:ascii="Times New Roman" w:eastAsia="Times New Roman" w:hAnsi="Times New Roman" w:cs="Times New Roman"/>
          <w:sz w:val="28"/>
          <w:szCs w:val="28"/>
        </w:rPr>
        <w:t>cũ</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không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được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tạo</w:t>
      </w:r>
      <w:proofErr w:type="spellEnd"/>
      <w:r w:rsidRPr="6E0B9DC2">
        <w:rPr>
          <w:rFonts w:ascii="Times New Roman" w:eastAsia="Times New Roman" w:hAnsi="Times New Roman" w:cs="Times New Roman"/>
          <w:sz w:val="28"/>
          <w:szCs w:val="28"/>
        </w:rPr>
        <w:t xml:space="preserve"> email </w:t>
      </w:r>
      <w:proofErr w:type="spellStart"/>
      <w:r w:rsidRPr="6E0B9DC2">
        <w:rPr>
          <w:rFonts w:ascii="Times New Roman" w:eastAsia="Times New Roman" w:hAnsi="Times New Roman" w:cs="Times New Roman"/>
          <w:sz w:val="28"/>
          <w:szCs w:val="28"/>
        </w:rPr>
        <w:t>mới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để</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trả</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lời</w:t>
      </w:r>
      <w:proofErr w:type="spellEnd"/>
      <w:r w:rsidRPr="6E0B9DC2">
        <w:rPr>
          <w:rFonts w:ascii="Times New Roman" w:eastAsia="Times New Roman" w:hAnsi="Times New Roman" w:cs="Times New Roman"/>
          <w:sz w:val="28"/>
          <w:szCs w:val="28"/>
        </w:rPr>
        <w:t>.</w:t>
      </w:r>
    </w:p>
    <w:p w14:paraId="2EFD6B88" w14:textId="0039F537" w:rsidR="6003E338" w:rsidRDefault="6003E338" w:rsidP="6003E338">
      <w:pPr>
        <w:pStyle w:val="Heading2"/>
      </w:pPr>
      <w:bookmarkStart w:id="15" w:name="_Toc28101651"/>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họp</w:t>
      </w:r>
      <w:proofErr w:type="spellEnd"/>
      <w:r>
        <w:t xml:space="preserve"> </w:t>
      </w:r>
      <w:proofErr w:type="spellStart"/>
      <w:r>
        <w:t>nội</w:t>
      </w:r>
      <w:proofErr w:type="spellEnd"/>
      <w:r>
        <w:t xml:space="preserve"> </w:t>
      </w:r>
      <w:proofErr w:type="spellStart"/>
      <w:r>
        <w:t>bộ</w:t>
      </w:r>
      <w:bookmarkEnd w:id="15"/>
      <w:proofErr w:type="spellEnd"/>
    </w:p>
    <w:p w14:paraId="49FA96ED" w14:textId="09F00245" w:rsidR="14F76A8C" w:rsidRDefault="6E0B9DC2" w:rsidP="6E0B9DC2">
      <w:pPr>
        <w:pStyle w:val="ListParagraph"/>
        <w:numPr>
          <w:ilvl w:val="0"/>
          <w:numId w:val="7"/>
        </w:numPr>
        <w:rPr>
          <w:i/>
          <w:iCs/>
          <w:sz w:val="28"/>
          <w:szCs w:val="28"/>
        </w:rPr>
      </w:pPr>
      <w:proofErr w:type="spellStart"/>
      <w:r w:rsidRPr="6E0B9DC2">
        <w:rPr>
          <w:rFonts w:ascii="Times New Roman" w:eastAsia="Times New Roman" w:hAnsi="Times New Roman" w:cs="Times New Roman"/>
          <w:i/>
          <w:iCs/>
          <w:sz w:val="28"/>
          <w:szCs w:val="28"/>
        </w:rPr>
        <w:t>Họp</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tổng</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kết</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chiều</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thứ</w:t>
      </w:r>
      <w:proofErr w:type="spellEnd"/>
      <w:r w:rsidRPr="6E0B9DC2">
        <w:rPr>
          <w:rFonts w:ascii="Times New Roman" w:eastAsia="Times New Roman" w:hAnsi="Times New Roman" w:cs="Times New Roman"/>
          <w:i/>
          <w:iCs/>
          <w:sz w:val="28"/>
          <w:szCs w:val="28"/>
        </w:rPr>
        <w:t xml:space="preserve"> 2, 14h – 16h </w:t>
      </w:r>
    </w:p>
    <w:p w14:paraId="465A6918" w14:textId="63216F04" w:rsidR="14F76A8C" w:rsidRDefault="6E0B9DC2" w:rsidP="6E0B9DC2">
      <w:pPr>
        <w:pStyle w:val="ListParagraph"/>
        <w:numPr>
          <w:ilvl w:val="0"/>
          <w:numId w:val="7"/>
        </w:numPr>
        <w:rPr>
          <w:i/>
          <w:iCs/>
          <w:sz w:val="28"/>
          <w:szCs w:val="28"/>
        </w:rPr>
      </w:pPr>
      <w:proofErr w:type="spellStart"/>
      <w:r w:rsidRPr="6E0B9DC2">
        <w:rPr>
          <w:rFonts w:ascii="Times New Roman" w:eastAsia="Times New Roman" w:hAnsi="Times New Roman" w:cs="Times New Roman"/>
          <w:i/>
          <w:iCs/>
          <w:sz w:val="28"/>
          <w:szCs w:val="28"/>
        </w:rPr>
        <w:t>Họp</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cập</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nhật</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mỗi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sáng</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làm</w:t>
      </w:r>
      <w:proofErr w:type="spellEnd"/>
      <w:r w:rsidRPr="6E0B9DC2">
        <w:rPr>
          <w:rFonts w:ascii="Times New Roman" w:eastAsia="Times New Roman" w:hAnsi="Times New Roman" w:cs="Times New Roman"/>
          <w:i/>
          <w:iCs/>
          <w:sz w:val="28"/>
          <w:szCs w:val="28"/>
        </w:rPr>
        <w:t xml:space="preserve"> </w:t>
      </w:r>
      <w:proofErr w:type="spellStart"/>
      <w:proofErr w:type="gramStart"/>
      <w:r w:rsidRPr="6E0B9DC2">
        <w:rPr>
          <w:rFonts w:ascii="Times New Roman" w:eastAsia="Times New Roman" w:hAnsi="Times New Roman" w:cs="Times New Roman"/>
          <w:i/>
          <w:iCs/>
          <w:sz w:val="28"/>
          <w:szCs w:val="28"/>
        </w:rPr>
        <w:t>việc</w:t>
      </w:r>
      <w:proofErr w:type="spellEnd"/>
      <w:r w:rsidRPr="6E0B9DC2">
        <w:rPr>
          <w:rFonts w:ascii="Times New Roman" w:eastAsia="Times New Roman" w:hAnsi="Times New Roman" w:cs="Times New Roman"/>
          <w:i/>
          <w:iCs/>
          <w:sz w:val="28"/>
          <w:szCs w:val="28"/>
        </w:rPr>
        <w:t xml:space="preserve">  9</w:t>
      </w:r>
      <w:proofErr w:type="gramEnd"/>
      <w:r w:rsidRPr="6E0B9DC2">
        <w:rPr>
          <w:rFonts w:ascii="Times New Roman" w:eastAsia="Times New Roman" w:hAnsi="Times New Roman" w:cs="Times New Roman"/>
          <w:i/>
          <w:iCs/>
          <w:sz w:val="28"/>
          <w:szCs w:val="28"/>
        </w:rPr>
        <w:t>h – 9h20</w:t>
      </w:r>
    </w:p>
    <w:p w14:paraId="154F21EE" w14:textId="44BFDC65" w:rsidR="14F76A8C" w:rsidRDefault="6E0B9DC2" w:rsidP="6E0B9DC2">
      <w:pPr>
        <w:pStyle w:val="ListParagraph"/>
        <w:numPr>
          <w:ilvl w:val="1"/>
          <w:numId w:val="7"/>
        </w:numPr>
        <w:rPr>
          <w:i/>
          <w:iCs/>
          <w:sz w:val="28"/>
          <w:szCs w:val="28"/>
        </w:rPr>
      </w:pPr>
      <w:proofErr w:type="spellStart"/>
      <w:r w:rsidRPr="6E0B9DC2">
        <w:rPr>
          <w:rFonts w:ascii="Times New Roman" w:eastAsia="Times New Roman" w:hAnsi="Times New Roman" w:cs="Times New Roman"/>
          <w:i/>
          <w:iCs/>
          <w:sz w:val="28"/>
          <w:szCs w:val="28"/>
        </w:rPr>
        <w:t>Trình</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bày</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công</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việc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đã</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làm</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trong</w:t>
      </w:r>
      <w:proofErr w:type="spellEnd"/>
      <w:r w:rsidRPr="6E0B9DC2">
        <w:rPr>
          <w:rFonts w:ascii="Times New Roman" w:eastAsia="Times New Roman" w:hAnsi="Times New Roman" w:cs="Times New Roman"/>
          <w:i/>
          <w:iCs/>
          <w:sz w:val="28"/>
          <w:szCs w:val="28"/>
        </w:rPr>
        <w:t xml:space="preserve"> 2 </w:t>
      </w:r>
      <w:proofErr w:type="spellStart"/>
      <w:r w:rsidRPr="6E0B9DC2">
        <w:rPr>
          <w:rFonts w:ascii="Times New Roman" w:eastAsia="Times New Roman" w:hAnsi="Times New Roman" w:cs="Times New Roman"/>
          <w:i/>
          <w:iCs/>
          <w:sz w:val="28"/>
          <w:szCs w:val="28"/>
        </w:rPr>
        <w:t>phút</w:t>
      </w:r>
      <w:proofErr w:type="spellEnd"/>
      <w:r w:rsidRPr="6E0B9DC2">
        <w:rPr>
          <w:rFonts w:ascii="Times New Roman" w:eastAsia="Times New Roman" w:hAnsi="Times New Roman" w:cs="Times New Roman"/>
          <w:i/>
          <w:iCs/>
          <w:sz w:val="28"/>
          <w:szCs w:val="28"/>
        </w:rPr>
        <w:t>:</w:t>
      </w:r>
    </w:p>
    <w:p w14:paraId="19635CEC" w14:textId="32E0271A" w:rsidR="14F76A8C" w:rsidRDefault="6E0B9DC2" w:rsidP="6E0B9DC2">
      <w:pPr>
        <w:pStyle w:val="ListParagraph"/>
        <w:numPr>
          <w:ilvl w:val="2"/>
          <w:numId w:val="7"/>
        </w:numPr>
        <w:rPr>
          <w:i/>
          <w:iCs/>
          <w:sz w:val="28"/>
          <w:szCs w:val="28"/>
        </w:rPr>
      </w:pPr>
      <w:proofErr w:type="spellStart"/>
      <w:r w:rsidRPr="6E0B9DC2">
        <w:rPr>
          <w:rFonts w:ascii="Times New Roman" w:eastAsia="Times New Roman" w:hAnsi="Times New Roman" w:cs="Times New Roman"/>
          <w:i/>
          <w:iCs/>
          <w:sz w:val="28"/>
          <w:szCs w:val="28"/>
        </w:rPr>
        <w:t>Đã</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làm</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gì</w:t>
      </w:r>
      <w:proofErr w:type="spellEnd"/>
      <w:r w:rsidRPr="6E0B9DC2">
        <w:rPr>
          <w:rFonts w:ascii="Times New Roman" w:eastAsia="Times New Roman" w:hAnsi="Times New Roman" w:cs="Times New Roman"/>
          <w:i/>
          <w:iCs/>
          <w:sz w:val="28"/>
          <w:szCs w:val="28"/>
        </w:rPr>
        <w:t>?</w:t>
      </w:r>
    </w:p>
    <w:p w14:paraId="3A600A10" w14:textId="32BC6ECD" w:rsidR="14F76A8C" w:rsidRDefault="6E0B9DC2" w:rsidP="6E0B9DC2">
      <w:pPr>
        <w:pStyle w:val="ListParagraph"/>
        <w:numPr>
          <w:ilvl w:val="2"/>
          <w:numId w:val="7"/>
        </w:numPr>
        <w:rPr>
          <w:i/>
          <w:iCs/>
          <w:sz w:val="28"/>
          <w:szCs w:val="28"/>
        </w:rPr>
      </w:pPr>
      <w:proofErr w:type="spellStart"/>
      <w:r w:rsidRPr="6E0B9DC2">
        <w:rPr>
          <w:rFonts w:ascii="Times New Roman" w:eastAsia="Times New Roman" w:hAnsi="Times New Roman" w:cs="Times New Roman"/>
          <w:i/>
          <w:iCs/>
          <w:sz w:val="28"/>
          <w:szCs w:val="28"/>
        </w:rPr>
        <w:t>Đang</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làm</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gì</w:t>
      </w:r>
      <w:proofErr w:type="spellEnd"/>
      <w:r w:rsidRPr="6E0B9DC2">
        <w:rPr>
          <w:rFonts w:ascii="Times New Roman" w:eastAsia="Times New Roman" w:hAnsi="Times New Roman" w:cs="Times New Roman"/>
          <w:i/>
          <w:iCs/>
          <w:sz w:val="28"/>
          <w:szCs w:val="28"/>
        </w:rPr>
        <w:t xml:space="preserve">? </w:t>
      </w:r>
    </w:p>
    <w:p w14:paraId="20EB67A8" w14:textId="4ECD5CBA" w:rsidR="14F76A8C" w:rsidRDefault="6E0B9DC2" w:rsidP="6E0B9DC2">
      <w:pPr>
        <w:pStyle w:val="ListParagraph"/>
        <w:numPr>
          <w:ilvl w:val="2"/>
          <w:numId w:val="7"/>
        </w:numPr>
        <w:rPr>
          <w:i/>
          <w:iCs/>
          <w:sz w:val="28"/>
          <w:szCs w:val="28"/>
        </w:rPr>
      </w:pPr>
      <w:proofErr w:type="spellStart"/>
      <w:r w:rsidRPr="6E0B9DC2">
        <w:rPr>
          <w:rFonts w:ascii="Times New Roman" w:eastAsia="Times New Roman" w:hAnsi="Times New Roman" w:cs="Times New Roman"/>
          <w:i/>
          <w:iCs/>
          <w:sz w:val="28"/>
          <w:szCs w:val="28"/>
        </w:rPr>
        <w:t>Vấn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đề</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phát</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sinh</w:t>
      </w:r>
      <w:proofErr w:type="spellEnd"/>
      <w:r w:rsidRPr="6E0B9DC2">
        <w:rPr>
          <w:rFonts w:ascii="Times New Roman" w:eastAsia="Times New Roman" w:hAnsi="Times New Roman" w:cs="Times New Roman"/>
          <w:i/>
          <w:iCs/>
          <w:sz w:val="28"/>
          <w:szCs w:val="28"/>
        </w:rPr>
        <w:t xml:space="preserve"> / </w:t>
      </w:r>
      <w:proofErr w:type="spellStart"/>
      <w:r w:rsidRPr="6E0B9DC2">
        <w:rPr>
          <w:rFonts w:ascii="Times New Roman" w:eastAsia="Times New Roman" w:hAnsi="Times New Roman" w:cs="Times New Roman"/>
          <w:i/>
          <w:iCs/>
          <w:sz w:val="28"/>
          <w:szCs w:val="28"/>
        </w:rPr>
        <w:t>cách</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khắc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phục</w:t>
      </w:r>
      <w:proofErr w:type="spellEnd"/>
    </w:p>
    <w:p w14:paraId="1946D74F" w14:textId="4EFD2E45" w:rsidR="14F76A8C" w:rsidRDefault="6E0B9DC2" w:rsidP="6E0B9DC2">
      <w:pPr>
        <w:pStyle w:val="ListParagraph"/>
        <w:numPr>
          <w:ilvl w:val="0"/>
          <w:numId w:val="7"/>
        </w:numPr>
        <w:rPr>
          <w:i/>
          <w:iCs/>
          <w:sz w:val="28"/>
          <w:szCs w:val="28"/>
        </w:rPr>
      </w:pPr>
      <w:proofErr w:type="spellStart"/>
      <w:r w:rsidRPr="6E0B9DC2">
        <w:rPr>
          <w:rFonts w:ascii="Times New Roman" w:eastAsia="Times New Roman" w:hAnsi="Times New Roman" w:cs="Times New Roman"/>
          <w:i/>
          <w:iCs/>
          <w:sz w:val="28"/>
          <w:szCs w:val="28"/>
        </w:rPr>
        <w:t>Ghi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biên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bản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họp</w:t>
      </w:r>
      <w:proofErr w:type="spellEnd"/>
      <w:r w:rsidRPr="6E0B9DC2">
        <w:rPr>
          <w:rFonts w:ascii="Times New Roman" w:eastAsia="Times New Roman" w:hAnsi="Times New Roman" w:cs="Times New Roman"/>
          <w:i/>
          <w:iCs/>
          <w:sz w:val="28"/>
          <w:szCs w:val="28"/>
        </w:rPr>
        <w:t xml:space="preserve"> - </w:t>
      </w:r>
      <w:proofErr w:type="gramStart"/>
      <w:r w:rsidRPr="6E0B9DC2">
        <w:rPr>
          <w:rFonts w:ascii="Times New Roman" w:eastAsia="Times New Roman" w:hAnsi="Times New Roman" w:cs="Times New Roman"/>
          <w:i/>
          <w:iCs/>
          <w:sz w:val="28"/>
          <w:szCs w:val="28"/>
        </w:rPr>
        <w:t xml:space="preserve">Meeting  </w:t>
      </w:r>
      <w:proofErr w:type="spellStart"/>
      <w:r w:rsidRPr="6E0B9DC2">
        <w:rPr>
          <w:rFonts w:ascii="Times New Roman" w:eastAsia="Times New Roman" w:hAnsi="Times New Roman" w:cs="Times New Roman"/>
          <w:i/>
          <w:iCs/>
          <w:sz w:val="28"/>
          <w:szCs w:val="28"/>
        </w:rPr>
        <w:t>và</w:t>
      </w:r>
      <w:proofErr w:type="spellEnd"/>
      <w:proofErr w:type="gram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được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gửi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lại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cho</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tất</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cả</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các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thành</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viên</w:t>
      </w:r>
      <w:proofErr w:type="spellEnd"/>
      <w:r w:rsidRPr="6E0B9DC2">
        <w:rPr>
          <w:rFonts w:ascii="Times New Roman" w:eastAsia="Times New Roman" w:hAnsi="Times New Roman" w:cs="Times New Roman"/>
          <w:i/>
          <w:iCs/>
          <w:sz w:val="28"/>
          <w:szCs w:val="28"/>
        </w:rPr>
        <w:t xml:space="preserve"> qua email.</w:t>
      </w:r>
    </w:p>
    <w:p w14:paraId="5A69095B" w14:textId="581C5C2E" w:rsidR="6003E338" w:rsidRDefault="6003E338" w:rsidP="6003E338">
      <w:pPr>
        <w:pStyle w:val="Heading2"/>
      </w:pPr>
      <w:bookmarkStart w:id="16" w:name="_Toc28101652"/>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họp</w:t>
      </w:r>
      <w:proofErr w:type="spellEnd"/>
      <w:r>
        <w:t xml:space="preserve"> </w:t>
      </w:r>
      <w:proofErr w:type="spellStart"/>
      <w:r>
        <w:t>với</w:t>
      </w:r>
      <w:proofErr w:type="spellEnd"/>
      <w:r>
        <w:t xml:space="preserve"> </w:t>
      </w:r>
      <w:proofErr w:type="spellStart"/>
      <w:r>
        <w:t>khách</w:t>
      </w:r>
      <w:proofErr w:type="spellEnd"/>
      <w:r>
        <w:t xml:space="preserve"> </w:t>
      </w:r>
      <w:proofErr w:type="spellStart"/>
      <w:r>
        <w:t>hàng</w:t>
      </w:r>
      <w:bookmarkEnd w:id="16"/>
      <w:proofErr w:type="spellEnd"/>
    </w:p>
    <w:p w14:paraId="08905C68" w14:textId="75083F74" w:rsidR="14F76A8C" w:rsidRDefault="6E0B9DC2" w:rsidP="6E0B9DC2">
      <w:pPr>
        <w:pStyle w:val="ListParagraph"/>
        <w:numPr>
          <w:ilvl w:val="0"/>
          <w:numId w:val="3"/>
        </w:numPr>
        <w:rPr>
          <w:b/>
          <w:bCs/>
          <w:i/>
          <w:iCs/>
          <w:sz w:val="28"/>
          <w:szCs w:val="28"/>
        </w:rPr>
      </w:pPr>
      <w:proofErr w:type="spellStart"/>
      <w:r w:rsidRPr="6E0B9DC2">
        <w:rPr>
          <w:rFonts w:ascii="Times New Roman" w:eastAsia="Times New Roman" w:hAnsi="Times New Roman" w:cs="Times New Roman"/>
          <w:sz w:val="28"/>
          <w:szCs w:val="28"/>
        </w:rPr>
        <w:t>Sẽ</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họp</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với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khách</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hàng</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sau</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khi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hoàn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thành</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mỗi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giai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đoạn</w:t>
      </w:r>
      <w:proofErr w:type="spellEnd"/>
      <w:r w:rsidRPr="6E0B9DC2">
        <w:rPr>
          <w:rFonts w:ascii="Times New Roman" w:eastAsia="Times New Roman" w:hAnsi="Times New Roman" w:cs="Times New Roman"/>
          <w:sz w:val="28"/>
          <w:szCs w:val="28"/>
        </w:rPr>
        <w:t xml:space="preserve"> </w:t>
      </w:r>
    </w:p>
    <w:p w14:paraId="7BB37C56" w14:textId="1825AEAF" w:rsidR="14F76A8C" w:rsidRDefault="6E0B9DC2" w:rsidP="6E0B9DC2">
      <w:pPr>
        <w:pStyle w:val="ListParagraph"/>
        <w:numPr>
          <w:ilvl w:val="0"/>
          <w:numId w:val="3"/>
        </w:numPr>
        <w:rPr>
          <w:b/>
          <w:bCs/>
          <w:i/>
          <w:iCs/>
          <w:sz w:val="28"/>
          <w:szCs w:val="28"/>
        </w:rPr>
      </w:pPr>
      <w:proofErr w:type="spellStart"/>
      <w:r w:rsidRPr="6E0B9DC2">
        <w:rPr>
          <w:rFonts w:ascii="Times New Roman" w:eastAsia="Times New Roman" w:hAnsi="Times New Roman" w:cs="Times New Roman"/>
          <w:sz w:val="28"/>
          <w:szCs w:val="28"/>
        </w:rPr>
        <w:t>Họp</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bàn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về</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tiến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độ</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dự</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án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vào</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mỗi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thứ</w:t>
      </w:r>
      <w:proofErr w:type="spellEnd"/>
      <w:r w:rsidRPr="6E0B9DC2">
        <w:rPr>
          <w:rFonts w:ascii="Times New Roman" w:eastAsia="Times New Roman" w:hAnsi="Times New Roman" w:cs="Times New Roman"/>
          <w:sz w:val="28"/>
          <w:szCs w:val="28"/>
        </w:rPr>
        <w:t xml:space="preserve"> 2 </w:t>
      </w:r>
      <w:proofErr w:type="spellStart"/>
      <w:r w:rsidRPr="6E0B9DC2">
        <w:rPr>
          <w:rFonts w:ascii="Times New Roman" w:eastAsia="Times New Roman" w:hAnsi="Times New Roman" w:cs="Times New Roman"/>
          <w:sz w:val="28"/>
          <w:szCs w:val="28"/>
        </w:rPr>
        <w:t>đầu</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tiên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của</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tháng</w:t>
      </w:r>
      <w:proofErr w:type="spellEnd"/>
      <w:r w:rsidRPr="6E0B9DC2">
        <w:rPr>
          <w:rFonts w:ascii="Times New Roman" w:eastAsia="Times New Roman" w:hAnsi="Times New Roman" w:cs="Times New Roman"/>
          <w:sz w:val="28"/>
          <w:szCs w:val="28"/>
        </w:rPr>
        <w:t>.</w:t>
      </w:r>
    </w:p>
    <w:p w14:paraId="3A17FFCD" w14:textId="3F7D3E10" w:rsidR="14F76A8C" w:rsidRDefault="6E0B9DC2" w:rsidP="6E0B9DC2">
      <w:pPr>
        <w:pStyle w:val="ListParagraph"/>
        <w:numPr>
          <w:ilvl w:val="0"/>
          <w:numId w:val="3"/>
        </w:numPr>
        <w:rPr>
          <w:b/>
          <w:bCs/>
          <w:i/>
          <w:iCs/>
          <w:sz w:val="28"/>
          <w:szCs w:val="28"/>
        </w:rPr>
      </w:pPr>
      <w:proofErr w:type="spellStart"/>
      <w:r w:rsidRPr="6E0B9DC2">
        <w:rPr>
          <w:rFonts w:ascii="Times New Roman" w:eastAsia="Times New Roman" w:hAnsi="Times New Roman" w:cs="Times New Roman"/>
          <w:sz w:val="28"/>
          <w:szCs w:val="28"/>
        </w:rPr>
        <w:t>Họp</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khi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có</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yêu</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cầu</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mới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phát</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sinh</w:t>
      </w:r>
      <w:proofErr w:type="spellEnd"/>
      <w:r w:rsidRPr="6E0B9DC2">
        <w:rPr>
          <w:rFonts w:ascii="Times New Roman" w:eastAsia="Times New Roman" w:hAnsi="Times New Roman" w:cs="Times New Roman"/>
          <w:sz w:val="28"/>
          <w:szCs w:val="28"/>
        </w:rPr>
        <w:t>.</w:t>
      </w:r>
    </w:p>
    <w:p w14:paraId="3A4B61D2" w14:textId="48B96BAE" w:rsidR="00BA61C8" w:rsidRDefault="6E0B9DC2" w:rsidP="6E0B9DC2">
      <w:pPr>
        <w:pStyle w:val="ListParagraph"/>
        <w:numPr>
          <w:ilvl w:val="0"/>
          <w:numId w:val="3"/>
        </w:numPr>
        <w:rPr>
          <w:sz w:val="28"/>
          <w:szCs w:val="28"/>
        </w:rPr>
      </w:pPr>
      <w:proofErr w:type="spellStart"/>
      <w:r w:rsidRPr="6E0B9DC2">
        <w:rPr>
          <w:rFonts w:ascii="Times New Roman" w:eastAsia="Times New Roman" w:hAnsi="Times New Roman" w:cs="Times New Roman"/>
          <w:sz w:val="28"/>
          <w:szCs w:val="28"/>
        </w:rPr>
        <w:t>Các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yêu</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cầu</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biên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bản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họp</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sẽ</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được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ghi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lại</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và</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gửi</w:t>
      </w:r>
      <w:proofErr w:type="spellEnd"/>
      <w:r w:rsidRPr="6E0B9DC2">
        <w:rPr>
          <w:rFonts w:ascii="Times New Roman" w:eastAsia="Times New Roman" w:hAnsi="Times New Roman" w:cs="Times New Roman"/>
          <w:sz w:val="28"/>
          <w:szCs w:val="28"/>
        </w:rPr>
        <w:t xml:space="preserve"> qua email </w:t>
      </w:r>
      <w:proofErr w:type="spellStart"/>
      <w:r w:rsidRPr="6E0B9DC2">
        <w:rPr>
          <w:rFonts w:ascii="Times New Roman" w:eastAsia="Times New Roman" w:hAnsi="Times New Roman" w:cs="Times New Roman"/>
          <w:sz w:val="28"/>
          <w:szCs w:val="28"/>
        </w:rPr>
        <w:t>cho</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các</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thành</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viên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liên</w:t>
      </w:r>
      <w:proofErr w:type="spellEnd"/>
      <w:r w:rsidRPr="6E0B9DC2">
        <w:rPr>
          <w:rFonts w:ascii="Times New Roman" w:eastAsia="Times New Roman" w:hAnsi="Times New Roman" w:cs="Times New Roman"/>
          <w:sz w:val="28"/>
          <w:szCs w:val="28"/>
        </w:rPr>
        <w:t xml:space="preserve"> </w:t>
      </w:r>
      <w:proofErr w:type="spellStart"/>
      <w:r w:rsidRPr="6E0B9DC2">
        <w:rPr>
          <w:rFonts w:ascii="Times New Roman" w:eastAsia="Times New Roman" w:hAnsi="Times New Roman" w:cs="Times New Roman"/>
          <w:sz w:val="28"/>
          <w:szCs w:val="28"/>
        </w:rPr>
        <w:t>quan</w:t>
      </w:r>
      <w:proofErr w:type="spellEnd"/>
      <w:r w:rsidRPr="6E0B9DC2">
        <w:rPr>
          <w:rFonts w:ascii="Times New Roman" w:eastAsia="Times New Roman" w:hAnsi="Times New Roman" w:cs="Times New Roman"/>
          <w:sz w:val="28"/>
          <w:szCs w:val="28"/>
        </w:rPr>
        <w:t>.</w:t>
      </w:r>
    </w:p>
    <w:p w14:paraId="0C64C622" w14:textId="77777777" w:rsidR="00BA61C8" w:rsidRDefault="00BA61C8">
      <w:pPr>
        <w:widowControl/>
        <w:suppressAutoHyphens w:val="0"/>
        <w:spacing w:after="0" w:line="240" w:lineRule="auto"/>
        <w:jc w:val="left"/>
        <w:rPr>
          <w:sz w:val="28"/>
          <w:szCs w:val="28"/>
        </w:rPr>
      </w:pPr>
      <w:r>
        <w:rPr>
          <w:sz w:val="28"/>
          <w:szCs w:val="28"/>
        </w:rPr>
        <w:br w:type="page"/>
      </w:r>
    </w:p>
    <w:p w14:paraId="201D3D5C" w14:textId="571BF035" w:rsidR="00E31DB9" w:rsidRDefault="6003E338" w:rsidP="00F16A81">
      <w:pPr>
        <w:pStyle w:val="Heading1"/>
      </w:pPr>
      <w:bookmarkStart w:id="17" w:name="_Toc28101653"/>
      <w:proofErr w:type="spellStart"/>
      <w:r>
        <w:lastRenderedPageBreak/>
        <w:t>Ước</w:t>
      </w:r>
      <w:proofErr w:type="spellEnd"/>
      <w:r>
        <w:t xml:space="preserve"> </w:t>
      </w:r>
      <w:proofErr w:type="spellStart"/>
      <w:r>
        <w:t>lượng</w:t>
      </w:r>
      <w:proofErr w:type="spellEnd"/>
      <w:r>
        <w:t xml:space="preserve"> </w:t>
      </w:r>
      <w:proofErr w:type="spellStart"/>
      <w:r>
        <w:t>chung</w:t>
      </w:r>
      <w:bookmarkEnd w:id="17"/>
      <w:proofErr w:type="spellEnd"/>
    </w:p>
    <w:p w14:paraId="486E4519" w14:textId="6B9C9826" w:rsidR="00464FA9" w:rsidRDefault="63FE3DAC" w:rsidP="63FE3DAC">
      <w:pPr>
        <w:pStyle w:val="Heading2"/>
        <w:rPr>
          <w:bCs/>
          <w:sz w:val="28"/>
          <w:szCs w:val="28"/>
        </w:rPr>
      </w:pPr>
      <w:bookmarkStart w:id="18" w:name="_Toc28101654"/>
      <w:proofErr w:type="spellStart"/>
      <w:r w:rsidRPr="63FE3DAC">
        <w:rPr>
          <w:rFonts w:ascii="Toma" w:eastAsia="Toma" w:hAnsi="Toma" w:cs="Toma"/>
          <w:bCs/>
          <w:sz w:val="28"/>
          <w:szCs w:val="28"/>
        </w:rPr>
        <w:t>Ước</w:t>
      </w:r>
      <w:proofErr w:type="spellEnd"/>
      <w:r w:rsidRPr="63FE3DAC">
        <w:rPr>
          <w:rFonts w:ascii="Toma" w:eastAsia="Toma" w:hAnsi="Toma" w:cs="Toma"/>
          <w:bCs/>
          <w:sz w:val="28"/>
          <w:szCs w:val="28"/>
        </w:rPr>
        <w:t xml:space="preserve"> </w:t>
      </w:r>
      <w:proofErr w:type="spellStart"/>
      <w:r w:rsidRPr="63FE3DAC">
        <w:rPr>
          <w:rFonts w:ascii="Toma" w:eastAsia="Toma" w:hAnsi="Toma" w:cs="Toma"/>
          <w:bCs/>
          <w:sz w:val="28"/>
          <w:szCs w:val="28"/>
        </w:rPr>
        <w:t>lượng</w:t>
      </w:r>
      <w:proofErr w:type="spellEnd"/>
      <w:r w:rsidRPr="63FE3DAC">
        <w:rPr>
          <w:rFonts w:ascii="Toma" w:eastAsia="Toma" w:hAnsi="Toma" w:cs="Toma"/>
          <w:bCs/>
          <w:sz w:val="28"/>
          <w:szCs w:val="28"/>
        </w:rPr>
        <w:t xml:space="preserve"> </w:t>
      </w:r>
      <w:proofErr w:type="spellStart"/>
      <w:r w:rsidRPr="63FE3DAC">
        <w:rPr>
          <w:rFonts w:ascii="Toma" w:eastAsia="Toma" w:hAnsi="Toma" w:cs="Toma"/>
          <w:bCs/>
          <w:sz w:val="28"/>
          <w:szCs w:val="28"/>
        </w:rPr>
        <w:t>tính</w:t>
      </w:r>
      <w:proofErr w:type="spellEnd"/>
      <w:r w:rsidRPr="63FE3DAC">
        <w:rPr>
          <w:rFonts w:ascii="Toma" w:eastAsia="Toma" w:hAnsi="Toma" w:cs="Toma"/>
          <w:bCs/>
          <w:sz w:val="28"/>
          <w:szCs w:val="28"/>
        </w:rPr>
        <w:t xml:space="preserve"> </w:t>
      </w:r>
      <w:proofErr w:type="spellStart"/>
      <w:r w:rsidRPr="63FE3DAC">
        <w:rPr>
          <w:rFonts w:ascii="Toma" w:eastAsia="Toma" w:hAnsi="Toma" w:cs="Toma"/>
          <w:bCs/>
          <w:sz w:val="28"/>
          <w:szCs w:val="28"/>
        </w:rPr>
        <w:t>năng</w:t>
      </w:r>
      <w:bookmarkEnd w:id="18"/>
      <w:proofErr w:type="spellEnd"/>
    </w:p>
    <w:p w14:paraId="7185C969" w14:textId="77C5C905" w:rsidR="00451DC3" w:rsidRDefault="6E0B9DC2" w:rsidP="6E0B9DC2">
      <w:pPr>
        <w:pStyle w:val="ListParagraph"/>
        <w:numPr>
          <w:ilvl w:val="0"/>
          <w:numId w:val="4"/>
        </w:numPr>
        <w:rPr>
          <w:i/>
          <w:iCs/>
        </w:rPr>
      </w:pPr>
      <w:proofErr w:type="spellStart"/>
      <w:r w:rsidRPr="6E0B9DC2">
        <w:rPr>
          <w:rFonts w:ascii="Times New Roman" w:eastAsia="Times New Roman" w:hAnsi="Times New Roman" w:cs="Times New Roman"/>
          <w:i/>
          <w:iCs/>
          <w:sz w:val="28"/>
          <w:szCs w:val="28"/>
        </w:rPr>
        <w:t>Người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đọc</w:t>
      </w:r>
      <w:proofErr w:type="spellEnd"/>
      <w:r w:rsidRPr="6E0B9DC2">
        <w:rPr>
          <w:rFonts w:ascii="Times New Roman" w:eastAsia="Times New Roman" w:hAnsi="Times New Roman" w:cs="Times New Roman"/>
          <w:i/>
          <w:iCs/>
          <w:sz w:val="28"/>
          <w:szCs w:val="28"/>
        </w:rPr>
        <w:t>:</w:t>
      </w:r>
    </w:p>
    <w:p w14:paraId="15C77816" w14:textId="77C5C905" w:rsidR="14F76A8C" w:rsidRDefault="6E0B9DC2" w:rsidP="6E0B9DC2">
      <w:pPr>
        <w:pStyle w:val="ListParagraph"/>
        <w:numPr>
          <w:ilvl w:val="1"/>
          <w:numId w:val="4"/>
        </w:numPr>
        <w:rPr>
          <w:i/>
          <w:iCs/>
        </w:rPr>
      </w:pPr>
      <w:proofErr w:type="spellStart"/>
      <w:r w:rsidRPr="6E0B9DC2">
        <w:rPr>
          <w:rFonts w:ascii="Times New Roman" w:eastAsia="Times New Roman" w:hAnsi="Times New Roman" w:cs="Times New Roman"/>
          <w:i/>
          <w:iCs/>
          <w:sz w:val="28"/>
          <w:szCs w:val="28"/>
        </w:rPr>
        <w:t>Đọc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truyện</w:t>
      </w:r>
      <w:proofErr w:type="spellEnd"/>
      <w:r w:rsidRPr="6E0B9DC2">
        <w:rPr>
          <w:rFonts w:ascii="Times New Roman" w:eastAsia="Times New Roman" w:hAnsi="Times New Roman" w:cs="Times New Roman"/>
          <w:i/>
          <w:iCs/>
          <w:sz w:val="28"/>
          <w:szCs w:val="28"/>
        </w:rPr>
        <w:t xml:space="preserve"> online.</w:t>
      </w:r>
    </w:p>
    <w:p w14:paraId="183D23DB" w14:textId="77C5C905" w:rsidR="14F76A8C" w:rsidRDefault="6E0B9DC2" w:rsidP="6E0B9DC2">
      <w:pPr>
        <w:pStyle w:val="ListParagraph"/>
        <w:numPr>
          <w:ilvl w:val="1"/>
          <w:numId w:val="4"/>
        </w:numPr>
        <w:rPr>
          <w:i/>
          <w:iCs/>
        </w:rPr>
      </w:pPr>
      <w:proofErr w:type="spellStart"/>
      <w:r w:rsidRPr="6E0B9DC2">
        <w:rPr>
          <w:rFonts w:ascii="Times New Roman" w:eastAsia="Times New Roman" w:hAnsi="Times New Roman" w:cs="Times New Roman"/>
          <w:i/>
          <w:iCs/>
          <w:sz w:val="28"/>
          <w:szCs w:val="28"/>
        </w:rPr>
        <w:t>Đánh</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dấu</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các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truyện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ưa</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thích</w:t>
      </w:r>
      <w:proofErr w:type="spellEnd"/>
      <w:r w:rsidRPr="6E0B9DC2">
        <w:rPr>
          <w:rFonts w:ascii="Times New Roman" w:eastAsia="Times New Roman" w:hAnsi="Times New Roman" w:cs="Times New Roman"/>
          <w:i/>
          <w:iCs/>
          <w:sz w:val="28"/>
          <w:szCs w:val="28"/>
        </w:rPr>
        <w:t>.</w:t>
      </w:r>
    </w:p>
    <w:p w14:paraId="09A32A43" w14:textId="54564C17" w:rsidR="14F76A8C" w:rsidRDefault="6E0B9DC2" w:rsidP="6E0B9DC2">
      <w:pPr>
        <w:pStyle w:val="ListParagraph"/>
        <w:numPr>
          <w:ilvl w:val="1"/>
          <w:numId w:val="4"/>
        </w:numPr>
        <w:rPr>
          <w:i/>
          <w:iCs/>
        </w:rPr>
      </w:pPr>
      <w:proofErr w:type="spellStart"/>
      <w:r w:rsidRPr="6E0B9DC2">
        <w:rPr>
          <w:rFonts w:ascii="Times New Roman" w:eastAsia="Times New Roman" w:hAnsi="Times New Roman" w:cs="Times New Roman"/>
          <w:i/>
          <w:iCs/>
          <w:sz w:val="28"/>
          <w:szCs w:val="28"/>
        </w:rPr>
        <w:t>Tải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truyện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về</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lưu</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truyện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vào</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bộ</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nhớ</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máy</w:t>
      </w:r>
      <w:proofErr w:type="spellEnd"/>
      <w:r w:rsidRPr="6E0B9DC2">
        <w:rPr>
          <w:rFonts w:ascii="Times New Roman" w:eastAsia="Times New Roman" w:hAnsi="Times New Roman" w:cs="Times New Roman"/>
          <w:i/>
          <w:iCs/>
          <w:sz w:val="28"/>
          <w:szCs w:val="28"/>
        </w:rPr>
        <w:t>.</w:t>
      </w:r>
    </w:p>
    <w:p w14:paraId="2C0238E2" w14:textId="33990574" w:rsidR="14F76A8C" w:rsidRDefault="6E0B9DC2" w:rsidP="6E0B9DC2">
      <w:pPr>
        <w:pStyle w:val="ListParagraph"/>
        <w:numPr>
          <w:ilvl w:val="1"/>
          <w:numId w:val="4"/>
        </w:numPr>
        <w:rPr>
          <w:i/>
          <w:iCs/>
        </w:rPr>
      </w:pPr>
      <w:proofErr w:type="spellStart"/>
      <w:r w:rsidRPr="6E0B9DC2">
        <w:rPr>
          <w:rFonts w:ascii="Times New Roman" w:eastAsia="Times New Roman" w:hAnsi="Times New Roman" w:cs="Times New Roman"/>
          <w:i/>
          <w:iCs/>
          <w:sz w:val="28"/>
          <w:szCs w:val="28"/>
        </w:rPr>
        <w:t>Nhận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thông</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báo</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khi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tác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giả</w:t>
      </w:r>
      <w:proofErr w:type="spellEnd"/>
      <w:r w:rsidRPr="6E0B9DC2">
        <w:rPr>
          <w:rFonts w:ascii="Times New Roman" w:eastAsia="Times New Roman" w:hAnsi="Times New Roman" w:cs="Times New Roman"/>
          <w:i/>
          <w:iCs/>
          <w:sz w:val="28"/>
          <w:szCs w:val="28"/>
        </w:rPr>
        <w:t xml:space="preserve"> upload </w:t>
      </w:r>
      <w:proofErr w:type="spellStart"/>
      <w:r w:rsidRPr="6E0B9DC2">
        <w:rPr>
          <w:rFonts w:ascii="Times New Roman" w:eastAsia="Times New Roman" w:hAnsi="Times New Roman" w:cs="Times New Roman"/>
          <w:i/>
          <w:iCs/>
          <w:sz w:val="28"/>
          <w:szCs w:val="28"/>
        </w:rPr>
        <w:t>truyện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mới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hoặc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tập</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mới</w:t>
      </w:r>
      <w:proofErr w:type="spellEnd"/>
      <w:r w:rsidRPr="6E0B9DC2">
        <w:rPr>
          <w:rFonts w:ascii="Times New Roman" w:eastAsia="Times New Roman" w:hAnsi="Times New Roman" w:cs="Times New Roman"/>
          <w:i/>
          <w:iCs/>
          <w:sz w:val="28"/>
          <w:szCs w:val="28"/>
        </w:rPr>
        <w:t>.</w:t>
      </w:r>
    </w:p>
    <w:p w14:paraId="0C4EB399" w14:textId="5B7F0C8A" w:rsidR="14F76A8C" w:rsidRDefault="6E0B9DC2" w:rsidP="6E0B9DC2">
      <w:pPr>
        <w:pStyle w:val="ListParagraph"/>
        <w:numPr>
          <w:ilvl w:val="1"/>
          <w:numId w:val="4"/>
        </w:numPr>
        <w:rPr>
          <w:i/>
          <w:iCs/>
        </w:rPr>
      </w:pPr>
      <w:proofErr w:type="spellStart"/>
      <w:r w:rsidRPr="6E0B9DC2">
        <w:rPr>
          <w:rFonts w:ascii="Times New Roman" w:eastAsia="Times New Roman" w:hAnsi="Times New Roman" w:cs="Times New Roman"/>
          <w:i/>
          <w:iCs/>
          <w:sz w:val="28"/>
          <w:szCs w:val="28"/>
        </w:rPr>
        <w:t>Tìm</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truyện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theo</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từ</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khoá</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hoặc</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chủ</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đề</w:t>
      </w:r>
      <w:proofErr w:type="spellEnd"/>
      <w:r w:rsidRPr="6E0B9DC2">
        <w:rPr>
          <w:rFonts w:ascii="Times New Roman" w:eastAsia="Times New Roman" w:hAnsi="Times New Roman" w:cs="Times New Roman"/>
          <w:i/>
          <w:iCs/>
          <w:sz w:val="28"/>
          <w:szCs w:val="28"/>
        </w:rPr>
        <w:t>.</w:t>
      </w:r>
    </w:p>
    <w:p w14:paraId="73484518" w14:textId="265ECDA3" w:rsidR="14F76A8C" w:rsidRDefault="6E0B9DC2" w:rsidP="6E0B9DC2">
      <w:pPr>
        <w:pStyle w:val="ListParagraph"/>
        <w:numPr>
          <w:ilvl w:val="0"/>
          <w:numId w:val="4"/>
        </w:numPr>
        <w:rPr>
          <w:i/>
          <w:iCs/>
        </w:rPr>
      </w:pPr>
      <w:proofErr w:type="spellStart"/>
      <w:r w:rsidRPr="6E0B9DC2">
        <w:rPr>
          <w:rFonts w:ascii="Times New Roman" w:eastAsia="Times New Roman" w:hAnsi="Times New Roman" w:cs="Times New Roman"/>
          <w:i/>
          <w:iCs/>
          <w:sz w:val="28"/>
          <w:szCs w:val="28"/>
        </w:rPr>
        <w:t>Người</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quản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lý</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nội</w:t>
      </w:r>
      <w:proofErr w:type="spellEnd"/>
      <w:r w:rsidRPr="6E0B9DC2">
        <w:rPr>
          <w:rFonts w:ascii="Times New Roman" w:eastAsia="Times New Roman" w:hAnsi="Times New Roman" w:cs="Times New Roman"/>
          <w:i/>
          <w:iCs/>
          <w:sz w:val="28"/>
          <w:szCs w:val="28"/>
        </w:rPr>
        <w:t xml:space="preserve"> dung:</w:t>
      </w:r>
    </w:p>
    <w:p w14:paraId="62E134C0" w14:textId="7A3AD105" w:rsidR="14F76A8C" w:rsidRDefault="6E0B9DC2" w:rsidP="6E0B9DC2">
      <w:pPr>
        <w:pStyle w:val="ListParagraph"/>
        <w:numPr>
          <w:ilvl w:val="1"/>
          <w:numId w:val="4"/>
        </w:numPr>
        <w:rPr>
          <w:i/>
          <w:iCs/>
        </w:rPr>
      </w:pPr>
      <w:proofErr w:type="spellStart"/>
      <w:r w:rsidRPr="6E0B9DC2">
        <w:rPr>
          <w:rFonts w:ascii="Times New Roman" w:eastAsia="Times New Roman" w:hAnsi="Times New Roman" w:cs="Times New Roman"/>
          <w:i/>
          <w:iCs/>
          <w:sz w:val="28"/>
          <w:szCs w:val="28"/>
        </w:rPr>
        <w:t>Quản</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lý</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kho</w:t>
      </w:r>
      <w:proofErr w:type="spellEnd"/>
      <w:r w:rsidRPr="6E0B9DC2">
        <w:rPr>
          <w:rFonts w:ascii="Times New Roman" w:eastAsia="Times New Roman" w:hAnsi="Times New Roman" w:cs="Times New Roman"/>
          <w:i/>
          <w:iCs/>
          <w:sz w:val="28"/>
          <w:szCs w:val="28"/>
        </w:rPr>
        <w:t xml:space="preserve"> upload: </w:t>
      </w:r>
      <w:proofErr w:type="spellStart"/>
      <w:r w:rsidRPr="6E0B9DC2">
        <w:rPr>
          <w:rFonts w:ascii="Times New Roman" w:eastAsia="Times New Roman" w:hAnsi="Times New Roman" w:cs="Times New Roman"/>
          <w:i/>
          <w:iCs/>
          <w:sz w:val="28"/>
          <w:szCs w:val="28"/>
        </w:rPr>
        <w:t>Thêm</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sửa</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xoá</w:t>
      </w:r>
      <w:proofErr w:type="spellEnd"/>
      <w:r w:rsidRPr="6E0B9DC2">
        <w:rPr>
          <w:rFonts w:ascii="Times New Roman" w:eastAsia="Times New Roman" w:hAnsi="Times New Roman" w:cs="Times New Roman"/>
          <w:i/>
          <w:iCs/>
          <w:sz w:val="28"/>
          <w:szCs w:val="28"/>
        </w:rPr>
        <w:t xml:space="preserve"> </w:t>
      </w:r>
      <w:proofErr w:type="spellStart"/>
      <w:r w:rsidRPr="6E0B9DC2">
        <w:rPr>
          <w:rFonts w:ascii="Times New Roman" w:eastAsia="Times New Roman" w:hAnsi="Times New Roman" w:cs="Times New Roman"/>
          <w:i/>
          <w:iCs/>
          <w:sz w:val="28"/>
          <w:szCs w:val="28"/>
        </w:rPr>
        <w:t>truyện</w:t>
      </w:r>
      <w:proofErr w:type="spellEnd"/>
      <w:r w:rsidRPr="6E0B9DC2">
        <w:rPr>
          <w:rFonts w:ascii="Times New Roman" w:eastAsia="Times New Roman" w:hAnsi="Times New Roman" w:cs="Times New Roman"/>
          <w:i/>
          <w:iCs/>
          <w:sz w:val="28"/>
          <w:szCs w:val="28"/>
        </w:rPr>
        <w:t xml:space="preserve"> do </w:t>
      </w:r>
      <w:proofErr w:type="spellStart"/>
      <w:r w:rsidRPr="6E0B9DC2">
        <w:rPr>
          <w:rFonts w:ascii="Times New Roman" w:eastAsia="Times New Roman" w:hAnsi="Times New Roman" w:cs="Times New Roman"/>
          <w:i/>
          <w:iCs/>
          <w:sz w:val="28"/>
          <w:szCs w:val="28"/>
        </w:rPr>
        <w:t>mình</w:t>
      </w:r>
      <w:proofErr w:type="spellEnd"/>
      <w:r w:rsidRPr="6E0B9DC2">
        <w:rPr>
          <w:rFonts w:ascii="Times New Roman" w:eastAsia="Times New Roman" w:hAnsi="Times New Roman" w:cs="Times New Roman"/>
          <w:i/>
          <w:iCs/>
          <w:sz w:val="28"/>
          <w:szCs w:val="28"/>
        </w:rPr>
        <w:t xml:space="preserve"> upload.</w:t>
      </w:r>
    </w:p>
    <w:p w14:paraId="7BAAB606" w14:textId="77777777" w:rsidR="00B34199" w:rsidRDefault="6003E338" w:rsidP="00B34199">
      <w:pPr>
        <w:pStyle w:val="Heading2"/>
      </w:pPr>
      <w:bookmarkStart w:id="19" w:name="_Toc28101655"/>
      <w:r>
        <w:t>Work Breakdown Structure</w:t>
      </w:r>
      <w:bookmarkEnd w:id="19"/>
    </w:p>
    <w:p w14:paraId="2AB57B40" w14:textId="49C22A3E" w:rsidR="6003E338" w:rsidRDefault="6003E338" w:rsidP="10AE084D">
      <w:pPr>
        <w:rPr>
          <w:rFonts w:ascii="Times New Roman" w:eastAsia="Times New Roman" w:hAnsi="Times New Roman" w:cs="Times New Roman"/>
        </w:rPr>
      </w:pPr>
      <w:r>
        <w:rPr>
          <w:noProof/>
        </w:rPr>
        <w:drawing>
          <wp:inline distT="0" distB="0" distL="0" distR="0" wp14:anchorId="088A9FE7" wp14:editId="3A942414">
            <wp:extent cx="4572000" cy="2505075"/>
            <wp:effectExtent l="0" t="0" r="0" b="0"/>
            <wp:docPr id="1656796564"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1890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5C5CF247" w:rsidR="6003E338" w:rsidRDefault="10AE084D" w:rsidP="10AE084D">
      <w:pPr>
        <w:jc w:val="center"/>
        <w:rPr>
          <w:rFonts w:ascii="Times New Roman" w:eastAsia="Times New Roman" w:hAnsi="Times New Roman" w:cs="Times New Roman"/>
        </w:rPr>
      </w:pPr>
      <w:proofErr w:type="spellStart"/>
      <w:r w:rsidRPr="10AE084D">
        <w:rPr>
          <w:rFonts w:ascii="Times New Roman" w:eastAsia="Times New Roman" w:hAnsi="Times New Roman" w:cs="Times New Roman"/>
        </w:rPr>
        <w:t>Hình</w:t>
      </w:r>
      <w:proofErr w:type="spellEnd"/>
      <w:r w:rsidRPr="10AE084D">
        <w:rPr>
          <w:rFonts w:ascii="Times New Roman" w:eastAsia="Times New Roman" w:hAnsi="Times New Roman" w:cs="Times New Roman"/>
        </w:rPr>
        <w:t xml:space="preserve"> </w:t>
      </w:r>
      <w:proofErr w:type="gramStart"/>
      <w:r w:rsidRPr="10AE084D">
        <w:rPr>
          <w:rFonts w:ascii="Times New Roman" w:eastAsia="Times New Roman" w:hAnsi="Times New Roman" w:cs="Times New Roman"/>
        </w:rPr>
        <w:t>2 :</w:t>
      </w:r>
      <w:proofErr w:type="gramEnd"/>
      <w:r w:rsidRPr="10AE084D">
        <w:rPr>
          <w:rFonts w:ascii="Times New Roman" w:eastAsia="Times New Roman" w:hAnsi="Times New Roman" w:cs="Times New Roman"/>
        </w:rPr>
        <w:t xml:space="preserve"> WBS </w:t>
      </w:r>
    </w:p>
    <w:p w14:paraId="7CB60D16" w14:textId="7C752AC3" w:rsidR="002814C8" w:rsidRDefault="6003E338" w:rsidP="00E31DB9">
      <w:pPr>
        <w:pStyle w:val="Heading2"/>
      </w:pPr>
      <w:bookmarkStart w:id="20" w:name="_Toc28101656"/>
      <w:proofErr w:type="spellStart"/>
      <w:r>
        <w:t>Ước</w:t>
      </w:r>
      <w:proofErr w:type="spellEnd"/>
      <w:r>
        <w:t xml:space="preserve"> </w:t>
      </w:r>
      <w:proofErr w:type="spellStart"/>
      <w:r>
        <w:t>lượng</w:t>
      </w:r>
      <w:proofErr w:type="spellEnd"/>
      <w:r>
        <w:t xml:space="preserve"> </w:t>
      </w:r>
      <w:proofErr w:type="spellStart"/>
      <w:r>
        <w:t>thời</w:t>
      </w:r>
      <w:proofErr w:type="spellEnd"/>
      <w:r>
        <w:t xml:space="preserve"> </w:t>
      </w:r>
      <w:proofErr w:type="spellStart"/>
      <w:r>
        <w:t>gian</w:t>
      </w:r>
      <w:bookmarkEnd w:id="20"/>
      <w:proofErr w:type="spellEnd"/>
    </w:p>
    <w:p w14:paraId="37A35186" w14:textId="0627BCC5" w:rsidR="6003E338" w:rsidRDefault="6003E338" w:rsidP="6003E338">
      <w:r>
        <w:rPr>
          <w:noProof/>
        </w:rPr>
        <w:drawing>
          <wp:inline distT="0" distB="0" distL="0" distR="0" wp14:anchorId="4795A721" wp14:editId="15B6DCBE">
            <wp:extent cx="5685692" cy="935770"/>
            <wp:effectExtent l="0" t="0" r="0" b="0"/>
            <wp:docPr id="562555672"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518739"/>
                    <pic:cNvPicPr/>
                  </pic:nvPicPr>
                  <pic:blipFill>
                    <a:blip r:embed="rId22">
                      <a:extLst>
                        <a:ext uri="{28A0092B-C50C-407E-A947-70E740481C1C}">
                          <a14:useLocalDpi xmlns:a14="http://schemas.microsoft.com/office/drawing/2010/main" val="0"/>
                        </a:ext>
                      </a:extLst>
                    </a:blip>
                    <a:stretch>
                      <a:fillRect/>
                    </a:stretch>
                  </pic:blipFill>
                  <pic:spPr>
                    <a:xfrm>
                      <a:off x="0" y="0"/>
                      <a:ext cx="5685692" cy="935770"/>
                    </a:xfrm>
                    <a:prstGeom prst="rect">
                      <a:avLst/>
                    </a:prstGeom>
                  </pic:spPr>
                </pic:pic>
              </a:graphicData>
            </a:graphic>
          </wp:inline>
        </w:drawing>
      </w:r>
    </w:p>
    <w:p w14:paraId="461B7D43" w14:textId="0DD3F071" w:rsidR="6003E338" w:rsidRDefault="10AE084D" w:rsidP="10AE084D">
      <w:pPr>
        <w:jc w:val="center"/>
        <w:rPr>
          <w:rFonts w:ascii="Times New Roman" w:eastAsia="Times New Roman" w:hAnsi="Times New Roman" w:cs="Times New Roman"/>
        </w:rPr>
      </w:pPr>
      <w:proofErr w:type="spellStart"/>
      <w:r w:rsidRPr="10AE084D">
        <w:rPr>
          <w:rFonts w:ascii="Times New Roman" w:eastAsia="Times New Roman" w:hAnsi="Times New Roman" w:cs="Times New Roman"/>
        </w:rPr>
        <w:t>Hình</w:t>
      </w:r>
      <w:proofErr w:type="spellEnd"/>
      <w:r w:rsidRPr="10AE084D">
        <w:rPr>
          <w:rFonts w:ascii="Times New Roman" w:eastAsia="Times New Roman" w:hAnsi="Times New Roman" w:cs="Times New Roman"/>
        </w:rPr>
        <w:t xml:space="preserve"> </w:t>
      </w:r>
      <w:proofErr w:type="gramStart"/>
      <w:r w:rsidRPr="10AE084D">
        <w:rPr>
          <w:rFonts w:ascii="Times New Roman" w:eastAsia="Times New Roman" w:hAnsi="Times New Roman" w:cs="Times New Roman"/>
        </w:rPr>
        <w:t>3 :</w:t>
      </w:r>
      <w:proofErr w:type="gram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đồ</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gantt</w:t>
      </w:r>
      <w:proofErr w:type="spellEnd"/>
      <w:r w:rsidRPr="10AE084D">
        <w:rPr>
          <w:rFonts w:ascii="Times New Roman" w:eastAsia="Times New Roman" w:hAnsi="Times New Roman" w:cs="Times New Roman"/>
        </w:rPr>
        <w:t xml:space="preserve"> </w:t>
      </w:r>
    </w:p>
    <w:p w14:paraId="222E1309" w14:textId="03BDA3D2"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Thời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gian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bắt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đầu</w:t>
      </w:r>
      <w:proofErr w:type="spellEnd"/>
      <w:r w:rsidRPr="10AE084D">
        <w:rPr>
          <w:rFonts w:ascii="Times New Roman" w:eastAsia="Times New Roman" w:hAnsi="Times New Roman" w:cs="Times New Roman"/>
        </w:rPr>
        <w:t>: 01/06/2019</w:t>
      </w:r>
    </w:p>
    <w:p w14:paraId="072FF533" w14:textId="6C1C23EA"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Thời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gian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kết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thúc</w:t>
      </w:r>
      <w:proofErr w:type="spellEnd"/>
      <w:r w:rsidRPr="10AE084D">
        <w:rPr>
          <w:rFonts w:ascii="Times New Roman" w:eastAsia="Times New Roman" w:hAnsi="Times New Roman" w:cs="Times New Roman"/>
        </w:rPr>
        <w:t>/</w:t>
      </w:r>
      <w:proofErr w:type="spellStart"/>
      <w:r w:rsidRPr="10AE084D">
        <w:rPr>
          <w:rFonts w:ascii="Times New Roman" w:eastAsia="Times New Roman" w:hAnsi="Times New Roman" w:cs="Times New Roman"/>
        </w:rPr>
        <w:t>bàn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giao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proofErr w:type="gram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w:t>
      </w:r>
      <w:proofErr w:type="gramEnd"/>
      <w:r w:rsidRPr="10AE084D">
        <w:rPr>
          <w:rFonts w:ascii="Times New Roman" w:eastAsia="Times New Roman" w:hAnsi="Times New Roman" w:cs="Times New Roman"/>
        </w:rPr>
        <w:t xml:space="preserve"> 01/01/2020</w:t>
      </w:r>
    </w:p>
    <w:p w14:paraId="7D6F0E1B" w14:textId="107566FB"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Vì</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vậy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cần</w:t>
      </w:r>
      <w:proofErr w:type="spellEnd"/>
      <w:r w:rsidRPr="10AE084D">
        <w:rPr>
          <w:rFonts w:ascii="Times New Roman" w:eastAsia="Times New Roman" w:hAnsi="Times New Roman" w:cs="Times New Roman"/>
        </w:rPr>
        <w:t xml:space="preserve"> 6 </w:t>
      </w:r>
      <w:proofErr w:type="spellStart"/>
      <w:r w:rsidRPr="10AE084D">
        <w:rPr>
          <w:rFonts w:ascii="Times New Roman" w:eastAsia="Times New Roman" w:hAnsi="Times New Roman" w:cs="Times New Roman"/>
        </w:rPr>
        <w:t>tháng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hoàn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thành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dự</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án</w:t>
      </w:r>
      <w:proofErr w:type="spellEnd"/>
      <w:r w:rsidRPr="10AE084D">
        <w:rPr>
          <w:rFonts w:ascii="Times New Roman" w:eastAsia="Times New Roman" w:hAnsi="Times New Roman" w:cs="Times New Roman"/>
        </w:rPr>
        <w:t xml:space="preserve"> </w:t>
      </w:r>
    </w:p>
    <w:p w14:paraId="33628FB7" w14:textId="77777777" w:rsidR="00D466C7" w:rsidRDefault="6003E338" w:rsidP="00E31DB9">
      <w:pPr>
        <w:pStyle w:val="Heading2"/>
      </w:pPr>
      <w:bookmarkStart w:id="21" w:name="_Toc28101657"/>
      <w:proofErr w:type="spellStart"/>
      <w:r>
        <w:lastRenderedPageBreak/>
        <w:t>Ước</w:t>
      </w:r>
      <w:proofErr w:type="spellEnd"/>
      <w:r>
        <w:t xml:space="preserve"> </w:t>
      </w:r>
      <w:proofErr w:type="spellStart"/>
      <w:r>
        <w:t>lượng</w:t>
      </w:r>
      <w:proofErr w:type="spellEnd"/>
      <w:r>
        <w:t xml:space="preserve"> </w:t>
      </w:r>
      <w:proofErr w:type="spellStart"/>
      <w:r>
        <w:t>rủi</w:t>
      </w:r>
      <w:proofErr w:type="spellEnd"/>
      <w:r>
        <w:t xml:space="preserve"> </w:t>
      </w:r>
      <w:proofErr w:type="spellStart"/>
      <w:r>
        <w:t>ro</w:t>
      </w:r>
      <w:bookmarkEnd w:id="21"/>
      <w:proofErr w:type="spellEnd"/>
    </w:p>
    <w:tbl>
      <w:tblPr>
        <w:tblStyle w:val="TableGrid"/>
        <w:tblW w:w="8780" w:type="dxa"/>
        <w:tblLayout w:type="fixed"/>
        <w:tblLook w:val="06A0" w:firstRow="1" w:lastRow="0" w:firstColumn="1" w:lastColumn="0" w:noHBand="1" w:noVBand="1"/>
      </w:tblPr>
      <w:tblGrid>
        <w:gridCol w:w="615"/>
        <w:gridCol w:w="810"/>
        <w:gridCol w:w="1620"/>
        <w:gridCol w:w="454"/>
        <w:gridCol w:w="525"/>
        <w:gridCol w:w="510"/>
        <w:gridCol w:w="4246"/>
      </w:tblGrid>
      <w:tr w:rsidR="6003E338" w14:paraId="377DE7A7" w14:textId="77777777" w:rsidTr="10AE084D">
        <w:tc>
          <w:tcPr>
            <w:tcW w:w="615" w:type="dxa"/>
          </w:tcPr>
          <w:p w14:paraId="43A7B318" w14:textId="360112A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STT</w:t>
            </w:r>
          </w:p>
        </w:tc>
        <w:tc>
          <w:tcPr>
            <w:tcW w:w="810" w:type="dxa"/>
          </w:tcPr>
          <w:p w14:paraId="1EB42225" w14:textId="23087094"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Loại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rủi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ro</w:t>
            </w:r>
            <w:proofErr w:type="spellEnd"/>
            <w:r w:rsidRPr="10AE084D">
              <w:rPr>
                <w:rFonts w:ascii="Times New Roman" w:eastAsia="Times New Roman" w:hAnsi="Times New Roman" w:cs="Times New Roman"/>
              </w:rPr>
              <w:t xml:space="preserve"> </w:t>
            </w:r>
          </w:p>
        </w:tc>
        <w:tc>
          <w:tcPr>
            <w:tcW w:w="1620" w:type="dxa"/>
          </w:tcPr>
          <w:p w14:paraId="03F16BE3" w14:textId="73A961AA"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tên</w:t>
            </w:r>
            <w:proofErr w:type="spellEnd"/>
            <w:r w:rsidRPr="10AE084D">
              <w:rPr>
                <w:rFonts w:ascii="Times New Roman" w:eastAsia="Times New Roman" w:hAnsi="Times New Roman" w:cs="Times New Roman"/>
              </w:rPr>
              <w:t xml:space="preserve"> </w:t>
            </w:r>
          </w:p>
        </w:tc>
        <w:tc>
          <w:tcPr>
            <w:tcW w:w="454" w:type="dxa"/>
          </w:tcPr>
          <w:p w14:paraId="3D289DFF" w14:textId="29F0069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P</w:t>
            </w:r>
          </w:p>
        </w:tc>
        <w:tc>
          <w:tcPr>
            <w:tcW w:w="525" w:type="dxa"/>
          </w:tcPr>
          <w:p w14:paraId="01D4F2B4" w14:textId="30A741E9"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I</w:t>
            </w:r>
          </w:p>
        </w:tc>
        <w:tc>
          <w:tcPr>
            <w:tcW w:w="510" w:type="dxa"/>
          </w:tcPr>
          <w:p w14:paraId="1545A04F" w14:textId="64C21B85"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E </w:t>
            </w:r>
          </w:p>
        </w:tc>
        <w:tc>
          <w:tcPr>
            <w:tcW w:w="4246" w:type="dxa"/>
          </w:tcPr>
          <w:p w14:paraId="0CAB9871" w14:textId="245362BA"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Miêu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tả</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động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giảm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thiểu</w:t>
            </w:r>
            <w:proofErr w:type="spellEnd"/>
          </w:p>
        </w:tc>
      </w:tr>
      <w:tr w:rsidR="6003E338" w14:paraId="2D7CA7BF" w14:textId="77777777" w:rsidTr="10AE084D">
        <w:tc>
          <w:tcPr>
            <w:tcW w:w="615" w:type="dxa"/>
          </w:tcPr>
          <w:p w14:paraId="47F538AA" w14:textId="7DF28A91"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w:t>
            </w:r>
          </w:p>
        </w:tc>
        <w:tc>
          <w:tcPr>
            <w:tcW w:w="810" w:type="dxa"/>
          </w:tcPr>
          <w:p w14:paraId="25CE0DF9" w14:textId="52678E5C"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Kỹ</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thuật</w:t>
            </w:r>
            <w:proofErr w:type="spellEnd"/>
            <w:r w:rsidRPr="10AE084D">
              <w:rPr>
                <w:rFonts w:ascii="Times New Roman" w:eastAsia="Times New Roman" w:hAnsi="Times New Roman" w:cs="Times New Roman"/>
              </w:rPr>
              <w:t xml:space="preserve"> </w:t>
            </w:r>
          </w:p>
        </w:tc>
        <w:tc>
          <w:tcPr>
            <w:tcW w:w="1620" w:type="dxa"/>
          </w:tcPr>
          <w:p w14:paraId="4E2B8958" w14:textId="156544BE"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mới</w:t>
            </w:r>
            <w:proofErr w:type="spellEnd"/>
            <w:r w:rsidRPr="10AE084D">
              <w:rPr>
                <w:rFonts w:ascii="Times New Roman" w:eastAsia="Times New Roman" w:hAnsi="Times New Roman" w:cs="Times New Roman"/>
              </w:rPr>
              <w:t xml:space="preserve"> </w:t>
            </w:r>
          </w:p>
        </w:tc>
        <w:tc>
          <w:tcPr>
            <w:tcW w:w="454" w:type="dxa"/>
          </w:tcPr>
          <w:p w14:paraId="65F8871C" w14:textId="5553AF2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25" w:type="dxa"/>
          </w:tcPr>
          <w:p w14:paraId="3CFB9D2E" w14:textId="368BF1E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510" w:type="dxa"/>
          </w:tcPr>
          <w:p w14:paraId="2F373AED" w14:textId="5BEAD16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12</w:t>
            </w:r>
          </w:p>
        </w:tc>
        <w:tc>
          <w:tcPr>
            <w:tcW w:w="4246" w:type="dxa"/>
          </w:tcPr>
          <w:p w14:paraId="3BADE851" w14:textId="4F2B5592"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Tốn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nhiều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gian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xử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lỗi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gói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nghệ</w:t>
            </w:r>
            <w:proofErr w:type="spellEnd"/>
            <w:r w:rsidRPr="10AE084D">
              <w:rPr>
                <w:rFonts w:ascii="Times New Roman" w:eastAsia="Times New Roman" w:hAnsi="Times New Roman" w:cs="Times New Roman"/>
              </w:rPr>
              <w:t xml:space="preserve"> premium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cung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cấp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hỗ</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trợ</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tốt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nhất</w:t>
            </w:r>
            <w:proofErr w:type="spellEnd"/>
          </w:p>
        </w:tc>
      </w:tr>
      <w:tr w:rsidR="6003E338" w14:paraId="6F6176EA" w14:textId="77777777" w:rsidTr="10AE084D">
        <w:tc>
          <w:tcPr>
            <w:tcW w:w="615" w:type="dxa"/>
          </w:tcPr>
          <w:p w14:paraId="1C51D012" w14:textId="1D85396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810" w:type="dxa"/>
          </w:tcPr>
          <w:p w14:paraId="3884113F" w14:textId="6F619BD4"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Kỹ</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thuật</w:t>
            </w:r>
            <w:proofErr w:type="spellEnd"/>
          </w:p>
        </w:tc>
        <w:tc>
          <w:tcPr>
            <w:tcW w:w="1620" w:type="dxa"/>
          </w:tcPr>
          <w:p w14:paraId="533A71F0" w14:textId="3BE750C2"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thư</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sẵn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
        </w:tc>
        <w:tc>
          <w:tcPr>
            <w:tcW w:w="454" w:type="dxa"/>
          </w:tcPr>
          <w:p w14:paraId="302865B7" w14:textId="5E73A120"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25" w:type="dxa"/>
          </w:tcPr>
          <w:p w14:paraId="6F240C18" w14:textId="6E380A2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w:t>
            </w:r>
          </w:p>
        </w:tc>
        <w:tc>
          <w:tcPr>
            <w:tcW w:w="510" w:type="dxa"/>
          </w:tcPr>
          <w:p w14:paraId="66AAF273" w14:textId="1D9D6B99"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4246" w:type="dxa"/>
          </w:tcPr>
          <w:p w14:paraId="08AA9403" w14:textId="66F06759"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Khó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tuỳ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chỉnh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theo</w:t>
            </w:r>
            <w:proofErr w:type="spellEnd"/>
            <w:r w:rsidRPr="10AE084D">
              <w:rPr>
                <w:rFonts w:ascii="Times New Roman" w:eastAsia="Times New Roman" w:hAnsi="Times New Roman" w:cs="Times New Roman"/>
              </w:rPr>
              <w:t xml:space="preserve"> ý </w:t>
            </w:r>
            <w:proofErr w:type="spellStart"/>
            <w:r w:rsidRPr="10AE084D">
              <w:rPr>
                <w:rFonts w:ascii="Times New Roman" w:eastAsia="Times New Roman" w:hAnsi="Times New Roman" w:cs="Times New Roman"/>
              </w:rPr>
              <w:t>muốn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thư</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nhiều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mã</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nguồn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mở</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tuỳ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biến</w:t>
            </w:r>
            <w:proofErr w:type="spellEnd"/>
            <w:r w:rsidRPr="10AE084D">
              <w:rPr>
                <w:rFonts w:ascii="Times New Roman" w:eastAsia="Times New Roman" w:hAnsi="Times New Roman" w:cs="Times New Roman"/>
              </w:rPr>
              <w:t xml:space="preserve"> </w:t>
            </w:r>
          </w:p>
        </w:tc>
      </w:tr>
      <w:tr w:rsidR="6003E338" w14:paraId="13A5E5A4" w14:textId="77777777" w:rsidTr="10AE084D">
        <w:tc>
          <w:tcPr>
            <w:tcW w:w="615" w:type="dxa"/>
          </w:tcPr>
          <w:p w14:paraId="0C7E85C5" w14:textId="62C6292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810" w:type="dxa"/>
          </w:tcPr>
          <w:p w14:paraId="7B0812FF" w14:textId="2AE02EE6"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Kỹ</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thuật</w:t>
            </w:r>
            <w:proofErr w:type="spellEnd"/>
            <w:r w:rsidRPr="10AE084D">
              <w:rPr>
                <w:rFonts w:ascii="Times New Roman" w:eastAsia="Times New Roman" w:hAnsi="Times New Roman" w:cs="Times New Roman"/>
              </w:rPr>
              <w:t xml:space="preserve"> </w:t>
            </w:r>
          </w:p>
        </w:tc>
        <w:tc>
          <w:tcPr>
            <w:tcW w:w="1620" w:type="dxa"/>
          </w:tcPr>
          <w:p w14:paraId="3E295C93" w14:textId="5AFB2EF6"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Số</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lượng</w:t>
            </w:r>
            <w:proofErr w:type="spellEnd"/>
            <w:r w:rsidRPr="10AE084D">
              <w:rPr>
                <w:rFonts w:ascii="Times New Roman" w:eastAsia="Times New Roman" w:hAnsi="Times New Roman" w:cs="Times New Roman"/>
              </w:rPr>
              <w:t xml:space="preserve"> test case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phát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hết</w:t>
            </w:r>
            <w:proofErr w:type="spellEnd"/>
            <w:r w:rsidRPr="10AE084D">
              <w:rPr>
                <w:rFonts w:ascii="Times New Roman" w:eastAsia="Times New Roman" w:hAnsi="Times New Roman" w:cs="Times New Roman"/>
              </w:rPr>
              <w:t xml:space="preserve"> bug.</w:t>
            </w:r>
          </w:p>
        </w:tc>
        <w:tc>
          <w:tcPr>
            <w:tcW w:w="454" w:type="dxa"/>
          </w:tcPr>
          <w:p w14:paraId="1C546AB3" w14:textId="2429BCB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525" w:type="dxa"/>
          </w:tcPr>
          <w:p w14:paraId="198A9A78" w14:textId="5CC7668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510" w:type="dxa"/>
          </w:tcPr>
          <w:p w14:paraId="2001514C" w14:textId="7EC8995C"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4246" w:type="dxa"/>
          </w:tcPr>
          <w:p w14:paraId="66513FBF" w14:textId="765CE502"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trong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lúc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viết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test case,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cover </w:t>
            </w:r>
            <w:proofErr w:type="spellStart"/>
            <w:r w:rsidRPr="10AE084D">
              <w:rPr>
                <w:rFonts w:ascii="Times New Roman" w:eastAsia="Times New Roman" w:hAnsi="Times New Roman" w:cs="Times New Roman"/>
              </w:rPr>
              <w:t>hết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lỗi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chú</w:t>
            </w:r>
            <w:proofErr w:type="spellEnd"/>
            <w:r w:rsidRPr="10AE084D">
              <w:rPr>
                <w:rFonts w:ascii="Times New Roman" w:eastAsia="Times New Roman" w:hAnsi="Times New Roman" w:cs="Times New Roman"/>
              </w:rPr>
              <w:t xml:space="preserve"> ý </w:t>
            </w:r>
            <w:proofErr w:type="spellStart"/>
            <w:r w:rsidRPr="10AE084D">
              <w:rPr>
                <w:rFonts w:ascii="Times New Roman" w:eastAsia="Times New Roman" w:hAnsi="Times New Roman" w:cs="Times New Roman"/>
              </w:rPr>
              <w:t>tới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những</w:t>
            </w:r>
            <w:proofErr w:type="spellEnd"/>
            <w:r w:rsidRPr="10AE084D">
              <w:rPr>
                <w:rFonts w:ascii="Times New Roman" w:eastAsia="Times New Roman" w:hAnsi="Times New Roman" w:cs="Times New Roman"/>
              </w:rPr>
              <w:t xml:space="preserve"> test </w:t>
            </w:r>
            <w:proofErr w:type="spellStart"/>
            <w:r w:rsidRPr="10AE084D">
              <w:rPr>
                <w:rFonts w:ascii="Times New Roman" w:eastAsia="Times New Roman" w:hAnsi="Times New Roman" w:cs="Times New Roman"/>
              </w:rPr>
              <w:t>cơ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mềm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chế</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rủi</w:t>
            </w:r>
            <w:proofErr w:type="spellEnd"/>
            <w:r w:rsidRPr="10AE084D">
              <w:rPr>
                <w:rFonts w:ascii="Times New Roman" w:eastAsia="Times New Roman" w:hAnsi="Times New Roman" w:cs="Times New Roman"/>
              </w:rPr>
              <w:t xml:space="preserve"> ro.</w:t>
            </w:r>
          </w:p>
        </w:tc>
      </w:tr>
      <w:tr w:rsidR="6003E338" w14:paraId="5D373444" w14:textId="77777777" w:rsidTr="10AE084D">
        <w:tc>
          <w:tcPr>
            <w:tcW w:w="615" w:type="dxa"/>
          </w:tcPr>
          <w:p w14:paraId="7CA79075" w14:textId="4EFC7D6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810" w:type="dxa"/>
          </w:tcPr>
          <w:p w14:paraId="71CECED6" w14:textId="61BF761A"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Tổ</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chức</w:t>
            </w:r>
            <w:proofErr w:type="spellEnd"/>
            <w:r w:rsidRPr="10AE084D">
              <w:rPr>
                <w:rFonts w:ascii="Times New Roman" w:eastAsia="Times New Roman" w:hAnsi="Times New Roman" w:cs="Times New Roman"/>
              </w:rPr>
              <w:t xml:space="preserve"> </w:t>
            </w:r>
          </w:p>
        </w:tc>
        <w:tc>
          <w:tcPr>
            <w:tcW w:w="1620" w:type="dxa"/>
          </w:tcPr>
          <w:p w14:paraId="5B7F8EA2" w14:textId="3F624019"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Nhân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giỏi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ty do </w:t>
            </w:r>
            <w:proofErr w:type="spellStart"/>
            <w:r w:rsidRPr="10AE084D">
              <w:rPr>
                <w:rFonts w:ascii="Times New Roman" w:eastAsia="Times New Roman" w:hAnsi="Times New Roman" w:cs="Times New Roman"/>
              </w:rPr>
              <w:t>chênh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lệch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lương</w:t>
            </w:r>
            <w:proofErr w:type="spellEnd"/>
            <w:r w:rsidRPr="10AE084D">
              <w:rPr>
                <w:rFonts w:ascii="Times New Roman" w:eastAsia="Times New Roman" w:hAnsi="Times New Roman" w:cs="Times New Roman"/>
              </w:rPr>
              <w:t xml:space="preserve"> </w:t>
            </w:r>
          </w:p>
        </w:tc>
        <w:tc>
          <w:tcPr>
            <w:tcW w:w="454" w:type="dxa"/>
          </w:tcPr>
          <w:p w14:paraId="5E2B7D8C" w14:textId="3BAEE45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w:t>
            </w:r>
          </w:p>
        </w:tc>
        <w:tc>
          <w:tcPr>
            <w:tcW w:w="525" w:type="dxa"/>
          </w:tcPr>
          <w:p w14:paraId="54306AA3" w14:textId="6F077FAE"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w:t>
            </w:r>
          </w:p>
        </w:tc>
        <w:tc>
          <w:tcPr>
            <w:tcW w:w="510" w:type="dxa"/>
          </w:tcPr>
          <w:p w14:paraId="41E3A098" w14:textId="0682FEEE"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25</w:t>
            </w:r>
          </w:p>
        </w:tc>
        <w:tc>
          <w:tcPr>
            <w:tcW w:w="4246" w:type="dxa"/>
          </w:tcPr>
          <w:p w14:paraId="26954E67" w14:textId="2C7961E0"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Nhân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nhận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offer </w:t>
            </w:r>
            <w:proofErr w:type="spellStart"/>
            <w:r w:rsidRPr="10AE084D">
              <w:rPr>
                <w:rFonts w:ascii="Times New Roman" w:eastAsia="Times New Roman" w:hAnsi="Times New Roman" w:cs="Times New Roman"/>
              </w:rPr>
              <w:t>tốt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từ</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cty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dự</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chế</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tham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khảo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mức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lương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điều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khoản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giải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phóng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hợp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đồng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phù</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hợp</w:t>
            </w:r>
            <w:proofErr w:type="spellEnd"/>
            <w:r w:rsidRPr="10AE084D">
              <w:rPr>
                <w:rFonts w:ascii="Times New Roman" w:eastAsia="Times New Roman" w:hAnsi="Times New Roman" w:cs="Times New Roman"/>
              </w:rPr>
              <w:t>.</w:t>
            </w:r>
          </w:p>
        </w:tc>
      </w:tr>
      <w:tr w:rsidR="6003E338" w14:paraId="46893310" w14:textId="77777777" w:rsidTr="10AE084D">
        <w:tc>
          <w:tcPr>
            <w:tcW w:w="615" w:type="dxa"/>
          </w:tcPr>
          <w:p w14:paraId="53ADD86A" w14:textId="77A2D62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w:t>
            </w:r>
          </w:p>
        </w:tc>
        <w:tc>
          <w:tcPr>
            <w:tcW w:w="810" w:type="dxa"/>
          </w:tcPr>
          <w:p w14:paraId="00B2BDEC" w14:textId="602AC6C2"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Tổ</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chức</w:t>
            </w:r>
            <w:proofErr w:type="spellEnd"/>
            <w:r w:rsidRPr="10AE084D">
              <w:rPr>
                <w:rFonts w:ascii="Times New Roman" w:eastAsia="Times New Roman" w:hAnsi="Times New Roman" w:cs="Times New Roman"/>
              </w:rPr>
              <w:t xml:space="preserve"> </w:t>
            </w:r>
          </w:p>
        </w:tc>
        <w:tc>
          <w:tcPr>
            <w:tcW w:w="1620" w:type="dxa"/>
          </w:tcPr>
          <w:p w14:paraId="0D63ACBD" w14:textId="26E8A5C7"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dùng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cuối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trực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tiếp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tham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gia</w:t>
            </w:r>
            <w:proofErr w:type="spellEnd"/>
            <w:r w:rsidRPr="10AE084D">
              <w:rPr>
                <w:rFonts w:ascii="Times New Roman" w:eastAsia="Times New Roman" w:hAnsi="Times New Roman" w:cs="Times New Roman"/>
              </w:rPr>
              <w:t xml:space="preserve"> </w:t>
            </w:r>
          </w:p>
        </w:tc>
        <w:tc>
          <w:tcPr>
            <w:tcW w:w="454" w:type="dxa"/>
          </w:tcPr>
          <w:p w14:paraId="717A9CF9" w14:textId="21F9FD35"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525" w:type="dxa"/>
          </w:tcPr>
          <w:p w14:paraId="4D80C363" w14:textId="2A833B30"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10" w:type="dxa"/>
          </w:tcPr>
          <w:p w14:paraId="4DC502E2" w14:textId="49DD230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16</w:t>
            </w:r>
          </w:p>
        </w:tc>
        <w:tc>
          <w:tcPr>
            <w:tcW w:w="4246" w:type="dxa"/>
          </w:tcPr>
          <w:p w14:paraId="6CB76C75" w14:textId="08A99EB4"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hiểu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rõ</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đáp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ứng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w:t>
            </w:r>
          </w:p>
          <w:p w14:paraId="7D93E3FB" w14:textId="5826598C"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Nên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dùng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thử</w:t>
            </w:r>
            <w:proofErr w:type="spellEnd"/>
            <w:r w:rsidRPr="10AE084D">
              <w:rPr>
                <w:rFonts w:ascii="Times New Roman" w:eastAsia="Times New Roman" w:hAnsi="Times New Roman" w:cs="Times New Roman"/>
              </w:rPr>
              <w:t xml:space="preserve"> ở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dùng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cuối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cải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dự</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án</w:t>
            </w:r>
            <w:proofErr w:type="spellEnd"/>
            <w:r w:rsidRPr="10AE084D">
              <w:rPr>
                <w:rFonts w:ascii="Times New Roman" w:eastAsia="Times New Roman" w:hAnsi="Times New Roman" w:cs="Times New Roman"/>
              </w:rPr>
              <w:t>.</w:t>
            </w:r>
          </w:p>
        </w:tc>
      </w:tr>
      <w:tr w:rsidR="6003E338" w14:paraId="2BCE9761" w14:textId="77777777" w:rsidTr="10AE084D">
        <w:tc>
          <w:tcPr>
            <w:tcW w:w="615" w:type="dxa"/>
          </w:tcPr>
          <w:p w14:paraId="0EC9EF7E" w14:textId="5AFE61A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6</w:t>
            </w:r>
          </w:p>
        </w:tc>
        <w:tc>
          <w:tcPr>
            <w:tcW w:w="810" w:type="dxa"/>
          </w:tcPr>
          <w:p w14:paraId="1A0656D3" w14:textId="55B14A33"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p>
        </w:tc>
        <w:tc>
          <w:tcPr>
            <w:tcW w:w="1620" w:type="dxa"/>
          </w:tcPr>
          <w:p w14:paraId="10633F0A" w14:textId="675397F4" w:rsidR="6003E338" w:rsidRDefault="10AE084D" w:rsidP="10AE084D">
            <w:pPr>
              <w:rPr>
                <w:rFonts w:ascii="Times New Roman" w:eastAsia="Times New Roman" w:hAnsi="Times New Roman" w:cs="Times New Roman"/>
                <w:sz w:val="22"/>
                <w:szCs w:val="22"/>
              </w:rPr>
            </w:pPr>
            <w:proofErr w:type="spellStart"/>
            <w:r w:rsidRPr="10AE084D">
              <w:rPr>
                <w:rFonts w:ascii="Times New Roman" w:eastAsia="Times New Roman" w:hAnsi="Times New Roman" w:cs="Times New Roman"/>
                <w:sz w:val="22"/>
                <w:szCs w:val="22"/>
              </w:rPr>
              <w:t>Quy</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trình</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nghiệp</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vụ</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có</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thể</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thay</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đổi</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trong</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khi</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triển</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khai</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dự</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án</w:t>
            </w:r>
            <w:proofErr w:type="spellEnd"/>
            <w:r w:rsidRPr="10AE084D">
              <w:rPr>
                <w:rFonts w:ascii="Times New Roman" w:eastAsia="Times New Roman" w:hAnsi="Times New Roman" w:cs="Times New Roman"/>
                <w:sz w:val="22"/>
                <w:szCs w:val="22"/>
              </w:rPr>
              <w:t xml:space="preserve"> CNTT</w:t>
            </w:r>
          </w:p>
        </w:tc>
        <w:tc>
          <w:tcPr>
            <w:tcW w:w="454" w:type="dxa"/>
          </w:tcPr>
          <w:p w14:paraId="3B395F63" w14:textId="431CBB0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25" w:type="dxa"/>
          </w:tcPr>
          <w:p w14:paraId="1FFAF36A" w14:textId="4B074930"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10" w:type="dxa"/>
          </w:tcPr>
          <w:p w14:paraId="08F62E59" w14:textId="5A4A468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16</w:t>
            </w:r>
          </w:p>
        </w:tc>
        <w:tc>
          <w:tcPr>
            <w:tcW w:w="4246" w:type="dxa"/>
          </w:tcPr>
          <w:p w14:paraId="4445A6FC" w14:textId="5B54DEE3"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đổi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cũ</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trong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gian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phát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triển</w:t>
            </w:r>
            <w:proofErr w:type="spellEnd"/>
            <w:r w:rsidRPr="10AE084D">
              <w:rPr>
                <w:rFonts w:ascii="Times New Roman" w:eastAsia="Times New Roman" w:hAnsi="Times New Roman" w:cs="Times New Roman"/>
              </w:rPr>
              <w:t>.</w:t>
            </w:r>
          </w:p>
          <w:p w14:paraId="4DD808B6" w14:textId="3E5A91F8"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Lãnh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đạo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cấp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cao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làm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việc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sát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sao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đối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tác</w:t>
            </w:r>
            <w:proofErr w:type="spellEnd"/>
            <w:r w:rsidRPr="10AE084D">
              <w:rPr>
                <w:rFonts w:ascii="Times New Roman" w:eastAsia="Times New Roman" w:hAnsi="Times New Roman" w:cs="Times New Roman"/>
              </w:rPr>
              <w:t xml:space="preserve"> </w:t>
            </w:r>
          </w:p>
        </w:tc>
      </w:tr>
      <w:tr w:rsidR="6003E338" w14:paraId="63B0CE1E" w14:textId="77777777" w:rsidTr="10AE084D">
        <w:tc>
          <w:tcPr>
            <w:tcW w:w="615" w:type="dxa"/>
          </w:tcPr>
          <w:p w14:paraId="56C9D128" w14:textId="734123A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7</w:t>
            </w:r>
          </w:p>
        </w:tc>
        <w:tc>
          <w:tcPr>
            <w:tcW w:w="810" w:type="dxa"/>
          </w:tcPr>
          <w:p w14:paraId="4E6886AB" w14:textId="354280A4"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t>
            </w:r>
          </w:p>
        </w:tc>
        <w:tc>
          <w:tcPr>
            <w:tcW w:w="1620" w:type="dxa"/>
          </w:tcPr>
          <w:p w14:paraId="2188DF73" w14:textId="33E86A32" w:rsidR="6003E338" w:rsidRDefault="10AE084D" w:rsidP="10AE084D">
            <w:pPr>
              <w:rPr>
                <w:rFonts w:ascii="Times New Roman" w:eastAsia="Times New Roman" w:hAnsi="Times New Roman" w:cs="Times New Roman"/>
                <w:sz w:val="22"/>
                <w:szCs w:val="22"/>
              </w:rPr>
            </w:pPr>
            <w:proofErr w:type="spellStart"/>
            <w:r w:rsidRPr="10AE084D">
              <w:rPr>
                <w:rFonts w:ascii="Times New Roman" w:eastAsia="Times New Roman" w:hAnsi="Times New Roman" w:cs="Times New Roman"/>
                <w:sz w:val="22"/>
                <w:szCs w:val="22"/>
              </w:rPr>
              <w:t>Đòi</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hỏi</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cao</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vê</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chất</w:t>
            </w:r>
            <w:proofErr w:type="spellEnd"/>
            <w:r w:rsidRPr="10AE084D">
              <w:rPr>
                <w:rFonts w:ascii="Times New Roman" w:eastAsia="Times New Roman" w:hAnsi="Times New Roman" w:cs="Times New Roman"/>
                <w:sz w:val="22"/>
                <w:szCs w:val="22"/>
              </w:rPr>
              <w:t xml:space="preserve"> </w:t>
            </w:r>
            <w:proofErr w:type="spellStart"/>
            <w:r w:rsidRPr="10AE084D">
              <w:rPr>
                <w:rFonts w:ascii="Times New Roman" w:eastAsia="Times New Roman" w:hAnsi="Times New Roman" w:cs="Times New Roman"/>
                <w:sz w:val="22"/>
                <w:szCs w:val="22"/>
              </w:rPr>
              <w:t>lượng</w:t>
            </w:r>
            <w:proofErr w:type="spellEnd"/>
          </w:p>
        </w:tc>
        <w:tc>
          <w:tcPr>
            <w:tcW w:w="454" w:type="dxa"/>
          </w:tcPr>
          <w:p w14:paraId="1AE4EBEA" w14:textId="002A0D2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525" w:type="dxa"/>
          </w:tcPr>
          <w:p w14:paraId="3410DF1F" w14:textId="7FB1CD7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510" w:type="dxa"/>
          </w:tcPr>
          <w:p w14:paraId="1C32EB66" w14:textId="2A380971"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9</w:t>
            </w:r>
          </w:p>
        </w:tc>
        <w:tc>
          <w:tcPr>
            <w:tcW w:w="4246" w:type="dxa"/>
          </w:tcPr>
          <w:p w14:paraId="2F38E1E5" w14:textId="6AC3A8F4"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từ</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cao</w:t>
            </w:r>
            <w:proofErr w:type="spellEnd"/>
            <w:r w:rsidRPr="10AE084D">
              <w:rPr>
                <w:rFonts w:ascii="Times New Roman" w:eastAsia="Times New Roman" w:hAnsi="Times New Roman" w:cs="Times New Roman"/>
              </w:rPr>
              <w:t>.</w:t>
            </w:r>
          </w:p>
          <w:p w14:paraId="6DE3D88B" w14:textId="7E2703F6"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Lịch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trình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hoàn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trễ</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đúng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dự</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tính</w:t>
            </w:r>
            <w:proofErr w:type="spellEnd"/>
            <w:r w:rsidRPr="10AE084D">
              <w:rPr>
                <w:rFonts w:ascii="Times New Roman" w:eastAsia="Times New Roman" w:hAnsi="Times New Roman" w:cs="Times New Roman"/>
              </w:rPr>
              <w:t xml:space="preserve">. </w:t>
            </w:r>
          </w:p>
        </w:tc>
      </w:tr>
    </w:tbl>
    <w:p w14:paraId="797F32C4" w14:textId="7E01AED8" w:rsidR="00BA61C8" w:rsidRDefault="00BA61C8">
      <w:pPr>
        <w:widowControl/>
        <w:suppressAutoHyphens w:val="0"/>
        <w:spacing w:after="0" w:line="240" w:lineRule="auto"/>
        <w:jc w:val="left"/>
        <w:rPr>
          <w:rFonts w:eastAsia="MS Gothic" w:cs="Mangal"/>
          <w:b/>
          <w:color w:val="951B13"/>
          <w:sz w:val="36"/>
          <w:szCs w:val="36"/>
        </w:rPr>
      </w:pPr>
      <w:bookmarkStart w:id="22" w:name="_Toc28101658"/>
    </w:p>
    <w:p w14:paraId="5532CC94" w14:textId="0C92DEEF" w:rsidR="00E31DB9" w:rsidRDefault="6003E338" w:rsidP="00E31DB9">
      <w:pPr>
        <w:pStyle w:val="Heading1"/>
      </w:pPr>
      <w:proofErr w:type="spellStart"/>
      <w:r>
        <w:t>Ước</w:t>
      </w:r>
      <w:proofErr w:type="spellEnd"/>
      <w:r>
        <w:t xml:space="preserve"> </w:t>
      </w:r>
      <w:proofErr w:type="spellStart"/>
      <w:r>
        <w:t>lượng</w:t>
      </w:r>
      <w:proofErr w:type="spellEnd"/>
      <w:r>
        <w:t xml:space="preserve"> </w:t>
      </w:r>
      <w:proofErr w:type="spellStart"/>
      <w:r>
        <w:t>giá</w:t>
      </w:r>
      <w:proofErr w:type="spellEnd"/>
      <w:r>
        <w:t xml:space="preserve"> </w:t>
      </w:r>
      <w:proofErr w:type="spellStart"/>
      <w:r>
        <w:t>thành</w:t>
      </w:r>
      <w:bookmarkEnd w:id="22"/>
      <w:proofErr w:type="spellEnd"/>
    </w:p>
    <w:p w14:paraId="2C85CD11" w14:textId="08A301F7" w:rsidR="6003E338" w:rsidRDefault="6003E338" w:rsidP="6003E338">
      <w:pPr>
        <w:pStyle w:val="Heading2"/>
      </w:pPr>
      <w:bookmarkStart w:id="23" w:name="_Toc28101659"/>
      <w:r>
        <w:t xml:space="preserve">Chi </w:t>
      </w:r>
      <w:proofErr w:type="spellStart"/>
      <w:r>
        <w:t>phí</w:t>
      </w:r>
      <w:proofErr w:type="spellEnd"/>
      <w:r>
        <w:t xml:space="preserve"> </w:t>
      </w:r>
      <w:proofErr w:type="spellStart"/>
      <w:r>
        <w:t>phát</w:t>
      </w:r>
      <w:proofErr w:type="spellEnd"/>
      <w:r>
        <w:t xml:space="preserve"> </w:t>
      </w:r>
      <w:proofErr w:type="spellStart"/>
      <w:r>
        <w:t>triển</w:t>
      </w:r>
      <w:proofErr w:type="spellEnd"/>
      <w:r>
        <w:t xml:space="preserve"> + Chi </w:t>
      </w:r>
      <w:proofErr w:type="spellStart"/>
      <w:r>
        <w:t>phí</w:t>
      </w:r>
      <w:proofErr w:type="spellEnd"/>
      <w:r>
        <w:t xml:space="preserve"> </w:t>
      </w:r>
      <w:proofErr w:type="spellStart"/>
      <w:r>
        <w:t>kiểm</w:t>
      </w:r>
      <w:proofErr w:type="spellEnd"/>
      <w:r>
        <w:t xml:space="preserve"> </w:t>
      </w:r>
      <w:proofErr w:type="spellStart"/>
      <w:r>
        <w:t>thử</w:t>
      </w:r>
      <w:bookmarkEnd w:id="23"/>
      <w:proofErr w:type="spellEnd"/>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10AE084D">
        <w:tc>
          <w:tcPr>
            <w:tcW w:w="737" w:type="dxa"/>
          </w:tcPr>
          <w:p w14:paraId="484BDED9" w14:textId="32EEC29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STT</w:t>
            </w:r>
          </w:p>
        </w:tc>
        <w:tc>
          <w:tcPr>
            <w:tcW w:w="6000" w:type="dxa"/>
            <w:gridSpan w:val="2"/>
          </w:tcPr>
          <w:p w14:paraId="3E6C3985" w14:textId="6F475C70" w:rsidR="6003E338" w:rsidRDefault="10AE084D" w:rsidP="10AE084D">
            <w:pPr>
              <w:jc w:val="cente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p>
        </w:tc>
        <w:tc>
          <w:tcPr>
            <w:tcW w:w="2043" w:type="dxa"/>
          </w:tcPr>
          <w:p w14:paraId="4C6F8760" w14:textId="524C9DAA"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Thành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tiền</w:t>
            </w:r>
            <w:proofErr w:type="spellEnd"/>
          </w:p>
        </w:tc>
      </w:tr>
      <w:tr w:rsidR="6003E338" w14:paraId="0BDF1EDC" w14:textId="77777777" w:rsidTr="10AE084D">
        <w:tc>
          <w:tcPr>
            <w:tcW w:w="737" w:type="dxa"/>
          </w:tcPr>
          <w:p w14:paraId="08EB9A09" w14:textId="679C94C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w:t>
            </w:r>
          </w:p>
        </w:tc>
        <w:tc>
          <w:tcPr>
            <w:tcW w:w="1620" w:type="dxa"/>
            <w:vMerge w:val="restart"/>
          </w:tcPr>
          <w:p w14:paraId="69F7EF57" w14:textId="0FA9549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phát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triển</w:t>
            </w:r>
            <w:proofErr w:type="spellEnd"/>
          </w:p>
        </w:tc>
        <w:tc>
          <w:tcPr>
            <w:tcW w:w="4380" w:type="dxa"/>
          </w:tcPr>
          <w:p w14:paraId="10D42ED1" w14:textId="5CB99DBD"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năng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đọc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truyện</w:t>
            </w:r>
            <w:proofErr w:type="spellEnd"/>
          </w:p>
        </w:tc>
        <w:tc>
          <w:tcPr>
            <w:tcW w:w="2043" w:type="dxa"/>
          </w:tcPr>
          <w:p w14:paraId="0FE5ABC7" w14:textId="6F3757F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100.000.000d</w:t>
            </w:r>
          </w:p>
        </w:tc>
      </w:tr>
      <w:tr w:rsidR="6003E338" w14:paraId="6CD0ABEB" w14:textId="77777777" w:rsidTr="10AE084D">
        <w:tc>
          <w:tcPr>
            <w:tcW w:w="737" w:type="dxa"/>
          </w:tcPr>
          <w:p w14:paraId="2A887DBB" w14:textId="4609A4E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1620" w:type="dxa"/>
            <w:vMerge/>
          </w:tcPr>
          <w:p w14:paraId="5F65EA2E" w14:textId="77777777" w:rsidR="006157EA" w:rsidRDefault="006157EA"/>
        </w:tc>
        <w:tc>
          <w:tcPr>
            <w:tcW w:w="4380" w:type="dxa"/>
          </w:tcPr>
          <w:p w14:paraId="1DF4A83F" w14:textId="1F8B0C60"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năng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nội</w:t>
            </w:r>
            <w:proofErr w:type="spellEnd"/>
            <w:r w:rsidRPr="10AE084D">
              <w:rPr>
                <w:rFonts w:ascii="Times New Roman" w:eastAsia="Times New Roman" w:hAnsi="Times New Roman" w:cs="Times New Roman"/>
              </w:rPr>
              <w:t xml:space="preserve"> dung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upload </w:t>
            </w:r>
            <w:proofErr w:type="spellStart"/>
            <w:r w:rsidRPr="10AE084D">
              <w:rPr>
                <w:rFonts w:ascii="Times New Roman" w:eastAsia="Times New Roman" w:hAnsi="Times New Roman" w:cs="Times New Roman"/>
              </w:rPr>
              <w:t>truyện</w:t>
            </w:r>
            <w:proofErr w:type="spellEnd"/>
          </w:p>
        </w:tc>
        <w:tc>
          <w:tcPr>
            <w:tcW w:w="2043" w:type="dxa"/>
          </w:tcPr>
          <w:p w14:paraId="79EB23FE" w14:textId="55F8A88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100.000.000d</w:t>
            </w:r>
          </w:p>
        </w:tc>
      </w:tr>
      <w:tr w:rsidR="6003E338" w14:paraId="796AB8CF" w14:textId="77777777" w:rsidTr="10AE084D">
        <w:tc>
          <w:tcPr>
            <w:tcW w:w="737" w:type="dxa"/>
          </w:tcPr>
          <w:p w14:paraId="097C9399" w14:textId="5620D95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1620" w:type="dxa"/>
            <w:vMerge/>
          </w:tcPr>
          <w:p w14:paraId="0BEE4FB3" w14:textId="77777777" w:rsidR="006157EA" w:rsidRDefault="006157EA"/>
        </w:tc>
        <w:tc>
          <w:tcPr>
            <w:tcW w:w="4380" w:type="dxa"/>
          </w:tcPr>
          <w:p w14:paraId="5E088A22" w14:textId="3254DA65"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năng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tài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khoản</w:t>
            </w:r>
            <w:proofErr w:type="spellEnd"/>
          </w:p>
        </w:tc>
        <w:tc>
          <w:tcPr>
            <w:tcW w:w="2043" w:type="dxa"/>
          </w:tcPr>
          <w:p w14:paraId="2FB187A6" w14:textId="5A5A95F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50.000.000d</w:t>
            </w:r>
          </w:p>
        </w:tc>
      </w:tr>
      <w:tr w:rsidR="6003E338" w14:paraId="54D343D7" w14:textId="77777777" w:rsidTr="10AE084D">
        <w:tc>
          <w:tcPr>
            <w:tcW w:w="737" w:type="dxa"/>
          </w:tcPr>
          <w:p w14:paraId="35CD69AC" w14:textId="7689B88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1620" w:type="dxa"/>
          </w:tcPr>
          <w:p w14:paraId="52E38AC2" w14:textId="42E1627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kiểm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thử</w:t>
            </w:r>
            <w:proofErr w:type="spellEnd"/>
          </w:p>
        </w:tc>
        <w:tc>
          <w:tcPr>
            <w:tcW w:w="4380" w:type="dxa"/>
          </w:tcPr>
          <w:p w14:paraId="6191BC3F" w14:textId="4EC6ACCE"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kiểm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năng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đọc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truyện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p>
        </w:tc>
        <w:tc>
          <w:tcPr>
            <w:tcW w:w="2043" w:type="dxa"/>
          </w:tcPr>
          <w:p w14:paraId="1A9A35A3" w14:textId="1134CA0F"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100.000.000</w:t>
            </w:r>
          </w:p>
        </w:tc>
      </w:tr>
      <w:tr w:rsidR="6003E338" w14:paraId="632E3F06" w14:textId="77777777" w:rsidTr="10AE084D">
        <w:tc>
          <w:tcPr>
            <w:tcW w:w="6737" w:type="dxa"/>
            <w:gridSpan w:val="3"/>
          </w:tcPr>
          <w:p w14:paraId="3034B2DC" w14:textId="64B6640B" w:rsidR="6003E338" w:rsidRDefault="10AE084D" w:rsidP="10AE084D">
            <w:pPr>
              <w:jc w:val="center"/>
              <w:rPr>
                <w:rFonts w:ascii="Times New Roman" w:eastAsia="Times New Roman" w:hAnsi="Times New Roman" w:cs="Times New Roman"/>
              </w:rPr>
            </w:pPr>
            <w:proofErr w:type="spellStart"/>
            <w:r w:rsidRPr="10AE084D">
              <w:rPr>
                <w:rFonts w:ascii="Times New Roman" w:eastAsia="Times New Roman" w:hAnsi="Times New Roman" w:cs="Times New Roman"/>
              </w:rPr>
              <w:t>Tổng</w:t>
            </w:r>
            <w:proofErr w:type="spellEnd"/>
          </w:p>
        </w:tc>
        <w:tc>
          <w:tcPr>
            <w:tcW w:w="2043" w:type="dxa"/>
          </w:tcPr>
          <w:p w14:paraId="246A1529" w14:textId="5239612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350.000.000d</w:t>
            </w:r>
          </w:p>
        </w:tc>
      </w:tr>
    </w:tbl>
    <w:p w14:paraId="4030A183" w14:textId="5B73C571" w:rsidR="6003E338" w:rsidRDefault="6003E338"/>
    <w:p w14:paraId="0C176A95" w14:textId="760C0710" w:rsidR="6003E338" w:rsidRDefault="6003E338" w:rsidP="6003E338">
      <w:pPr>
        <w:pStyle w:val="Heading2"/>
      </w:pPr>
      <w:bookmarkStart w:id="24" w:name="_Toc28101660"/>
      <w:r>
        <w:lastRenderedPageBreak/>
        <w:t xml:space="preserve">Chi </w:t>
      </w:r>
      <w:proofErr w:type="spellStart"/>
      <w:r>
        <w:t>phí</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hành</w:t>
      </w:r>
      <w:proofErr w:type="spellEnd"/>
      <w:r>
        <w:t xml:space="preserve"> </w:t>
      </w:r>
      <w:proofErr w:type="spellStart"/>
      <w:r>
        <w:t>chính</w:t>
      </w:r>
      <w:bookmarkEnd w:id="24"/>
      <w:proofErr w:type="spellEnd"/>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10AE084D">
        <w:tc>
          <w:tcPr>
            <w:tcW w:w="737" w:type="dxa"/>
          </w:tcPr>
          <w:p w14:paraId="31F96A22" w14:textId="32EEC29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STT</w:t>
            </w:r>
          </w:p>
        </w:tc>
        <w:tc>
          <w:tcPr>
            <w:tcW w:w="5865" w:type="dxa"/>
            <w:gridSpan w:val="2"/>
          </w:tcPr>
          <w:p w14:paraId="7DEEAC0F" w14:textId="6F475C70" w:rsidR="6003E338" w:rsidRDefault="10AE084D" w:rsidP="10AE084D">
            <w:pPr>
              <w:jc w:val="cente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p>
        </w:tc>
        <w:tc>
          <w:tcPr>
            <w:tcW w:w="2178" w:type="dxa"/>
          </w:tcPr>
          <w:p w14:paraId="1D0B94B0" w14:textId="524C9DAA"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Thành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tiền</w:t>
            </w:r>
            <w:proofErr w:type="spellEnd"/>
          </w:p>
        </w:tc>
      </w:tr>
      <w:tr w:rsidR="6003E338" w14:paraId="55B0A751" w14:textId="77777777" w:rsidTr="10AE084D">
        <w:tc>
          <w:tcPr>
            <w:tcW w:w="737" w:type="dxa"/>
          </w:tcPr>
          <w:p w14:paraId="270175DE" w14:textId="679C94C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w:t>
            </w:r>
          </w:p>
        </w:tc>
        <w:tc>
          <w:tcPr>
            <w:tcW w:w="1620" w:type="dxa"/>
          </w:tcPr>
          <w:p w14:paraId="4F4EE90A" w14:textId="051E54D1"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vận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hành</w:t>
            </w:r>
            <w:proofErr w:type="spellEnd"/>
          </w:p>
        </w:tc>
        <w:tc>
          <w:tcPr>
            <w:tcW w:w="4245" w:type="dxa"/>
          </w:tcPr>
          <w:p w14:paraId="5D54A97C" w14:textId="3897D4A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thuê</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bảo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trì</w:t>
            </w:r>
            <w:proofErr w:type="spellEnd"/>
            <w:r w:rsidRPr="10AE084D">
              <w:rPr>
                <w:rFonts w:ascii="Times New Roman" w:eastAsia="Times New Roman" w:hAnsi="Times New Roman" w:cs="Times New Roman"/>
              </w:rPr>
              <w:t xml:space="preserve"> server </w:t>
            </w:r>
            <w:proofErr w:type="spellStart"/>
            <w:r w:rsidRPr="10AE084D">
              <w:rPr>
                <w:rFonts w:ascii="Times New Roman" w:eastAsia="Times New Roman" w:hAnsi="Times New Roman" w:cs="Times New Roman"/>
              </w:rPr>
              <w:t>truyện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tháng</w:t>
            </w:r>
            <w:proofErr w:type="spellEnd"/>
          </w:p>
        </w:tc>
        <w:tc>
          <w:tcPr>
            <w:tcW w:w="2178" w:type="dxa"/>
          </w:tcPr>
          <w:p w14:paraId="5DCB7B72" w14:textId="473EB4C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20.000.000d</w:t>
            </w:r>
          </w:p>
        </w:tc>
      </w:tr>
      <w:tr w:rsidR="6003E338" w14:paraId="02F8EFB2" w14:textId="77777777" w:rsidTr="10AE084D">
        <w:tc>
          <w:tcPr>
            <w:tcW w:w="737" w:type="dxa"/>
          </w:tcPr>
          <w:p w14:paraId="5E13EEF2" w14:textId="4609A4E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1620" w:type="dxa"/>
          </w:tcPr>
          <w:p w14:paraId="2B6ECAEE" w14:textId="44A9D53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chính</w:t>
            </w:r>
            <w:proofErr w:type="spellEnd"/>
          </w:p>
        </w:tc>
        <w:tc>
          <w:tcPr>
            <w:tcW w:w="4245" w:type="dxa"/>
          </w:tcPr>
          <w:p w14:paraId="66F54948" w14:textId="4C20A03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Chi </w:t>
            </w:r>
            <w:proofErr w:type="spellStart"/>
            <w:r w:rsidRPr="10AE084D">
              <w:rPr>
                <w:rFonts w:ascii="Times New Roman" w:eastAsia="Times New Roman" w:hAnsi="Times New Roman" w:cs="Times New Roman"/>
              </w:rPr>
              <w:t>phí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vận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hằng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tháng</w:t>
            </w:r>
            <w:proofErr w:type="spellEnd"/>
          </w:p>
        </w:tc>
        <w:tc>
          <w:tcPr>
            <w:tcW w:w="2178" w:type="dxa"/>
          </w:tcPr>
          <w:p w14:paraId="2BF64F73" w14:textId="588B13E5"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5.000.000d</w:t>
            </w:r>
          </w:p>
        </w:tc>
      </w:tr>
      <w:tr w:rsidR="6003E338" w14:paraId="6FF4B1A7" w14:textId="77777777" w:rsidTr="10AE084D">
        <w:tc>
          <w:tcPr>
            <w:tcW w:w="6602" w:type="dxa"/>
            <w:gridSpan w:val="3"/>
          </w:tcPr>
          <w:p w14:paraId="7F69EF2A" w14:textId="64B6640B" w:rsidR="6003E338" w:rsidRDefault="10AE084D" w:rsidP="10AE084D">
            <w:pPr>
              <w:jc w:val="center"/>
              <w:rPr>
                <w:rFonts w:ascii="Times New Roman" w:eastAsia="Times New Roman" w:hAnsi="Times New Roman" w:cs="Times New Roman"/>
              </w:rPr>
            </w:pPr>
            <w:proofErr w:type="spellStart"/>
            <w:r w:rsidRPr="10AE084D">
              <w:rPr>
                <w:rFonts w:ascii="Times New Roman" w:eastAsia="Times New Roman" w:hAnsi="Times New Roman" w:cs="Times New Roman"/>
              </w:rPr>
              <w:t>Tổng</w:t>
            </w:r>
            <w:proofErr w:type="spellEnd"/>
          </w:p>
        </w:tc>
        <w:tc>
          <w:tcPr>
            <w:tcW w:w="2178" w:type="dxa"/>
          </w:tcPr>
          <w:p w14:paraId="030D94B7" w14:textId="0DD53D67"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25.000.000d/</w:t>
            </w:r>
            <w:proofErr w:type="spellStart"/>
            <w:r w:rsidRPr="10AE084D">
              <w:rPr>
                <w:rFonts w:ascii="Times New Roman" w:eastAsia="Times New Roman" w:hAnsi="Times New Roman" w:cs="Times New Roman"/>
              </w:rPr>
              <w:t>tháng</w:t>
            </w:r>
            <w:proofErr w:type="spellEnd"/>
          </w:p>
        </w:tc>
      </w:tr>
    </w:tbl>
    <w:p w14:paraId="32E7C367" w14:textId="6629B781" w:rsidR="6003E338" w:rsidRDefault="6003E338" w:rsidP="6003E338"/>
    <w:p w14:paraId="7AED71D7" w14:textId="77777777" w:rsidR="00BA61C8" w:rsidRDefault="00BA61C8">
      <w:pPr>
        <w:widowControl/>
        <w:suppressAutoHyphens w:val="0"/>
        <w:spacing w:after="0" w:line="240" w:lineRule="auto"/>
        <w:jc w:val="left"/>
        <w:rPr>
          <w:rFonts w:eastAsia="MS Gothic" w:cs="Mangal"/>
          <w:b/>
          <w:color w:val="951B13"/>
          <w:sz w:val="36"/>
          <w:szCs w:val="36"/>
        </w:rPr>
      </w:pPr>
      <w:bookmarkStart w:id="25" w:name="_Toc28101661"/>
      <w:r>
        <w:br w:type="page"/>
      </w:r>
    </w:p>
    <w:p w14:paraId="63A0D262" w14:textId="424F6549" w:rsidR="6003E338" w:rsidRDefault="6003E338" w:rsidP="6003E338">
      <w:pPr>
        <w:pStyle w:val="Heading1"/>
      </w:pPr>
      <w:proofErr w:type="spellStart"/>
      <w:r>
        <w:lastRenderedPageBreak/>
        <w:t>Ước</w:t>
      </w:r>
      <w:proofErr w:type="spellEnd"/>
      <w:r>
        <w:t xml:space="preserve"> </w:t>
      </w:r>
      <w:proofErr w:type="spellStart"/>
      <w:r>
        <w:t>lượng</w:t>
      </w:r>
      <w:proofErr w:type="spellEnd"/>
      <w:r>
        <w:t xml:space="preserve"> </w:t>
      </w:r>
      <w:proofErr w:type="spellStart"/>
      <w:r>
        <w:t>chất</w:t>
      </w:r>
      <w:proofErr w:type="spellEnd"/>
      <w:r>
        <w:t xml:space="preserve"> </w:t>
      </w:r>
      <w:proofErr w:type="spellStart"/>
      <w:r>
        <w:t>lượng</w:t>
      </w:r>
      <w:bookmarkEnd w:id="25"/>
      <w:proofErr w:type="spellEnd"/>
    </w:p>
    <w:p w14:paraId="7E956412" w14:textId="70E15D70" w:rsidR="6003E338" w:rsidRDefault="6003E338" w:rsidP="6003E338">
      <w:pPr>
        <w:pStyle w:val="Heading2"/>
      </w:pPr>
      <w:bookmarkStart w:id="26" w:name="_Toc28101662"/>
      <w:proofErr w:type="spellStart"/>
      <w:r>
        <w:t>Ước</w:t>
      </w:r>
      <w:proofErr w:type="spellEnd"/>
      <w:r>
        <w:t xml:space="preserve"> </w:t>
      </w:r>
      <w:proofErr w:type="spellStart"/>
      <w:r>
        <w:t>lượng</w:t>
      </w:r>
      <w:proofErr w:type="spellEnd"/>
      <w:r>
        <w:t xml:space="preserve"> </w:t>
      </w:r>
      <w:proofErr w:type="spellStart"/>
      <w:r>
        <w:t>số</w:t>
      </w:r>
      <w:proofErr w:type="spellEnd"/>
      <w:r>
        <w:t xml:space="preserve"> </w:t>
      </w:r>
      <w:proofErr w:type="spellStart"/>
      <w:r>
        <w:t>dòng</w:t>
      </w:r>
      <w:proofErr w:type="spellEnd"/>
      <w:r>
        <w:t xml:space="preserve"> code</w:t>
      </w:r>
      <w:bookmarkEnd w:id="26"/>
    </w:p>
    <w:p w14:paraId="2B7DD4A7" w14:textId="7A26B837"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Dự</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với</w:t>
      </w:r>
      <w:proofErr w:type="spellEnd"/>
      <w:r w:rsidRPr="10AE084D">
        <w:rPr>
          <w:rFonts w:ascii="Times New Roman" w:eastAsia="Times New Roman" w:hAnsi="Times New Roman" w:cs="Times New Roman"/>
        </w:rPr>
        <w:t xml:space="preserve"> 14 </w:t>
      </w:r>
      <w:proofErr w:type="spellStart"/>
      <w:r w:rsidRPr="10AE084D">
        <w:rPr>
          <w:rFonts w:ascii="Times New Roman" w:eastAsia="Times New Roman" w:hAnsi="Times New Roman" w:cs="Times New Roman"/>
        </w:rPr>
        <w:t>tính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năng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khoảng</w:t>
      </w:r>
      <w:proofErr w:type="spellEnd"/>
      <w:r w:rsidRPr="10AE084D">
        <w:rPr>
          <w:rFonts w:ascii="Times New Roman" w:eastAsia="Times New Roman" w:hAnsi="Times New Roman" w:cs="Times New Roman"/>
        </w:rPr>
        <w:t xml:space="preserve"> 30000 </w:t>
      </w:r>
      <w:proofErr w:type="spellStart"/>
      <w:r w:rsidRPr="10AE084D">
        <w:rPr>
          <w:rFonts w:ascii="Times New Roman" w:eastAsia="Times New Roman" w:hAnsi="Times New Roman" w:cs="Times New Roman"/>
        </w:rPr>
        <w:t>dòng</w:t>
      </w:r>
      <w:proofErr w:type="spellEnd"/>
      <w:r w:rsidRPr="10AE084D">
        <w:rPr>
          <w:rFonts w:ascii="Times New Roman" w:eastAsia="Times New Roman" w:hAnsi="Times New Roman" w:cs="Times New Roman"/>
        </w:rPr>
        <w:t xml:space="preserve"> code, </w:t>
      </w:r>
      <w:proofErr w:type="spellStart"/>
      <w:r w:rsidRPr="10AE084D">
        <w:rPr>
          <w:rFonts w:ascii="Times New Roman" w:eastAsia="Times New Roman" w:hAnsi="Times New Roman" w:cs="Times New Roman"/>
        </w:rPr>
        <w:t>tất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cả</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cụ</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mở</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Github</w:t>
      </w:r>
      <w:proofErr w:type="spellEnd"/>
      <w:r w:rsidRPr="10AE084D">
        <w:rPr>
          <w:rFonts w:ascii="Times New Roman" w:eastAsia="Times New Roman" w:hAnsi="Times New Roman" w:cs="Times New Roman"/>
        </w:rPr>
        <w:t>.</w:t>
      </w:r>
    </w:p>
    <w:p w14:paraId="4C960CC7" w14:textId="49448ED3" w:rsidR="6003E338" w:rsidRDefault="6003E338" w:rsidP="6003E338">
      <w:pPr>
        <w:pStyle w:val="Heading2"/>
      </w:pPr>
      <w:bookmarkStart w:id="27" w:name="_Toc28101663"/>
      <w:proofErr w:type="spellStart"/>
      <w:r>
        <w:t>Ước</w:t>
      </w:r>
      <w:proofErr w:type="spellEnd"/>
      <w:r>
        <w:t xml:space="preserve"> </w:t>
      </w:r>
      <w:proofErr w:type="spellStart"/>
      <w:r>
        <w:t>lượng</w:t>
      </w:r>
      <w:proofErr w:type="spellEnd"/>
      <w:r>
        <w:t xml:space="preserve"> </w:t>
      </w:r>
      <w:proofErr w:type="spellStart"/>
      <w:r>
        <w:t>số</w:t>
      </w:r>
      <w:proofErr w:type="spellEnd"/>
      <w:r>
        <w:t xml:space="preserve"> test case</w:t>
      </w:r>
      <w:bookmarkEnd w:id="27"/>
    </w:p>
    <w:p w14:paraId="270930EA" w14:textId="46241016" w:rsidR="6003E33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Dự</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kiểm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bởi</w:t>
      </w:r>
      <w:proofErr w:type="spellEnd"/>
      <w:r w:rsidRPr="10AE084D">
        <w:rPr>
          <w:rFonts w:ascii="Times New Roman" w:eastAsia="Times New Roman" w:hAnsi="Times New Roman" w:cs="Times New Roman"/>
        </w:rPr>
        <w:t xml:space="preserve"> 500 test, </w:t>
      </w:r>
      <w:proofErr w:type="spellStart"/>
      <w:r w:rsidRPr="10AE084D">
        <w:rPr>
          <w:rFonts w:ascii="Times New Roman" w:eastAsia="Times New Roman" w:hAnsi="Times New Roman" w:cs="Times New Roman"/>
        </w:rPr>
        <w:t>với</w:t>
      </w:r>
      <w:proofErr w:type="spellEnd"/>
      <w:r w:rsidRPr="10AE084D">
        <w:rPr>
          <w:rFonts w:ascii="Times New Roman" w:eastAsia="Times New Roman" w:hAnsi="Times New Roman" w:cs="Times New Roman"/>
        </w:rPr>
        <w:t xml:space="preserve"> 450 automation test cases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50 manual test cases.</w:t>
      </w:r>
    </w:p>
    <w:p w14:paraId="06B40B06" w14:textId="24EA1CA8" w:rsidR="6003E338" w:rsidRDefault="6003E338" w:rsidP="6003E338">
      <w:pPr>
        <w:pStyle w:val="Heading2"/>
      </w:pPr>
      <w:bookmarkStart w:id="28" w:name="_Toc28101664"/>
      <w:proofErr w:type="spellStart"/>
      <w:r>
        <w:t>Quy</w:t>
      </w:r>
      <w:proofErr w:type="spellEnd"/>
      <w:r>
        <w:t xml:space="preserve"> </w:t>
      </w:r>
      <w:proofErr w:type="spellStart"/>
      <w:r>
        <w:t>định</w:t>
      </w:r>
      <w:proofErr w:type="spellEnd"/>
      <w:r>
        <w:t xml:space="preserve"> </w:t>
      </w:r>
      <w:proofErr w:type="spellStart"/>
      <w:r>
        <w:t>khác</w:t>
      </w:r>
      <w:bookmarkEnd w:id="28"/>
      <w:proofErr w:type="spellEnd"/>
    </w:p>
    <w:p w14:paraId="3B1A0BA5" w14:textId="262B10A9" w:rsidR="00BA61C8"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Mỗi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một</w:t>
      </w:r>
      <w:proofErr w:type="spellEnd"/>
      <w:r w:rsidRPr="10AE084D">
        <w:rPr>
          <w:rFonts w:ascii="Times New Roman" w:eastAsia="Times New Roman" w:hAnsi="Times New Roman" w:cs="Times New Roman"/>
        </w:rPr>
        <w:t xml:space="preserve"> function </w:t>
      </w:r>
      <w:proofErr w:type="spellStart"/>
      <w:r w:rsidRPr="10AE084D">
        <w:rPr>
          <w:rFonts w:ascii="Times New Roman" w:eastAsia="Times New Roman" w:hAnsi="Times New Roman" w:cs="Times New Roman"/>
        </w:rPr>
        <w:t>cần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comment,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rõ</w:t>
      </w:r>
      <w:proofErr w:type="spellEnd"/>
      <w:r w:rsidRPr="10AE084D">
        <w:rPr>
          <w:rFonts w:ascii="Times New Roman" w:eastAsia="Times New Roman" w:hAnsi="Times New Roman" w:cs="Times New Roman"/>
        </w:rPr>
        <w:t xml:space="preserve">: Input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Output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function </w:t>
      </w:r>
      <w:proofErr w:type="spellStart"/>
      <w:r w:rsidRPr="10AE084D">
        <w:rPr>
          <w:rFonts w:ascii="Times New Roman" w:eastAsia="Times New Roman" w:hAnsi="Times New Roman" w:cs="Times New Roman"/>
        </w:rPr>
        <w:t>đó</w:t>
      </w:r>
      <w:proofErr w:type="spellEnd"/>
      <w:r w:rsidRPr="10AE084D">
        <w:rPr>
          <w:rFonts w:ascii="Times New Roman" w:eastAsia="Times New Roman" w:hAnsi="Times New Roman" w:cs="Times New Roman"/>
        </w:rPr>
        <w:t xml:space="preserve">, function </w:t>
      </w:r>
      <w:proofErr w:type="spellStart"/>
      <w:r w:rsidRPr="10AE084D">
        <w:rPr>
          <w:rFonts w:ascii="Times New Roman" w:eastAsia="Times New Roman" w:hAnsi="Times New Roman" w:cs="Times New Roman"/>
        </w:rPr>
        <w:t>đó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gì</w:t>
      </w:r>
      <w:proofErr w:type="spellEnd"/>
      <w:r w:rsidRPr="10AE084D">
        <w:rPr>
          <w:rFonts w:ascii="Times New Roman" w:eastAsia="Times New Roman" w:hAnsi="Times New Roman" w:cs="Times New Roman"/>
        </w:rPr>
        <w:t xml:space="preserve">, function </w:t>
      </w:r>
      <w:proofErr w:type="spellStart"/>
      <w:r w:rsidRPr="10AE084D">
        <w:rPr>
          <w:rFonts w:ascii="Times New Roman" w:eastAsia="Times New Roman" w:hAnsi="Times New Roman" w:cs="Times New Roman"/>
        </w:rPr>
        <w:t>đó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ảnh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hưởng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bảng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nào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trong</w:t>
      </w:r>
      <w:proofErr w:type="spellEnd"/>
      <w:r w:rsidRPr="10AE084D">
        <w:rPr>
          <w:rFonts w:ascii="Times New Roman" w:eastAsia="Times New Roman" w:hAnsi="Times New Roman" w:cs="Times New Roman"/>
        </w:rPr>
        <w:t xml:space="preserve"> CSDL.</w:t>
      </w:r>
    </w:p>
    <w:p w14:paraId="5D2AF67D" w14:textId="77777777" w:rsidR="00BA61C8" w:rsidRDefault="00BA61C8">
      <w:pPr>
        <w:widowControl/>
        <w:suppressAutoHyphens w:val="0"/>
        <w:spacing w:after="0" w:line="240" w:lineRule="auto"/>
        <w:jc w:val="left"/>
      </w:pPr>
      <w:r>
        <w:br w:type="page"/>
      </w:r>
    </w:p>
    <w:p w14:paraId="6C4B20CD" w14:textId="46A1E73E" w:rsidR="00DE0787" w:rsidRDefault="6003E338" w:rsidP="00DE0787">
      <w:pPr>
        <w:pStyle w:val="Heading1"/>
      </w:pPr>
      <w:bookmarkStart w:id="29" w:name="_Toc28101665"/>
      <w:proofErr w:type="spellStart"/>
      <w:r>
        <w:lastRenderedPageBreak/>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bookmarkEnd w:id="29"/>
      <w:proofErr w:type="spellEnd"/>
      <w:r>
        <w:t xml:space="preserve"> </w:t>
      </w:r>
    </w:p>
    <w:p w14:paraId="4870C85E" w14:textId="06E58A17" w:rsidR="003F1120" w:rsidRDefault="6003E338" w:rsidP="14F76A8C">
      <w:pPr>
        <w:pStyle w:val="Heading2"/>
        <w:rPr>
          <w:lang w:eastAsia="en-US" w:bidi="ar-SA"/>
        </w:rPr>
      </w:pPr>
      <w:bookmarkStart w:id="30" w:name="_Toc28101666"/>
      <w:proofErr w:type="spellStart"/>
      <w:r w:rsidRPr="6003E338">
        <w:rPr>
          <w:lang w:eastAsia="en-US" w:bidi="ar-SA"/>
        </w:rPr>
        <w:t>Mô</w:t>
      </w:r>
      <w:proofErr w:type="spellEnd"/>
      <w:r w:rsidRPr="6003E338">
        <w:rPr>
          <w:lang w:eastAsia="en-US" w:bidi="ar-SA"/>
        </w:rPr>
        <w:t xml:space="preserve"> </w:t>
      </w:r>
      <w:proofErr w:type="spellStart"/>
      <w:r w:rsidRPr="6003E338">
        <w:rPr>
          <w:lang w:eastAsia="en-US" w:bidi="ar-SA"/>
        </w:rPr>
        <w:t>hình</w:t>
      </w:r>
      <w:proofErr w:type="spellEnd"/>
      <w:r w:rsidRPr="6003E338">
        <w:rPr>
          <w:lang w:eastAsia="en-US" w:bidi="ar-SA"/>
        </w:rPr>
        <w:t xml:space="preserve"> </w:t>
      </w:r>
      <w:proofErr w:type="spellStart"/>
      <w:r w:rsidRPr="6003E338">
        <w:rPr>
          <w:lang w:eastAsia="en-US" w:bidi="ar-SA"/>
        </w:rPr>
        <w:t>tích</w:t>
      </w:r>
      <w:proofErr w:type="spellEnd"/>
      <w:r w:rsidRPr="6003E338">
        <w:rPr>
          <w:lang w:eastAsia="en-US" w:bidi="ar-SA"/>
        </w:rPr>
        <w:t xml:space="preserve"> </w:t>
      </w:r>
      <w:proofErr w:type="spellStart"/>
      <w:r w:rsidRPr="6003E338">
        <w:rPr>
          <w:lang w:eastAsia="en-US" w:bidi="ar-SA"/>
        </w:rPr>
        <w:t>hợp</w:t>
      </w:r>
      <w:proofErr w:type="spellEnd"/>
      <w:r w:rsidRPr="6003E338">
        <w:rPr>
          <w:lang w:eastAsia="en-US" w:bidi="ar-SA"/>
        </w:rPr>
        <w:t xml:space="preserve"> </w:t>
      </w:r>
      <w:proofErr w:type="spellStart"/>
      <w:r w:rsidRPr="6003E338">
        <w:rPr>
          <w:lang w:eastAsia="en-US" w:bidi="ar-SA"/>
        </w:rPr>
        <w:t>phần</w:t>
      </w:r>
      <w:proofErr w:type="spellEnd"/>
      <w:r w:rsidRPr="6003E338">
        <w:rPr>
          <w:lang w:eastAsia="en-US" w:bidi="ar-SA"/>
        </w:rPr>
        <w:t xml:space="preserve"> </w:t>
      </w:r>
      <w:proofErr w:type="spellStart"/>
      <w:r w:rsidRPr="6003E338">
        <w:rPr>
          <w:lang w:eastAsia="en-US" w:bidi="ar-SA"/>
        </w:rPr>
        <w:t>cứng</w:t>
      </w:r>
      <w:proofErr w:type="spellEnd"/>
      <w:r w:rsidRPr="6003E338">
        <w:rPr>
          <w:lang w:eastAsia="en-US" w:bidi="ar-SA"/>
        </w:rPr>
        <w:t>/</w:t>
      </w:r>
      <w:proofErr w:type="spellStart"/>
      <w:r w:rsidRPr="6003E338">
        <w:rPr>
          <w:lang w:eastAsia="en-US" w:bidi="ar-SA"/>
        </w:rPr>
        <w:t>phần</w:t>
      </w:r>
      <w:proofErr w:type="spellEnd"/>
      <w:r w:rsidRPr="6003E338">
        <w:rPr>
          <w:lang w:eastAsia="en-US" w:bidi="ar-SA"/>
        </w:rPr>
        <w:t xml:space="preserve"> </w:t>
      </w:r>
      <w:proofErr w:type="spellStart"/>
      <w:r w:rsidRPr="6003E338">
        <w:rPr>
          <w:lang w:eastAsia="en-US" w:bidi="ar-SA"/>
        </w:rPr>
        <w:t>mềm</w:t>
      </w:r>
      <w:bookmarkEnd w:id="30"/>
      <w:proofErr w:type="spellEnd"/>
    </w:p>
    <w:p w14:paraId="34A04BD8" w14:textId="4108FF57" w:rsidR="14F76A8C" w:rsidRDefault="10AE084D" w:rsidP="10AE084D">
      <w:pPr>
        <w:rPr>
          <w:rFonts w:ascii="Times New Roman" w:eastAsia="Times New Roman" w:hAnsi="Times New Roman" w:cs="Times New Roman"/>
        </w:rPr>
      </w:pP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server: </w:t>
      </w:r>
    </w:p>
    <w:p w14:paraId="5B1CD68A" w14:textId="2ADFE1D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cứng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phía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cung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cấp</w:t>
      </w:r>
      <w:proofErr w:type="spellEnd"/>
      <w:r w:rsidRPr="10AE084D">
        <w:rPr>
          <w:rFonts w:ascii="Times New Roman" w:eastAsia="Times New Roman" w:hAnsi="Times New Roman" w:cs="Times New Roman"/>
        </w:rPr>
        <w:t xml:space="preserve">: 3 </w:t>
      </w:r>
      <w:proofErr w:type="spellStart"/>
      <w:r w:rsidRPr="10AE084D">
        <w:rPr>
          <w:rFonts w:ascii="Times New Roman" w:eastAsia="Times New Roman" w:hAnsi="Times New Roman" w:cs="Times New Roman"/>
        </w:rPr>
        <w:t>máy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chủ</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vật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lý</w:t>
      </w:r>
      <w:proofErr w:type="spellEnd"/>
    </w:p>
    <w:p w14:paraId="06B552F7" w14:textId="262808FC"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 </w:t>
      </w: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mạng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quang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tốc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độ</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cao</w:t>
      </w:r>
      <w:proofErr w:type="spellEnd"/>
      <w:r w:rsidRPr="10AE084D">
        <w:rPr>
          <w:rFonts w:ascii="Times New Roman" w:eastAsia="Times New Roman" w:hAnsi="Times New Roman" w:cs="Times New Roman"/>
        </w:rPr>
        <w:t>.</w:t>
      </w:r>
    </w:p>
    <w:p w14:paraId="056F3296" w14:textId="13DB330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 </w:t>
      </w:r>
      <w:proofErr w:type="spellStart"/>
      <w:r w:rsidRPr="10AE084D">
        <w:rPr>
          <w:rFonts w:ascii="Times New Roman" w:eastAsia="Times New Roman" w:hAnsi="Times New Roman" w:cs="Times New Roman"/>
        </w:rPr>
        <w:t>Tích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hợp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theeo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mô</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hình</w:t>
      </w:r>
      <w:proofErr w:type="spellEnd"/>
      <w:r w:rsidRPr="10AE084D">
        <w:rPr>
          <w:rFonts w:ascii="Times New Roman" w:eastAsia="Times New Roman" w:hAnsi="Times New Roman" w:cs="Times New Roman"/>
        </w:rPr>
        <w:t xml:space="preserve"> client - server</w:t>
      </w:r>
    </w:p>
    <w:p w14:paraId="29C398E3" w14:textId="5210B885" w:rsidR="003F1120" w:rsidRPr="003F1120" w:rsidRDefault="6003E338" w:rsidP="14F76A8C">
      <w:pPr>
        <w:pStyle w:val="Heading2"/>
        <w:rPr>
          <w:lang w:eastAsia="en-US" w:bidi="ar-SA"/>
        </w:rPr>
      </w:pPr>
      <w:bookmarkStart w:id="31" w:name="_Toc28101667"/>
      <w:proofErr w:type="spellStart"/>
      <w:r w:rsidRPr="6003E338">
        <w:rPr>
          <w:lang w:eastAsia="en-US" w:bidi="ar-SA"/>
        </w:rPr>
        <w:t>Giao</w:t>
      </w:r>
      <w:proofErr w:type="spellEnd"/>
      <w:r w:rsidRPr="6003E338">
        <w:rPr>
          <w:lang w:eastAsia="en-US" w:bidi="ar-SA"/>
        </w:rPr>
        <w:t xml:space="preserve"> </w:t>
      </w:r>
      <w:proofErr w:type="spellStart"/>
      <w:r w:rsidRPr="6003E338">
        <w:rPr>
          <w:lang w:eastAsia="en-US" w:bidi="ar-SA"/>
        </w:rPr>
        <w:t>diện</w:t>
      </w:r>
      <w:bookmarkEnd w:id="31"/>
      <w:proofErr w:type="spellEnd"/>
    </w:p>
    <w:p w14:paraId="0D2AEDF1" w14:textId="453433F0" w:rsidR="14F76A8C" w:rsidRDefault="6003E338" w:rsidP="6003E338">
      <w:pPr>
        <w:pStyle w:val="Heading2"/>
        <w:numPr>
          <w:ilvl w:val="1"/>
          <w:numId w:val="0"/>
        </w:numPr>
        <w:rPr>
          <w:lang w:eastAsia="en-US" w:bidi="ar-SA"/>
        </w:rPr>
      </w:pPr>
      <w:bookmarkStart w:id="32" w:name="_Toc28101668"/>
      <w:r w:rsidRPr="6003E338">
        <w:rPr>
          <w:lang w:eastAsia="en-US" w:bidi="ar-SA"/>
        </w:rPr>
        <w:t xml:space="preserve">8.2.1. </w:t>
      </w:r>
      <w:proofErr w:type="spellStart"/>
      <w:r w:rsidRPr="6003E338">
        <w:rPr>
          <w:lang w:eastAsia="en-US" w:bidi="ar-SA"/>
        </w:rPr>
        <w:t>Giao</w:t>
      </w:r>
      <w:proofErr w:type="spellEnd"/>
      <w:r w:rsidRPr="6003E338">
        <w:rPr>
          <w:lang w:eastAsia="en-US" w:bidi="ar-SA"/>
        </w:rPr>
        <w:t xml:space="preserve"> </w:t>
      </w:r>
      <w:proofErr w:type="spellStart"/>
      <w:r w:rsidRPr="6003E338">
        <w:rPr>
          <w:lang w:eastAsia="en-US" w:bidi="ar-SA"/>
        </w:rPr>
        <w:t>diện</w:t>
      </w:r>
      <w:proofErr w:type="spellEnd"/>
      <w:r w:rsidRPr="6003E338">
        <w:rPr>
          <w:lang w:eastAsia="en-US" w:bidi="ar-SA"/>
        </w:rPr>
        <w:t xml:space="preserve"> </w:t>
      </w:r>
      <w:proofErr w:type="spellStart"/>
      <w:r w:rsidRPr="6003E338">
        <w:rPr>
          <w:lang w:eastAsia="en-US" w:bidi="ar-SA"/>
        </w:rPr>
        <w:t>bạn</w:t>
      </w:r>
      <w:proofErr w:type="spellEnd"/>
      <w:r w:rsidRPr="6003E338">
        <w:rPr>
          <w:lang w:eastAsia="en-US" w:bidi="ar-SA"/>
        </w:rPr>
        <w:t xml:space="preserve"> </w:t>
      </w:r>
      <w:proofErr w:type="spellStart"/>
      <w:r w:rsidRPr="6003E338">
        <w:rPr>
          <w:lang w:eastAsia="en-US" w:bidi="ar-SA"/>
        </w:rPr>
        <w:t>đọc</w:t>
      </w:r>
      <w:bookmarkEnd w:id="32"/>
      <w:proofErr w:type="spellEnd"/>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10AE084D">
      <w:pPr>
        <w:jc w:val="left"/>
      </w:pPr>
      <w:r>
        <w:rPr>
          <w:noProof/>
        </w:rPr>
        <w:drawing>
          <wp:inline distT="0" distB="0" distL="0" distR="0" wp14:anchorId="316F8B85" wp14:editId="512093DE">
            <wp:extent cx="4572000" cy="2771775"/>
            <wp:effectExtent l="0" t="0" r="0" b="0"/>
            <wp:docPr id="1190695571"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774467"/>
                    <pic:cNvPicPr/>
                  </pic:nvPicPr>
                  <pic:blipFill>
                    <a:blip r:embed="rId23">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7F967596" w:rsidR="14F76A8C" w:rsidRDefault="10AE084D" w:rsidP="10AE084D">
      <w:pPr>
        <w:jc w:val="center"/>
        <w:rPr>
          <w:rFonts w:ascii="Calibri" w:eastAsia="Calibri" w:hAnsi="Calibri"/>
          <w:i/>
          <w:iCs/>
          <w:color w:val="1F487C"/>
          <w:sz w:val="18"/>
          <w:szCs w:val="18"/>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4: </w:t>
      </w:r>
      <w:proofErr w:type="spellStart"/>
      <w:r w:rsidRPr="10AE084D">
        <w:rPr>
          <w:rFonts w:ascii="Times New Roman" w:eastAsia="Times New Roman" w:hAnsi="Times New Roman" w:cs="Times New Roman"/>
          <w:i/>
          <w:iCs/>
          <w:sz w:val="22"/>
          <w:szCs w:val="22"/>
        </w:rPr>
        <w:t>Giao</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Khách</w:t>
      </w:r>
      <w:proofErr w:type="spellEnd"/>
    </w:p>
    <w:p w14:paraId="1B2DF908" w14:textId="29DAA0D1" w:rsidR="6003E338" w:rsidRDefault="6003E338" w:rsidP="6003E338">
      <w:pPr>
        <w:jc w:val="center"/>
      </w:pPr>
      <w:r>
        <w:rPr>
          <w:noProof/>
        </w:rPr>
        <w:lastRenderedPageBreak/>
        <w:drawing>
          <wp:inline distT="0" distB="0" distL="0" distR="0" wp14:anchorId="4E64788F" wp14:editId="0ACE00BD">
            <wp:extent cx="3810000" cy="4086225"/>
            <wp:effectExtent l="0" t="0" r="0" b="0"/>
            <wp:docPr id="1266959535"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808231"/>
                    <pic:cNvPicPr/>
                  </pic:nvPicPr>
                  <pic:blipFill>
                    <a:blip r:embed="rId24">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2BF93D5A"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5:Giao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đăng</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nhập</w:t>
      </w:r>
      <w:proofErr w:type="spellEnd"/>
    </w:p>
    <w:p w14:paraId="288BE255" w14:textId="443DFB02" w:rsidR="6003E338" w:rsidRDefault="6003E338" w:rsidP="6003E338">
      <w:pPr>
        <w:jc w:val="center"/>
      </w:pPr>
      <w:r>
        <w:rPr>
          <w:noProof/>
        </w:rPr>
        <w:drawing>
          <wp:inline distT="0" distB="0" distL="0" distR="0" wp14:anchorId="397FDC79" wp14:editId="5C40DFFA">
            <wp:extent cx="3838575" cy="2971800"/>
            <wp:effectExtent l="0" t="0" r="0" b="0"/>
            <wp:docPr id="1529345697"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517651"/>
                    <pic:cNvPicPr/>
                  </pic:nvPicPr>
                  <pic:blipFill>
                    <a:blip r:embed="rId25">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571F11DD"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6:Giao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đăng</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ký</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thành</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viên</w:t>
      </w:r>
      <w:proofErr w:type="spellEnd"/>
    </w:p>
    <w:p w14:paraId="3BE74DE7" w14:textId="02C48463" w:rsidR="6003E338" w:rsidRDefault="6003E338" w:rsidP="6003E338">
      <w:pPr>
        <w:jc w:val="center"/>
      </w:pPr>
      <w:r>
        <w:rPr>
          <w:noProof/>
        </w:rPr>
        <w:lastRenderedPageBreak/>
        <w:drawing>
          <wp:inline distT="0" distB="0" distL="0" distR="0" wp14:anchorId="10A336B6" wp14:editId="05610051">
            <wp:extent cx="4572000" cy="4086225"/>
            <wp:effectExtent l="0" t="0" r="0" b="0"/>
            <wp:docPr id="1982306384"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253663"/>
                    <pic:cNvPicPr/>
                  </pic:nvPicPr>
                  <pic:blipFill>
                    <a:blip r:embed="rId26">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1AC2ED11"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7:Giao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cứu</w:t>
      </w:r>
      <w:proofErr w:type="spellEnd"/>
    </w:p>
    <w:p w14:paraId="630DBC63" w14:textId="2E86128E" w:rsidR="6003E338" w:rsidRDefault="6003E338" w:rsidP="6003E338">
      <w:pPr>
        <w:jc w:val="center"/>
      </w:pPr>
      <w:r>
        <w:rPr>
          <w:noProof/>
        </w:rPr>
        <w:drawing>
          <wp:inline distT="0" distB="0" distL="0" distR="0" wp14:anchorId="4220A4F2" wp14:editId="2286523A">
            <wp:extent cx="4572000" cy="3743325"/>
            <wp:effectExtent l="0" t="0" r="0" b="0"/>
            <wp:docPr id="100442844"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269803"/>
                    <pic:cNvPicPr/>
                  </pic:nvPicPr>
                  <pic:blipFill>
                    <a:blip r:embed="rId27">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3A46E93A" w:rsidR="14F76A8C" w:rsidRDefault="10AE084D" w:rsidP="10AE084D">
      <w:pPr>
        <w:jc w:val="center"/>
        <w:rPr>
          <w:rFonts w:ascii="Calibri" w:eastAsia="Calibri" w:hAnsi="Calibri"/>
          <w:i/>
          <w:iCs/>
          <w:color w:val="1F497D" w:themeColor="text2"/>
          <w:sz w:val="18"/>
          <w:szCs w:val="18"/>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8: </w:t>
      </w:r>
      <w:proofErr w:type="spellStart"/>
      <w:r w:rsidRPr="10AE084D">
        <w:rPr>
          <w:rFonts w:ascii="Times New Roman" w:eastAsia="Times New Roman" w:hAnsi="Times New Roman" w:cs="Times New Roman"/>
          <w:i/>
          <w:iCs/>
          <w:sz w:val="22"/>
          <w:szCs w:val="22"/>
        </w:rPr>
        <w:t>Xem</w:t>
      </w:r>
      <w:proofErr w:type="spellEnd"/>
      <w:r w:rsidRPr="10AE084D">
        <w:rPr>
          <w:rFonts w:ascii="Times New Roman" w:eastAsia="Times New Roman" w:hAnsi="Times New Roman" w:cs="Times New Roman"/>
          <w:i/>
          <w:iCs/>
          <w:sz w:val="22"/>
          <w:szCs w:val="22"/>
        </w:rPr>
        <w:t xml:space="preserve"> chi </w:t>
      </w:r>
      <w:proofErr w:type="spellStart"/>
      <w:r w:rsidRPr="10AE084D">
        <w:rPr>
          <w:rFonts w:ascii="Times New Roman" w:eastAsia="Times New Roman" w:hAnsi="Times New Roman" w:cs="Times New Roman"/>
          <w:i/>
          <w:iCs/>
          <w:sz w:val="22"/>
          <w:szCs w:val="22"/>
        </w:rPr>
        <w:t>tiết</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p>
    <w:p w14:paraId="02A6F62C" w14:textId="548CCDC5" w:rsidR="14F76A8C" w:rsidRDefault="14F76A8C" w:rsidP="14F76A8C">
      <w:pPr>
        <w:pStyle w:val="Heading2"/>
        <w:numPr>
          <w:ilvl w:val="1"/>
          <w:numId w:val="0"/>
        </w:numPr>
        <w:rPr>
          <w:lang w:eastAsia="en-US" w:bidi="ar-SA"/>
        </w:rPr>
      </w:pPr>
      <w:bookmarkStart w:id="33" w:name="_Toc28101669"/>
      <w:r w:rsidRPr="14F76A8C">
        <w:rPr>
          <w:lang w:eastAsia="en-US" w:bidi="ar-SA"/>
        </w:rPr>
        <w:lastRenderedPageBreak/>
        <w:t xml:space="preserve">8.2.2. </w:t>
      </w:r>
      <w:proofErr w:type="spellStart"/>
      <w:r w:rsidRPr="14F76A8C">
        <w:rPr>
          <w:lang w:eastAsia="en-US" w:bidi="ar-SA"/>
        </w:rPr>
        <w:t>Giao</w:t>
      </w:r>
      <w:proofErr w:type="spellEnd"/>
      <w:r w:rsidRPr="14F76A8C">
        <w:rPr>
          <w:lang w:eastAsia="en-US" w:bidi="ar-SA"/>
        </w:rPr>
        <w:t xml:space="preserve"> </w:t>
      </w:r>
      <w:proofErr w:type="spellStart"/>
      <w:r w:rsidRPr="14F76A8C">
        <w:rPr>
          <w:lang w:eastAsia="en-US" w:bidi="ar-SA"/>
        </w:rPr>
        <w:t>diện</w:t>
      </w:r>
      <w:proofErr w:type="spellEnd"/>
      <w:r w:rsidRPr="14F76A8C">
        <w:rPr>
          <w:lang w:eastAsia="en-US" w:bidi="ar-SA"/>
        </w:rPr>
        <w:t xml:space="preserve"> </w:t>
      </w:r>
      <w:proofErr w:type="spellStart"/>
      <w:r w:rsidRPr="14F76A8C">
        <w:rPr>
          <w:lang w:eastAsia="en-US" w:bidi="ar-SA"/>
        </w:rPr>
        <w:t>thành</w:t>
      </w:r>
      <w:proofErr w:type="spellEnd"/>
      <w:r w:rsidRPr="14F76A8C">
        <w:rPr>
          <w:lang w:eastAsia="en-US" w:bidi="ar-SA"/>
        </w:rPr>
        <w:t xml:space="preserve"> </w:t>
      </w:r>
      <w:proofErr w:type="spellStart"/>
      <w:r w:rsidRPr="14F76A8C">
        <w:rPr>
          <w:lang w:eastAsia="en-US" w:bidi="ar-SA"/>
        </w:rPr>
        <w:t>viên</w:t>
      </w:r>
      <w:bookmarkEnd w:id="33"/>
      <w:proofErr w:type="spellEnd"/>
    </w:p>
    <w:p w14:paraId="6085498E" w14:textId="2CCE62E5" w:rsidR="14F76A8C" w:rsidRDefault="14F76A8C" w:rsidP="14F76A8C"/>
    <w:p w14:paraId="2BCDE242" w14:textId="2CCE62E5" w:rsidR="6003E338" w:rsidRDefault="6003E338" w:rsidP="6003E338">
      <w:pPr>
        <w:jc w:val="center"/>
      </w:pPr>
      <w:r>
        <w:rPr>
          <w:noProof/>
        </w:rPr>
        <w:drawing>
          <wp:inline distT="0" distB="0" distL="0" distR="0" wp14:anchorId="6CA45DEA" wp14:editId="791F104F">
            <wp:extent cx="4552950" cy="4572000"/>
            <wp:effectExtent l="0" t="0" r="0" b="0"/>
            <wp:docPr id="1213542988"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181822"/>
                    <pic:cNvPicPr/>
                  </pic:nvPicPr>
                  <pic:blipFill>
                    <a:blip r:embed="rId28">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3FE9B74D"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9:Giao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báo</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cáo</w:t>
      </w:r>
      <w:proofErr w:type="spellEnd"/>
    </w:p>
    <w:p w14:paraId="44BEFA4B" w14:textId="23ACD653" w:rsidR="6003E338" w:rsidRDefault="6003E338" w:rsidP="6003E338">
      <w:pPr>
        <w:jc w:val="center"/>
      </w:pPr>
      <w:r>
        <w:rPr>
          <w:noProof/>
        </w:rPr>
        <w:drawing>
          <wp:inline distT="0" distB="0" distL="0" distR="0" wp14:anchorId="7AF9DD72" wp14:editId="2B59A58F">
            <wp:extent cx="4572000" cy="2200275"/>
            <wp:effectExtent l="0" t="0" r="0" b="0"/>
            <wp:docPr id="547922006"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005965"/>
                    <pic:cNvPicPr/>
                  </pic:nvPicPr>
                  <pic:blipFill>
                    <a:blip r:embed="rId29">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7F9C93A0"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 xml:space="preserve">Hình10: </w:t>
      </w:r>
      <w:proofErr w:type="spellStart"/>
      <w:r w:rsidRPr="10AE084D">
        <w:rPr>
          <w:rFonts w:ascii="Times New Roman" w:eastAsia="Times New Roman" w:hAnsi="Times New Roman" w:cs="Times New Roman"/>
          <w:i/>
          <w:iCs/>
          <w:sz w:val="22"/>
          <w:szCs w:val="22"/>
        </w:rPr>
        <w:t>Giao</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bình</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luận</w:t>
      </w:r>
      <w:proofErr w:type="spellEnd"/>
    </w:p>
    <w:p w14:paraId="15E0AB95" w14:textId="5E2B6D48" w:rsidR="6003E338" w:rsidRDefault="6003E338" w:rsidP="6003E338">
      <w:pPr>
        <w:jc w:val="center"/>
      </w:pPr>
      <w:r>
        <w:rPr>
          <w:noProof/>
        </w:rPr>
        <w:lastRenderedPageBreak/>
        <w:drawing>
          <wp:inline distT="0" distB="0" distL="0" distR="0" wp14:anchorId="6E992F9F" wp14:editId="6C8C321F">
            <wp:extent cx="4572000" cy="4152900"/>
            <wp:effectExtent l="0" t="0" r="0" b="0"/>
            <wp:docPr id="1688178555"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916237"/>
                    <pic:cNvPicPr/>
                  </pic:nvPicPr>
                  <pic:blipFill>
                    <a:blip r:embed="rId30">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76272E95" w:rsidR="14F76A8C" w:rsidRDefault="10AE084D" w:rsidP="10AE084D">
      <w:pPr>
        <w:jc w:val="center"/>
        <w:rPr>
          <w:rFonts w:ascii="Calibri" w:eastAsia="Calibri" w:hAnsi="Calibri"/>
          <w:i/>
          <w:iCs/>
          <w:color w:val="1F487C"/>
          <w:sz w:val="18"/>
          <w:szCs w:val="18"/>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11: </w:t>
      </w:r>
      <w:proofErr w:type="spellStart"/>
      <w:r w:rsidRPr="10AE084D">
        <w:rPr>
          <w:rFonts w:ascii="Times New Roman" w:eastAsia="Times New Roman" w:hAnsi="Times New Roman" w:cs="Times New Roman"/>
          <w:i/>
          <w:iCs/>
          <w:sz w:val="22"/>
          <w:szCs w:val="22"/>
        </w:rPr>
        <w:t>Giao</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chia </w:t>
      </w:r>
      <w:proofErr w:type="spellStart"/>
      <w:r w:rsidRPr="10AE084D">
        <w:rPr>
          <w:rFonts w:ascii="Times New Roman" w:eastAsia="Times New Roman" w:hAnsi="Times New Roman" w:cs="Times New Roman"/>
          <w:i/>
          <w:iCs/>
          <w:sz w:val="22"/>
          <w:szCs w:val="22"/>
        </w:rPr>
        <w:t>sẻ</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p>
    <w:p w14:paraId="378F4BC9" w14:textId="38E16344" w:rsidR="6003E338" w:rsidRDefault="6003E338" w:rsidP="6003E338">
      <w:pPr>
        <w:jc w:val="center"/>
      </w:pPr>
      <w:r>
        <w:rPr>
          <w:noProof/>
        </w:rPr>
        <w:drawing>
          <wp:inline distT="0" distB="0" distL="0" distR="0" wp14:anchorId="20145DFF" wp14:editId="220F9177">
            <wp:extent cx="4572000" cy="4152900"/>
            <wp:effectExtent l="0" t="0" r="0" b="0"/>
            <wp:docPr id="1858487427"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40312"/>
                    <pic:cNvPicPr/>
                  </pic:nvPicPr>
                  <pic:blipFill>
                    <a:blip r:embed="rId31">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71D23C61"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12:Giao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đánh</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giá</w:t>
      </w:r>
      <w:proofErr w:type="spellEnd"/>
    </w:p>
    <w:p w14:paraId="7696C8B1" w14:textId="5A24BE68" w:rsidR="6003E338" w:rsidRDefault="6003E338" w:rsidP="6003E338">
      <w:pPr>
        <w:jc w:val="center"/>
      </w:pPr>
      <w:r>
        <w:rPr>
          <w:noProof/>
        </w:rPr>
        <w:lastRenderedPageBreak/>
        <w:drawing>
          <wp:inline distT="0" distB="0" distL="0" distR="0" wp14:anchorId="09AF6739" wp14:editId="69044AE0">
            <wp:extent cx="4572000" cy="2771775"/>
            <wp:effectExtent l="0" t="0" r="0" b="0"/>
            <wp:docPr id="914671224"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157361"/>
                    <pic:cNvPicPr/>
                  </pic:nvPicPr>
                  <pic:blipFill>
                    <a:blip r:embed="rId32">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783C2367"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13:Giao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đề</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xuất</w:t>
      </w:r>
      <w:proofErr w:type="spellEnd"/>
    </w:p>
    <w:p w14:paraId="5B75430A" w14:textId="7875C311" w:rsidR="6003E338" w:rsidRDefault="6003E338" w:rsidP="6003E338">
      <w:pPr>
        <w:jc w:val="center"/>
      </w:pPr>
      <w:r>
        <w:rPr>
          <w:noProof/>
        </w:rPr>
        <w:drawing>
          <wp:inline distT="0" distB="0" distL="0" distR="0" wp14:anchorId="440419B1" wp14:editId="3ACC6954">
            <wp:extent cx="4572000" cy="2771775"/>
            <wp:effectExtent l="0" t="0" r="0" b="0"/>
            <wp:docPr id="1335363691"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80482"/>
                    <pic:cNvPicPr/>
                  </pic:nvPicPr>
                  <pic:blipFill>
                    <a:blip r:embed="rId33">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30EA4A00" w:rsidR="14F76A8C" w:rsidRDefault="10AE084D" w:rsidP="10AE084D">
      <w:pPr>
        <w:jc w:val="center"/>
        <w:rPr>
          <w:rFonts w:ascii="Calibri" w:eastAsia="Calibri" w:hAnsi="Calibri"/>
          <w:i/>
          <w:iCs/>
          <w:color w:val="1F487C"/>
          <w:sz w:val="18"/>
          <w:szCs w:val="18"/>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14:Giao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thành</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viên</w:t>
      </w:r>
      <w:proofErr w:type="spellEnd"/>
    </w:p>
    <w:p w14:paraId="2A8B5657" w14:textId="3B13783A" w:rsidR="6003E338" w:rsidRDefault="6003E338" w:rsidP="6003E338">
      <w:pPr>
        <w:jc w:val="center"/>
      </w:pPr>
      <w:r>
        <w:rPr>
          <w:noProof/>
        </w:rPr>
        <w:lastRenderedPageBreak/>
        <w:drawing>
          <wp:inline distT="0" distB="0" distL="0" distR="0" wp14:anchorId="0222EC1B" wp14:editId="59CCFEB9">
            <wp:extent cx="4572000" cy="2905125"/>
            <wp:effectExtent l="0" t="0" r="0" b="0"/>
            <wp:docPr id="1984522057"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35172"/>
                    <pic:cNvPicPr/>
                  </pic:nvPicPr>
                  <pic:blipFill>
                    <a:blip r:embed="rId34">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45C3EA99"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15:Giao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quản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lý</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yêu</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thích</w:t>
      </w:r>
      <w:proofErr w:type="spellEnd"/>
    </w:p>
    <w:p w14:paraId="5322AFDD" w14:textId="7AFB8815" w:rsidR="6003E338" w:rsidRDefault="6003E338" w:rsidP="6003E338">
      <w:pPr>
        <w:jc w:val="center"/>
      </w:pPr>
      <w:r>
        <w:rPr>
          <w:noProof/>
        </w:rPr>
        <w:drawing>
          <wp:inline distT="0" distB="0" distL="0" distR="0" wp14:anchorId="24F9BA3D" wp14:editId="1EE6054C">
            <wp:extent cx="4572000" cy="2905125"/>
            <wp:effectExtent l="0" t="0" r="0" b="0"/>
            <wp:docPr id="685788065"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415012"/>
                    <pic:cNvPicPr/>
                  </pic:nvPicPr>
                  <pic:blipFill>
                    <a:blip r:embed="rId35">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5207F194"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16: </w:t>
      </w:r>
      <w:proofErr w:type="spellStart"/>
      <w:r w:rsidRPr="10AE084D">
        <w:rPr>
          <w:rFonts w:ascii="Times New Roman" w:eastAsia="Times New Roman" w:hAnsi="Times New Roman" w:cs="Times New Roman"/>
          <w:i/>
          <w:iCs/>
          <w:sz w:val="22"/>
          <w:szCs w:val="22"/>
        </w:rPr>
        <w:t>Giao</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xóa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yêu</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thích</w:t>
      </w:r>
      <w:proofErr w:type="spellEnd"/>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4" w:name="_Toc28101670"/>
      <w:r w:rsidRPr="14F76A8C">
        <w:rPr>
          <w:lang w:eastAsia="en-US" w:bidi="ar-SA"/>
        </w:rPr>
        <w:t xml:space="preserve">8.2.3. </w:t>
      </w:r>
      <w:proofErr w:type="spellStart"/>
      <w:r w:rsidRPr="14F76A8C">
        <w:rPr>
          <w:lang w:eastAsia="en-US" w:bidi="ar-SA"/>
        </w:rPr>
        <w:t>Giao</w:t>
      </w:r>
      <w:proofErr w:type="spellEnd"/>
      <w:r w:rsidRPr="14F76A8C">
        <w:rPr>
          <w:lang w:eastAsia="en-US" w:bidi="ar-SA"/>
        </w:rPr>
        <w:t xml:space="preserve"> </w:t>
      </w:r>
      <w:proofErr w:type="spellStart"/>
      <w:r w:rsidRPr="14F76A8C">
        <w:rPr>
          <w:lang w:eastAsia="en-US" w:bidi="ar-SA"/>
        </w:rPr>
        <w:t>diện</w:t>
      </w:r>
      <w:proofErr w:type="spellEnd"/>
      <w:r w:rsidRPr="14F76A8C">
        <w:rPr>
          <w:lang w:eastAsia="en-US" w:bidi="ar-SA"/>
        </w:rPr>
        <w:t xml:space="preserve"> </w:t>
      </w:r>
      <w:proofErr w:type="spellStart"/>
      <w:r w:rsidRPr="14F76A8C">
        <w:rPr>
          <w:lang w:eastAsia="en-US" w:bidi="ar-SA"/>
        </w:rPr>
        <w:t>thành</w:t>
      </w:r>
      <w:proofErr w:type="spellEnd"/>
      <w:r w:rsidRPr="14F76A8C">
        <w:rPr>
          <w:lang w:eastAsia="en-US" w:bidi="ar-SA"/>
        </w:rPr>
        <w:t xml:space="preserve"> </w:t>
      </w:r>
      <w:proofErr w:type="spellStart"/>
      <w:r w:rsidRPr="14F76A8C">
        <w:rPr>
          <w:lang w:eastAsia="en-US" w:bidi="ar-SA"/>
        </w:rPr>
        <w:t>viên</w:t>
      </w:r>
      <w:proofErr w:type="spellEnd"/>
      <w:r w:rsidRPr="14F76A8C">
        <w:rPr>
          <w:lang w:eastAsia="en-US" w:bidi="ar-SA"/>
        </w:rPr>
        <w:t xml:space="preserve"> </w:t>
      </w:r>
      <w:proofErr w:type="spellStart"/>
      <w:r w:rsidRPr="14F76A8C">
        <w:rPr>
          <w:lang w:eastAsia="en-US" w:bidi="ar-SA"/>
        </w:rPr>
        <w:t>nhóm</w:t>
      </w:r>
      <w:bookmarkEnd w:id="34"/>
      <w:proofErr w:type="spellEnd"/>
    </w:p>
    <w:p w14:paraId="4C40F24E" w14:textId="24795A75" w:rsidR="14F76A8C" w:rsidRDefault="14F76A8C" w:rsidP="14F76A8C"/>
    <w:p w14:paraId="55C9127F" w14:textId="3EF5A8CA" w:rsidR="6003E338" w:rsidRDefault="6003E338" w:rsidP="6003E338">
      <w:pPr>
        <w:jc w:val="center"/>
      </w:pPr>
      <w:r>
        <w:rPr>
          <w:noProof/>
        </w:rPr>
        <w:lastRenderedPageBreak/>
        <w:drawing>
          <wp:inline distT="0" distB="0" distL="0" distR="0" wp14:anchorId="3E1796B3" wp14:editId="021EE1C7">
            <wp:extent cx="4152900" cy="4572000"/>
            <wp:effectExtent l="0" t="0" r="0" b="0"/>
            <wp:docPr id="933818742"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679721"/>
                    <pic:cNvPicPr/>
                  </pic:nvPicPr>
                  <pic:blipFill>
                    <a:blip r:embed="rId36">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570067B8"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17:Chi</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tiết</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của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nhóm</w:t>
      </w:r>
      <w:proofErr w:type="spellEnd"/>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rPr>
        <w:lastRenderedPageBreak/>
        <w:drawing>
          <wp:inline distT="0" distB="0" distL="0" distR="0" wp14:anchorId="02F86A2A" wp14:editId="18F9EC25">
            <wp:extent cx="4467225" cy="4010025"/>
            <wp:effectExtent l="0" t="0" r="0" b="0"/>
            <wp:docPr id="158406917"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314421"/>
                    <pic:cNvPicPr/>
                  </pic:nvPicPr>
                  <pic:blipFill>
                    <a:blip r:embed="rId37">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05B157F6" w:rsidR="14F76A8C" w:rsidRDefault="10AE084D" w:rsidP="10AE084D">
      <w:pPr>
        <w:jc w:val="center"/>
        <w:rPr>
          <w:rFonts w:ascii="Calibri" w:eastAsia="Calibri" w:hAnsi="Calibri"/>
          <w:i/>
          <w:iCs/>
          <w:color w:val="1F487C"/>
          <w:sz w:val="18"/>
          <w:szCs w:val="18"/>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18:Giao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quản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lý</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của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nhóm</w:t>
      </w:r>
      <w:proofErr w:type="spellEnd"/>
    </w:p>
    <w:p w14:paraId="6BF46471" w14:textId="4AF932E8" w:rsidR="6003E338" w:rsidRDefault="6003E338" w:rsidP="6003E338">
      <w:pPr>
        <w:jc w:val="center"/>
      </w:pPr>
      <w:r>
        <w:rPr>
          <w:noProof/>
        </w:rPr>
        <w:drawing>
          <wp:inline distT="0" distB="0" distL="0" distR="0" wp14:anchorId="069A1C56" wp14:editId="7E70A4DC">
            <wp:extent cx="4572000" cy="3686175"/>
            <wp:effectExtent l="0" t="0" r="0" b="0"/>
            <wp:docPr id="247820447"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304665"/>
                    <pic:cNvPicPr/>
                  </pic:nvPicPr>
                  <pic:blipFill>
                    <a:blip r:embed="rId38">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4F72DDC1"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19:Giao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thêm</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chương</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mới</w:t>
      </w:r>
      <w:proofErr w:type="spellEnd"/>
    </w:p>
    <w:p w14:paraId="096C127F" w14:textId="3C614603" w:rsidR="6003E338" w:rsidRDefault="6003E338" w:rsidP="6003E338">
      <w:pPr>
        <w:jc w:val="center"/>
      </w:pPr>
      <w:r>
        <w:rPr>
          <w:noProof/>
        </w:rPr>
        <w:lastRenderedPageBreak/>
        <w:drawing>
          <wp:inline distT="0" distB="0" distL="0" distR="0" wp14:anchorId="1124667E" wp14:editId="193858BE">
            <wp:extent cx="4572000" cy="4552950"/>
            <wp:effectExtent l="0" t="0" r="0" b="0"/>
            <wp:docPr id="211939064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741680"/>
                    <pic:cNvPicPr/>
                  </pic:nvPicPr>
                  <pic:blipFill>
                    <a:blip r:embed="rId39">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585F2058" w:rsidR="14F76A8C" w:rsidRDefault="10AE084D" w:rsidP="10AE084D">
      <w:pPr>
        <w:jc w:val="center"/>
        <w:rPr>
          <w:rFonts w:ascii="Calibri" w:eastAsia="Calibri" w:hAnsi="Calibri"/>
          <w:i/>
          <w:iCs/>
          <w:color w:val="1F487C"/>
          <w:sz w:val="18"/>
          <w:szCs w:val="18"/>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20:Giao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thêm</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mới</w:t>
      </w:r>
      <w:proofErr w:type="spellEnd"/>
    </w:p>
    <w:p w14:paraId="3533C2D3" w14:textId="39DC4BD5" w:rsidR="6003E338" w:rsidRDefault="6003E338" w:rsidP="10AE084D">
      <w:pPr>
        <w:jc w:val="center"/>
        <w:rPr>
          <w:rFonts w:ascii="Times New Roman" w:eastAsia="Times New Roman" w:hAnsi="Times New Roman" w:cs="Times New Roman"/>
          <w:i/>
          <w:iCs/>
          <w:sz w:val="22"/>
          <w:szCs w:val="22"/>
        </w:rPr>
      </w:pPr>
      <w:r>
        <w:rPr>
          <w:noProof/>
        </w:rPr>
        <w:drawing>
          <wp:inline distT="0" distB="0" distL="0" distR="0" wp14:anchorId="2ECF8AD0" wp14:editId="5022170F">
            <wp:extent cx="4572000" cy="3971925"/>
            <wp:effectExtent l="0" t="0" r="0" b="0"/>
            <wp:docPr id="33801684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341627"/>
                    <pic:cNvPicPr/>
                  </pic:nvPicPr>
                  <pic:blipFill>
                    <a:blip r:embed="rId40">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0F88AEC3"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lastRenderedPageBreak/>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21:Giao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sửa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chương</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p>
    <w:p w14:paraId="141F8345" w14:textId="41CB3501" w:rsidR="6003E338" w:rsidRDefault="6003E338" w:rsidP="6003E338">
      <w:pPr>
        <w:jc w:val="center"/>
      </w:pPr>
      <w:r>
        <w:rPr>
          <w:noProof/>
        </w:rPr>
        <w:drawing>
          <wp:inline distT="0" distB="0" distL="0" distR="0" wp14:anchorId="14027186" wp14:editId="6385559B">
            <wp:extent cx="4305300" cy="4572000"/>
            <wp:effectExtent l="0" t="0" r="0" b="0"/>
            <wp:docPr id="319624673"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595436"/>
                    <pic:cNvPicPr/>
                  </pic:nvPicPr>
                  <pic:blipFill>
                    <a:blip r:embed="rId41">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7A87BA7E"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22:Giao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sửa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thông</w:t>
      </w:r>
      <w:proofErr w:type="spellEnd"/>
      <w:r w:rsidRPr="10AE084D">
        <w:rPr>
          <w:rFonts w:ascii="Times New Roman" w:eastAsia="Times New Roman" w:hAnsi="Times New Roman" w:cs="Times New Roman"/>
          <w:i/>
          <w:iCs/>
          <w:sz w:val="22"/>
          <w:szCs w:val="22"/>
        </w:rPr>
        <w:t xml:space="preserve"> tin </w:t>
      </w:r>
      <w:proofErr w:type="spellStart"/>
      <w:r w:rsidRPr="10AE084D">
        <w:rPr>
          <w:rFonts w:ascii="Times New Roman" w:eastAsia="Times New Roman" w:hAnsi="Times New Roman" w:cs="Times New Roman"/>
          <w:i/>
          <w:iCs/>
          <w:sz w:val="22"/>
          <w:szCs w:val="22"/>
        </w:rPr>
        <w:t>truyện</w:t>
      </w:r>
      <w:proofErr w:type="spellEnd"/>
    </w:p>
    <w:p w14:paraId="4077257D" w14:textId="5BBC13DD" w:rsidR="6003E338" w:rsidRDefault="6003E338" w:rsidP="10AE084D">
      <w:pPr>
        <w:jc w:val="center"/>
        <w:rPr>
          <w:rFonts w:ascii="Times New Roman" w:eastAsia="Times New Roman" w:hAnsi="Times New Roman" w:cs="Times New Roman"/>
          <w:i/>
          <w:iCs/>
          <w:sz w:val="22"/>
          <w:szCs w:val="22"/>
        </w:rPr>
      </w:pPr>
      <w:r>
        <w:rPr>
          <w:noProof/>
        </w:rPr>
        <w:drawing>
          <wp:inline distT="0" distB="0" distL="0" distR="0" wp14:anchorId="3120E6B5" wp14:editId="59805AA7">
            <wp:extent cx="4572000" cy="3705225"/>
            <wp:effectExtent l="0" t="0" r="0" b="0"/>
            <wp:docPr id="1207325498"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840633"/>
                    <pic:cNvPicPr/>
                  </pic:nvPicPr>
                  <pic:blipFill>
                    <a:blip r:embed="rId42">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1DB74118"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lastRenderedPageBreak/>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23:Giao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thống</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kê</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p>
    <w:p w14:paraId="54BFEB77" w14:textId="298F5649" w:rsidR="6003E338" w:rsidRDefault="6003E338" w:rsidP="6003E338">
      <w:pPr>
        <w:jc w:val="center"/>
      </w:pPr>
      <w:r>
        <w:rPr>
          <w:noProof/>
        </w:rPr>
        <w:drawing>
          <wp:inline distT="0" distB="0" distL="0" distR="0" wp14:anchorId="579325F6" wp14:editId="24A33029">
            <wp:extent cx="4572000" cy="3219450"/>
            <wp:effectExtent l="0" t="0" r="0" b="0"/>
            <wp:docPr id="2062371959"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072175"/>
                    <pic:cNvPicPr/>
                  </pic:nvPicPr>
                  <pic:blipFill>
                    <a:blip r:embed="rId43">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0B32B40"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24:Giao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danh</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sách</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và</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xóa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thành</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viện</w:t>
      </w:r>
      <w:proofErr w:type="spellEnd"/>
    </w:p>
    <w:p w14:paraId="5EA075EC" w14:textId="360C078E" w:rsidR="6003E338" w:rsidRDefault="6003E338" w:rsidP="6003E338">
      <w:pPr>
        <w:jc w:val="center"/>
      </w:pPr>
      <w:r>
        <w:rPr>
          <w:noProof/>
        </w:rPr>
        <w:drawing>
          <wp:inline distT="0" distB="0" distL="0" distR="0" wp14:anchorId="1FA21F0A" wp14:editId="268F8FE5">
            <wp:extent cx="4572000" cy="3248025"/>
            <wp:effectExtent l="0" t="0" r="0" b="0"/>
            <wp:docPr id="254576064"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459399"/>
                    <pic:cNvPicPr/>
                  </pic:nvPicPr>
                  <pic:blipFill>
                    <a:blip r:embed="rId44">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527AEED"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25:Giao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thông</w:t>
      </w:r>
      <w:proofErr w:type="spellEnd"/>
      <w:r w:rsidRPr="10AE084D">
        <w:rPr>
          <w:rFonts w:ascii="Times New Roman" w:eastAsia="Times New Roman" w:hAnsi="Times New Roman" w:cs="Times New Roman"/>
          <w:i/>
          <w:iCs/>
          <w:sz w:val="22"/>
          <w:szCs w:val="22"/>
        </w:rPr>
        <w:t xml:space="preserve"> tin </w:t>
      </w:r>
      <w:proofErr w:type="spellStart"/>
      <w:r w:rsidRPr="10AE084D">
        <w:rPr>
          <w:rFonts w:ascii="Times New Roman" w:eastAsia="Times New Roman" w:hAnsi="Times New Roman" w:cs="Times New Roman"/>
          <w:i/>
          <w:iCs/>
          <w:sz w:val="22"/>
          <w:szCs w:val="22"/>
        </w:rPr>
        <w:t>nhóm</w:t>
      </w:r>
      <w:proofErr w:type="spellEnd"/>
    </w:p>
    <w:p w14:paraId="3BBBB6B4" w14:textId="04C9F0A3"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 xml:space="preserve"> </w:t>
      </w:r>
    </w:p>
    <w:p w14:paraId="3A82B59F" w14:textId="04C9F0A3" w:rsidR="6003E338" w:rsidRDefault="6003E338" w:rsidP="6003E338">
      <w:pPr>
        <w:jc w:val="center"/>
      </w:pPr>
      <w:r>
        <w:rPr>
          <w:noProof/>
        </w:rPr>
        <w:lastRenderedPageBreak/>
        <w:drawing>
          <wp:inline distT="0" distB="0" distL="0" distR="0" wp14:anchorId="36F0EEF1" wp14:editId="0FB33B92">
            <wp:extent cx="4572000" cy="3219450"/>
            <wp:effectExtent l="0" t="0" r="0" b="0"/>
            <wp:docPr id="40870818"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731089"/>
                    <pic:cNvPicPr/>
                  </pic:nvPicPr>
                  <pic:blipFill>
                    <a:blip r:embed="rId45">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7C882487"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26:Giao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sửa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thông</w:t>
      </w:r>
      <w:proofErr w:type="spellEnd"/>
      <w:r w:rsidRPr="10AE084D">
        <w:rPr>
          <w:rFonts w:ascii="Times New Roman" w:eastAsia="Times New Roman" w:hAnsi="Times New Roman" w:cs="Times New Roman"/>
          <w:i/>
          <w:iCs/>
          <w:sz w:val="22"/>
          <w:szCs w:val="22"/>
        </w:rPr>
        <w:t xml:space="preserve"> tin </w:t>
      </w:r>
      <w:proofErr w:type="spellStart"/>
      <w:r w:rsidRPr="10AE084D">
        <w:rPr>
          <w:rFonts w:ascii="Times New Roman" w:eastAsia="Times New Roman" w:hAnsi="Times New Roman" w:cs="Times New Roman"/>
          <w:i/>
          <w:iCs/>
          <w:sz w:val="22"/>
          <w:szCs w:val="22"/>
        </w:rPr>
        <w:t>nhóm</w:t>
      </w:r>
      <w:proofErr w:type="spellEnd"/>
    </w:p>
    <w:p w14:paraId="58182F5D" w14:textId="08B2B0AF" w:rsidR="14F76A8C" w:rsidRDefault="14F76A8C" w:rsidP="14F76A8C">
      <w:pPr>
        <w:pStyle w:val="Heading2"/>
        <w:numPr>
          <w:ilvl w:val="1"/>
          <w:numId w:val="0"/>
        </w:numPr>
        <w:ind w:left="-576"/>
        <w:rPr>
          <w:lang w:eastAsia="en-US" w:bidi="ar-SA"/>
        </w:rPr>
      </w:pPr>
      <w:bookmarkStart w:id="35" w:name="_Toc28101671"/>
      <w:r w:rsidRPr="14F76A8C">
        <w:rPr>
          <w:lang w:eastAsia="en-US" w:bidi="ar-SA"/>
        </w:rPr>
        <w:t xml:space="preserve">8.2.4. </w:t>
      </w:r>
      <w:proofErr w:type="spellStart"/>
      <w:r w:rsidRPr="14F76A8C">
        <w:rPr>
          <w:lang w:eastAsia="en-US" w:bidi="ar-SA"/>
        </w:rPr>
        <w:t>Giao</w:t>
      </w:r>
      <w:proofErr w:type="spellEnd"/>
      <w:r w:rsidRPr="14F76A8C">
        <w:rPr>
          <w:lang w:eastAsia="en-US" w:bidi="ar-SA"/>
        </w:rPr>
        <w:t xml:space="preserve"> </w:t>
      </w:r>
      <w:proofErr w:type="spellStart"/>
      <w:r w:rsidRPr="14F76A8C">
        <w:rPr>
          <w:lang w:eastAsia="en-US" w:bidi="ar-SA"/>
        </w:rPr>
        <w:t>diện</w:t>
      </w:r>
      <w:proofErr w:type="spellEnd"/>
      <w:r w:rsidRPr="14F76A8C">
        <w:rPr>
          <w:lang w:eastAsia="en-US" w:bidi="ar-SA"/>
        </w:rPr>
        <w:t xml:space="preserve"> </w:t>
      </w:r>
      <w:proofErr w:type="spellStart"/>
      <w:r w:rsidRPr="14F76A8C">
        <w:rPr>
          <w:lang w:eastAsia="en-US" w:bidi="ar-SA"/>
        </w:rPr>
        <w:t>cho</w:t>
      </w:r>
      <w:proofErr w:type="spellEnd"/>
      <w:r w:rsidRPr="14F76A8C">
        <w:rPr>
          <w:lang w:eastAsia="en-US" w:bidi="ar-SA"/>
        </w:rPr>
        <w:t xml:space="preserve"> </w:t>
      </w:r>
      <w:proofErr w:type="spellStart"/>
      <w:r w:rsidRPr="14F76A8C">
        <w:rPr>
          <w:lang w:eastAsia="en-US" w:bidi="ar-SA"/>
        </w:rPr>
        <w:t>người</w:t>
      </w:r>
      <w:proofErr w:type="spellEnd"/>
      <w:r w:rsidRPr="14F76A8C">
        <w:rPr>
          <w:lang w:eastAsia="en-US" w:bidi="ar-SA"/>
        </w:rPr>
        <w:t xml:space="preserve"> </w:t>
      </w:r>
      <w:proofErr w:type="spellStart"/>
      <w:r w:rsidRPr="14F76A8C">
        <w:rPr>
          <w:lang w:eastAsia="en-US" w:bidi="ar-SA"/>
        </w:rPr>
        <w:t>quản</w:t>
      </w:r>
      <w:proofErr w:type="spellEnd"/>
      <w:r w:rsidRPr="14F76A8C">
        <w:rPr>
          <w:lang w:eastAsia="en-US" w:bidi="ar-SA"/>
        </w:rPr>
        <w:t xml:space="preserve"> </w:t>
      </w:r>
      <w:proofErr w:type="spellStart"/>
      <w:r w:rsidRPr="14F76A8C">
        <w:rPr>
          <w:lang w:eastAsia="en-US" w:bidi="ar-SA"/>
        </w:rPr>
        <w:t>lý</w:t>
      </w:r>
      <w:proofErr w:type="spellEnd"/>
      <w:r w:rsidRPr="14F76A8C">
        <w:rPr>
          <w:lang w:eastAsia="en-US" w:bidi="ar-SA"/>
        </w:rPr>
        <w:t xml:space="preserve"> </w:t>
      </w:r>
      <w:proofErr w:type="spellStart"/>
      <w:r w:rsidRPr="14F76A8C">
        <w:rPr>
          <w:lang w:eastAsia="en-US" w:bidi="ar-SA"/>
        </w:rPr>
        <w:t>nội</w:t>
      </w:r>
      <w:proofErr w:type="spellEnd"/>
      <w:r w:rsidRPr="14F76A8C">
        <w:rPr>
          <w:lang w:eastAsia="en-US" w:bidi="ar-SA"/>
        </w:rPr>
        <w:t xml:space="preserve"> dung</w:t>
      </w:r>
      <w:bookmarkEnd w:id="35"/>
    </w:p>
    <w:p w14:paraId="6E7641D8" w14:textId="66C9BC5E" w:rsidR="14F76A8C" w:rsidRDefault="14F76A8C" w:rsidP="14F76A8C"/>
    <w:p w14:paraId="08EC77B7" w14:textId="197BB8A0" w:rsidR="6003E338" w:rsidRDefault="6003E338" w:rsidP="10AE084D">
      <w:pPr>
        <w:jc w:val="center"/>
        <w:rPr>
          <w:rFonts w:ascii="Times New Roman" w:eastAsia="Times New Roman" w:hAnsi="Times New Roman" w:cs="Times New Roman"/>
          <w:i/>
          <w:iCs/>
          <w:sz w:val="22"/>
          <w:szCs w:val="22"/>
        </w:rPr>
      </w:pPr>
      <w:r>
        <w:rPr>
          <w:noProof/>
        </w:rPr>
        <w:drawing>
          <wp:inline distT="0" distB="0" distL="0" distR="0" wp14:anchorId="6BDFD628" wp14:editId="2DD4E51F">
            <wp:extent cx="4238625" cy="2895600"/>
            <wp:effectExtent l="0" t="0" r="0" b="0"/>
            <wp:docPr id="380424504"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159199"/>
                    <pic:cNvPicPr/>
                  </pic:nvPicPr>
                  <pic:blipFill>
                    <a:blip r:embed="rId46">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28602F46"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27: </w:t>
      </w:r>
      <w:proofErr w:type="spellStart"/>
      <w:r w:rsidRPr="10AE084D">
        <w:rPr>
          <w:rFonts w:ascii="Times New Roman" w:eastAsia="Times New Roman" w:hAnsi="Times New Roman" w:cs="Times New Roman"/>
          <w:i/>
          <w:iCs/>
          <w:sz w:val="22"/>
          <w:szCs w:val="22"/>
        </w:rPr>
        <w:t>Giao</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người</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quản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lý</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nội</w:t>
      </w:r>
      <w:proofErr w:type="spellEnd"/>
      <w:r w:rsidRPr="10AE084D">
        <w:rPr>
          <w:rFonts w:ascii="Times New Roman" w:eastAsia="Times New Roman" w:hAnsi="Times New Roman" w:cs="Times New Roman"/>
          <w:i/>
          <w:iCs/>
          <w:sz w:val="22"/>
          <w:szCs w:val="22"/>
        </w:rPr>
        <w:t xml:space="preserve"> dung</w:t>
      </w:r>
    </w:p>
    <w:p w14:paraId="420B776C" w14:textId="3D3924DE" w:rsidR="6003E338" w:rsidRDefault="6003E338" w:rsidP="6003E338">
      <w:pPr>
        <w:jc w:val="center"/>
      </w:pPr>
      <w:r>
        <w:rPr>
          <w:noProof/>
        </w:rPr>
        <w:lastRenderedPageBreak/>
        <w:drawing>
          <wp:inline distT="0" distB="0" distL="0" distR="0" wp14:anchorId="30914B02" wp14:editId="68FFAEDF">
            <wp:extent cx="4248150" cy="3724275"/>
            <wp:effectExtent l="0" t="0" r="0" b="0"/>
            <wp:docPr id="1327647891"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96768"/>
                    <pic:cNvPicPr/>
                  </pic:nvPicPr>
                  <pic:blipFill>
                    <a:blip r:embed="rId47">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B6BB464"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28:Giao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chỉnh</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sửa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thông</w:t>
      </w:r>
      <w:proofErr w:type="spellEnd"/>
      <w:r w:rsidRPr="10AE084D">
        <w:rPr>
          <w:rFonts w:ascii="Times New Roman" w:eastAsia="Times New Roman" w:hAnsi="Times New Roman" w:cs="Times New Roman"/>
          <w:i/>
          <w:iCs/>
          <w:sz w:val="22"/>
          <w:szCs w:val="22"/>
        </w:rPr>
        <w:t xml:space="preserve"> tin </w:t>
      </w:r>
      <w:proofErr w:type="spellStart"/>
      <w:r w:rsidRPr="10AE084D">
        <w:rPr>
          <w:rFonts w:ascii="Times New Roman" w:eastAsia="Times New Roman" w:hAnsi="Times New Roman" w:cs="Times New Roman"/>
          <w:i/>
          <w:iCs/>
          <w:sz w:val="22"/>
          <w:szCs w:val="22"/>
        </w:rPr>
        <w:t>cá</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nhân</w:t>
      </w:r>
      <w:proofErr w:type="spellEnd"/>
    </w:p>
    <w:p w14:paraId="1CFEEE5A" w14:textId="3D05339D" w:rsidR="6003E338" w:rsidRDefault="6003E338" w:rsidP="6003E338">
      <w:pPr>
        <w:jc w:val="center"/>
      </w:pPr>
      <w:r>
        <w:rPr>
          <w:noProof/>
        </w:rPr>
        <w:drawing>
          <wp:inline distT="0" distB="0" distL="0" distR="0" wp14:anchorId="43AB5C06" wp14:editId="5B2E7676">
            <wp:extent cx="4572000" cy="4200525"/>
            <wp:effectExtent l="0" t="0" r="0" b="0"/>
            <wp:docPr id="364122397"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50935"/>
                    <pic:cNvPicPr/>
                  </pic:nvPicPr>
                  <pic:blipFill>
                    <a:blip r:embed="rId48">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77007837"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29:Giao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thống</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kê</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p>
    <w:p w14:paraId="79476563" w14:textId="7F375678" w:rsidR="6003E338" w:rsidRDefault="6003E338" w:rsidP="6003E338">
      <w:pPr>
        <w:jc w:val="center"/>
      </w:pPr>
      <w:r>
        <w:rPr>
          <w:noProof/>
        </w:rPr>
        <w:lastRenderedPageBreak/>
        <w:drawing>
          <wp:inline distT="0" distB="0" distL="0" distR="0" wp14:anchorId="269DCE7B" wp14:editId="6000D3E4">
            <wp:extent cx="4572000" cy="4095750"/>
            <wp:effectExtent l="0" t="0" r="0" b="0"/>
            <wp:docPr id="662311307"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895861"/>
                    <pic:cNvPicPr/>
                  </pic:nvPicPr>
                  <pic:blipFill>
                    <a:blip r:embed="rId49">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56197D3B"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30:Giao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xét</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duyệt</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mới</w:t>
      </w:r>
      <w:proofErr w:type="spellEnd"/>
    </w:p>
    <w:p w14:paraId="78D26016" w14:textId="315D801A" w:rsidR="6003E338" w:rsidRDefault="6003E338" w:rsidP="6003E338">
      <w:pPr>
        <w:jc w:val="center"/>
      </w:pPr>
      <w:r>
        <w:rPr>
          <w:noProof/>
        </w:rPr>
        <w:drawing>
          <wp:inline distT="0" distB="0" distL="0" distR="0" wp14:anchorId="7A29D0A3" wp14:editId="383170C7">
            <wp:extent cx="4572000" cy="4514850"/>
            <wp:effectExtent l="0" t="0" r="0" b="0"/>
            <wp:docPr id="351860199"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413810"/>
                    <pic:cNvPicPr/>
                  </pic:nvPicPr>
                  <pic:blipFill>
                    <a:blip r:embed="rId50">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3BA2FCE6"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lastRenderedPageBreak/>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31:Giao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xóa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truyện</w:t>
      </w:r>
      <w:proofErr w:type="spellEnd"/>
    </w:p>
    <w:p w14:paraId="3D961280" w14:textId="4BCE0275" w:rsidR="6003E338" w:rsidRDefault="6003E338" w:rsidP="6003E338">
      <w:pPr>
        <w:jc w:val="center"/>
      </w:pPr>
      <w:r>
        <w:rPr>
          <w:noProof/>
        </w:rPr>
        <w:drawing>
          <wp:inline distT="0" distB="0" distL="0" distR="0" wp14:anchorId="5CAE055B" wp14:editId="6FA4CD41">
            <wp:extent cx="4572000" cy="3790950"/>
            <wp:effectExtent l="0" t="0" r="0" b="0"/>
            <wp:docPr id="205128047"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693513"/>
                    <pic:cNvPicPr/>
                  </pic:nvPicPr>
                  <pic:blipFill>
                    <a:blip r:embed="rId51">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4C0837CF"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32:Giao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quản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lý</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báo</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cáo</w:t>
      </w:r>
      <w:proofErr w:type="spellEnd"/>
    </w:p>
    <w:p w14:paraId="4CFE2137" w14:textId="49C37058" w:rsidR="6003E338" w:rsidRDefault="6003E338" w:rsidP="6003E338">
      <w:pPr>
        <w:jc w:val="center"/>
      </w:pPr>
      <w:r>
        <w:rPr>
          <w:noProof/>
        </w:rPr>
        <w:drawing>
          <wp:inline distT="0" distB="0" distL="0" distR="0" wp14:anchorId="750E8D32" wp14:editId="633C5168">
            <wp:extent cx="4572000" cy="4552950"/>
            <wp:effectExtent l="0" t="0" r="0" b="0"/>
            <wp:docPr id="979989719"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928728"/>
                    <pic:cNvPicPr/>
                  </pic:nvPicPr>
                  <pic:blipFill>
                    <a:blip r:embed="rId52">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2E76E4A7" w:rsidR="14F76A8C" w:rsidRDefault="10AE084D" w:rsidP="10AE084D">
      <w:pPr>
        <w:jc w:val="center"/>
        <w:rPr>
          <w:rFonts w:ascii="Calibri" w:eastAsia="Calibri" w:hAnsi="Calibri"/>
          <w:i/>
          <w:iCs/>
          <w:color w:val="1F497D" w:themeColor="text2"/>
          <w:sz w:val="18"/>
          <w:szCs w:val="18"/>
        </w:rPr>
      </w:pPr>
      <w:proofErr w:type="spellStart"/>
      <w:r w:rsidRPr="10AE084D">
        <w:rPr>
          <w:rFonts w:ascii="Times New Roman" w:eastAsia="Times New Roman" w:hAnsi="Times New Roman" w:cs="Times New Roman"/>
          <w:i/>
          <w:iCs/>
          <w:sz w:val="22"/>
          <w:szCs w:val="22"/>
        </w:rPr>
        <w:lastRenderedPageBreak/>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33:Giao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xem</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và</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trả</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lời</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báo</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cáo</w:t>
      </w:r>
      <w:proofErr w:type="spellEnd"/>
    </w:p>
    <w:p w14:paraId="74A29B4E" w14:textId="023E9E8F" w:rsidR="14F76A8C" w:rsidRDefault="14F76A8C" w:rsidP="14F76A8C">
      <w:pPr>
        <w:pStyle w:val="Heading2"/>
        <w:numPr>
          <w:ilvl w:val="1"/>
          <w:numId w:val="0"/>
        </w:numPr>
        <w:rPr>
          <w:lang w:eastAsia="en-US" w:bidi="ar-SA"/>
        </w:rPr>
      </w:pPr>
      <w:bookmarkStart w:id="36" w:name="_Toc28101672"/>
      <w:r w:rsidRPr="14F76A8C">
        <w:rPr>
          <w:lang w:eastAsia="en-US" w:bidi="ar-SA"/>
        </w:rPr>
        <w:t xml:space="preserve">8.2.5. </w:t>
      </w:r>
      <w:proofErr w:type="spellStart"/>
      <w:r w:rsidRPr="14F76A8C">
        <w:rPr>
          <w:lang w:eastAsia="en-US" w:bidi="ar-SA"/>
        </w:rPr>
        <w:t>Giao</w:t>
      </w:r>
      <w:proofErr w:type="spellEnd"/>
      <w:r w:rsidRPr="14F76A8C">
        <w:rPr>
          <w:lang w:eastAsia="en-US" w:bidi="ar-SA"/>
        </w:rPr>
        <w:t xml:space="preserve"> </w:t>
      </w:r>
      <w:proofErr w:type="spellStart"/>
      <w:r w:rsidRPr="14F76A8C">
        <w:rPr>
          <w:lang w:eastAsia="en-US" w:bidi="ar-SA"/>
        </w:rPr>
        <w:t>diện</w:t>
      </w:r>
      <w:proofErr w:type="spellEnd"/>
      <w:r w:rsidRPr="14F76A8C">
        <w:rPr>
          <w:lang w:eastAsia="en-US" w:bidi="ar-SA"/>
        </w:rPr>
        <w:t xml:space="preserve"> </w:t>
      </w:r>
      <w:proofErr w:type="spellStart"/>
      <w:r w:rsidRPr="14F76A8C">
        <w:rPr>
          <w:lang w:eastAsia="en-US" w:bidi="ar-SA"/>
        </w:rPr>
        <w:t>cho</w:t>
      </w:r>
      <w:proofErr w:type="spellEnd"/>
      <w:r w:rsidRPr="14F76A8C">
        <w:rPr>
          <w:lang w:eastAsia="en-US" w:bidi="ar-SA"/>
        </w:rPr>
        <w:t xml:space="preserve"> </w:t>
      </w:r>
      <w:proofErr w:type="spellStart"/>
      <w:r w:rsidRPr="14F76A8C">
        <w:rPr>
          <w:lang w:eastAsia="en-US" w:bidi="ar-SA"/>
        </w:rPr>
        <w:t>người</w:t>
      </w:r>
      <w:proofErr w:type="spellEnd"/>
      <w:r w:rsidRPr="14F76A8C">
        <w:rPr>
          <w:lang w:eastAsia="en-US" w:bidi="ar-SA"/>
        </w:rPr>
        <w:t xml:space="preserve"> </w:t>
      </w:r>
      <w:proofErr w:type="spellStart"/>
      <w:r w:rsidRPr="14F76A8C">
        <w:rPr>
          <w:lang w:eastAsia="en-US" w:bidi="ar-SA"/>
        </w:rPr>
        <w:t>quản</w:t>
      </w:r>
      <w:proofErr w:type="spellEnd"/>
      <w:r w:rsidRPr="14F76A8C">
        <w:rPr>
          <w:lang w:eastAsia="en-US" w:bidi="ar-SA"/>
        </w:rPr>
        <w:t xml:space="preserve"> </w:t>
      </w:r>
      <w:proofErr w:type="spellStart"/>
      <w:r w:rsidRPr="14F76A8C">
        <w:rPr>
          <w:lang w:eastAsia="en-US" w:bidi="ar-SA"/>
        </w:rPr>
        <w:t>lý</w:t>
      </w:r>
      <w:proofErr w:type="spellEnd"/>
      <w:r w:rsidRPr="14F76A8C">
        <w:rPr>
          <w:lang w:eastAsia="en-US" w:bidi="ar-SA"/>
        </w:rPr>
        <w:t xml:space="preserve"> </w:t>
      </w:r>
      <w:proofErr w:type="spellStart"/>
      <w:r w:rsidRPr="14F76A8C">
        <w:rPr>
          <w:lang w:eastAsia="en-US" w:bidi="ar-SA"/>
        </w:rPr>
        <w:t>tài</w:t>
      </w:r>
      <w:proofErr w:type="spellEnd"/>
      <w:r w:rsidRPr="14F76A8C">
        <w:rPr>
          <w:lang w:eastAsia="en-US" w:bidi="ar-SA"/>
        </w:rPr>
        <w:t xml:space="preserve"> </w:t>
      </w:r>
      <w:proofErr w:type="spellStart"/>
      <w:r w:rsidRPr="14F76A8C">
        <w:rPr>
          <w:lang w:eastAsia="en-US" w:bidi="ar-SA"/>
        </w:rPr>
        <w:t>khoản</w:t>
      </w:r>
      <w:bookmarkEnd w:id="36"/>
      <w:proofErr w:type="spellEnd"/>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rPr>
        <w:drawing>
          <wp:inline distT="0" distB="0" distL="0" distR="0" wp14:anchorId="2CCF01A1" wp14:editId="302B80EC">
            <wp:extent cx="4572000" cy="3438525"/>
            <wp:effectExtent l="0" t="0" r="0" b="0"/>
            <wp:docPr id="310982192"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219095"/>
                    <pic:cNvPicPr/>
                  </pic:nvPicPr>
                  <pic:blipFill>
                    <a:blip r:embed="rId53">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190BDA9"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34:Giao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trang</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chủ</w:t>
      </w:r>
      <w:proofErr w:type="spellEnd"/>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rPr>
        <w:drawing>
          <wp:inline distT="0" distB="0" distL="0" distR="0" wp14:anchorId="17517610" wp14:editId="3CBBA4FE">
            <wp:extent cx="4391025" cy="3933825"/>
            <wp:effectExtent l="0" t="0" r="0" b="0"/>
            <wp:docPr id="962632109"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953443"/>
                    <pic:cNvPicPr/>
                  </pic:nvPicPr>
                  <pic:blipFill>
                    <a:blip r:embed="rId54">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7BB377AA"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lastRenderedPageBreak/>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35:Giao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sửa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tài</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khoản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cá</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nhân</w:t>
      </w:r>
      <w:proofErr w:type="spellEnd"/>
    </w:p>
    <w:p w14:paraId="32AF72FC" w14:textId="67C952A1" w:rsidR="6003E338" w:rsidRDefault="6003E338" w:rsidP="6003E338">
      <w:pPr>
        <w:jc w:val="center"/>
      </w:pPr>
      <w:r>
        <w:rPr>
          <w:noProof/>
        </w:rPr>
        <w:drawing>
          <wp:inline distT="0" distB="0" distL="0" distR="0" wp14:anchorId="2978B6CD" wp14:editId="7A449344">
            <wp:extent cx="4572000" cy="3838575"/>
            <wp:effectExtent l="0" t="0" r="0" b="0"/>
            <wp:docPr id="1262593123"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171026"/>
                    <pic:cNvPicPr/>
                  </pic:nvPicPr>
                  <pic:blipFill>
                    <a:blip r:embed="rId55">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5FB0A08D"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36:Giao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thống</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kê</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nhóm</w:t>
      </w:r>
      <w:proofErr w:type="spellEnd"/>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rPr>
        <w:lastRenderedPageBreak/>
        <w:drawing>
          <wp:inline distT="0" distB="0" distL="0" distR="0" wp14:anchorId="3C1AF35F" wp14:editId="0C55CCFD">
            <wp:extent cx="4343400" cy="4572000"/>
            <wp:effectExtent l="0" t="0" r="0" b="0"/>
            <wp:docPr id="1529451892"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372455"/>
                    <pic:cNvPicPr/>
                  </pic:nvPicPr>
                  <pic:blipFill>
                    <a:blip r:embed="rId56">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7620E5CB" w:rsidR="14F76A8C"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37:Giao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xem</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thông</w:t>
      </w:r>
      <w:proofErr w:type="spellEnd"/>
      <w:r w:rsidRPr="10AE084D">
        <w:rPr>
          <w:rFonts w:ascii="Times New Roman" w:eastAsia="Times New Roman" w:hAnsi="Times New Roman" w:cs="Times New Roman"/>
          <w:i/>
          <w:iCs/>
          <w:sz w:val="22"/>
          <w:szCs w:val="22"/>
        </w:rPr>
        <w:t xml:space="preserve"> tin </w:t>
      </w:r>
      <w:proofErr w:type="spellStart"/>
      <w:r w:rsidRPr="10AE084D">
        <w:rPr>
          <w:rFonts w:ascii="Times New Roman" w:eastAsia="Times New Roman" w:hAnsi="Times New Roman" w:cs="Times New Roman"/>
          <w:i/>
          <w:iCs/>
          <w:sz w:val="22"/>
          <w:szCs w:val="22"/>
        </w:rPr>
        <w:t>và</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xóa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nhóm</w:t>
      </w:r>
      <w:proofErr w:type="spellEnd"/>
    </w:p>
    <w:p w14:paraId="6016F0FC" w14:textId="404352C8" w:rsidR="6003E338" w:rsidRDefault="6003E338" w:rsidP="6003E338">
      <w:pPr>
        <w:jc w:val="center"/>
      </w:pPr>
      <w:r>
        <w:rPr>
          <w:noProof/>
        </w:rPr>
        <w:drawing>
          <wp:inline distT="0" distB="0" distL="0" distR="0" wp14:anchorId="0C1E5DC9" wp14:editId="11BDBBB0">
            <wp:extent cx="4572000" cy="3848100"/>
            <wp:effectExtent l="0" t="0" r="0" b="0"/>
            <wp:docPr id="108207702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434416"/>
                    <pic:cNvPicPr/>
                  </pic:nvPicPr>
                  <pic:blipFill>
                    <a:blip r:embed="rId57">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1FF1B013" w14:textId="35742151" w:rsidR="10AE084D" w:rsidRDefault="10AE084D" w:rsidP="10AE084D">
      <w:pPr>
        <w:jc w:val="center"/>
        <w:rPr>
          <w:rFonts w:ascii="Times New Roman" w:eastAsia="Times New Roman" w:hAnsi="Times New Roman" w:cs="Times New Roman"/>
          <w:i/>
          <w:iCs/>
          <w:sz w:val="22"/>
          <w:szCs w:val="22"/>
        </w:rPr>
      </w:pPr>
      <w:proofErr w:type="spellStart"/>
      <w:r w:rsidRPr="10AE084D">
        <w:rPr>
          <w:rFonts w:ascii="Times New Roman" w:eastAsia="Times New Roman" w:hAnsi="Times New Roman" w:cs="Times New Roman"/>
          <w:i/>
          <w:iCs/>
          <w:sz w:val="22"/>
          <w:szCs w:val="22"/>
        </w:rPr>
        <w:t>Hình</w:t>
      </w:r>
      <w:proofErr w:type="spellEnd"/>
      <w:r w:rsidRPr="10AE084D">
        <w:rPr>
          <w:rFonts w:ascii="Times New Roman" w:eastAsia="Times New Roman" w:hAnsi="Times New Roman" w:cs="Times New Roman"/>
          <w:i/>
          <w:iCs/>
          <w:sz w:val="22"/>
          <w:szCs w:val="22"/>
        </w:rPr>
        <w:t xml:space="preserve"> </w:t>
      </w:r>
      <w:proofErr w:type="gramStart"/>
      <w:r w:rsidRPr="10AE084D">
        <w:rPr>
          <w:rFonts w:ascii="Times New Roman" w:eastAsia="Times New Roman" w:hAnsi="Times New Roman" w:cs="Times New Roman"/>
          <w:i/>
          <w:iCs/>
          <w:sz w:val="22"/>
          <w:szCs w:val="22"/>
        </w:rPr>
        <w:t>38:Giao</w:t>
      </w:r>
      <w:proofErr w:type="gram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diện</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xem</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thông</w:t>
      </w:r>
      <w:proofErr w:type="spellEnd"/>
      <w:r w:rsidRPr="10AE084D">
        <w:rPr>
          <w:rFonts w:ascii="Times New Roman" w:eastAsia="Times New Roman" w:hAnsi="Times New Roman" w:cs="Times New Roman"/>
          <w:i/>
          <w:iCs/>
          <w:sz w:val="22"/>
          <w:szCs w:val="22"/>
        </w:rPr>
        <w:t xml:space="preserve"> tin </w:t>
      </w:r>
      <w:proofErr w:type="spellStart"/>
      <w:r w:rsidRPr="10AE084D">
        <w:rPr>
          <w:rFonts w:ascii="Times New Roman" w:eastAsia="Times New Roman" w:hAnsi="Times New Roman" w:cs="Times New Roman"/>
          <w:i/>
          <w:iCs/>
          <w:sz w:val="22"/>
          <w:szCs w:val="22"/>
        </w:rPr>
        <w:t>và</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xóa</w:t>
      </w:r>
      <w:proofErr w:type="spellEnd"/>
      <w:r w:rsidRPr="10AE084D">
        <w:rPr>
          <w:rFonts w:ascii="Times New Roman" w:eastAsia="Times New Roman" w:hAnsi="Times New Roman" w:cs="Times New Roman"/>
          <w:i/>
          <w:iCs/>
          <w:sz w:val="22"/>
          <w:szCs w:val="22"/>
        </w:rPr>
        <w:t xml:space="preserve"> </w:t>
      </w:r>
      <w:proofErr w:type="spellStart"/>
      <w:r w:rsidRPr="10AE084D">
        <w:rPr>
          <w:rFonts w:ascii="Times New Roman" w:eastAsia="Times New Roman" w:hAnsi="Times New Roman" w:cs="Times New Roman"/>
          <w:i/>
          <w:iCs/>
          <w:sz w:val="22"/>
          <w:szCs w:val="22"/>
        </w:rPr>
        <w:t>nhóm</w:t>
      </w:r>
      <w:proofErr w:type="spellEnd"/>
    </w:p>
    <w:p w14:paraId="08D214B0" w14:textId="277EE914" w:rsidR="10AE084D" w:rsidRDefault="10AE084D" w:rsidP="10AE084D"/>
    <w:p w14:paraId="4FCD1508" w14:textId="4E719B05" w:rsidR="003F1120" w:rsidRDefault="6003E338" w:rsidP="14F76A8C">
      <w:pPr>
        <w:pStyle w:val="Heading2"/>
        <w:rPr>
          <w:lang w:eastAsia="en-US" w:bidi="ar-SA"/>
        </w:rPr>
      </w:pPr>
      <w:bookmarkStart w:id="37" w:name="_Toc28101673"/>
      <w:proofErr w:type="spellStart"/>
      <w:r w:rsidRPr="6003E338">
        <w:rPr>
          <w:lang w:eastAsia="en-US" w:bidi="ar-SA"/>
        </w:rPr>
        <w:t>Cơ</w:t>
      </w:r>
      <w:proofErr w:type="spellEnd"/>
      <w:r w:rsidRPr="6003E338">
        <w:rPr>
          <w:lang w:eastAsia="en-US" w:bidi="ar-SA"/>
        </w:rPr>
        <w:t xml:space="preserve"> </w:t>
      </w:r>
      <w:proofErr w:type="spellStart"/>
      <w:r w:rsidRPr="6003E338">
        <w:rPr>
          <w:lang w:eastAsia="en-US" w:bidi="ar-SA"/>
        </w:rPr>
        <w:t>sở</w:t>
      </w:r>
      <w:proofErr w:type="spellEnd"/>
      <w:r w:rsidRPr="6003E338">
        <w:rPr>
          <w:lang w:eastAsia="en-US" w:bidi="ar-SA"/>
        </w:rPr>
        <w:t xml:space="preserve"> </w:t>
      </w:r>
      <w:proofErr w:type="spellStart"/>
      <w:r w:rsidRPr="6003E338">
        <w:rPr>
          <w:lang w:eastAsia="en-US" w:bidi="ar-SA"/>
        </w:rPr>
        <w:t>dữ</w:t>
      </w:r>
      <w:proofErr w:type="spellEnd"/>
      <w:r w:rsidRPr="6003E338">
        <w:rPr>
          <w:lang w:eastAsia="en-US" w:bidi="ar-SA"/>
        </w:rPr>
        <w:t xml:space="preserve"> </w:t>
      </w:r>
      <w:proofErr w:type="spellStart"/>
      <w:r w:rsidRPr="6003E338">
        <w:rPr>
          <w:lang w:eastAsia="en-US" w:bidi="ar-SA"/>
        </w:rPr>
        <w:t>liệu</w:t>
      </w:r>
      <w:bookmarkEnd w:id="37"/>
      <w:proofErr w:type="spellEnd"/>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3F40B888" w14:textId="555F315A" w:rsidR="14F76A8C" w:rsidRDefault="14F76A8C" w:rsidP="14F76A8C">
            <w:proofErr w:type="spellStart"/>
            <w:r w:rsidRPr="14F76A8C">
              <w:rPr>
                <w:rFonts w:ascii="Times New Roman" w:eastAsia="Times New Roman" w:hAnsi="Times New Roman" w:cs="Times New Roman"/>
                <w:color w:val="00000A"/>
                <w:sz w:val="28"/>
                <w:szCs w:val="28"/>
              </w:rPr>
              <w:t>User_Activation</w:t>
            </w:r>
            <w:proofErr w:type="spellEnd"/>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2B96DF99" w14:textId="4C7FD943" w:rsidR="14F76A8C" w:rsidRDefault="14F76A8C" w:rsidP="14F76A8C">
            <w:proofErr w:type="spellStart"/>
            <w:r w:rsidRPr="14F76A8C">
              <w:rPr>
                <w:rFonts w:ascii="Times New Roman" w:eastAsia="Times New Roman" w:hAnsi="Times New Roman" w:cs="Times New Roman"/>
                <w:color w:val="00000A"/>
                <w:sz w:val="28"/>
                <w:szCs w:val="28"/>
              </w:rPr>
              <w:t>Danh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sách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đăng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nhập</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hệ</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thống</w:t>
            </w:r>
            <w:proofErr w:type="spellEnd"/>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1017945B" w14:textId="4CB43AC6"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72B31DC1" w14:textId="4D7319A9"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001B0CA8" w14:textId="6E448388"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39E4254E" w14:textId="7C01B72E"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012026A0" w14:textId="77777777" w:rsidTr="14F76A8C">
        <w:tc>
          <w:tcPr>
            <w:tcW w:w="1756" w:type="dxa"/>
          </w:tcPr>
          <w:p w14:paraId="0E31F0EA" w14:textId="0C189402" w:rsidR="14F76A8C" w:rsidRDefault="14F76A8C" w:rsidP="14F76A8C">
            <w:proofErr w:type="spellStart"/>
            <w:r w:rsidRPr="14F76A8C">
              <w:rPr>
                <w:rFonts w:ascii="Times New Roman" w:eastAsia="Times New Roman" w:hAnsi="Times New Roman" w:cs="Times New Roman"/>
                <w:color w:val="00000A"/>
                <w:sz w:val="28"/>
                <w:szCs w:val="28"/>
              </w:rPr>
              <w:t>activation_code</w:t>
            </w:r>
            <w:proofErr w:type="spellEnd"/>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proofErr w:type="spellStart"/>
            <w:proofErr w:type="gramStart"/>
            <w:r w:rsidRPr="14F76A8C">
              <w:rPr>
                <w:rFonts w:ascii="Times New Roman" w:eastAsia="Times New Roman" w:hAnsi="Times New Roman" w:cs="Times New Roman"/>
                <w:color w:val="00000A"/>
                <w:sz w:val="28"/>
                <w:szCs w:val="28"/>
              </w:rPr>
              <w:t>nvarchar</w:t>
            </w:r>
            <w:proofErr w:type="spellEnd"/>
            <w:r w:rsidRPr="14F76A8C">
              <w:rPr>
                <w:rFonts w:ascii="Times New Roman" w:eastAsia="Times New Roman" w:hAnsi="Times New Roman" w:cs="Times New Roman"/>
                <w:color w:val="00000A"/>
                <w:sz w:val="28"/>
                <w:szCs w:val="28"/>
              </w:rPr>
              <w:t>(</w:t>
            </w:r>
            <w:proofErr w:type="gramEnd"/>
            <w:r w:rsidRPr="14F76A8C">
              <w:rPr>
                <w:rFonts w:ascii="Times New Roman" w:eastAsia="Times New Roman" w:hAnsi="Times New Roman" w:cs="Times New Roman"/>
                <w:color w:val="00000A"/>
                <w:sz w:val="28"/>
                <w:szCs w:val="28"/>
              </w:rPr>
              <w:t>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16BC6921" w14:textId="77777777" w:rsidTr="14F76A8C">
        <w:tc>
          <w:tcPr>
            <w:tcW w:w="1756" w:type="dxa"/>
          </w:tcPr>
          <w:p w14:paraId="46CCF8ED" w14:textId="151CB811" w:rsidR="14F76A8C" w:rsidRDefault="14F76A8C" w:rsidP="14F76A8C">
            <w:proofErr w:type="spellStart"/>
            <w:r w:rsidRPr="14F76A8C">
              <w:rPr>
                <w:rFonts w:ascii="Times New Roman" w:eastAsia="Times New Roman" w:hAnsi="Times New Roman" w:cs="Times New Roman"/>
                <w:color w:val="00000A"/>
                <w:sz w:val="28"/>
                <w:szCs w:val="28"/>
              </w:rPr>
              <w:t>create_at</w:t>
            </w:r>
            <w:proofErr w:type="spellEnd"/>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proofErr w:type="spellStart"/>
            <w:r w:rsidRPr="14F76A8C">
              <w:rPr>
                <w:rFonts w:ascii="Times New Roman" w:eastAsia="Times New Roman" w:hAnsi="Times New Roman" w:cs="Times New Roman"/>
                <w:color w:val="00000A"/>
                <w:sz w:val="28"/>
                <w:szCs w:val="28"/>
              </w:rPr>
              <w:t>timeStamp</w:t>
            </w:r>
            <w:proofErr w:type="spellEnd"/>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0AE084D">
        <w:tc>
          <w:tcPr>
            <w:tcW w:w="1756" w:type="dxa"/>
          </w:tcPr>
          <w:p w14:paraId="78C0320D" w14:textId="73EFC342"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775557C8" w14:textId="76B5EFF7" w:rsidR="14F76A8C" w:rsidRDefault="14F76A8C" w:rsidP="14F76A8C">
            <w:proofErr w:type="spellStart"/>
            <w:r w:rsidRPr="14F76A8C">
              <w:rPr>
                <w:rFonts w:ascii="Times New Roman" w:eastAsia="Times New Roman" w:hAnsi="Times New Roman" w:cs="Times New Roman"/>
                <w:color w:val="00000A"/>
                <w:sz w:val="28"/>
                <w:szCs w:val="28"/>
              </w:rPr>
              <w:t>ThanhVien</w:t>
            </w:r>
            <w:proofErr w:type="spellEnd"/>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0AE084D">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0A2B5A3B" w14:textId="18630794" w:rsidR="14F76A8C" w:rsidRDefault="14F76A8C" w:rsidP="14F76A8C">
            <w:proofErr w:type="spellStart"/>
            <w:r w:rsidRPr="14F76A8C">
              <w:rPr>
                <w:rFonts w:ascii="Times New Roman" w:eastAsia="Times New Roman" w:hAnsi="Times New Roman" w:cs="Times New Roman"/>
                <w:color w:val="00000A"/>
                <w:sz w:val="28"/>
                <w:szCs w:val="28"/>
              </w:rPr>
              <w:t>Lưu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thông</w:t>
            </w:r>
            <w:proofErr w:type="spellEnd"/>
            <w:r w:rsidRPr="14F76A8C">
              <w:rPr>
                <w:rFonts w:ascii="Times New Roman" w:eastAsia="Times New Roman" w:hAnsi="Times New Roman" w:cs="Times New Roman"/>
                <w:color w:val="00000A"/>
                <w:sz w:val="28"/>
                <w:szCs w:val="28"/>
              </w:rPr>
              <w:t xml:space="preserve"> tin </w:t>
            </w:r>
            <w:proofErr w:type="spellStart"/>
            <w:r w:rsidRPr="14F76A8C">
              <w:rPr>
                <w:rFonts w:ascii="Times New Roman" w:eastAsia="Times New Roman" w:hAnsi="Times New Roman" w:cs="Times New Roman"/>
                <w:color w:val="00000A"/>
                <w:sz w:val="28"/>
                <w:szCs w:val="28"/>
              </w:rPr>
              <w:t>cơ</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bản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của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từng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thành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viên</w:t>
            </w:r>
            <w:proofErr w:type="spellEnd"/>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0AE084D">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0AE084D">
        <w:tc>
          <w:tcPr>
            <w:tcW w:w="1756" w:type="dxa"/>
          </w:tcPr>
          <w:p w14:paraId="33B058BC" w14:textId="02BE4209"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7201A088" w14:textId="58AB5FB6"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127F16D1" w14:textId="3A9F1DCB"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0AE084D">
        <w:tc>
          <w:tcPr>
            <w:tcW w:w="1756" w:type="dxa"/>
          </w:tcPr>
          <w:p w14:paraId="0FDFD71A" w14:textId="12C1A75E"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4DB5697A" w14:textId="65A47528"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60D37C35" w14:textId="0E6BAB7D"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577805FF" w14:textId="301C3E07"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1ECBD576" w14:textId="7BCD81D5"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5BEB60D7" w14:textId="77777777" w:rsidTr="10AE084D">
        <w:tc>
          <w:tcPr>
            <w:tcW w:w="1756" w:type="dxa"/>
          </w:tcPr>
          <w:p w14:paraId="180BDBF2" w14:textId="395E40C4" w:rsidR="14F76A8C" w:rsidRDefault="14F76A8C" w:rsidP="14F76A8C">
            <w:proofErr w:type="spellStart"/>
            <w:r w:rsidRPr="14F76A8C">
              <w:rPr>
                <w:rFonts w:ascii="Times New Roman" w:eastAsia="Times New Roman" w:hAnsi="Times New Roman" w:cs="Times New Roman"/>
                <w:color w:val="00000A"/>
                <w:sz w:val="28"/>
                <w:szCs w:val="28"/>
              </w:rPr>
              <w:t>tenTK</w:t>
            </w:r>
            <w:proofErr w:type="spellEnd"/>
          </w:p>
        </w:tc>
        <w:tc>
          <w:tcPr>
            <w:tcW w:w="1756" w:type="dxa"/>
          </w:tcPr>
          <w:p w14:paraId="4F37E72D" w14:textId="19196344" w:rsidR="14F76A8C" w:rsidRDefault="14F76A8C" w:rsidP="14F76A8C">
            <w:proofErr w:type="spellStart"/>
            <w:r w:rsidRPr="14F76A8C">
              <w:rPr>
                <w:rFonts w:ascii="Times New Roman" w:eastAsia="Times New Roman" w:hAnsi="Times New Roman" w:cs="Times New Roman"/>
                <w:color w:val="00000A"/>
                <w:sz w:val="28"/>
                <w:szCs w:val="28"/>
              </w:rPr>
              <w:t>Tên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527FF95E" w14:textId="5B4EB1B3" w:rsidR="14F76A8C" w:rsidRDefault="14F76A8C" w:rsidP="14F76A8C">
            <w:proofErr w:type="spellStart"/>
            <w:proofErr w:type="gramStart"/>
            <w:r w:rsidRPr="14F76A8C">
              <w:rPr>
                <w:rFonts w:ascii="Times New Roman" w:eastAsia="Times New Roman" w:hAnsi="Times New Roman" w:cs="Times New Roman"/>
                <w:color w:val="00000A"/>
                <w:sz w:val="28"/>
                <w:szCs w:val="28"/>
              </w:rPr>
              <w:t>nvarchar</w:t>
            </w:r>
            <w:proofErr w:type="spellEnd"/>
            <w:r w:rsidRPr="14F76A8C">
              <w:rPr>
                <w:rFonts w:ascii="Times New Roman" w:eastAsia="Times New Roman" w:hAnsi="Times New Roman" w:cs="Times New Roman"/>
                <w:color w:val="00000A"/>
                <w:sz w:val="28"/>
                <w:szCs w:val="28"/>
              </w:rPr>
              <w:t>(</w:t>
            </w:r>
            <w:proofErr w:type="gramEnd"/>
            <w:r w:rsidRPr="14F76A8C">
              <w:rPr>
                <w:rFonts w:ascii="Times New Roman" w:eastAsia="Times New Roman" w:hAnsi="Times New Roman" w:cs="Times New Roman"/>
                <w:color w:val="00000A"/>
                <w:sz w:val="28"/>
                <w:szCs w:val="28"/>
              </w:rPr>
              <w:t>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4ECBACA" w14:textId="77777777" w:rsidTr="10AE084D">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proofErr w:type="spellStart"/>
            <w:r w:rsidRPr="14F76A8C">
              <w:rPr>
                <w:rFonts w:ascii="Times New Roman" w:eastAsia="Times New Roman" w:hAnsi="Times New Roman" w:cs="Times New Roman"/>
                <w:color w:val="00000A"/>
                <w:sz w:val="28"/>
                <w:szCs w:val="28"/>
              </w:rPr>
              <w:t>Mật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khẩu</w:t>
            </w:r>
            <w:proofErr w:type="spellEnd"/>
          </w:p>
        </w:tc>
        <w:tc>
          <w:tcPr>
            <w:tcW w:w="1756" w:type="dxa"/>
          </w:tcPr>
          <w:p w14:paraId="1465CF89" w14:textId="360D77B8" w:rsidR="14F76A8C" w:rsidRDefault="10AE084D" w:rsidP="10AE084D">
            <w:pPr>
              <w:rPr>
                <w:rFonts w:ascii="Times New Roman" w:eastAsia="Times New Roman" w:hAnsi="Times New Roman" w:cs="Times New Roman"/>
                <w:color w:val="00000A"/>
                <w:sz w:val="28"/>
                <w:szCs w:val="28"/>
              </w:rPr>
            </w:pPr>
            <w:proofErr w:type="gramStart"/>
            <w:r w:rsidRPr="10AE084D">
              <w:rPr>
                <w:rFonts w:ascii="Times New Roman" w:eastAsia="Times New Roman" w:hAnsi="Times New Roman" w:cs="Times New Roman"/>
                <w:color w:val="00000A"/>
                <w:sz w:val="28"/>
                <w:szCs w:val="28"/>
              </w:rPr>
              <w:t>varchar(</w:t>
            </w:r>
            <w:proofErr w:type="gramEnd"/>
            <w:r w:rsidRPr="10AE084D">
              <w:rPr>
                <w:rFonts w:ascii="Times New Roman" w:eastAsia="Times New Roman" w:hAnsi="Times New Roman" w:cs="Times New Roman"/>
                <w:color w:val="00000A"/>
                <w:sz w:val="28"/>
                <w:szCs w:val="28"/>
              </w:rPr>
              <w:t>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18CC137A" w14:textId="77777777" w:rsidTr="10AE084D">
        <w:tc>
          <w:tcPr>
            <w:tcW w:w="1756" w:type="dxa"/>
          </w:tcPr>
          <w:p w14:paraId="6FB5363F" w14:textId="0FF5F419" w:rsidR="14F76A8C" w:rsidRDefault="14F76A8C" w:rsidP="14F76A8C">
            <w:proofErr w:type="spellStart"/>
            <w:r w:rsidRPr="14F76A8C">
              <w:rPr>
                <w:rFonts w:ascii="Times New Roman" w:eastAsia="Times New Roman" w:hAnsi="Times New Roman" w:cs="Times New Roman"/>
                <w:color w:val="00000A"/>
                <w:sz w:val="28"/>
                <w:szCs w:val="28"/>
              </w:rPr>
              <w:t>gioiTinh</w:t>
            </w:r>
            <w:proofErr w:type="spellEnd"/>
          </w:p>
        </w:tc>
        <w:tc>
          <w:tcPr>
            <w:tcW w:w="1756" w:type="dxa"/>
          </w:tcPr>
          <w:p w14:paraId="1D2012ED" w14:textId="623A863F" w:rsidR="14F76A8C" w:rsidRDefault="14F76A8C" w:rsidP="14F76A8C">
            <w:proofErr w:type="spellStart"/>
            <w:r w:rsidRPr="14F76A8C">
              <w:rPr>
                <w:rFonts w:ascii="Times New Roman" w:eastAsia="Times New Roman" w:hAnsi="Times New Roman" w:cs="Times New Roman"/>
                <w:color w:val="00000A"/>
                <w:sz w:val="28"/>
                <w:szCs w:val="28"/>
              </w:rPr>
              <w:t>Giới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tính</w:t>
            </w:r>
            <w:proofErr w:type="spellEnd"/>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5EB41141" w14:textId="77777777" w:rsidTr="10AE084D">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1D707BB6" w14:textId="77777777" w:rsidTr="10AE084D">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proofErr w:type="spellStart"/>
            <w:r w:rsidRPr="14F76A8C">
              <w:rPr>
                <w:rFonts w:ascii="Times New Roman" w:eastAsia="Times New Roman" w:hAnsi="Times New Roman" w:cs="Times New Roman"/>
                <w:color w:val="00000A"/>
                <w:sz w:val="28"/>
                <w:szCs w:val="28"/>
              </w:rPr>
              <w:t>trang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thái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xác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thực</w:t>
            </w:r>
            <w:proofErr w:type="spellEnd"/>
          </w:p>
        </w:tc>
        <w:tc>
          <w:tcPr>
            <w:tcW w:w="1756" w:type="dxa"/>
          </w:tcPr>
          <w:p w14:paraId="3B54039A" w14:textId="7B17F9AC" w:rsidR="14F76A8C" w:rsidRDefault="14F76A8C" w:rsidP="14F76A8C">
            <w:proofErr w:type="spellStart"/>
            <w:r w:rsidRPr="14F76A8C">
              <w:rPr>
                <w:rFonts w:ascii="Times New Roman" w:eastAsia="Times New Roman" w:hAnsi="Times New Roman" w:cs="Times New Roman"/>
                <w:color w:val="00000A"/>
                <w:sz w:val="28"/>
                <w:szCs w:val="28"/>
              </w:rPr>
              <w:t>boolean</w:t>
            </w:r>
            <w:proofErr w:type="spellEnd"/>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6736AEC" w14:textId="77777777" w:rsidTr="10AE084D">
        <w:tc>
          <w:tcPr>
            <w:tcW w:w="1756" w:type="dxa"/>
          </w:tcPr>
          <w:p w14:paraId="27C8A6EE" w14:textId="2ACE27E2" w:rsidR="14F76A8C" w:rsidRDefault="14F76A8C" w:rsidP="14F76A8C">
            <w:proofErr w:type="spellStart"/>
            <w:r w:rsidRPr="14F76A8C">
              <w:rPr>
                <w:rFonts w:ascii="Times New Roman" w:eastAsia="Times New Roman" w:hAnsi="Times New Roman" w:cs="Times New Roman"/>
                <w:color w:val="00000A"/>
                <w:sz w:val="28"/>
                <w:szCs w:val="28"/>
              </w:rPr>
              <w:lastRenderedPageBreak/>
              <w:t>remember_token</w:t>
            </w:r>
            <w:proofErr w:type="spellEnd"/>
          </w:p>
        </w:tc>
        <w:tc>
          <w:tcPr>
            <w:tcW w:w="1756" w:type="dxa"/>
          </w:tcPr>
          <w:p w14:paraId="32D958F1" w14:textId="26BAF25B" w:rsidR="14F76A8C" w:rsidRDefault="14F76A8C" w:rsidP="14F76A8C">
            <w:proofErr w:type="spellStart"/>
            <w:r w:rsidRPr="14F76A8C">
              <w:rPr>
                <w:rFonts w:ascii="Times New Roman" w:eastAsia="Times New Roman" w:hAnsi="Times New Roman" w:cs="Times New Roman"/>
                <w:color w:val="00000A"/>
                <w:sz w:val="28"/>
                <w:szCs w:val="28"/>
              </w:rPr>
              <w:t>lưu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dữ</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trạng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thái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đăng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nhâp</w:t>
            </w:r>
            <w:proofErr w:type="spellEnd"/>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r>
      <w:tr w:rsidR="14F76A8C" w14:paraId="6F0AE688" w14:textId="77777777" w:rsidTr="10AE084D">
        <w:tc>
          <w:tcPr>
            <w:tcW w:w="1756" w:type="dxa"/>
          </w:tcPr>
          <w:p w14:paraId="0366E5A6" w14:textId="6DC23AD1" w:rsidR="14F76A8C" w:rsidRDefault="14F76A8C" w:rsidP="14F76A8C">
            <w:proofErr w:type="spellStart"/>
            <w:r w:rsidRPr="14F76A8C">
              <w:rPr>
                <w:rFonts w:ascii="Times New Roman" w:eastAsia="Times New Roman" w:hAnsi="Times New Roman" w:cs="Times New Roman"/>
                <w:color w:val="00000A"/>
                <w:sz w:val="28"/>
                <w:szCs w:val="28"/>
              </w:rPr>
              <w:t>sdt</w:t>
            </w:r>
            <w:proofErr w:type="spellEnd"/>
          </w:p>
        </w:tc>
        <w:tc>
          <w:tcPr>
            <w:tcW w:w="1756" w:type="dxa"/>
          </w:tcPr>
          <w:p w14:paraId="165028BF" w14:textId="2AA462B2" w:rsidR="14F76A8C" w:rsidRDefault="14F76A8C" w:rsidP="14F76A8C">
            <w:proofErr w:type="spellStart"/>
            <w:r w:rsidRPr="14F76A8C">
              <w:rPr>
                <w:rFonts w:ascii="Times New Roman" w:eastAsia="Times New Roman" w:hAnsi="Times New Roman" w:cs="Times New Roman"/>
                <w:color w:val="00000A"/>
                <w:sz w:val="28"/>
                <w:szCs w:val="28"/>
              </w:rPr>
              <w:t>Số</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điện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thoại</w:t>
            </w:r>
            <w:proofErr w:type="spellEnd"/>
          </w:p>
        </w:tc>
        <w:tc>
          <w:tcPr>
            <w:tcW w:w="1756" w:type="dxa"/>
          </w:tcPr>
          <w:p w14:paraId="282032D4" w14:textId="001D5C50"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r>
      <w:tr w:rsidR="14F76A8C" w14:paraId="0E59CEAF" w14:textId="77777777" w:rsidTr="10AE084D">
        <w:tc>
          <w:tcPr>
            <w:tcW w:w="1756" w:type="dxa"/>
          </w:tcPr>
          <w:p w14:paraId="40D5CFD0" w14:textId="074DE59D" w:rsidR="14F76A8C" w:rsidRDefault="14F76A8C" w:rsidP="14F76A8C">
            <w:proofErr w:type="spellStart"/>
            <w:r w:rsidRPr="14F76A8C">
              <w:rPr>
                <w:rFonts w:ascii="Times New Roman" w:eastAsia="Times New Roman" w:hAnsi="Times New Roman" w:cs="Times New Roman"/>
                <w:color w:val="00000A"/>
                <w:sz w:val="28"/>
                <w:szCs w:val="28"/>
              </w:rPr>
              <w:t>maNhom</w:t>
            </w:r>
            <w:proofErr w:type="spellEnd"/>
          </w:p>
        </w:tc>
        <w:tc>
          <w:tcPr>
            <w:tcW w:w="1756" w:type="dxa"/>
          </w:tcPr>
          <w:p w14:paraId="6C821D91" w14:textId="0820FFC5"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nhóm</w:t>
            </w:r>
            <w:proofErr w:type="spellEnd"/>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0634AAB5" w14:textId="318677FA"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r>
      <w:tr w:rsidR="14F76A8C" w14:paraId="5D182E78" w14:textId="77777777" w:rsidTr="10AE084D">
        <w:tc>
          <w:tcPr>
            <w:tcW w:w="1756" w:type="dxa"/>
          </w:tcPr>
          <w:p w14:paraId="11245034" w14:textId="532390F4" w:rsidR="14F76A8C" w:rsidRDefault="14F76A8C" w:rsidP="14F76A8C">
            <w:proofErr w:type="spellStart"/>
            <w:r w:rsidRPr="14F76A8C">
              <w:rPr>
                <w:rFonts w:ascii="Times New Roman" w:eastAsia="Times New Roman" w:hAnsi="Times New Roman" w:cs="Times New Roman"/>
                <w:color w:val="00000A"/>
                <w:sz w:val="28"/>
                <w:szCs w:val="28"/>
              </w:rPr>
              <w:t>create_at</w:t>
            </w:r>
            <w:proofErr w:type="spellEnd"/>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proofErr w:type="spellStart"/>
            <w:r w:rsidRPr="14F76A8C">
              <w:rPr>
                <w:rFonts w:ascii="Times New Roman" w:eastAsia="Times New Roman" w:hAnsi="Times New Roman" w:cs="Times New Roman"/>
                <w:color w:val="00000A"/>
                <w:sz w:val="28"/>
                <w:szCs w:val="28"/>
              </w:rPr>
              <w:t>timeStamp</w:t>
            </w:r>
            <w:proofErr w:type="spellEnd"/>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76070EBD" w14:textId="3822D56B" w:rsidR="14F76A8C" w:rsidRDefault="14F76A8C" w:rsidP="14F76A8C">
            <w:proofErr w:type="spellStart"/>
            <w:r w:rsidRPr="14F76A8C">
              <w:rPr>
                <w:rFonts w:ascii="Times New Roman" w:eastAsia="Times New Roman" w:hAnsi="Times New Roman" w:cs="Times New Roman"/>
                <w:color w:val="00000A"/>
                <w:sz w:val="28"/>
                <w:szCs w:val="28"/>
              </w:rPr>
              <w:t>Lưu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thông</w:t>
            </w:r>
            <w:proofErr w:type="spellEnd"/>
            <w:r w:rsidRPr="14F76A8C">
              <w:rPr>
                <w:rFonts w:ascii="Times New Roman" w:eastAsia="Times New Roman" w:hAnsi="Times New Roman" w:cs="Times New Roman"/>
                <w:color w:val="00000A"/>
                <w:sz w:val="28"/>
                <w:szCs w:val="28"/>
              </w:rPr>
              <w:t xml:space="preserve"> tin </w:t>
            </w:r>
            <w:proofErr w:type="spellStart"/>
            <w:r w:rsidRPr="14F76A8C">
              <w:rPr>
                <w:rFonts w:ascii="Times New Roman" w:eastAsia="Times New Roman" w:hAnsi="Times New Roman" w:cs="Times New Roman"/>
                <w:color w:val="00000A"/>
                <w:sz w:val="28"/>
                <w:szCs w:val="28"/>
              </w:rPr>
              <w:t>cơ</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bản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của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từng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thành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viên</w:t>
            </w:r>
            <w:proofErr w:type="spellEnd"/>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58E1B5E5" w14:textId="27794A8A"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2EA6B12F" w14:textId="28E2495A"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4DE91FC4" w14:textId="272F54A1"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5202597B" w14:textId="55991D06"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72AE05B2" w14:textId="499481CE"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4E8BF5C8" w14:textId="711BB7C4"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0DF8D38" w14:textId="77777777" w:rsidTr="14F76A8C">
        <w:tc>
          <w:tcPr>
            <w:tcW w:w="1756" w:type="dxa"/>
          </w:tcPr>
          <w:p w14:paraId="18E51F47" w14:textId="4B57FD34" w:rsidR="14F76A8C" w:rsidRDefault="14F76A8C" w:rsidP="14F76A8C">
            <w:proofErr w:type="spellStart"/>
            <w:r w:rsidRPr="14F76A8C">
              <w:rPr>
                <w:rFonts w:ascii="Times New Roman" w:eastAsia="Times New Roman" w:hAnsi="Times New Roman" w:cs="Times New Roman"/>
                <w:color w:val="00000A"/>
                <w:sz w:val="28"/>
                <w:szCs w:val="28"/>
              </w:rPr>
              <w:t>tenTK</w:t>
            </w:r>
            <w:proofErr w:type="spellEnd"/>
          </w:p>
        </w:tc>
        <w:tc>
          <w:tcPr>
            <w:tcW w:w="1756" w:type="dxa"/>
          </w:tcPr>
          <w:p w14:paraId="4A6EB8B8" w14:textId="1278226F" w:rsidR="14F76A8C" w:rsidRDefault="14F76A8C" w:rsidP="14F76A8C">
            <w:proofErr w:type="spellStart"/>
            <w:r w:rsidRPr="14F76A8C">
              <w:rPr>
                <w:rFonts w:ascii="Times New Roman" w:eastAsia="Times New Roman" w:hAnsi="Times New Roman" w:cs="Times New Roman"/>
                <w:color w:val="00000A"/>
                <w:sz w:val="28"/>
                <w:szCs w:val="28"/>
              </w:rPr>
              <w:t>Tên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739883F5" w14:textId="247AA5BD" w:rsidR="14F76A8C" w:rsidRDefault="14F76A8C" w:rsidP="14F76A8C">
            <w:proofErr w:type="spellStart"/>
            <w:proofErr w:type="gramStart"/>
            <w:r w:rsidRPr="14F76A8C">
              <w:rPr>
                <w:rFonts w:ascii="Times New Roman" w:eastAsia="Times New Roman" w:hAnsi="Times New Roman" w:cs="Times New Roman"/>
                <w:color w:val="00000A"/>
                <w:sz w:val="28"/>
                <w:szCs w:val="28"/>
              </w:rPr>
              <w:t>nvarchar</w:t>
            </w:r>
            <w:proofErr w:type="spellEnd"/>
            <w:r w:rsidRPr="14F76A8C">
              <w:rPr>
                <w:rFonts w:ascii="Times New Roman" w:eastAsia="Times New Roman" w:hAnsi="Times New Roman" w:cs="Times New Roman"/>
                <w:color w:val="00000A"/>
                <w:sz w:val="28"/>
                <w:szCs w:val="28"/>
              </w:rPr>
              <w:t>(</w:t>
            </w:r>
            <w:proofErr w:type="gramEnd"/>
            <w:r w:rsidRPr="14F76A8C">
              <w:rPr>
                <w:rFonts w:ascii="Times New Roman" w:eastAsia="Times New Roman" w:hAnsi="Times New Roman" w:cs="Times New Roman"/>
                <w:color w:val="00000A"/>
                <w:sz w:val="28"/>
                <w:szCs w:val="28"/>
              </w:rPr>
              <w:t>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proofErr w:type="spellStart"/>
            <w:r w:rsidRPr="14F76A8C">
              <w:rPr>
                <w:rFonts w:ascii="Times New Roman" w:eastAsia="Times New Roman" w:hAnsi="Times New Roman" w:cs="Times New Roman"/>
                <w:color w:val="00000A"/>
                <w:sz w:val="28"/>
                <w:szCs w:val="28"/>
              </w:rPr>
              <w:t>Mật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khẩu</w:t>
            </w:r>
            <w:proofErr w:type="spellEnd"/>
          </w:p>
        </w:tc>
        <w:tc>
          <w:tcPr>
            <w:tcW w:w="1756" w:type="dxa"/>
          </w:tcPr>
          <w:p w14:paraId="3353FB9C" w14:textId="1E4A7276"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531DAE84" w14:textId="77777777" w:rsidTr="14F76A8C">
        <w:tc>
          <w:tcPr>
            <w:tcW w:w="1756" w:type="dxa"/>
          </w:tcPr>
          <w:p w14:paraId="7724966F" w14:textId="020FC2F8" w:rsidR="14F76A8C" w:rsidRDefault="14F76A8C" w:rsidP="14F76A8C">
            <w:proofErr w:type="spellStart"/>
            <w:r w:rsidRPr="14F76A8C">
              <w:rPr>
                <w:rFonts w:ascii="Times New Roman" w:eastAsia="Times New Roman" w:hAnsi="Times New Roman" w:cs="Times New Roman"/>
                <w:color w:val="00000A"/>
                <w:sz w:val="28"/>
                <w:szCs w:val="28"/>
              </w:rPr>
              <w:t>gioiTinh</w:t>
            </w:r>
            <w:proofErr w:type="spellEnd"/>
          </w:p>
        </w:tc>
        <w:tc>
          <w:tcPr>
            <w:tcW w:w="1756" w:type="dxa"/>
          </w:tcPr>
          <w:p w14:paraId="345F86FA" w14:textId="7C5515CB" w:rsidR="14F76A8C" w:rsidRDefault="14F76A8C" w:rsidP="14F76A8C">
            <w:proofErr w:type="spellStart"/>
            <w:r w:rsidRPr="14F76A8C">
              <w:rPr>
                <w:rFonts w:ascii="Times New Roman" w:eastAsia="Times New Roman" w:hAnsi="Times New Roman" w:cs="Times New Roman"/>
                <w:color w:val="00000A"/>
                <w:sz w:val="28"/>
                <w:szCs w:val="28"/>
              </w:rPr>
              <w:t>Giới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tính</w:t>
            </w:r>
            <w:proofErr w:type="spellEnd"/>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proofErr w:type="spellStart"/>
            <w:r w:rsidRPr="14F76A8C">
              <w:rPr>
                <w:rFonts w:ascii="Times New Roman" w:eastAsia="Times New Roman" w:hAnsi="Times New Roman" w:cs="Times New Roman"/>
                <w:color w:val="00000A"/>
                <w:sz w:val="28"/>
                <w:szCs w:val="28"/>
              </w:rPr>
              <w:t>trang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thái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xác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thực</w:t>
            </w:r>
            <w:proofErr w:type="spellEnd"/>
          </w:p>
        </w:tc>
        <w:tc>
          <w:tcPr>
            <w:tcW w:w="1756" w:type="dxa"/>
          </w:tcPr>
          <w:p w14:paraId="0E3F0906" w14:textId="1B555D43" w:rsidR="14F76A8C" w:rsidRDefault="14F76A8C" w:rsidP="14F76A8C">
            <w:proofErr w:type="spellStart"/>
            <w:r w:rsidRPr="14F76A8C">
              <w:rPr>
                <w:rFonts w:ascii="Times New Roman" w:eastAsia="Times New Roman" w:hAnsi="Times New Roman" w:cs="Times New Roman"/>
                <w:color w:val="00000A"/>
                <w:sz w:val="28"/>
                <w:szCs w:val="28"/>
              </w:rPr>
              <w:t>boolean</w:t>
            </w:r>
            <w:proofErr w:type="spellEnd"/>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26EB9428" w14:textId="77777777" w:rsidTr="14F76A8C">
        <w:tc>
          <w:tcPr>
            <w:tcW w:w="1756" w:type="dxa"/>
          </w:tcPr>
          <w:p w14:paraId="6C6D18DE" w14:textId="7DC04571" w:rsidR="14F76A8C" w:rsidRDefault="14F76A8C" w:rsidP="14F76A8C">
            <w:proofErr w:type="spellStart"/>
            <w:r w:rsidRPr="14F76A8C">
              <w:rPr>
                <w:rFonts w:ascii="Times New Roman" w:eastAsia="Times New Roman" w:hAnsi="Times New Roman" w:cs="Times New Roman"/>
                <w:color w:val="00000A"/>
                <w:sz w:val="28"/>
                <w:szCs w:val="28"/>
              </w:rPr>
              <w:t>remember_token</w:t>
            </w:r>
            <w:proofErr w:type="spellEnd"/>
          </w:p>
        </w:tc>
        <w:tc>
          <w:tcPr>
            <w:tcW w:w="1756" w:type="dxa"/>
          </w:tcPr>
          <w:p w14:paraId="17EFB3AF" w14:textId="4948C8BB" w:rsidR="14F76A8C" w:rsidRDefault="14F76A8C" w:rsidP="14F76A8C">
            <w:proofErr w:type="spellStart"/>
            <w:r w:rsidRPr="14F76A8C">
              <w:rPr>
                <w:rFonts w:ascii="Times New Roman" w:eastAsia="Times New Roman" w:hAnsi="Times New Roman" w:cs="Times New Roman"/>
                <w:color w:val="00000A"/>
                <w:sz w:val="28"/>
                <w:szCs w:val="28"/>
              </w:rPr>
              <w:t>lưu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dữ</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trạng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thái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đăng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nhâp</w:t>
            </w:r>
            <w:proofErr w:type="spellEnd"/>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r>
      <w:tr w:rsidR="14F76A8C" w14:paraId="0CDEEDFF" w14:textId="77777777" w:rsidTr="14F76A8C">
        <w:tc>
          <w:tcPr>
            <w:tcW w:w="1756" w:type="dxa"/>
          </w:tcPr>
          <w:p w14:paraId="504B86C2" w14:textId="09BD7FFB" w:rsidR="14F76A8C" w:rsidRDefault="14F76A8C" w:rsidP="14F76A8C">
            <w:proofErr w:type="spellStart"/>
            <w:r w:rsidRPr="14F76A8C">
              <w:rPr>
                <w:rFonts w:ascii="Times New Roman" w:eastAsia="Times New Roman" w:hAnsi="Times New Roman" w:cs="Times New Roman"/>
                <w:color w:val="00000A"/>
                <w:sz w:val="28"/>
                <w:szCs w:val="28"/>
              </w:rPr>
              <w:t>sdt</w:t>
            </w:r>
            <w:proofErr w:type="spellEnd"/>
          </w:p>
        </w:tc>
        <w:tc>
          <w:tcPr>
            <w:tcW w:w="1756" w:type="dxa"/>
          </w:tcPr>
          <w:p w14:paraId="4F9BF0D6" w14:textId="2E5CE60A" w:rsidR="14F76A8C" w:rsidRDefault="14F76A8C" w:rsidP="14F76A8C">
            <w:proofErr w:type="spellStart"/>
            <w:r w:rsidRPr="14F76A8C">
              <w:rPr>
                <w:rFonts w:ascii="Times New Roman" w:eastAsia="Times New Roman" w:hAnsi="Times New Roman" w:cs="Times New Roman"/>
                <w:color w:val="00000A"/>
                <w:sz w:val="28"/>
                <w:szCs w:val="28"/>
              </w:rPr>
              <w:t>Số</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điện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thoại</w:t>
            </w:r>
            <w:proofErr w:type="spellEnd"/>
          </w:p>
        </w:tc>
        <w:tc>
          <w:tcPr>
            <w:tcW w:w="1756" w:type="dxa"/>
          </w:tcPr>
          <w:p w14:paraId="1A573E16" w14:textId="3FF06322"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r>
      <w:tr w:rsidR="14F76A8C" w14:paraId="1B11BD63" w14:textId="77777777" w:rsidTr="14F76A8C">
        <w:tc>
          <w:tcPr>
            <w:tcW w:w="1756" w:type="dxa"/>
          </w:tcPr>
          <w:p w14:paraId="5ED4A54D" w14:textId="55D044F0" w:rsidR="14F76A8C" w:rsidRDefault="14F76A8C" w:rsidP="14F76A8C">
            <w:proofErr w:type="spellStart"/>
            <w:r w:rsidRPr="14F76A8C">
              <w:rPr>
                <w:rFonts w:ascii="Times New Roman" w:eastAsia="Times New Roman" w:hAnsi="Times New Roman" w:cs="Times New Roman"/>
                <w:color w:val="00000A"/>
                <w:sz w:val="28"/>
                <w:szCs w:val="28"/>
              </w:rPr>
              <w:t>quyen</w:t>
            </w:r>
            <w:proofErr w:type="spellEnd"/>
          </w:p>
        </w:tc>
        <w:tc>
          <w:tcPr>
            <w:tcW w:w="1756" w:type="dxa"/>
          </w:tcPr>
          <w:p w14:paraId="1DD08023" w14:textId="2CD88680" w:rsidR="14F76A8C" w:rsidRDefault="14F76A8C" w:rsidP="14F76A8C">
            <w:proofErr w:type="spellStart"/>
            <w:r w:rsidRPr="14F76A8C">
              <w:rPr>
                <w:rFonts w:ascii="Times New Roman" w:eastAsia="Times New Roman" w:hAnsi="Times New Roman" w:cs="Times New Roman"/>
                <w:color w:val="00000A"/>
                <w:sz w:val="28"/>
                <w:szCs w:val="28"/>
              </w:rPr>
              <w:t>loại</w:t>
            </w:r>
            <w:proofErr w:type="spellEnd"/>
            <w:r w:rsidRPr="14F76A8C">
              <w:rPr>
                <w:rFonts w:ascii="Times New Roman" w:eastAsia="Times New Roman" w:hAnsi="Times New Roman" w:cs="Times New Roman"/>
                <w:color w:val="00000A"/>
                <w:sz w:val="28"/>
                <w:szCs w:val="28"/>
              </w:rPr>
              <w:t xml:space="preserve"> admin</w:t>
            </w:r>
          </w:p>
        </w:tc>
        <w:tc>
          <w:tcPr>
            <w:tcW w:w="1756" w:type="dxa"/>
          </w:tcPr>
          <w:p w14:paraId="4E6A35E1" w14:textId="305BAC29" w:rsidR="14F76A8C" w:rsidRDefault="14F76A8C" w:rsidP="14F76A8C">
            <w:proofErr w:type="spellStart"/>
            <w:proofErr w:type="gramStart"/>
            <w:r w:rsidRPr="14F76A8C">
              <w:rPr>
                <w:rFonts w:ascii="Times New Roman" w:eastAsia="Times New Roman" w:hAnsi="Times New Roman" w:cs="Times New Roman"/>
                <w:color w:val="00000A"/>
                <w:sz w:val="28"/>
                <w:szCs w:val="28"/>
              </w:rPr>
              <w:t>nvarchar</w:t>
            </w:r>
            <w:proofErr w:type="spellEnd"/>
            <w:r w:rsidRPr="14F76A8C">
              <w:rPr>
                <w:rFonts w:ascii="Times New Roman" w:eastAsia="Times New Roman" w:hAnsi="Times New Roman" w:cs="Times New Roman"/>
                <w:color w:val="00000A"/>
                <w:sz w:val="28"/>
                <w:szCs w:val="28"/>
              </w:rPr>
              <w:t>(</w:t>
            </w:r>
            <w:proofErr w:type="gramEnd"/>
            <w:r w:rsidRPr="14F76A8C">
              <w:rPr>
                <w:rFonts w:ascii="Times New Roman" w:eastAsia="Times New Roman" w:hAnsi="Times New Roman" w:cs="Times New Roman"/>
                <w:color w:val="00000A"/>
                <w:sz w:val="28"/>
                <w:szCs w:val="28"/>
              </w:rPr>
              <w:t>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73936FC8" w14:textId="77777777" w:rsidTr="14F76A8C">
        <w:tc>
          <w:tcPr>
            <w:tcW w:w="1756" w:type="dxa"/>
          </w:tcPr>
          <w:p w14:paraId="0BA6FFA0" w14:textId="139B4F15" w:rsidR="14F76A8C" w:rsidRDefault="14F76A8C" w:rsidP="14F76A8C">
            <w:proofErr w:type="spellStart"/>
            <w:r w:rsidRPr="14F76A8C">
              <w:rPr>
                <w:rFonts w:ascii="Times New Roman" w:eastAsia="Times New Roman" w:hAnsi="Times New Roman" w:cs="Times New Roman"/>
                <w:color w:val="00000A"/>
                <w:sz w:val="28"/>
                <w:szCs w:val="28"/>
              </w:rPr>
              <w:t>create_at</w:t>
            </w:r>
            <w:proofErr w:type="spellEnd"/>
          </w:p>
        </w:tc>
        <w:tc>
          <w:tcPr>
            <w:tcW w:w="1756" w:type="dxa"/>
          </w:tcPr>
          <w:p w14:paraId="7686706D" w14:textId="0408F54A" w:rsidR="14F76A8C" w:rsidRDefault="14F76A8C" w:rsidP="14F76A8C">
            <w:proofErr w:type="spellStart"/>
            <w:r w:rsidRPr="14F76A8C">
              <w:rPr>
                <w:rFonts w:ascii="Times New Roman" w:eastAsia="Times New Roman" w:hAnsi="Times New Roman" w:cs="Times New Roman"/>
                <w:color w:val="00000A"/>
                <w:sz w:val="28"/>
                <w:szCs w:val="28"/>
              </w:rPr>
              <w:t>thời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gian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tạo</w:t>
            </w:r>
            <w:proofErr w:type="spellEnd"/>
          </w:p>
        </w:tc>
        <w:tc>
          <w:tcPr>
            <w:tcW w:w="1756" w:type="dxa"/>
          </w:tcPr>
          <w:p w14:paraId="700AB357" w14:textId="3D2BFEBB" w:rsidR="14F76A8C" w:rsidRDefault="14F76A8C" w:rsidP="14F76A8C">
            <w:proofErr w:type="spellStart"/>
            <w:r w:rsidRPr="14F76A8C">
              <w:rPr>
                <w:rFonts w:ascii="Times New Roman" w:eastAsia="Times New Roman" w:hAnsi="Times New Roman" w:cs="Times New Roman"/>
                <w:color w:val="00000A"/>
                <w:sz w:val="28"/>
                <w:szCs w:val="28"/>
              </w:rPr>
              <w:t>timeStamp</w:t>
            </w:r>
            <w:proofErr w:type="spellEnd"/>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463" w:type="dxa"/>
          </w:tcPr>
          <w:p w14:paraId="53E16BCA" w14:textId="10654A79" w:rsidR="14F76A8C" w:rsidRDefault="14F76A8C" w:rsidP="14F76A8C">
            <w:proofErr w:type="spellStart"/>
            <w:r w:rsidRPr="14F76A8C">
              <w:rPr>
                <w:rFonts w:ascii="Times New Roman" w:eastAsia="Times New Roman" w:hAnsi="Times New Roman" w:cs="Times New Roman"/>
                <w:color w:val="00000A"/>
                <w:sz w:val="28"/>
                <w:szCs w:val="28"/>
              </w:rPr>
              <w:t>DeXuat</w:t>
            </w:r>
            <w:proofErr w:type="spellEnd"/>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lastRenderedPageBreak/>
              <w:t>bảng</w:t>
            </w:r>
            <w:proofErr w:type="spellEnd"/>
          </w:p>
        </w:tc>
        <w:tc>
          <w:tcPr>
            <w:tcW w:w="1463" w:type="dxa"/>
          </w:tcPr>
          <w:p w14:paraId="14888DE9" w14:textId="021EB97C" w:rsidR="14F76A8C" w:rsidRDefault="14F76A8C" w:rsidP="14F76A8C">
            <w:proofErr w:type="spellStart"/>
            <w:r w:rsidRPr="14F76A8C">
              <w:rPr>
                <w:rFonts w:ascii="Times New Roman" w:eastAsia="Times New Roman" w:hAnsi="Times New Roman" w:cs="Times New Roman"/>
                <w:color w:val="00000A"/>
                <w:sz w:val="28"/>
                <w:szCs w:val="28"/>
              </w:rPr>
              <w:lastRenderedPageBreak/>
              <w:t>Danh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sách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lastRenderedPageBreak/>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đề</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xuất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về</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463" w:type="dxa"/>
          </w:tcPr>
          <w:p w14:paraId="08C7E82C" w14:textId="7715A97D"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463" w:type="dxa"/>
          </w:tcPr>
          <w:p w14:paraId="1BC8F67D" w14:textId="03F3E552"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proofErr w:type="spellStart"/>
            <w:r w:rsidRPr="14F76A8C">
              <w:rPr>
                <w:rFonts w:ascii="Times New Roman" w:eastAsia="Times New Roman" w:hAnsi="Times New Roman" w:cs="Times New Roman"/>
                <w:color w:val="00000A"/>
                <w:sz w:val="28"/>
                <w:szCs w:val="28"/>
              </w:rPr>
              <w:t>maDX</w:t>
            </w:r>
            <w:proofErr w:type="spellEnd"/>
          </w:p>
        </w:tc>
        <w:tc>
          <w:tcPr>
            <w:tcW w:w="1463" w:type="dxa"/>
          </w:tcPr>
          <w:p w14:paraId="5F4765E6" w14:textId="5F63E0B8"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đề</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xuất</w:t>
            </w:r>
            <w:proofErr w:type="spellEnd"/>
          </w:p>
        </w:tc>
        <w:tc>
          <w:tcPr>
            <w:tcW w:w="1463" w:type="dxa"/>
          </w:tcPr>
          <w:p w14:paraId="1C47937B" w14:textId="0453FCFD"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463" w:type="dxa"/>
          </w:tcPr>
          <w:p w14:paraId="17B117B1" w14:textId="395E0893"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463" w:type="dxa"/>
          </w:tcPr>
          <w:p w14:paraId="57331CC4" w14:textId="27FA8128"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proofErr w:type="spellStart"/>
            <w:r w:rsidRPr="14F76A8C">
              <w:rPr>
                <w:rFonts w:ascii="Times New Roman" w:eastAsia="Times New Roman" w:hAnsi="Times New Roman" w:cs="Times New Roman"/>
                <w:color w:val="00000A"/>
                <w:sz w:val="28"/>
                <w:szCs w:val="28"/>
              </w:rPr>
              <w:t>tieuDe</w:t>
            </w:r>
            <w:proofErr w:type="spellEnd"/>
          </w:p>
        </w:tc>
        <w:tc>
          <w:tcPr>
            <w:tcW w:w="1463" w:type="dxa"/>
          </w:tcPr>
          <w:p w14:paraId="13B96C7C" w14:textId="75BB643C" w:rsidR="14F76A8C" w:rsidRDefault="14F76A8C" w:rsidP="14F76A8C">
            <w:proofErr w:type="spellStart"/>
            <w:r w:rsidRPr="14F76A8C">
              <w:rPr>
                <w:rFonts w:ascii="Times New Roman" w:eastAsia="Times New Roman" w:hAnsi="Times New Roman" w:cs="Times New Roman"/>
                <w:color w:val="00000A"/>
                <w:sz w:val="28"/>
                <w:szCs w:val="28"/>
              </w:rPr>
              <w:t>tiêu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đề</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đề</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xuất</w:t>
            </w:r>
            <w:proofErr w:type="spellEnd"/>
          </w:p>
        </w:tc>
        <w:tc>
          <w:tcPr>
            <w:tcW w:w="1463" w:type="dxa"/>
          </w:tcPr>
          <w:p w14:paraId="14DBB11C" w14:textId="6C13C153" w:rsidR="14F76A8C" w:rsidRDefault="14F76A8C" w:rsidP="14F76A8C">
            <w:proofErr w:type="spellStart"/>
            <w:proofErr w:type="gramStart"/>
            <w:r w:rsidRPr="14F76A8C">
              <w:rPr>
                <w:rFonts w:ascii="Times New Roman" w:eastAsia="Times New Roman" w:hAnsi="Times New Roman" w:cs="Times New Roman"/>
                <w:color w:val="00000A"/>
                <w:sz w:val="28"/>
                <w:szCs w:val="28"/>
              </w:rPr>
              <w:t>nvarchar</w:t>
            </w:r>
            <w:proofErr w:type="spellEnd"/>
            <w:r w:rsidRPr="14F76A8C">
              <w:rPr>
                <w:rFonts w:ascii="Times New Roman" w:eastAsia="Times New Roman" w:hAnsi="Times New Roman" w:cs="Times New Roman"/>
                <w:color w:val="00000A"/>
                <w:sz w:val="28"/>
                <w:szCs w:val="28"/>
              </w:rPr>
              <w:t>(</w:t>
            </w:r>
            <w:proofErr w:type="gramEnd"/>
            <w:r w:rsidRPr="14F76A8C">
              <w:rPr>
                <w:rFonts w:ascii="Times New Roman" w:eastAsia="Times New Roman" w:hAnsi="Times New Roman" w:cs="Times New Roman"/>
                <w:color w:val="00000A"/>
                <w:sz w:val="28"/>
                <w:szCs w:val="28"/>
              </w:rPr>
              <w:t>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proofErr w:type="spellStart"/>
            <w:r w:rsidRPr="14F76A8C">
              <w:rPr>
                <w:rFonts w:ascii="Times New Roman" w:eastAsia="Times New Roman" w:hAnsi="Times New Roman" w:cs="Times New Roman"/>
                <w:color w:val="00000A"/>
                <w:sz w:val="28"/>
                <w:szCs w:val="28"/>
              </w:rPr>
              <w:t>noiDung</w:t>
            </w:r>
            <w:proofErr w:type="spellEnd"/>
          </w:p>
        </w:tc>
        <w:tc>
          <w:tcPr>
            <w:tcW w:w="1463" w:type="dxa"/>
          </w:tcPr>
          <w:p w14:paraId="5E62A39F" w14:textId="69069708" w:rsidR="14F76A8C" w:rsidRDefault="14F76A8C" w:rsidP="14F76A8C">
            <w:proofErr w:type="spellStart"/>
            <w:r w:rsidRPr="14F76A8C">
              <w:rPr>
                <w:rFonts w:ascii="Times New Roman" w:eastAsia="Times New Roman" w:hAnsi="Times New Roman" w:cs="Times New Roman"/>
                <w:color w:val="00000A"/>
                <w:sz w:val="28"/>
                <w:szCs w:val="28"/>
              </w:rPr>
              <w:t>Nội</w:t>
            </w:r>
            <w:proofErr w:type="spellEnd"/>
            <w:r w:rsidRPr="14F76A8C">
              <w:rPr>
                <w:rFonts w:ascii="Times New Roman" w:eastAsia="Times New Roman" w:hAnsi="Times New Roman" w:cs="Times New Roman"/>
                <w:color w:val="00000A"/>
                <w:sz w:val="28"/>
                <w:szCs w:val="28"/>
              </w:rPr>
              <w:t xml:space="preserve">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proofErr w:type="spellStart"/>
            <w:r w:rsidRPr="14F76A8C">
              <w:rPr>
                <w:rFonts w:ascii="Times New Roman" w:eastAsia="Times New Roman" w:hAnsi="Times New Roman" w:cs="Times New Roman"/>
                <w:color w:val="00000A"/>
                <w:sz w:val="28"/>
                <w:szCs w:val="28"/>
              </w:rPr>
              <w:t>ngayGui</w:t>
            </w:r>
            <w:proofErr w:type="spellEnd"/>
          </w:p>
        </w:tc>
        <w:tc>
          <w:tcPr>
            <w:tcW w:w="1463" w:type="dxa"/>
          </w:tcPr>
          <w:p w14:paraId="0A52052B" w14:textId="26C4BFEC" w:rsidR="14F76A8C" w:rsidRDefault="14F76A8C" w:rsidP="14F76A8C">
            <w:proofErr w:type="spellStart"/>
            <w:r w:rsidRPr="14F76A8C">
              <w:rPr>
                <w:rFonts w:ascii="Times New Roman" w:eastAsia="Times New Roman" w:hAnsi="Times New Roman" w:cs="Times New Roman"/>
                <w:color w:val="00000A"/>
                <w:sz w:val="28"/>
                <w:szCs w:val="28"/>
              </w:rPr>
              <w:t>Ngày</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gửi</w:t>
            </w:r>
            <w:proofErr w:type="spellEnd"/>
          </w:p>
        </w:tc>
        <w:tc>
          <w:tcPr>
            <w:tcW w:w="1463" w:type="dxa"/>
          </w:tcPr>
          <w:p w14:paraId="71150D85" w14:textId="363170D3" w:rsidR="14F76A8C" w:rsidRDefault="14F76A8C" w:rsidP="14F76A8C">
            <w:proofErr w:type="spellStart"/>
            <w:r w:rsidRPr="14F76A8C">
              <w:rPr>
                <w:rFonts w:ascii="Times New Roman" w:eastAsia="Times New Roman" w:hAnsi="Times New Roman" w:cs="Times New Roman"/>
                <w:color w:val="00000A"/>
                <w:sz w:val="28"/>
                <w:szCs w:val="28"/>
              </w:rPr>
              <w:t>dateTime</w:t>
            </w:r>
            <w:proofErr w:type="spellEnd"/>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proofErr w:type="spellStart"/>
            <w:r w:rsidRPr="14F76A8C">
              <w:rPr>
                <w:rFonts w:ascii="Times New Roman" w:eastAsia="Times New Roman" w:hAnsi="Times New Roman" w:cs="Times New Roman"/>
                <w:color w:val="00000A"/>
                <w:sz w:val="28"/>
                <w:szCs w:val="28"/>
              </w:rPr>
              <w:t>trangThai</w:t>
            </w:r>
            <w:proofErr w:type="spellEnd"/>
          </w:p>
        </w:tc>
        <w:tc>
          <w:tcPr>
            <w:tcW w:w="1463" w:type="dxa"/>
          </w:tcPr>
          <w:p w14:paraId="531DC25A" w14:textId="4E8375C8" w:rsidR="14F76A8C" w:rsidRDefault="14F76A8C" w:rsidP="14F76A8C">
            <w:proofErr w:type="spellStart"/>
            <w:r w:rsidRPr="14F76A8C">
              <w:rPr>
                <w:rFonts w:ascii="Times New Roman" w:eastAsia="Times New Roman" w:hAnsi="Times New Roman" w:cs="Times New Roman"/>
                <w:color w:val="00000A"/>
                <w:sz w:val="28"/>
                <w:szCs w:val="28"/>
              </w:rPr>
              <w:t>Trạng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thái</w:t>
            </w:r>
            <w:proofErr w:type="spellEnd"/>
          </w:p>
        </w:tc>
        <w:tc>
          <w:tcPr>
            <w:tcW w:w="1463" w:type="dxa"/>
          </w:tcPr>
          <w:p w14:paraId="3ADEC19A" w14:textId="5688EC82" w:rsidR="14F76A8C" w:rsidRDefault="14F76A8C" w:rsidP="14F76A8C">
            <w:proofErr w:type="spellStart"/>
            <w:r w:rsidRPr="14F76A8C">
              <w:rPr>
                <w:rFonts w:ascii="Times New Roman" w:eastAsia="Times New Roman" w:hAnsi="Times New Roman" w:cs="Times New Roman"/>
                <w:color w:val="00000A"/>
                <w:sz w:val="28"/>
                <w:szCs w:val="28"/>
              </w:rPr>
              <w:t>boolean</w:t>
            </w:r>
            <w:proofErr w:type="spellEnd"/>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proofErr w:type="spellStart"/>
            <w:r w:rsidRPr="14F76A8C">
              <w:rPr>
                <w:rFonts w:ascii="Times New Roman" w:eastAsia="Times New Roman" w:hAnsi="Times New Roman" w:cs="Times New Roman"/>
                <w:color w:val="00000A"/>
                <w:sz w:val="28"/>
                <w:szCs w:val="28"/>
              </w:rPr>
              <w:t>maNhom</w:t>
            </w:r>
            <w:proofErr w:type="spellEnd"/>
          </w:p>
        </w:tc>
        <w:tc>
          <w:tcPr>
            <w:tcW w:w="1463" w:type="dxa"/>
          </w:tcPr>
          <w:p w14:paraId="30FC1F1A" w14:textId="2F664350"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nhóm</w:t>
            </w:r>
            <w:proofErr w:type="spellEnd"/>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463" w:type="dxa"/>
          </w:tcPr>
          <w:p w14:paraId="4C66F184" w14:textId="16A31495"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463" w:type="dxa"/>
          </w:tcPr>
          <w:p w14:paraId="044F8E56" w14:textId="71037351"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463" w:type="dxa"/>
          </w:tcPr>
          <w:p w14:paraId="509837A2" w14:textId="43C832CB"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6CF1291A" w14:textId="05B94196" w:rsidR="14F76A8C" w:rsidRDefault="14F76A8C" w:rsidP="14F76A8C">
            <w:proofErr w:type="spellStart"/>
            <w:r w:rsidRPr="14F76A8C">
              <w:rPr>
                <w:rFonts w:ascii="Times New Roman" w:eastAsia="Times New Roman" w:hAnsi="Times New Roman" w:cs="Times New Roman"/>
                <w:color w:val="00000A"/>
                <w:sz w:val="28"/>
                <w:szCs w:val="28"/>
              </w:rPr>
              <w:t>BinhLuan</w:t>
            </w:r>
            <w:proofErr w:type="spellEnd"/>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7B272652" w14:textId="50D71D47" w:rsidR="14F76A8C" w:rsidRDefault="14F76A8C" w:rsidP="14F76A8C">
            <w:proofErr w:type="spellStart"/>
            <w:r w:rsidRPr="14F76A8C">
              <w:rPr>
                <w:rFonts w:ascii="Times New Roman" w:eastAsia="Times New Roman" w:hAnsi="Times New Roman" w:cs="Times New Roman"/>
                <w:color w:val="00000A"/>
                <w:sz w:val="28"/>
                <w:szCs w:val="28"/>
              </w:rPr>
              <w:t>Danh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sách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bình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luận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về</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2057D555" w14:textId="692505EC"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7E252C10" w14:textId="74DB3AB6"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proofErr w:type="spellStart"/>
            <w:r w:rsidRPr="14F76A8C">
              <w:rPr>
                <w:rFonts w:ascii="Times New Roman" w:eastAsia="Times New Roman" w:hAnsi="Times New Roman" w:cs="Times New Roman"/>
                <w:color w:val="00000A"/>
                <w:sz w:val="28"/>
                <w:szCs w:val="28"/>
              </w:rPr>
              <w:t>maBL</w:t>
            </w:r>
            <w:proofErr w:type="spellEnd"/>
          </w:p>
        </w:tc>
        <w:tc>
          <w:tcPr>
            <w:tcW w:w="1756" w:type="dxa"/>
          </w:tcPr>
          <w:p w14:paraId="7C311F20" w14:textId="54FA601D"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bình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luận</w:t>
            </w:r>
            <w:proofErr w:type="spellEnd"/>
          </w:p>
        </w:tc>
        <w:tc>
          <w:tcPr>
            <w:tcW w:w="1756" w:type="dxa"/>
          </w:tcPr>
          <w:p w14:paraId="160EE74E" w14:textId="727A3294" w:rsidR="14F76A8C" w:rsidRDefault="14F76A8C" w:rsidP="14F76A8C">
            <w:proofErr w:type="spellStart"/>
            <w:r w:rsidRPr="14F76A8C">
              <w:rPr>
                <w:rFonts w:ascii="Times New Roman" w:eastAsia="Times New Roman" w:hAnsi="Times New Roman" w:cs="Times New Roman"/>
                <w:color w:val="00000A"/>
                <w:sz w:val="28"/>
                <w:szCs w:val="28"/>
              </w:rPr>
              <w:t>biInt</w:t>
            </w:r>
            <w:proofErr w:type="spellEnd"/>
          </w:p>
        </w:tc>
        <w:tc>
          <w:tcPr>
            <w:tcW w:w="1756" w:type="dxa"/>
          </w:tcPr>
          <w:p w14:paraId="7BFEB1B8" w14:textId="58ED6475"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34CFFACB" w14:textId="064249EB"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5E3F609F" w14:textId="77777777" w:rsidTr="14F76A8C">
        <w:tc>
          <w:tcPr>
            <w:tcW w:w="1756" w:type="dxa"/>
          </w:tcPr>
          <w:p w14:paraId="1E09ACE7" w14:textId="773D68A2" w:rsidR="14F76A8C" w:rsidRDefault="14F76A8C" w:rsidP="14F76A8C">
            <w:proofErr w:type="spellStart"/>
            <w:r w:rsidRPr="14F76A8C">
              <w:rPr>
                <w:rFonts w:ascii="Times New Roman" w:eastAsia="Times New Roman" w:hAnsi="Times New Roman" w:cs="Times New Roman"/>
                <w:color w:val="00000A"/>
                <w:sz w:val="28"/>
                <w:szCs w:val="28"/>
              </w:rPr>
              <w:t>noiDung</w:t>
            </w:r>
            <w:proofErr w:type="spellEnd"/>
          </w:p>
        </w:tc>
        <w:tc>
          <w:tcPr>
            <w:tcW w:w="1756" w:type="dxa"/>
          </w:tcPr>
          <w:p w14:paraId="5F64D132" w14:textId="56F76E8B" w:rsidR="14F76A8C" w:rsidRDefault="14F76A8C" w:rsidP="14F76A8C">
            <w:proofErr w:type="spellStart"/>
            <w:r w:rsidRPr="14F76A8C">
              <w:rPr>
                <w:rFonts w:ascii="Times New Roman" w:eastAsia="Times New Roman" w:hAnsi="Times New Roman" w:cs="Times New Roman"/>
                <w:color w:val="00000A"/>
                <w:sz w:val="28"/>
                <w:szCs w:val="28"/>
              </w:rPr>
              <w:t>Nội</w:t>
            </w:r>
            <w:proofErr w:type="spellEnd"/>
            <w:r w:rsidRPr="14F76A8C">
              <w:rPr>
                <w:rFonts w:ascii="Times New Roman" w:eastAsia="Times New Roman" w:hAnsi="Times New Roman" w:cs="Times New Roman"/>
                <w:color w:val="00000A"/>
                <w:sz w:val="28"/>
                <w:szCs w:val="28"/>
              </w:rPr>
              <w:t xml:space="preserve">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8607105" w14:textId="77777777" w:rsidTr="14F76A8C">
        <w:tc>
          <w:tcPr>
            <w:tcW w:w="1756" w:type="dxa"/>
          </w:tcPr>
          <w:p w14:paraId="5427966C" w14:textId="07D5CC9C" w:rsidR="14F76A8C" w:rsidRDefault="14F76A8C" w:rsidP="14F76A8C">
            <w:proofErr w:type="spellStart"/>
            <w:r w:rsidRPr="14F76A8C">
              <w:rPr>
                <w:rFonts w:ascii="Times New Roman" w:eastAsia="Times New Roman" w:hAnsi="Times New Roman" w:cs="Times New Roman"/>
                <w:color w:val="00000A"/>
                <w:sz w:val="28"/>
                <w:szCs w:val="28"/>
              </w:rPr>
              <w:t>ngayGui</w:t>
            </w:r>
            <w:proofErr w:type="spellEnd"/>
          </w:p>
        </w:tc>
        <w:tc>
          <w:tcPr>
            <w:tcW w:w="1756" w:type="dxa"/>
          </w:tcPr>
          <w:p w14:paraId="0A99D5F1" w14:textId="4B1A47A8" w:rsidR="14F76A8C" w:rsidRDefault="14F76A8C" w:rsidP="14F76A8C">
            <w:proofErr w:type="spellStart"/>
            <w:r w:rsidRPr="14F76A8C">
              <w:rPr>
                <w:rFonts w:ascii="Times New Roman" w:eastAsia="Times New Roman" w:hAnsi="Times New Roman" w:cs="Times New Roman"/>
                <w:color w:val="00000A"/>
                <w:sz w:val="28"/>
                <w:szCs w:val="28"/>
              </w:rPr>
              <w:t>Ngày</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gửi</w:t>
            </w:r>
            <w:proofErr w:type="spellEnd"/>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7828379C" w14:textId="77777777" w:rsidTr="14F76A8C">
        <w:tc>
          <w:tcPr>
            <w:tcW w:w="1756" w:type="dxa"/>
          </w:tcPr>
          <w:p w14:paraId="3E2F4436" w14:textId="72C4B41C" w:rsidR="14F76A8C" w:rsidRDefault="14F76A8C" w:rsidP="14F76A8C">
            <w:proofErr w:type="spellStart"/>
            <w:r w:rsidRPr="14F76A8C">
              <w:rPr>
                <w:rFonts w:ascii="Times New Roman" w:eastAsia="Times New Roman" w:hAnsi="Times New Roman" w:cs="Times New Roman"/>
                <w:color w:val="00000A"/>
                <w:sz w:val="28"/>
                <w:szCs w:val="28"/>
              </w:rPr>
              <w:t>maChuong</w:t>
            </w:r>
            <w:proofErr w:type="spellEnd"/>
          </w:p>
        </w:tc>
        <w:tc>
          <w:tcPr>
            <w:tcW w:w="1756" w:type="dxa"/>
          </w:tcPr>
          <w:p w14:paraId="04C16906" w14:textId="0D3503AA"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chương</w:t>
            </w:r>
            <w:proofErr w:type="spellEnd"/>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49CE2C6B" w14:textId="5C5AA635"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1175E903" w14:textId="77777777" w:rsidTr="14F76A8C">
        <w:tc>
          <w:tcPr>
            <w:tcW w:w="1756" w:type="dxa"/>
          </w:tcPr>
          <w:p w14:paraId="117D09D8" w14:textId="19BD0EBE"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7DD6F4DF" w14:textId="53689007"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r w:rsidRPr="14F76A8C">
              <w:rPr>
                <w:rFonts w:ascii="Times New Roman" w:eastAsia="Times New Roman" w:hAnsi="Times New Roman" w:cs="Times New Roman"/>
                <w:color w:val="00000A"/>
                <w:sz w:val="28"/>
                <w:szCs w:val="28"/>
              </w:rPr>
              <w:t xml:space="preserve">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0F29813B" w14:textId="1328AAFB"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511D6B81" w14:textId="16FDF785" w:rsidR="14F76A8C" w:rsidRDefault="14F76A8C" w:rsidP="14F76A8C">
            <w:proofErr w:type="spellStart"/>
            <w:r w:rsidRPr="14F76A8C">
              <w:rPr>
                <w:rFonts w:ascii="Times New Roman" w:eastAsia="Times New Roman" w:hAnsi="Times New Roman" w:cs="Times New Roman"/>
                <w:color w:val="00000A"/>
                <w:sz w:val="28"/>
                <w:szCs w:val="28"/>
              </w:rPr>
              <w:t>BaoCao</w:t>
            </w:r>
            <w:proofErr w:type="spellEnd"/>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lastRenderedPageBreak/>
              <w:t>bảng</w:t>
            </w:r>
            <w:proofErr w:type="spellEnd"/>
          </w:p>
        </w:tc>
        <w:tc>
          <w:tcPr>
            <w:tcW w:w="1756" w:type="dxa"/>
          </w:tcPr>
          <w:p w14:paraId="1FF28301" w14:textId="689E5D10" w:rsidR="14F76A8C" w:rsidRDefault="14F76A8C" w:rsidP="14F76A8C">
            <w:proofErr w:type="spellStart"/>
            <w:r w:rsidRPr="14F76A8C">
              <w:rPr>
                <w:rFonts w:ascii="Times New Roman" w:eastAsia="Times New Roman" w:hAnsi="Times New Roman" w:cs="Times New Roman"/>
                <w:color w:val="00000A"/>
                <w:sz w:val="28"/>
                <w:szCs w:val="28"/>
              </w:rPr>
              <w:lastRenderedPageBreak/>
              <w:t>Danh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sách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lastRenderedPageBreak/>
              <w:t>báo</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cáo</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về</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lỗi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r w:rsidRPr="14F76A8C">
              <w:rPr>
                <w:rFonts w:ascii="Times New Roman" w:eastAsia="Times New Roman" w:hAnsi="Times New Roman" w:cs="Times New Roman"/>
                <w:color w:val="00000A"/>
                <w:sz w:val="28"/>
                <w:szCs w:val="28"/>
              </w:rPr>
              <w:t xml:space="preserve"> vi </w:t>
            </w:r>
            <w:proofErr w:type="spellStart"/>
            <w:r w:rsidRPr="14F76A8C">
              <w:rPr>
                <w:rFonts w:ascii="Times New Roman" w:eastAsia="Times New Roman" w:hAnsi="Times New Roman" w:cs="Times New Roman"/>
                <w:color w:val="00000A"/>
                <w:sz w:val="28"/>
                <w:szCs w:val="28"/>
              </w:rPr>
              <w:t>phạm</w:t>
            </w:r>
            <w:proofErr w:type="spellEnd"/>
            <w:r w:rsidRPr="14F76A8C">
              <w:rPr>
                <w:rFonts w:ascii="Times New Roman" w:eastAsia="Times New Roman" w:hAnsi="Times New Roman" w:cs="Times New Roman"/>
                <w:color w:val="00000A"/>
                <w:sz w:val="28"/>
                <w:szCs w:val="28"/>
              </w:rPr>
              <w:t>.</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2A593810" w14:textId="6A6715E5"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1B1D8398" w14:textId="73190F69"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proofErr w:type="spellStart"/>
            <w:r w:rsidRPr="14F76A8C">
              <w:rPr>
                <w:rFonts w:ascii="Times New Roman" w:eastAsia="Times New Roman" w:hAnsi="Times New Roman" w:cs="Times New Roman"/>
                <w:color w:val="00000A"/>
                <w:sz w:val="28"/>
                <w:szCs w:val="28"/>
              </w:rPr>
              <w:t>maBC</w:t>
            </w:r>
            <w:proofErr w:type="spellEnd"/>
          </w:p>
        </w:tc>
        <w:tc>
          <w:tcPr>
            <w:tcW w:w="1756" w:type="dxa"/>
          </w:tcPr>
          <w:p w14:paraId="6D0BD6C4" w14:textId="543F37CE"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báo</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cáo</w:t>
            </w:r>
            <w:proofErr w:type="spellEnd"/>
          </w:p>
        </w:tc>
        <w:tc>
          <w:tcPr>
            <w:tcW w:w="1756" w:type="dxa"/>
          </w:tcPr>
          <w:p w14:paraId="39F7A39C" w14:textId="1E56B183"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1855B58C" w14:textId="1E4978A9"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1EAA00BD" w14:textId="4F9DA26B"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0CC7ECCC" w14:textId="77777777" w:rsidTr="14F76A8C">
        <w:tc>
          <w:tcPr>
            <w:tcW w:w="1756" w:type="dxa"/>
          </w:tcPr>
          <w:p w14:paraId="2587B728" w14:textId="76AA377C" w:rsidR="14F76A8C" w:rsidRDefault="14F76A8C" w:rsidP="14F76A8C">
            <w:proofErr w:type="spellStart"/>
            <w:r w:rsidRPr="14F76A8C">
              <w:rPr>
                <w:rFonts w:ascii="Times New Roman" w:eastAsia="Times New Roman" w:hAnsi="Times New Roman" w:cs="Times New Roman"/>
                <w:color w:val="00000A"/>
                <w:sz w:val="28"/>
                <w:szCs w:val="28"/>
              </w:rPr>
              <w:t>tieuDe</w:t>
            </w:r>
            <w:proofErr w:type="spellEnd"/>
          </w:p>
        </w:tc>
        <w:tc>
          <w:tcPr>
            <w:tcW w:w="1756" w:type="dxa"/>
          </w:tcPr>
          <w:p w14:paraId="4C8F41A2" w14:textId="1D6EAD01" w:rsidR="14F76A8C" w:rsidRDefault="14F76A8C" w:rsidP="14F76A8C">
            <w:proofErr w:type="spellStart"/>
            <w:r w:rsidRPr="14F76A8C">
              <w:rPr>
                <w:rFonts w:ascii="Times New Roman" w:eastAsia="Times New Roman" w:hAnsi="Times New Roman" w:cs="Times New Roman"/>
                <w:color w:val="00000A"/>
                <w:sz w:val="28"/>
                <w:szCs w:val="28"/>
              </w:rPr>
              <w:t>Tiêu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đề</w:t>
            </w:r>
            <w:proofErr w:type="spellEnd"/>
          </w:p>
        </w:tc>
        <w:tc>
          <w:tcPr>
            <w:tcW w:w="1756" w:type="dxa"/>
          </w:tcPr>
          <w:p w14:paraId="27477700" w14:textId="59B42969" w:rsidR="14F76A8C" w:rsidRDefault="14F76A8C" w:rsidP="14F76A8C">
            <w:proofErr w:type="spellStart"/>
            <w:proofErr w:type="gramStart"/>
            <w:r w:rsidRPr="14F76A8C">
              <w:rPr>
                <w:rFonts w:ascii="Times New Roman" w:eastAsia="Times New Roman" w:hAnsi="Times New Roman" w:cs="Times New Roman"/>
                <w:color w:val="00000A"/>
                <w:sz w:val="28"/>
                <w:szCs w:val="28"/>
              </w:rPr>
              <w:t>nvarchar</w:t>
            </w:r>
            <w:proofErr w:type="spellEnd"/>
            <w:r w:rsidRPr="14F76A8C">
              <w:rPr>
                <w:rFonts w:ascii="Times New Roman" w:eastAsia="Times New Roman" w:hAnsi="Times New Roman" w:cs="Times New Roman"/>
                <w:color w:val="00000A"/>
                <w:sz w:val="28"/>
                <w:szCs w:val="28"/>
              </w:rPr>
              <w:t>(</w:t>
            </w:r>
            <w:proofErr w:type="gramEnd"/>
            <w:r w:rsidRPr="14F76A8C">
              <w:rPr>
                <w:rFonts w:ascii="Times New Roman" w:eastAsia="Times New Roman" w:hAnsi="Times New Roman" w:cs="Times New Roman"/>
                <w:color w:val="00000A"/>
                <w:sz w:val="28"/>
                <w:szCs w:val="28"/>
              </w:rPr>
              <w:t>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21BCF05C" w14:textId="77777777" w:rsidTr="14F76A8C">
        <w:tc>
          <w:tcPr>
            <w:tcW w:w="1756" w:type="dxa"/>
          </w:tcPr>
          <w:p w14:paraId="3F161D7F" w14:textId="60651217" w:rsidR="14F76A8C" w:rsidRDefault="14F76A8C" w:rsidP="14F76A8C">
            <w:proofErr w:type="spellStart"/>
            <w:r w:rsidRPr="14F76A8C">
              <w:rPr>
                <w:rFonts w:ascii="Times New Roman" w:eastAsia="Times New Roman" w:hAnsi="Times New Roman" w:cs="Times New Roman"/>
                <w:color w:val="00000A"/>
                <w:sz w:val="28"/>
                <w:szCs w:val="28"/>
              </w:rPr>
              <w:t>noiDung</w:t>
            </w:r>
            <w:proofErr w:type="spellEnd"/>
          </w:p>
        </w:tc>
        <w:tc>
          <w:tcPr>
            <w:tcW w:w="1756" w:type="dxa"/>
          </w:tcPr>
          <w:p w14:paraId="1B9538B7" w14:textId="319952DC" w:rsidR="14F76A8C" w:rsidRDefault="14F76A8C" w:rsidP="14F76A8C">
            <w:proofErr w:type="spellStart"/>
            <w:r w:rsidRPr="14F76A8C">
              <w:rPr>
                <w:rFonts w:ascii="Times New Roman" w:eastAsia="Times New Roman" w:hAnsi="Times New Roman" w:cs="Times New Roman"/>
                <w:color w:val="00000A"/>
                <w:sz w:val="28"/>
                <w:szCs w:val="28"/>
              </w:rPr>
              <w:t>Nội</w:t>
            </w:r>
            <w:proofErr w:type="spellEnd"/>
            <w:r w:rsidRPr="14F76A8C">
              <w:rPr>
                <w:rFonts w:ascii="Times New Roman" w:eastAsia="Times New Roman" w:hAnsi="Times New Roman" w:cs="Times New Roman"/>
                <w:color w:val="00000A"/>
                <w:sz w:val="28"/>
                <w:szCs w:val="28"/>
              </w:rPr>
              <w:t xml:space="preserve">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2108C9F" w14:textId="77777777" w:rsidTr="14F76A8C">
        <w:tc>
          <w:tcPr>
            <w:tcW w:w="1756" w:type="dxa"/>
          </w:tcPr>
          <w:p w14:paraId="73ABDE91" w14:textId="7B208358" w:rsidR="14F76A8C" w:rsidRDefault="14F76A8C" w:rsidP="14F76A8C">
            <w:proofErr w:type="spellStart"/>
            <w:r w:rsidRPr="14F76A8C">
              <w:rPr>
                <w:rFonts w:ascii="Times New Roman" w:eastAsia="Times New Roman" w:hAnsi="Times New Roman" w:cs="Times New Roman"/>
                <w:color w:val="00000A"/>
                <w:sz w:val="28"/>
                <w:szCs w:val="28"/>
              </w:rPr>
              <w:t>ngayGui</w:t>
            </w:r>
            <w:proofErr w:type="spellEnd"/>
          </w:p>
        </w:tc>
        <w:tc>
          <w:tcPr>
            <w:tcW w:w="1756" w:type="dxa"/>
          </w:tcPr>
          <w:p w14:paraId="7C8880DB" w14:textId="135D3A1A" w:rsidR="14F76A8C" w:rsidRDefault="14F76A8C" w:rsidP="14F76A8C">
            <w:proofErr w:type="spellStart"/>
            <w:r w:rsidRPr="14F76A8C">
              <w:rPr>
                <w:rFonts w:ascii="Times New Roman" w:eastAsia="Times New Roman" w:hAnsi="Times New Roman" w:cs="Times New Roman"/>
                <w:color w:val="00000A"/>
                <w:sz w:val="28"/>
                <w:szCs w:val="28"/>
              </w:rPr>
              <w:t>Ngày</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gửi</w:t>
            </w:r>
            <w:proofErr w:type="spellEnd"/>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FC32558" w14:textId="77777777" w:rsidTr="14F76A8C">
        <w:tc>
          <w:tcPr>
            <w:tcW w:w="1756" w:type="dxa"/>
          </w:tcPr>
          <w:p w14:paraId="4043441C" w14:textId="26FC41B7" w:rsidR="14F76A8C" w:rsidRDefault="14F76A8C" w:rsidP="14F76A8C">
            <w:proofErr w:type="spellStart"/>
            <w:r w:rsidRPr="14F76A8C">
              <w:rPr>
                <w:rFonts w:ascii="Times New Roman" w:eastAsia="Times New Roman" w:hAnsi="Times New Roman" w:cs="Times New Roman"/>
                <w:color w:val="00000A"/>
                <w:sz w:val="28"/>
                <w:szCs w:val="28"/>
              </w:rPr>
              <w:t>trangThai</w:t>
            </w:r>
            <w:proofErr w:type="spellEnd"/>
          </w:p>
        </w:tc>
        <w:tc>
          <w:tcPr>
            <w:tcW w:w="1756" w:type="dxa"/>
          </w:tcPr>
          <w:p w14:paraId="274F7CD6" w14:textId="5327BAE3" w:rsidR="14F76A8C" w:rsidRDefault="14F76A8C" w:rsidP="14F76A8C">
            <w:proofErr w:type="spellStart"/>
            <w:r w:rsidRPr="14F76A8C">
              <w:rPr>
                <w:rFonts w:ascii="Times New Roman" w:eastAsia="Times New Roman" w:hAnsi="Times New Roman" w:cs="Times New Roman"/>
                <w:color w:val="00000A"/>
                <w:sz w:val="28"/>
                <w:szCs w:val="28"/>
              </w:rPr>
              <w:t>Trạng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thái</w:t>
            </w:r>
            <w:proofErr w:type="spellEnd"/>
          </w:p>
        </w:tc>
        <w:tc>
          <w:tcPr>
            <w:tcW w:w="1756" w:type="dxa"/>
          </w:tcPr>
          <w:p w14:paraId="1130A786" w14:textId="17DD42BE" w:rsidR="14F76A8C" w:rsidRDefault="14F76A8C" w:rsidP="14F76A8C">
            <w:proofErr w:type="spellStart"/>
            <w:r w:rsidRPr="14F76A8C">
              <w:rPr>
                <w:rFonts w:ascii="Times New Roman" w:eastAsia="Times New Roman" w:hAnsi="Times New Roman" w:cs="Times New Roman"/>
                <w:color w:val="00000A"/>
                <w:sz w:val="28"/>
                <w:szCs w:val="28"/>
              </w:rPr>
              <w:t>boolean</w:t>
            </w:r>
            <w:proofErr w:type="spellEnd"/>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3F9587C" w14:textId="77777777" w:rsidTr="14F76A8C">
        <w:tc>
          <w:tcPr>
            <w:tcW w:w="1756" w:type="dxa"/>
          </w:tcPr>
          <w:p w14:paraId="0B9C7166" w14:textId="30B9DD9B" w:rsidR="14F76A8C" w:rsidRDefault="14F76A8C" w:rsidP="14F76A8C">
            <w:proofErr w:type="spellStart"/>
            <w:r w:rsidRPr="14F76A8C">
              <w:rPr>
                <w:rFonts w:ascii="Times New Roman" w:eastAsia="Times New Roman" w:hAnsi="Times New Roman" w:cs="Times New Roman"/>
                <w:color w:val="00000A"/>
                <w:sz w:val="28"/>
                <w:szCs w:val="28"/>
              </w:rPr>
              <w:t>maTruyen</w:t>
            </w:r>
            <w:proofErr w:type="spellEnd"/>
          </w:p>
        </w:tc>
        <w:tc>
          <w:tcPr>
            <w:tcW w:w="1756" w:type="dxa"/>
          </w:tcPr>
          <w:p w14:paraId="1D773C0B" w14:textId="4557474A"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20E4721A" w14:textId="7137E54C"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báo</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cáo</w:t>
            </w:r>
            <w:proofErr w:type="spellEnd"/>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733D80BC" w14:textId="530A4D7A"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bị</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báo</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cáo</w:t>
            </w:r>
            <w:proofErr w:type="spellEnd"/>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15417D95" w14:textId="0CF346B5"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4FE0D111" w14:textId="543E6E2B" w:rsidR="14F76A8C" w:rsidRDefault="14F76A8C" w:rsidP="14F76A8C">
            <w:proofErr w:type="spellStart"/>
            <w:r w:rsidRPr="14F76A8C">
              <w:rPr>
                <w:rFonts w:ascii="Times New Roman" w:eastAsia="Times New Roman" w:hAnsi="Times New Roman" w:cs="Times New Roman"/>
                <w:color w:val="00000A"/>
                <w:sz w:val="28"/>
                <w:szCs w:val="28"/>
              </w:rPr>
              <w:t>Truyen</w:t>
            </w:r>
            <w:proofErr w:type="spellEnd"/>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10E9D784" w14:textId="4DDEBDA6" w:rsidR="14F76A8C" w:rsidRDefault="14F76A8C" w:rsidP="14F76A8C">
            <w:proofErr w:type="spellStart"/>
            <w:r w:rsidRPr="14F76A8C">
              <w:rPr>
                <w:rFonts w:ascii="Times New Roman" w:eastAsia="Times New Roman" w:hAnsi="Times New Roman" w:cs="Times New Roman"/>
                <w:color w:val="00000A"/>
                <w:sz w:val="28"/>
                <w:szCs w:val="28"/>
              </w:rPr>
              <w:t>Danh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sách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lưu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thông</w:t>
            </w:r>
            <w:proofErr w:type="spellEnd"/>
            <w:r w:rsidRPr="14F76A8C">
              <w:rPr>
                <w:rFonts w:ascii="Times New Roman" w:eastAsia="Times New Roman" w:hAnsi="Times New Roman" w:cs="Times New Roman"/>
                <w:color w:val="00000A"/>
                <w:sz w:val="28"/>
                <w:szCs w:val="28"/>
              </w:rPr>
              <w:t xml:space="preserve"> tin </w:t>
            </w:r>
            <w:proofErr w:type="spellStart"/>
            <w:r w:rsidRPr="14F76A8C">
              <w:rPr>
                <w:rFonts w:ascii="Times New Roman" w:eastAsia="Times New Roman" w:hAnsi="Times New Roman" w:cs="Times New Roman"/>
                <w:color w:val="00000A"/>
                <w:sz w:val="28"/>
                <w:szCs w:val="28"/>
              </w:rPr>
              <w:t>cơ</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bản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của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từng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0442E2A4" w14:textId="618F3247"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7C5E45A5" w14:textId="60972564"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proofErr w:type="spellStart"/>
            <w:r w:rsidRPr="14F76A8C">
              <w:rPr>
                <w:rFonts w:ascii="Times New Roman" w:eastAsia="Times New Roman" w:hAnsi="Times New Roman" w:cs="Times New Roman"/>
                <w:color w:val="00000A"/>
                <w:sz w:val="28"/>
                <w:szCs w:val="28"/>
              </w:rPr>
              <w:t>maTruyen</w:t>
            </w:r>
            <w:proofErr w:type="spellEnd"/>
          </w:p>
        </w:tc>
        <w:tc>
          <w:tcPr>
            <w:tcW w:w="1756" w:type="dxa"/>
          </w:tcPr>
          <w:p w14:paraId="7A09F699" w14:textId="4AB8BFD0"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2561E117" w14:textId="5BE83A50"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1329C17D" w14:textId="3F187E01"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4FE0DEA2" w14:textId="0ADF46B4"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7E4E149" w14:textId="77777777" w:rsidTr="14F76A8C">
        <w:tc>
          <w:tcPr>
            <w:tcW w:w="1756" w:type="dxa"/>
          </w:tcPr>
          <w:p w14:paraId="2A73B288" w14:textId="7E19B01B" w:rsidR="14F76A8C" w:rsidRDefault="14F76A8C" w:rsidP="14F76A8C">
            <w:proofErr w:type="spellStart"/>
            <w:r w:rsidRPr="14F76A8C">
              <w:rPr>
                <w:rFonts w:ascii="Times New Roman" w:eastAsia="Times New Roman" w:hAnsi="Times New Roman" w:cs="Times New Roman"/>
                <w:color w:val="00000A"/>
                <w:sz w:val="28"/>
                <w:szCs w:val="28"/>
              </w:rPr>
              <w:t>tenTruyen</w:t>
            </w:r>
            <w:proofErr w:type="spellEnd"/>
          </w:p>
        </w:tc>
        <w:tc>
          <w:tcPr>
            <w:tcW w:w="1756" w:type="dxa"/>
          </w:tcPr>
          <w:p w14:paraId="795907E1" w14:textId="58DBCB23" w:rsidR="14F76A8C" w:rsidRDefault="14F76A8C" w:rsidP="14F76A8C">
            <w:proofErr w:type="spellStart"/>
            <w:r w:rsidRPr="14F76A8C">
              <w:rPr>
                <w:rFonts w:ascii="Times New Roman" w:eastAsia="Times New Roman" w:hAnsi="Times New Roman" w:cs="Times New Roman"/>
                <w:color w:val="00000A"/>
                <w:sz w:val="28"/>
                <w:szCs w:val="28"/>
              </w:rPr>
              <w:t>Tên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505072BD" w14:textId="6D9428C0"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6DA98FC" w14:textId="77777777" w:rsidTr="14F76A8C">
        <w:tc>
          <w:tcPr>
            <w:tcW w:w="1756" w:type="dxa"/>
          </w:tcPr>
          <w:p w14:paraId="07775B00" w14:textId="583ADAFB" w:rsidR="14F76A8C" w:rsidRDefault="14F76A8C" w:rsidP="14F76A8C">
            <w:proofErr w:type="spellStart"/>
            <w:r w:rsidRPr="14F76A8C">
              <w:rPr>
                <w:rFonts w:ascii="Times New Roman" w:eastAsia="Times New Roman" w:hAnsi="Times New Roman" w:cs="Times New Roman"/>
                <w:color w:val="00000A"/>
                <w:sz w:val="28"/>
                <w:szCs w:val="28"/>
              </w:rPr>
              <w:t>tacGia</w:t>
            </w:r>
            <w:proofErr w:type="spellEnd"/>
          </w:p>
        </w:tc>
        <w:tc>
          <w:tcPr>
            <w:tcW w:w="1756" w:type="dxa"/>
          </w:tcPr>
          <w:p w14:paraId="0664E32A" w14:textId="1BA733E9" w:rsidR="14F76A8C" w:rsidRDefault="14F76A8C" w:rsidP="14F76A8C">
            <w:proofErr w:type="spellStart"/>
            <w:r w:rsidRPr="14F76A8C">
              <w:rPr>
                <w:rFonts w:ascii="Times New Roman" w:eastAsia="Times New Roman" w:hAnsi="Times New Roman" w:cs="Times New Roman"/>
                <w:color w:val="00000A"/>
                <w:sz w:val="28"/>
                <w:szCs w:val="28"/>
              </w:rPr>
              <w:t>Tác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giả</w:t>
            </w:r>
            <w:proofErr w:type="spellEnd"/>
          </w:p>
        </w:tc>
        <w:tc>
          <w:tcPr>
            <w:tcW w:w="1756" w:type="dxa"/>
          </w:tcPr>
          <w:p w14:paraId="48D4712A" w14:textId="447CE9E8"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749C06EB" w14:textId="77777777" w:rsidTr="14F76A8C">
        <w:tc>
          <w:tcPr>
            <w:tcW w:w="1756" w:type="dxa"/>
          </w:tcPr>
          <w:p w14:paraId="0C032997" w14:textId="539E25E0" w:rsidR="14F76A8C" w:rsidRDefault="14F76A8C" w:rsidP="14F76A8C">
            <w:proofErr w:type="spellStart"/>
            <w:r w:rsidRPr="14F76A8C">
              <w:rPr>
                <w:rFonts w:ascii="Times New Roman" w:eastAsia="Times New Roman" w:hAnsi="Times New Roman" w:cs="Times New Roman"/>
                <w:color w:val="00000A"/>
                <w:sz w:val="28"/>
                <w:szCs w:val="28"/>
              </w:rPr>
              <w:t>gioiThieu</w:t>
            </w:r>
            <w:proofErr w:type="spellEnd"/>
          </w:p>
        </w:tc>
        <w:tc>
          <w:tcPr>
            <w:tcW w:w="1756" w:type="dxa"/>
          </w:tcPr>
          <w:p w14:paraId="27110AF6" w14:textId="5C4250F6" w:rsidR="14F76A8C" w:rsidRDefault="14F76A8C" w:rsidP="14F76A8C">
            <w:proofErr w:type="spellStart"/>
            <w:r w:rsidRPr="14F76A8C">
              <w:rPr>
                <w:rFonts w:ascii="Times New Roman" w:eastAsia="Times New Roman" w:hAnsi="Times New Roman" w:cs="Times New Roman"/>
                <w:color w:val="00000A"/>
                <w:sz w:val="28"/>
                <w:szCs w:val="28"/>
              </w:rPr>
              <w:t>giới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thiệu</w:t>
            </w:r>
            <w:proofErr w:type="spellEnd"/>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r>
      <w:tr w:rsidR="14F76A8C" w14:paraId="7B8D3073" w14:textId="77777777" w:rsidTr="14F76A8C">
        <w:tc>
          <w:tcPr>
            <w:tcW w:w="1756" w:type="dxa"/>
          </w:tcPr>
          <w:p w14:paraId="4D4E0DD6" w14:textId="5250283A" w:rsidR="14F76A8C" w:rsidRDefault="14F76A8C" w:rsidP="14F76A8C">
            <w:proofErr w:type="spellStart"/>
            <w:r w:rsidRPr="14F76A8C">
              <w:rPr>
                <w:rFonts w:ascii="Times New Roman" w:eastAsia="Times New Roman" w:hAnsi="Times New Roman" w:cs="Times New Roman"/>
                <w:color w:val="00000A"/>
                <w:sz w:val="28"/>
                <w:szCs w:val="28"/>
              </w:rPr>
              <w:t>linkAnh</w:t>
            </w:r>
            <w:proofErr w:type="spellEnd"/>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 xml:space="preserve">avatar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1198243D" w14:textId="77777777" w:rsidTr="14F76A8C">
        <w:tc>
          <w:tcPr>
            <w:tcW w:w="1756" w:type="dxa"/>
          </w:tcPr>
          <w:p w14:paraId="44CCF9CA" w14:textId="57A8E2F3" w:rsidR="14F76A8C" w:rsidRDefault="14F76A8C" w:rsidP="14F76A8C">
            <w:proofErr w:type="spellStart"/>
            <w:r w:rsidRPr="14F76A8C">
              <w:rPr>
                <w:rFonts w:ascii="Times New Roman" w:eastAsia="Times New Roman" w:hAnsi="Times New Roman" w:cs="Times New Roman"/>
                <w:color w:val="00000A"/>
                <w:sz w:val="28"/>
                <w:szCs w:val="28"/>
              </w:rPr>
              <w:t>ngayDang</w:t>
            </w:r>
            <w:proofErr w:type="spellEnd"/>
          </w:p>
        </w:tc>
        <w:tc>
          <w:tcPr>
            <w:tcW w:w="1756" w:type="dxa"/>
          </w:tcPr>
          <w:p w14:paraId="7E900379" w14:textId="03157738" w:rsidR="14F76A8C" w:rsidRDefault="14F76A8C" w:rsidP="14F76A8C">
            <w:proofErr w:type="spellStart"/>
            <w:r w:rsidRPr="14F76A8C">
              <w:rPr>
                <w:rFonts w:ascii="Times New Roman" w:eastAsia="Times New Roman" w:hAnsi="Times New Roman" w:cs="Times New Roman"/>
                <w:color w:val="00000A"/>
                <w:sz w:val="28"/>
                <w:szCs w:val="28"/>
              </w:rPr>
              <w:t>Ngày</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đăng</w:t>
            </w:r>
            <w:proofErr w:type="spellEnd"/>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317AFB2" w14:textId="77777777" w:rsidTr="14F76A8C">
        <w:tc>
          <w:tcPr>
            <w:tcW w:w="1756" w:type="dxa"/>
          </w:tcPr>
          <w:p w14:paraId="01C5E8BA" w14:textId="45FA4898" w:rsidR="14F76A8C" w:rsidRDefault="14F76A8C" w:rsidP="14F76A8C">
            <w:proofErr w:type="spellStart"/>
            <w:r w:rsidRPr="14F76A8C">
              <w:rPr>
                <w:rFonts w:ascii="Times New Roman" w:eastAsia="Times New Roman" w:hAnsi="Times New Roman" w:cs="Times New Roman"/>
                <w:color w:val="00000A"/>
                <w:sz w:val="28"/>
                <w:szCs w:val="28"/>
              </w:rPr>
              <w:t>luotXem</w:t>
            </w:r>
            <w:proofErr w:type="spellEnd"/>
          </w:p>
        </w:tc>
        <w:tc>
          <w:tcPr>
            <w:tcW w:w="1756" w:type="dxa"/>
          </w:tcPr>
          <w:p w14:paraId="2928F29B" w14:textId="0F7E8486" w:rsidR="14F76A8C" w:rsidRDefault="14F76A8C" w:rsidP="14F76A8C">
            <w:proofErr w:type="spellStart"/>
            <w:r w:rsidRPr="14F76A8C">
              <w:rPr>
                <w:rFonts w:ascii="Times New Roman" w:eastAsia="Times New Roman" w:hAnsi="Times New Roman" w:cs="Times New Roman"/>
                <w:color w:val="00000A"/>
                <w:sz w:val="28"/>
                <w:szCs w:val="28"/>
              </w:rPr>
              <w:t>Lượt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xem</w:t>
            </w:r>
            <w:proofErr w:type="spellEnd"/>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58B185F4" w14:textId="77777777" w:rsidTr="14F76A8C">
        <w:tc>
          <w:tcPr>
            <w:tcW w:w="1756" w:type="dxa"/>
          </w:tcPr>
          <w:p w14:paraId="3DCDAE27" w14:textId="173AA463" w:rsidR="14F76A8C" w:rsidRDefault="14F76A8C" w:rsidP="14F76A8C">
            <w:proofErr w:type="spellStart"/>
            <w:r w:rsidRPr="14F76A8C">
              <w:rPr>
                <w:rFonts w:ascii="Times New Roman" w:eastAsia="Times New Roman" w:hAnsi="Times New Roman" w:cs="Times New Roman"/>
                <w:color w:val="00000A"/>
                <w:sz w:val="28"/>
                <w:szCs w:val="28"/>
              </w:rPr>
              <w:lastRenderedPageBreak/>
              <w:t>diemDG</w:t>
            </w:r>
            <w:proofErr w:type="spellEnd"/>
          </w:p>
        </w:tc>
        <w:tc>
          <w:tcPr>
            <w:tcW w:w="1756" w:type="dxa"/>
          </w:tcPr>
          <w:p w14:paraId="08042F99" w14:textId="6394341F" w:rsidR="14F76A8C" w:rsidRDefault="14F76A8C" w:rsidP="14F76A8C">
            <w:proofErr w:type="spellStart"/>
            <w:r w:rsidRPr="14F76A8C">
              <w:rPr>
                <w:rFonts w:ascii="Times New Roman" w:eastAsia="Times New Roman" w:hAnsi="Times New Roman" w:cs="Times New Roman"/>
                <w:color w:val="00000A"/>
                <w:sz w:val="28"/>
                <w:szCs w:val="28"/>
              </w:rPr>
              <w:t>Điểm</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đánh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giá</w:t>
            </w:r>
            <w:proofErr w:type="spellEnd"/>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7F167E29" w14:textId="77777777" w:rsidTr="14F76A8C">
        <w:tc>
          <w:tcPr>
            <w:tcW w:w="1756" w:type="dxa"/>
          </w:tcPr>
          <w:p w14:paraId="451AB53C" w14:textId="6B360F25" w:rsidR="14F76A8C" w:rsidRDefault="14F76A8C" w:rsidP="14F76A8C">
            <w:proofErr w:type="spellStart"/>
            <w:r w:rsidRPr="14F76A8C">
              <w:rPr>
                <w:rFonts w:ascii="Times New Roman" w:eastAsia="Times New Roman" w:hAnsi="Times New Roman" w:cs="Times New Roman"/>
                <w:color w:val="00000A"/>
                <w:sz w:val="28"/>
                <w:szCs w:val="28"/>
              </w:rPr>
              <w:t>duyet</w:t>
            </w:r>
            <w:proofErr w:type="spellEnd"/>
          </w:p>
        </w:tc>
        <w:tc>
          <w:tcPr>
            <w:tcW w:w="1756" w:type="dxa"/>
          </w:tcPr>
          <w:p w14:paraId="1DC5094D" w14:textId="74C9FC6A" w:rsidR="14F76A8C" w:rsidRDefault="14F76A8C" w:rsidP="14F76A8C">
            <w:proofErr w:type="spellStart"/>
            <w:r w:rsidRPr="14F76A8C">
              <w:rPr>
                <w:rFonts w:ascii="Times New Roman" w:eastAsia="Times New Roman" w:hAnsi="Times New Roman" w:cs="Times New Roman"/>
                <w:color w:val="00000A"/>
                <w:sz w:val="28"/>
                <w:szCs w:val="28"/>
              </w:rPr>
              <w:t>trang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thái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duyệt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của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1C6685AB" w14:textId="42599D8E" w:rsidR="14F76A8C" w:rsidRDefault="14F76A8C" w:rsidP="14F76A8C">
            <w:proofErr w:type="spellStart"/>
            <w:r w:rsidRPr="14F76A8C">
              <w:rPr>
                <w:rFonts w:ascii="Times New Roman" w:eastAsia="Times New Roman" w:hAnsi="Times New Roman" w:cs="Times New Roman"/>
                <w:color w:val="00000A"/>
                <w:sz w:val="28"/>
                <w:szCs w:val="28"/>
              </w:rPr>
              <w:t>boolean</w:t>
            </w:r>
            <w:proofErr w:type="spellEnd"/>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7A0F25F0" w14:textId="318B2394" w:rsidR="14F76A8C" w:rsidRDefault="14F76A8C" w:rsidP="14F76A8C">
            <w:proofErr w:type="spellStart"/>
            <w:r w:rsidRPr="14F76A8C">
              <w:rPr>
                <w:rFonts w:ascii="Times New Roman" w:eastAsia="Times New Roman" w:hAnsi="Times New Roman" w:cs="Times New Roman"/>
                <w:color w:val="00000A"/>
                <w:sz w:val="28"/>
                <w:szCs w:val="28"/>
              </w:rPr>
              <w:t>ChuongTruyen</w:t>
            </w:r>
            <w:proofErr w:type="spellEnd"/>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47F35946" w14:textId="7DCFEFDF" w:rsidR="14F76A8C" w:rsidRDefault="14F76A8C" w:rsidP="14F76A8C">
            <w:proofErr w:type="spellStart"/>
            <w:r w:rsidRPr="14F76A8C">
              <w:rPr>
                <w:rFonts w:ascii="Times New Roman" w:eastAsia="Times New Roman" w:hAnsi="Times New Roman" w:cs="Times New Roman"/>
                <w:color w:val="00000A"/>
                <w:sz w:val="28"/>
                <w:szCs w:val="28"/>
              </w:rPr>
              <w:t>Danh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sách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chương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của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5118C126" w14:textId="37F95B9E"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1D66E933" w14:textId="3300C03F"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proofErr w:type="spellStart"/>
            <w:r w:rsidRPr="14F76A8C">
              <w:rPr>
                <w:rFonts w:ascii="Times New Roman" w:eastAsia="Times New Roman" w:hAnsi="Times New Roman" w:cs="Times New Roman"/>
                <w:color w:val="00000A"/>
                <w:sz w:val="28"/>
                <w:szCs w:val="28"/>
              </w:rPr>
              <w:t>maChuong</w:t>
            </w:r>
            <w:proofErr w:type="spellEnd"/>
          </w:p>
        </w:tc>
        <w:tc>
          <w:tcPr>
            <w:tcW w:w="1756" w:type="dxa"/>
          </w:tcPr>
          <w:p w14:paraId="2A085627" w14:textId="472A1CD3"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chương</w:t>
            </w:r>
            <w:proofErr w:type="spellEnd"/>
          </w:p>
        </w:tc>
        <w:tc>
          <w:tcPr>
            <w:tcW w:w="1756" w:type="dxa"/>
          </w:tcPr>
          <w:p w14:paraId="73BF5F16" w14:textId="66C4C8FC"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00B53B31" w14:textId="20D7B6DA"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4DFB7885" w14:textId="64ABF5FC"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E767013" w14:textId="77777777" w:rsidTr="14F76A8C">
        <w:tc>
          <w:tcPr>
            <w:tcW w:w="1756" w:type="dxa"/>
          </w:tcPr>
          <w:p w14:paraId="75BEE25F" w14:textId="7FEFC3D6" w:rsidR="14F76A8C" w:rsidRDefault="14F76A8C" w:rsidP="14F76A8C">
            <w:proofErr w:type="spellStart"/>
            <w:r w:rsidRPr="14F76A8C">
              <w:rPr>
                <w:rFonts w:ascii="Times New Roman" w:eastAsia="Times New Roman" w:hAnsi="Times New Roman" w:cs="Times New Roman"/>
                <w:color w:val="00000A"/>
                <w:sz w:val="28"/>
                <w:szCs w:val="28"/>
              </w:rPr>
              <w:t>tenChuong</w:t>
            </w:r>
            <w:proofErr w:type="spellEnd"/>
          </w:p>
        </w:tc>
        <w:tc>
          <w:tcPr>
            <w:tcW w:w="1756" w:type="dxa"/>
          </w:tcPr>
          <w:p w14:paraId="11D56702" w14:textId="64208EAC" w:rsidR="14F76A8C" w:rsidRDefault="14F76A8C" w:rsidP="14F76A8C">
            <w:proofErr w:type="spellStart"/>
            <w:r w:rsidRPr="14F76A8C">
              <w:rPr>
                <w:rFonts w:ascii="Times New Roman" w:eastAsia="Times New Roman" w:hAnsi="Times New Roman" w:cs="Times New Roman"/>
                <w:color w:val="00000A"/>
                <w:sz w:val="28"/>
                <w:szCs w:val="28"/>
              </w:rPr>
              <w:t>Tên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chương</w:t>
            </w:r>
            <w:proofErr w:type="spellEnd"/>
          </w:p>
        </w:tc>
        <w:tc>
          <w:tcPr>
            <w:tcW w:w="1756" w:type="dxa"/>
          </w:tcPr>
          <w:p w14:paraId="680EE50F" w14:textId="6E9C11D1"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4D42902E" w14:textId="77777777" w:rsidTr="14F76A8C">
        <w:tc>
          <w:tcPr>
            <w:tcW w:w="1756" w:type="dxa"/>
          </w:tcPr>
          <w:p w14:paraId="3BEAC3D3" w14:textId="73D21ED5" w:rsidR="14F76A8C" w:rsidRDefault="14F76A8C" w:rsidP="14F76A8C">
            <w:proofErr w:type="spellStart"/>
            <w:r w:rsidRPr="14F76A8C">
              <w:rPr>
                <w:rFonts w:ascii="Times New Roman" w:eastAsia="Times New Roman" w:hAnsi="Times New Roman" w:cs="Times New Roman"/>
                <w:color w:val="00000A"/>
                <w:sz w:val="28"/>
                <w:szCs w:val="28"/>
              </w:rPr>
              <w:t>ngayDang</w:t>
            </w:r>
            <w:proofErr w:type="spellEnd"/>
          </w:p>
        </w:tc>
        <w:tc>
          <w:tcPr>
            <w:tcW w:w="1756" w:type="dxa"/>
          </w:tcPr>
          <w:p w14:paraId="110365EB" w14:textId="26B25244" w:rsidR="14F76A8C" w:rsidRDefault="14F76A8C" w:rsidP="14F76A8C">
            <w:proofErr w:type="spellStart"/>
            <w:r w:rsidRPr="14F76A8C">
              <w:rPr>
                <w:rFonts w:ascii="Times New Roman" w:eastAsia="Times New Roman" w:hAnsi="Times New Roman" w:cs="Times New Roman"/>
                <w:color w:val="00000A"/>
                <w:sz w:val="28"/>
                <w:szCs w:val="28"/>
              </w:rPr>
              <w:t>Ngày</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đăng</w:t>
            </w:r>
            <w:proofErr w:type="spellEnd"/>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10F34E68" w14:textId="77777777" w:rsidTr="14F76A8C">
        <w:tc>
          <w:tcPr>
            <w:tcW w:w="1756" w:type="dxa"/>
          </w:tcPr>
          <w:p w14:paraId="00585ACC" w14:textId="441F8678" w:rsidR="14F76A8C" w:rsidRDefault="14F76A8C" w:rsidP="14F76A8C">
            <w:proofErr w:type="spellStart"/>
            <w:r w:rsidRPr="14F76A8C">
              <w:rPr>
                <w:rFonts w:ascii="Times New Roman" w:eastAsia="Times New Roman" w:hAnsi="Times New Roman" w:cs="Times New Roman"/>
                <w:color w:val="00000A"/>
                <w:sz w:val="28"/>
                <w:szCs w:val="28"/>
              </w:rPr>
              <w:t>maTruyen</w:t>
            </w:r>
            <w:proofErr w:type="spellEnd"/>
          </w:p>
        </w:tc>
        <w:tc>
          <w:tcPr>
            <w:tcW w:w="1756" w:type="dxa"/>
          </w:tcPr>
          <w:p w14:paraId="6B8FA71C" w14:textId="23D3636E"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79A6A2D7" w14:textId="590E7A1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0BA2ACB3" w14:textId="172DC86C" w:rsidR="14F76A8C" w:rsidRDefault="14F76A8C" w:rsidP="14F76A8C">
            <w:proofErr w:type="spellStart"/>
            <w:r w:rsidRPr="14F76A8C">
              <w:rPr>
                <w:rFonts w:ascii="Times New Roman" w:eastAsia="Times New Roman" w:hAnsi="Times New Roman" w:cs="Times New Roman"/>
                <w:color w:val="00000A"/>
                <w:sz w:val="28"/>
                <w:szCs w:val="28"/>
              </w:rPr>
              <w:t>trangtruyen</w:t>
            </w:r>
            <w:proofErr w:type="spellEnd"/>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174F5E31" w14:textId="0579D6AF" w:rsidR="14F76A8C" w:rsidRDefault="14F76A8C" w:rsidP="14F76A8C">
            <w:proofErr w:type="spellStart"/>
            <w:r w:rsidRPr="14F76A8C">
              <w:rPr>
                <w:rFonts w:ascii="Times New Roman" w:eastAsia="Times New Roman" w:hAnsi="Times New Roman" w:cs="Times New Roman"/>
                <w:color w:val="00000A"/>
                <w:sz w:val="28"/>
                <w:szCs w:val="28"/>
              </w:rPr>
              <w:t>Mối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liên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kết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nhiều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nhiều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giữa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r w:rsidRPr="14F76A8C">
              <w:rPr>
                <w:rFonts w:ascii="Times New Roman" w:eastAsia="Times New Roman" w:hAnsi="Times New Roman" w:cs="Times New Roman"/>
                <w:color w:val="00000A"/>
                <w:sz w:val="28"/>
                <w:szCs w:val="28"/>
              </w:rPr>
              <w:t xml:space="preserve"> - </w:t>
            </w:r>
            <w:proofErr w:type="spellStart"/>
            <w:r w:rsidRPr="14F76A8C">
              <w:rPr>
                <w:rFonts w:ascii="Times New Roman" w:eastAsia="Times New Roman" w:hAnsi="Times New Roman" w:cs="Times New Roman"/>
                <w:color w:val="00000A"/>
                <w:sz w:val="28"/>
                <w:szCs w:val="28"/>
              </w:rPr>
              <w:t>nhóm</w:t>
            </w:r>
            <w:proofErr w:type="spellEnd"/>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3D4558D9" w14:textId="050A3073"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68A429B1" w14:textId="32C03591"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trang</w:t>
            </w:r>
            <w:proofErr w:type="spellEnd"/>
          </w:p>
        </w:tc>
        <w:tc>
          <w:tcPr>
            <w:tcW w:w="1756" w:type="dxa"/>
          </w:tcPr>
          <w:p w14:paraId="0E01AA88" w14:textId="07C748BA"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210CD704" w14:textId="67CAFDA6"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5626366E" w14:textId="69A2FFB4"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proofErr w:type="spellStart"/>
            <w:r w:rsidRPr="14F76A8C">
              <w:rPr>
                <w:rFonts w:ascii="Times New Roman" w:eastAsia="Times New Roman" w:hAnsi="Times New Roman" w:cs="Times New Roman"/>
                <w:color w:val="00000A"/>
                <w:sz w:val="28"/>
                <w:szCs w:val="28"/>
              </w:rPr>
              <w:t>địa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chỉ</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lưu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trữ</w:t>
            </w:r>
            <w:proofErr w:type="spellEnd"/>
          </w:p>
        </w:tc>
        <w:tc>
          <w:tcPr>
            <w:tcW w:w="1756" w:type="dxa"/>
          </w:tcPr>
          <w:p w14:paraId="2C2C6893" w14:textId="3DAD8068"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7C7992B9" w14:textId="77777777" w:rsidTr="14F76A8C">
        <w:tc>
          <w:tcPr>
            <w:tcW w:w="1756" w:type="dxa"/>
          </w:tcPr>
          <w:p w14:paraId="781D9097" w14:textId="345BBDE0" w:rsidR="14F76A8C" w:rsidRDefault="14F76A8C" w:rsidP="14F76A8C">
            <w:proofErr w:type="spellStart"/>
            <w:r w:rsidRPr="14F76A8C">
              <w:rPr>
                <w:rFonts w:ascii="Times New Roman" w:eastAsia="Times New Roman" w:hAnsi="Times New Roman" w:cs="Times New Roman"/>
                <w:color w:val="00000A"/>
                <w:sz w:val="28"/>
                <w:szCs w:val="28"/>
              </w:rPr>
              <w:t>maChuong</w:t>
            </w:r>
            <w:proofErr w:type="spellEnd"/>
          </w:p>
        </w:tc>
        <w:tc>
          <w:tcPr>
            <w:tcW w:w="1756" w:type="dxa"/>
          </w:tcPr>
          <w:p w14:paraId="1984C981" w14:textId="489ED724"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Chương</w:t>
            </w:r>
            <w:proofErr w:type="spellEnd"/>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57ECB39E" w14:textId="469A7B99"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146102AD" w14:textId="21A4B002" w:rsidR="14F76A8C" w:rsidRDefault="14F76A8C" w:rsidP="14F76A8C">
            <w:proofErr w:type="spellStart"/>
            <w:r w:rsidRPr="14F76A8C">
              <w:rPr>
                <w:rFonts w:ascii="Times New Roman" w:eastAsia="Times New Roman" w:hAnsi="Times New Roman" w:cs="Times New Roman"/>
                <w:color w:val="00000A"/>
                <w:sz w:val="28"/>
                <w:szCs w:val="28"/>
              </w:rPr>
              <w:t>TheLoai</w:t>
            </w:r>
            <w:proofErr w:type="spellEnd"/>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lastRenderedPageBreak/>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14F0819C" w14:textId="7D472985" w:rsidR="14F76A8C" w:rsidRDefault="14F76A8C" w:rsidP="14F76A8C">
            <w:proofErr w:type="spellStart"/>
            <w:r w:rsidRPr="14F76A8C">
              <w:rPr>
                <w:rFonts w:ascii="Times New Roman" w:eastAsia="Times New Roman" w:hAnsi="Times New Roman" w:cs="Times New Roman"/>
                <w:color w:val="00000A"/>
                <w:sz w:val="28"/>
                <w:szCs w:val="28"/>
              </w:rPr>
              <w:t>Danh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sách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thể</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loại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49FBFAAD" w14:textId="3658C0FB"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43990F4C" w14:textId="08928DA4"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proofErr w:type="spellStart"/>
            <w:r w:rsidRPr="14F76A8C">
              <w:rPr>
                <w:rFonts w:ascii="Times New Roman" w:eastAsia="Times New Roman" w:hAnsi="Times New Roman" w:cs="Times New Roman"/>
                <w:color w:val="00000A"/>
                <w:sz w:val="28"/>
                <w:szCs w:val="28"/>
              </w:rPr>
              <w:t>maTL</w:t>
            </w:r>
            <w:proofErr w:type="spellEnd"/>
          </w:p>
        </w:tc>
        <w:tc>
          <w:tcPr>
            <w:tcW w:w="1756" w:type="dxa"/>
          </w:tcPr>
          <w:p w14:paraId="1B68E88A" w14:textId="59A7672C"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thể</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loại</w:t>
            </w:r>
            <w:proofErr w:type="spellEnd"/>
          </w:p>
        </w:tc>
        <w:tc>
          <w:tcPr>
            <w:tcW w:w="1756" w:type="dxa"/>
          </w:tcPr>
          <w:p w14:paraId="4A90846D" w14:textId="6697EC85"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20D55242" w14:textId="222ABC12"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026AF8A2" w14:textId="52D7E5F6"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1F6FD8C" w14:textId="77777777" w:rsidTr="14F76A8C">
        <w:tc>
          <w:tcPr>
            <w:tcW w:w="1756" w:type="dxa"/>
          </w:tcPr>
          <w:p w14:paraId="275038FF" w14:textId="3E0C51D2" w:rsidR="14F76A8C" w:rsidRDefault="14F76A8C" w:rsidP="14F76A8C">
            <w:proofErr w:type="spellStart"/>
            <w:r w:rsidRPr="14F76A8C">
              <w:rPr>
                <w:rFonts w:ascii="Times New Roman" w:eastAsia="Times New Roman" w:hAnsi="Times New Roman" w:cs="Times New Roman"/>
                <w:color w:val="00000A"/>
                <w:sz w:val="28"/>
                <w:szCs w:val="28"/>
              </w:rPr>
              <w:t>tenTL</w:t>
            </w:r>
            <w:proofErr w:type="spellEnd"/>
          </w:p>
        </w:tc>
        <w:tc>
          <w:tcPr>
            <w:tcW w:w="1756" w:type="dxa"/>
          </w:tcPr>
          <w:p w14:paraId="6473FA8B" w14:textId="26B1DADA" w:rsidR="14F76A8C" w:rsidRDefault="14F76A8C" w:rsidP="14F76A8C">
            <w:proofErr w:type="spellStart"/>
            <w:r w:rsidRPr="14F76A8C">
              <w:rPr>
                <w:rFonts w:ascii="Times New Roman" w:eastAsia="Times New Roman" w:hAnsi="Times New Roman" w:cs="Times New Roman"/>
                <w:color w:val="00000A"/>
                <w:sz w:val="28"/>
                <w:szCs w:val="28"/>
              </w:rPr>
              <w:t>Tên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thể</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loại</w:t>
            </w:r>
            <w:proofErr w:type="spellEnd"/>
          </w:p>
        </w:tc>
        <w:tc>
          <w:tcPr>
            <w:tcW w:w="1756" w:type="dxa"/>
          </w:tcPr>
          <w:p w14:paraId="46A423C0" w14:textId="1778EC19"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2879D62" w14:textId="77777777" w:rsidTr="14F76A8C">
        <w:tc>
          <w:tcPr>
            <w:tcW w:w="1756" w:type="dxa"/>
          </w:tcPr>
          <w:p w14:paraId="2DFD03C2" w14:textId="14FD730B" w:rsidR="14F76A8C" w:rsidRDefault="14F76A8C" w:rsidP="14F76A8C">
            <w:proofErr w:type="spellStart"/>
            <w:r w:rsidRPr="14F76A8C">
              <w:rPr>
                <w:rFonts w:ascii="Times New Roman" w:eastAsia="Times New Roman" w:hAnsi="Times New Roman" w:cs="Times New Roman"/>
                <w:color w:val="00000A"/>
                <w:sz w:val="28"/>
                <w:szCs w:val="28"/>
              </w:rPr>
              <w:t>moTa</w:t>
            </w:r>
            <w:proofErr w:type="spellEnd"/>
          </w:p>
        </w:tc>
        <w:tc>
          <w:tcPr>
            <w:tcW w:w="1756" w:type="dxa"/>
          </w:tcPr>
          <w:p w14:paraId="60410EAB" w14:textId="42869FA3" w:rsidR="14F76A8C" w:rsidRDefault="14F76A8C" w:rsidP="14F76A8C">
            <w:proofErr w:type="spellStart"/>
            <w:r w:rsidRPr="14F76A8C">
              <w:rPr>
                <w:rFonts w:ascii="Times New Roman" w:eastAsia="Times New Roman" w:hAnsi="Times New Roman" w:cs="Times New Roman"/>
                <w:color w:val="00000A"/>
                <w:sz w:val="28"/>
                <w:szCs w:val="28"/>
              </w:rPr>
              <w:t>Mô</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tả</w:t>
            </w:r>
            <w:proofErr w:type="spellEnd"/>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463" w:type="dxa"/>
          </w:tcPr>
          <w:p w14:paraId="7B125798" w14:textId="569942B0" w:rsidR="14F76A8C" w:rsidRDefault="14F76A8C" w:rsidP="14F76A8C">
            <w:proofErr w:type="spellStart"/>
            <w:r w:rsidRPr="14F76A8C">
              <w:rPr>
                <w:rFonts w:ascii="Times New Roman" w:eastAsia="Times New Roman" w:hAnsi="Times New Roman" w:cs="Times New Roman"/>
                <w:color w:val="00000A"/>
                <w:sz w:val="28"/>
                <w:szCs w:val="28"/>
              </w:rPr>
              <w:t>Nhom</w:t>
            </w:r>
            <w:proofErr w:type="spellEnd"/>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463" w:type="dxa"/>
          </w:tcPr>
          <w:p w14:paraId="1BDF5B05" w14:textId="0E46CB8D" w:rsidR="14F76A8C" w:rsidRDefault="14F76A8C" w:rsidP="14F76A8C">
            <w:proofErr w:type="spellStart"/>
            <w:r w:rsidRPr="14F76A8C">
              <w:rPr>
                <w:rFonts w:ascii="Times New Roman" w:eastAsia="Times New Roman" w:hAnsi="Times New Roman" w:cs="Times New Roman"/>
                <w:color w:val="00000A"/>
                <w:sz w:val="28"/>
                <w:szCs w:val="28"/>
              </w:rPr>
              <w:t>Danh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sách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nhóm</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dịch</w:t>
            </w:r>
            <w:proofErr w:type="spellEnd"/>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463" w:type="dxa"/>
          </w:tcPr>
          <w:p w14:paraId="719B1D3F" w14:textId="637303A4"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463" w:type="dxa"/>
          </w:tcPr>
          <w:p w14:paraId="6753A802" w14:textId="15D926FA"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proofErr w:type="spellStart"/>
            <w:r w:rsidRPr="14F76A8C">
              <w:rPr>
                <w:rFonts w:ascii="Times New Roman" w:eastAsia="Times New Roman" w:hAnsi="Times New Roman" w:cs="Times New Roman"/>
                <w:color w:val="00000A"/>
                <w:sz w:val="28"/>
                <w:szCs w:val="28"/>
              </w:rPr>
              <w:t>maNhom</w:t>
            </w:r>
            <w:proofErr w:type="spellEnd"/>
          </w:p>
        </w:tc>
        <w:tc>
          <w:tcPr>
            <w:tcW w:w="1463" w:type="dxa"/>
          </w:tcPr>
          <w:p w14:paraId="30B8F494" w14:textId="1FF755AB"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nhóm</w:t>
            </w:r>
            <w:proofErr w:type="spellEnd"/>
          </w:p>
        </w:tc>
        <w:tc>
          <w:tcPr>
            <w:tcW w:w="1463" w:type="dxa"/>
          </w:tcPr>
          <w:p w14:paraId="4A5267D2" w14:textId="5339F3CD"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463" w:type="dxa"/>
          </w:tcPr>
          <w:p w14:paraId="77EA870A" w14:textId="5ABADADD"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463" w:type="dxa"/>
          </w:tcPr>
          <w:p w14:paraId="7C15F3D0" w14:textId="5CAE92A1"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proofErr w:type="spellStart"/>
            <w:r w:rsidRPr="14F76A8C">
              <w:rPr>
                <w:rFonts w:ascii="Times New Roman" w:eastAsia="Times New Roman" w:hAnsi="Times New Roman" w:cs="Times New Roman"/>
                <w:color w:val="00000A"/>
                <w:sz w:val="28"/>
                <w:szCs w:val="28"/>
              </w:rPr>
              <w:t>tenNhom</w:t>
            </w:r>
            <w:proofErr w:type="spellEnd"/>
          </w:p>
        </w:tc>
        <w:tc>
          <w:tcPr>
            <w:tcW w:w="1463" w:type="dxa"/>
          </w:tcPr>
          <w:p w14:paraId="1498B2C2" w14:textId="26350E1A" w:rsidR="14F76A8C" w:rsidRDefault="14F76A8C" w:rsidP="14F76A8C">
            <w:proofErr w:type="spellStart"/>
            <w:r w:rsidRPr="14F76A8C">
              <w:rPr>
                <w:rFonts w:ascii="Times New Roman" w:eastAsia="Times New Roman" w:hAnsi="Times New Roman" w:cs="Times New Roman"/>
                <w:color w:val="00000A"/>
                <w:sz w:val="28"/>
                <w:szCs w:val="28"/>
              </w:rPr>
              <w:t>Tên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nhóm</w:t>
            </w:r>
            <w:proofErr w:type="spellEnd"/>
          </w:p>
        </w:tc>
        <w:tc>
          <w:tcPr>
            <w:tcW w:w="1463" w:type="dxa"/>
          </w:tcPr>
          <w:p w14:paraId="72FCCBB8" w14:textId="148372A8"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proofErr w:type="spellStart"/>
            <w:r w:rsidRPr="14F76A8C">
              <w:rPr>
                <w:rFonts w:ascii="Times New Roman" w:eastAsia="Times New Roman" w:hAnsi="Times New Roman" w:cs="Times New Roman"/>
                <w:color w:val="00000A"/>
                <w:sz w:val="28"/>
                <w:szCs w:val="28"/>
              </w:rPr>
              <w:t>ngayLap</w:t>
            </w:r>
            <w:proofErr w:type="spellEnd"/>
          </w:p>
        </w:tc>
        <w:tc>
          <w:tcPr>
            <w:tcW w:w="1463" w:type="dxa"/>
          </w:tcPr>
          <w:p w14:paraId="1493AB9D" w14:textId="5382E3E3" w:rsidR="14F76A8C" w:rsidRDefault="14F76A8C" w:rsidP="14F76A8C">
            <w:proofErr w:type="spellStart"/>
            <w:r w:rsidRPr="14F76A8C">
              <w:rPr>
                <w:rFonts w:ascii="Times New Roman" w:eastAsia="Times New Roman" w:hAnsi="Times New Roman" w:cs="Times New Roman"/>
                <w:color w:val="00000A"/>
                <w:sz w:val="28"/>
                <w:szCs w:val="28"/>
              </w:rPr>
              <w:t>Ngày</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lập</w:t>
            </w:r>
            <w:proofErr w:type="spellEnd"/>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proofErr w:type="spellStart"/>
            <w:r w:rsidRPr="14F76A8C">
              <w:rPr>
                <w:rFonts w:ascii="Times New Roman" w:eastAsia="Times New Roman" w:hAnsi="Times New Roman" w:cs="Times New Roman"/>
                <w:color w:val="00000A"/>
                <w:sz w:val="28"/>
                <w:szCs w:val="28"/>
              </w:rPr>
              <w:t>gioiThieu</w:t>
            </w:r>
            <w:proofErr w:type="spellEnd"/>
          </w:p>
        </w:tc>
        <w:tc>
          <w:tcPr>
            <w:tcW w:w="1463" w:type="dxa"/>
          </w:tcPr>
          <w:p w14:paraId="6E35FC79" w14:textId="691BC010" w:rsidR="14F76A8C" w:rsidRDefault="14F76A8C" w:rsidP="14F76A8C">
            <w:proofErr w:type="spellStart"/>
            <w:r w:rsidRPr="14F76A8C">
              <w:rPr>
                <w:rFonts w:ascii="Times New Roman" w:eastAsia="Times New Roman" w:hAnsi="Times New Roman" w:cs="Times New Roman"/>
                <w:color w:val="00000A"/>
                <w:sz w:val="28"/>
                <w:szCs w:val="28"/>
              </w:rPr>
              <w:t>Giới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thiệu</w:t>
            </w:r>
            <w:proofErr w:type="spellEnd"/>
          </w:p>
        </w:tc>
        <w:tc>
          <w:tcPr>
            <w:tcW w:w="1463" w:type="dxa"/>
          </w:tcPr>
          <w:p w14:paraId="6EBDF7A2" w14:textId="57F0E8EF" w:rsidR="14F76A8C" w:rsidRDefault="14F76A8C" w:rsidP="14F76A8C">
            <w:proofErr w:type="gramStart"/>
            <w:r w:rsidRPr="14F76A8C">
              <w:rPr>
                <w:rFonts w:ascii="Times New Roman" w:eastAsia="Times New Roman" w:hAnsi="Times New Roman" w:cs="Times New Roman"/>
                <w:color w:val="00000A"/>
                <w:sz w:val="28"/>
                <w:szCs w:val="28"/>
              </w:rPr>
              <w:t>varchar(</w:t>
            </w:r>
            <w:proofErr w:type="gramEnd"/>
            <w:r w:rsidRPr="14F76A8C">
              <w:rPr>
                <w:rFonts w:ascii="Times New Roman" w:eastAsia="Times New Roman" w:hAnsi="Times New Roman" w:cs="Times New Roman"/>
                <w:color w:val="00000A"/>
                <w:sz w:val="28"/>
                <w:szCs w:val="28"/>
              </w:rPr>
              <w:t>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proofErr w:type="spellStart"/>
            <w:r w:rsidRPr="14F76A8C">
              <w:rPr>
                <w:rFonts w:ascii="Times New Roman" w:eastAsia="Times New Roman" w:hAnsi="Times New Roman" w:cs="Times New Roman"/>
                <w:color w:val="00000A"/>
                <w:sz w:val="28"/>
                <w:szCs w:val="28"/>
              </w:rPr>
              <w:t>Có</w:t>
            </w:r>
            <w:proofErr w:type="spellEnd"/>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proofErr w:type="spellStart"/>
            <w:r w:rsidRPr="14F76A8C">
              <w:rPr>
                <w:rFonts w:ascii="Times New Roman" w:eastAsia="Times New Roman" w:hAnsi="Times New Roman" w:cs="Times New Roman"/>
                <w:color w:val="00000A"/>
                <w:sz w:val="28"/>
                <w:szCs w:val="28"/>
              </w:rPr>
              <w:t>linkAnh</w:t>
            </w:r>
            <w:proofErr w:type="spellEnd"/>
          </w:p>
        </w:tc>
        <w:tc>
          <w:tcPr>
            <w:tcW w:w="1463" w:type="dxa"/>
          </w:tcPr>
          <w:p w14:paraId="6219079F" w14:textId="6B50B40D" w:rsidR="14F76A8C" w:rsidRDefault="14F76A8C" w:rsidP="14F76A8C">
            <w:proofErr w:type="spellStart"/>
            <w:r w:rsidRPr="14F76A8C">
              <w:rPr>
                <w:rFonts w:ascii="Times New Roman" w:eastAsia="Times New Roman" w:hAnsi="Times New Roman" w:cs="Times New Roman"/>
                <w:color w:val="00000A"/>
                <w:sz w:val="28"/>
                <w:szCs w:val="28"/>
              </w:rPr>
              <w:t>Ảnh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đại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diện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nhóm</w:t>
            </w:r>
            <w:proofErr w:type="spellEnd"/>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proofErr w:type="spellStart"/>
            <w:r w:rsidRPr="14F76A8C">
              <w:rPr>
                <w:rFonts w:ascii="Times New Roman" w:eastAsia="Times New Roman" w:hAnsi="Times New Roman" w:cs="Times New Roman"/>
                <w:color w:val="00000A"/>
                <w:sz w:val="28"/>
                <w:szCs w:val="28"/>
              </w:rPr>
              <w:t>maTruongNhom</w:t>
            </w:r>
            <w:proofErr w:type="spellEnd"/>
          </w:p>
        </w:tc>
        <w:tc>
          <w:tcPr>
            <w:tcW w:w="1463" w:type="dxa"/>
          </w:tcPr>
          <w:p w14:paraId="59F084EE" w14:textId="52D6F9EE"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TK </w:t>
            </w:r>
            <w:proofErr w:type="spellStart"/>
            <w:r w:rsidRPr="14F76A8C">
              <w:rPr>
                <w:rFonts w:ascii="Times New Roman" w:eastAsia="Times New Roman" w:hAnsi="Times New Roman" w:cs="Times New Roman"/>
                <w:color w:val="00000A"/>
                <w:sz w:val="28"/>
                <w:szCs w:val="28"/>
              </w:rPr>
              <w:t>lập</w:t>
            </w:r>
            <w:proofErr w:type="spellEnd"/>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phụ</w:t>
            </w:r>
            <w:proofErr w:type="spellEnd"/>
          </w:p>
        </w:tc>
        <w:tc>
          <w:tcPr>
            <w:tcW w:w="1463" w:type="dxa"/>
          </w:tcPr>
          <w:p w14:paraId="210DB0C9" w14:textId="5536535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556DE918" w14:textId="44C62268" w:rsidR="14F76A8C" w:rsidRDefault="14F76A8C" w:rsidP="14F76A8C">
            <w:proofErr w:type="spellStart"/>
            <w:r w:rsidRPr="14F76A8C">
              <w:rPr>
                <w:rFonts w:ascii="Times New Roman" w:eastAsia="Times New Roman" w:hAnsi="Times New Roman" w:cs="Times New Roman"/>
                <w:color w:val="00000A"/>
                <w:sz w:val="28"/>
                <w:szCs w:val="28"/>
              </w:rPr>
              <w:t>truyen_theloai</w:t>
            </w:r>
            <w:proofErr w:type="spellEnd"/>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lastRenderedPageBreak/>
              <w:t>bảng</w:t>
            </w:r>
            <w:proofErr w:type="spellEnd"/>
          </w:p>
        </w:tc>
        <w:tc>
          <w:tcPr>
            <w:tcW w:w="1756" w:type="dxa"/>
          </w:tcPr>
          <w:p w14:paraId="07BDFBF5" w14:textId="5C67F0B9" w:rsidR="14F76A8C" w:rsidRDefault="14F76A8C" w:rsidP="14F76A8C">
            <w:proofErr w:type="spellStart"/>
            <w:r w:rsidRPr="14F76A8C">
              <w:rPr>
                <w:rFonts w:ascii="Times New Roman" w:eastAsia="Times New Roman" w:hAnsi="Times New Roman" w:cs="Times New Roman"/>
                <w:color w:val="00000A"/>
                <w:sz w:val="28"/>
                <w:szCs w:val="28"/>
              </w:rPr>
              <w:lastRenderedPageBreak/>
              <w:t>Mối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liên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kết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lastRenderedPageBreak/>
              <w:t>nhiều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nhiều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giữa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r w:rsidRPr="14F76A8C">
              <w:rPr>
                <w:rFonts w:ascii="Times New Roman" w:eastAsia="Times New Roman" w:hAnsi="Times New Roman" w:cs="Times New Roman"/>
                <w:color w:val="00000A"/>
                <w:sz w:val="28"/>
                <w:szCs w:val="28"/>
              </w:rPr>
              <w:t xml:space="preserve"> – </w:t>
            </w:r>
            <w:proofErr w:type="spellStart"/>
            <w:r w:rsidRPr="14F76A8C">
              <w:rPr>
                <w:rFonts w:ascii="Times New Roman" w:eastAsia="Times New Roman" w:hAnsi="Times New Roman" w:cs="Times New Roman"/>
                <w:color w:val="00000A"/>
                <w:sz w:val="28"/>
                <w:szCs w:val="28"/>
              </w:rPr>
              <w:t>thể</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loại</w:t>
            </w:r>
            <w:proofErr w:type="spellEnd"/>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4C1D2240" w14:textId="28924681"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0B8AC204" w14:textId="35969E89"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44437B66" w14:textId="529CD6EF"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01203E55" w14:textId="18AB0492"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7B72BF6" w14:textId="77777777" w:rsidTr="14F76A8C">
        <w:tc>
          <w:tcPr>
            <w:tcW w:w="1756" w:type="dxa"/>
          </w:tcPr>
          <w:p w14:paraId="61E2A7F0" w14:textId="16CE7B69" w:rsidR="14F76A8C" w:rsidRDefault="14F76A8C" w:rsidP="14F76A8C">
            <w:proofErr w:type="spellStart"/>
            <w:r w:rsidRPr="14F76A8C">
              <w:rPr>
                <w:rFonts w:ascii="Times New Roman" w:eastAsia="Times New Roman" w:hAnsi="Times New Roman" w:cs="Times New Roman"/>
                <w:color w:val="00000A"/>
                <w:sz w:val="28"/>
                <w:szCs w:val="28"/>
              </w:rPr>
              <w:t>maTruyen</w:t>
            </w:r>
            <w:proofErr w:type="spellEnd"/>
          </w:p>
        </w:tc>
        <w:tc>
          <w:tcPr>
            <w:tcW w:w="1756" w:type="dxa"/>
          </w:tcPr>
          <w:p w14:paraId="250C27C2" w14:textId="4FFD2177"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D0E1787" w14:textId="77777777" w:rsidTr="14F76A8C">
        <w:tc>
          <w:tcPr>
            <w:tcW w:w="1756" w:type="dxa"/>
          </w:tcPr>
          <w:p w14:paraId="1B68E883" w14:textId="408C31B6" w:rsidR="14F76A8C" w:rsidRDefault="14F76A8C" w:rsidP="14F76A8C">
            <w:proofErr w:type="spellStart"/>
            <w:r w:rsidRPr="14F76A8C">
              <w:rPr>
                <w:rFonts w:ascii="Times New Roman" w:eastAsia="Times New Roman" w:hAnsi="Times New Roman" w:cs="Times New Roman"/>
                <w:color w:val="00000A"/>
                <w:sz w:val="28"/>
                <w:szCs w:val="28"/>
              </w:rPr>
              <w:t>maTL</w:t>
            </w:r>
            <w:proofErr w:type="spellEnd"/>
          </w:p>
        </w:tc>
        <w:tc>
          <w:tcPr>
            <w:tcW w:w="1756" w:type="dxa"/>
          </w:tcPr>
          <w:p w14:paraId="268F3A74" w14:textId="1F86F4AF"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thể</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loại</w:t>
            </w:r>
            <w:proofErr w:type="spellEnd"/>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6EDB79E7" w14:textId="3F7A7507"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74DA9F05" w14:textId="6F8742DE" w:rsidR="14F76A8C" w:rsidRDefault="14F76A8C" w:rsidP="14F76A8C">
            <w:proofErr w:type="spellStart"/>
            <w:r w:rsidRPr="14F76A8C">
              <w:rPr>
                <w:rFonts w:ascii="Times New Roman" w:eastAsia="Times New Roman" w:hAnsi="Times New Roman" w:cs="Times New Roman"/>
                <w:color w:val="00000A"/>
                <w:sz w:val="28"/>
                <w:szCs w:val="28"/>
              </w:rPr>
              <w:t>thanhvien_truyenyeuthich</w:t>
            </w:r>
            <w:proofErr w:type="spellEnd"/>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1A0F17F4" w14:textId="176AE63D" w:rsidR="14F76A8C" w:rsidRDefault="14F76A8C" w:rsidP="14F76A8C">
            <w:proofErr w:type="spellStart"/>
            <w:r w:rsidRPr="14F76A8C">
              <w:rPr>
                <w:rFonts w:ascii="Times New Roman" w:eastAsia="Times New Roman" w:hAnsi="Times New Roman" w:cs="Times New Roman"/>
                <w:color w:val="00000A"/>
                <w:sz w:val="28"/>
                <w:szCs w:val="28"/>
              </w:rPr>
              <w:t>Mối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liên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kết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nhiều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nhiều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giữa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r w:rsidRPr="14F76A8C">
              <w:rPr>
                <w:rFonts w:ascii="Times New Roman" w:eastAsia="Times New Roman" w:hAnsi="Times New Roman" w:cs="Times New Roman"/>
                <w:color w:val="00000A"/>
                <w:sz w:val="28"/>
                <w:szCs w:val="28"/>
              </w:rPr>
              <w:t xml:space="preserve"> - </w:t>
            </w:r>
            <w:proofErr w:type="spellStart"/>
            <w:r w:rsidRPr="14F76A8C">
              <w:rPr>
                <w:rFonts w:ascii="Times New Roman" w:eastAsia="Times New Roman" w:hAnsi="Times New Roman" w:cs="Times New Roman"/>
                <w:color w:val="00000A"/>
                <w:sz w:val="28"/>
                <w:szCs w:val="28"/>
              </w:rPr>
              <w:t>nhóm</w:t>
            </w:r>
            <w:proofErr w:type="spellEnd"/>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297B9D9E" w14:textId="1C911165"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00754BED" w14:textId="56FDB65C"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7379EF50" w14:textId="27A57299"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4D3435B1" w14:textId="7D7F0F42"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4AF5C59B" w14:textId="77777777" w:rsidTr="14F76A8C">
        <w:tc>
          <w:tcPr>
            <w:tcW w:w="1756" w:type="dxa"/>
          </w:tcPr>
          <w:p w14:paraId="075DE7A2" w14:textId="1B0102D4" w:rsidR="14F76A8C" w:rsidRDefault="14F76A8C" w:rsidP="14F76A8C">
            <w:proofErr w:type="spellStart"/>
            <w:r w:rsidRPr="14F76A8C">
              <w:rPr>
                <w:rFonts w:ascii="Times New Roman" w:eastAsia="Times New Roman" w:hAnsi="Times New Roman" w:cs="Times New Roman"/>
                <w:color w:val="00000A"/>
                <w:sz w:val="28"/>
                <w:szCs w:val="28"/>
              </w:rPr>
              <w:t>maTruyen</w:t>
            </w:r>
            <w:proofErr w:type="spellEnd"/>
          </w:p>
        </w:tc>
        <w:tc>
          <w:tcPr>
            <w:tcW w:w="1756" w:type="dxa"/>
          </w:tcPr>
          <w:p w14:paraId="6A466146" w14:textId="1115573C"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4C59B777" w14:textId="77777777" w:rsidTr="14F76A8C">
        <w:tc>
          <w:tcPr>
            <w:tcW w:w="1756" w:type="dxa"/>
          </w:tcPr>
          <w:p w14:paraId="0D06BEF9" w14:textId="2BC9F051"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5A3A8EAE" w14:textId="499ADFB1"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Thanh </w:t>
            </w:r>
            <w:proofErr w:type="spellStart"/>
            <w:r w:rsidRPr="14F76A8C">
              <w:rPr>
                <w:rFonts w:ascii="Times New Roman" w:eastAsia="Times New Roman" w:hAnsi="Times New Roman" w:cs="Times New Roman"/>
                <w:color w:val="00000A"/>
                <w:sz w:val="28"/>
                <w:szCs w:val="28"/>
              </w:rPr>
              <w:t>viên</w:t>
            </w:r>
            <w:proofErr w:type="spellEnd"/>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6793A11C" w14:textId="0F064317"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6651C505" w14:textId="7AA4B80E" w:rsidR="14F76A8C" w:rsidRDefault="14F76A8C" w:rsidP="14F76A8C">
            <w:proofErr w:type="spellStart"/>
            <w:r w:rsidRPr="14F76A8C">
              <w:rPr>
                <w:rFonts w:ascii="Times New Roman" w:eastAsia="Times New Roman" w:hAnsi="Times New Roman" w:cs="Times New Roman"/>
                <w:color w:val="00000A"/>
                <w:sz w:val="28"/>
                <w:szCs w:val="28"/>
              </w:rPr>
              <w:t>doimatkhau</w:t>
            </w:r>
            <w:proofErr w:type="spellEnd"/>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681F49D6" w14:textId="62554A89" w:rsidR="14F76A8C" w:rsidRDefault="14F76A8C" w:rsidP="14F76A8C">
            <w:proofErr w:type="spellStart"/>
            <w:r w:rsidRPr="14F76A8C">
              <w:rPr>
                <w:rFonts w:ascii="Times New Roman" w:eastAsia="Times New Roman" w:hAnsi="Times New Roman" w:cs="Times New Roman"/>
                <w:color w:val="00000A"/>
                <w:sz w:val="28"/>
                <w:szCs w:val="28"/>
              </w:rPr>
              <w:t>Đổi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mật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khẩu</w:t>
            </w:r>
            <w:proofErr w:type="spellEnd"/>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1BF44174" w14:textId="4117F056"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069A9309" w14:textId="37492E20"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0381334C" w14:textId="7BB3BF89"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ngoại</w:t>
            </w:r>
            <w:proofErr w:type="spellEnd"/>
          </w:p>
        </w:tc>
        <w:tc>
          <w:tcPr>
            <w:tcW w:w="1756" w:type="dxa"/>
          </w:tcPr>
          <w:p w14:paraId="0AFFA1EF" w14:textId="2D4E84FA"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proofErr w:type="spellStart"/>
            <w:r w:rsidRPr="14F76A8C">
              <w:rPr>
                <w:rFonts w:ascii="Times New Roman" w:eastAsia="Times New Roman" w:hAnsi="Times New Roman" w:cs="Times New Roman"/>
                <w:color w:val="00000A"/>
                <w:sz w:val="28"/>
                <w:szCs w:val="28"/>
              </w:rPr>
              <w:t>nvarchar</w:t>
            </w:r>
            <w:proofErr w:type="spellEnd"/>
          </w:p>
        </w:tc>
        <w:tc>
          <w:tcPr>
            <w:tcW w:w="1756" w:type="dxa"/>
          </w:tcPr>
          <w:p w14:paraId="31129E3E" w14:textId="215A1434"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404E9E00" w14:textId="6280724F"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62BA26A" w14:textId="77777777" w:rsidTr="14F76A8C">
        <w:tc>
          <w:tcPr>
            <w:tcW w:w="1756" w:type="dxa"/>
          </w:tcPr>
          <w:p w14:paraId="63858182" w14:textId="2707228B" w:rsidR="14F76A8C" w:rsidRDefault="14F76A8C" w:rsidP="14F76A8C">
            <w:proofErr w:type="spellStart"/>
            <w:r w:rsidRPr="14F76A8C">
              <w:rPr>
                <w:rFonts w:ascii="Times New Roman" w:eastAsia="Times New Roman" w:hAnsi="Times New Roman" w:cs="Times New Roman"/>
                <w:color w:val="00000A"/>
                <w:sz w:val="28"/>
                <w:szCs w:val="28"/>
              </w:rPr>
              <w:t>Matkhaumoi</w:t>
            </w:r>
            <w:proofErr w:type="spellEnd"/>
          </w:p>
        </w:tc>
        <w:tc>
          <w:tcPr>
            <w:tcW w:w="1756" w:type="dxa"/>
          </w:tcPr>
          <w:p w14:paraId="5281730C" w14:textId="6D58F460" w:rsidR="14F76A8C" w:rsidRDefault="14F76A8C" w:rsidP="14F76A8C">
            <w:proofErr w:type="spellStart"/>
            <w:r w:rsidRPr="14F76A8C">
              <w:rPr>
                <w:rFonts w:ascii="Times New Roman" w:eastAsia="Times New Roman" w:hAnsi="Times New Roman" w:cs="Times New Roman"/>
                <w:color w:val="00000A"/>
                <w:sz w:val="28"/>
                <w:szCs w:val="28"/>
              </w:rPr>
              <w:t>Mật</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khẩu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mới</w:t>
            </w:r>
            <w:proofErr w:type="spellEnd"/>
          </w:p>
        </w:tc>
        <w:tc>
          <w:tcPr>
            <w:tcW w:w="1756" w:type="dxa"/>
          </w:tcPr>
          <w:p w14:paraId="375898F4" w14:textId="6839A62B" w:rsidR="14F76A8C" w:rsidRDefault="14F76A8C" w:rsidP="14F76A8C">
            <w:proofErr w:type="spellStart"/>
            <w:r w:rsidRPr="14F76A8C">
              <w:rPr>
                <w:rFonts w:ascii="Times New Roman" w:eastAsia="Times New Roman" w:hAnsi="Times New Roman" w:cs="Times New Roman"/>
                <w:color w:val="00000A"/>
                <w:sz w:val="28"/>
                <w:szCs w:val="28"/>
              </w:rPr>
              <w:t>Nvarchar</w:t>
            </w:r>
            <w:proofErr w:type="spellEnd"/>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E4CCAF5" w14:textId="77777777" w:rsidTr="14F76A8C">
        <w:tc>
          <w:tcPr>
            <w:tcW w:w="1756" w:type="dxa"/>
          </w:tcPr>
          <w:p w14:paraId="3CE08AE6" w14:textId="2E1DBAF1" w:rsidR="14F76A8C" w:rsidRDefault="14F76A8C" w:rsidP="14F76A8C">
            <w:proofErr w:type="spellStart"/>
            <w:r w:rsidRPr="14F76A8C">
              <w:rPr>
                <w:rFonts w:ascii="Times New Roman" w:eastAsia="Times New Roman" w:hAnsi="Times New Roman" w:cs="Times New Roman"/>
                <w:color w:val="00000A"/>
                <w:sz w:val="28"/>
                <w:szCs w:val="28"/>
              </w:rPr>
              <w:lastRenderedPageBreak/>
              <w:t>Ngay_doi</w:t>
            </w:r>
            <w:proofErr w:type="spellEnd"/>
          </w:p>
        </w:tc>
        <w:tc>
          <w:tcPr>
            <w:tcW w:w="1756" w:type="dxa"/>
          </w:tcPr>
          <w:p w14:paraId="4E9AD573" w14:textId="3CBF0268" w:rsidR="14F76A8C" w:rsidRDefault="14F76A8C" w:rsidP="14F76A8C">
            <w:proofErr w:type="spellStart"/>
            <w:r w:rsidRPr="14F76A8C">
              <w:rPr>
                <w:rFonts w:ascii="Times New Roman" w:eastAsia="Times New Roman" w:hAnsi="Times New Roman" w:cs="Times New Roman"/>
                <w:color w:val="00000A"/>
                <w:sz w:val="28"/>
                <w:szCs w:val="28"/>
              </w:rPr>
              <w:t>Ngày</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đổi</w:t>
            </w:r>
            <w:proofErr w:type="spellEnd"/>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794DA2E5" w14:textId="121F9900" w:rsidR="14F76A8C" w:rsidRDefault="14F76A8C" w:rsidP="14F76A8C">
            <w:proofErr w:type="spellStart"/>
            <w:r w:rsidRPr="14F76A8C">
              <w:rPr>
                <w:rFonts w:ascii="Times New Roman" w:eastAsia="Times New Roman" w:hAnsi="Times New Roman" w:cs="Times New Roman"/>
                <w:color w:val="00000A"/>
                <w:sz w:val="28"/>
                <w:szCs w:val="28"/>
              </w:rPr>
              <w:t>Rate_tv</w:t>
            </w:r>
            <w:proofErr w:type="spellEnd"/>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13BDBC43" w14:textId="4F7E6094" w:rsidR="14F76A8C" w:rsidRDefault="14F76A8C" w:rsidP="14F76A8C">
            <w:proofErr w:type="spellStart"/>
            <w:r w:rsidRPr="14F76A8C">
              <w:rPr>
                <w:rFonts w:ascii="Times New Roman" w:eastAsia="Times New Roman" w:hAnsi="Times New Roman" w:cs="Times New Roman"/>
                <w:color w:val="00000A"/>
                <w:sz w:val="28"/>
                <w:szCs w:val="28"/>
              </w:rPr>
              <w:t>Đánh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giá</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thành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viên</w:t>
            </w:r>
            <w:proofErr w:type="spellEnd"/>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0C32BB34" w14:textId="58678966"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7AFDC6E5" w14:textId="35D72000"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 xml:space="preserve">Id </w:t>
            </w:r>
            <w:proofErr w:type="spellStart"/>
            <w:r w:rsidRPr="14F76A8C">
              <w:rPr>
                <w:rFonts w:ascii="Times New Roman" w:eastAsia="Times New Roman" w:hAnsi="Times New Roman" w:cs="Times New Roman"/>
                <w:color w:val="00000A"/>
                <w:sz w:val="28"/>
                <w:szCs w:val="28"/>
              </w:rPr>
              <w:t>thành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viên</w:t>
            </w:r>
            <w:proofErr w:type="spellEnd"/>
          </w:p>
        </w:tc>
        <w:tc>
          <w:tcPr>
            <w:tcW w:w="1756" w:type="dxa"/>
          </w:tcPr>
          <w:p w14:paraId="7D933F9B" w14:textId="11EBE230"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3C4324CE" w14:textId="0C0FF42D"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4E949CE9" w14:textId="13AC8BE4"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2F1DAF3A" w14:textId="77777777" w:rsidTr="14F76A8C">
        <w:tc>
          <w:tcPr>
            <w:tcW w:w="1756" w:type="dxa"/>
          </w:tcPr>
          <w:p w14:paraId="4F35A8D7" w14:textId="0855DA15" w:rsidR="14F76A8C" w:rsidRDefault="14F76A8C" w:rsidP="14F76A8C">
            <w:proofErr w:type="spellStart"/>
            <w:r w:rsidRPr="14F76A8C">
              <w:rPr>
                <w:rFonts w:ascii="Times New Roman" w:eastAsia="Times New Roman" w:hAnsi="Times New Roman" w:cs="Times New Roman"/>
                <w:color w:val="00000A"/>
                <w:sz w:val="28"/>
                <w:szCs w:val="28"/>
              </w:rPr>
              <w:t>maTruyen</w:t>
            </w:r>
            <w:proofErr w:type="spellEnd"/>
          </w:p>
        </w:tc>
        <w:tc>
          <w:tcPr>
            <w:tcW w:w="1756" w:type="dxa"/>
          </w:tcPr>
          <w:p w14:paraId="75147659" w14:textId="1103E63E"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F89C25E" w14:textId="77777777" w:rsidTr="14F76A8C">
        <w:tc>
          <w:tcPr>
            <w:tcW w:w="1756" w:type="dxa"/>
          </w:tcPr>
          <w:p w14:paraId="334EF433" w14:textId="5B27CBA8"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36F54DB8" w14:textId="7BF668F4"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proofErr w:type="spellStart"/>
            <w:r w:rsidRPr="14F76A8C">
              <w:rPr>
                <w:rFonts w:ascii="Times New Roman" w:eastAsia="Times New Roman" w:hAnsi="Times New Roman" w:cs="Times New Roman"/>
                <w:color w:val="00000A"/>
                <w:sz w:val="28"/>
                <w:szCs w:val="28"/>
              </w:rPr>
              <w:t>Điểm</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đánh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giá</w:t>
            </w:r>
            <w:proofErr w:type="spellEnd"/>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6775A0B4" w14:textId="77777777" w:rsidTr="14F76A8C">
        <w:tc>
          <w:tcPr>
            <w:tcW w:w="1756" w:type="dxa"/>
          </w:tcPr>
          <w:p w14:paraId="784761D7" w14:textId="6D31FD9D" w:rsidR="14F76A8C" w:rsidRDefault="14F76A8C" w:rsidP="14F76A8C">
            <w:proofErr w:type="spellStart"/>
            <w:r w:rsidRPr="14F76A8C">
              <w:rPr>
                <w:rFonts w:ascii="Times New Roman" w:eastAsia="Times New Roman" w:hAnsi="Times New Roman" w:cs="Times New Roman"/>
                <w:color w:val="00000A"/>
                <w:sz w:val="28"/>
                <w:szCs w:val="28"/>
              </w:rPr>
              <w:t>rateTime</w:t>
            </w:r>
            <w:proofErr w:type="spellEnd"/>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 xml:space="preserve">Time </w:t>
            </w:r>
            <w:proofErr w:type="spellStart"/>
            <w:r w:rsidRPr="14F76A8C">
              <w:rPr>
                <w:rFonts w:ascii="Times New Roman" w:eastAsia="Times New Roman" w:hAnsi="Times New Roman" w:cs="Times New Roman"/>
                <w:color w:val="00000A"/>
                <w:sz w:val="28"/>
                <w:szCs w:val="28"/>
              </w:rPr>
              <w:t>đánh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giá</w:t>
            </w:r>
            <w:proofErr w:type="spellEnd"/>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4456F690" w14:textId="239850DB" w:rsidR="14F76A8C" w:rsidRDefault="14F76A8C" w:rsidP="14F76A8C">
            <w:proofErr w:type="spellStart"/>
            <w:r w:rsidRPr="14F76A8C">
              <w:rPr>
                <w:rFonts w:ascii="Times New Roman" w:eastAsia="Times New Roman" w:hAnsi="Times New Roman" w:cs="Times New Roman"/>
                <w:color w:val="00000A"/>
                <w:sz w:val="28"/>
                <w:szCs w:val="28"/>
              </w:rPr>
              <w:t>Log_Read</w:t>
            </w:r>
            <w:proofErr w:type="spellEnd"/>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64C0AA59" w14:textId="04B41813" w:rsidR="14F76A8C" w:rsidRDefault="14F76A8C" w:rsidP="14F76A8C">
            <w:proofErr w:type="spellStart"/>
            <w:r w:rsidRPr="14F76A8C">
              <w:rPr>
                <w:rFonts w:ascii="Times New Roman" w:eastAsia="Times New Roman" w:hAnsi="Times New Roman" w:cs="Times New Roman"/>
                <w:color w:val="00000A"/>
                <w:sz w:val="28"/>
                <w:szCs w:val="28"/>
              </w:rPr>
              <w:t>Ghi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lại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thông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được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đọc</w:t>
            </w:r>
            <w:proofErr w:type="spellEnd"/>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17EC47AA" w14:textId="047FBAD1"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4CDFEF5F" w14:textId="5EBE6309"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id</w:t>
            </w:r>
          </w:p>
        </w:tc>
        <w:tc>
          <w:tcPr>
            <w:tcW w:w="1756" w:type="dxa"/>
          </w:tcPr>
          <w:p w14:paraId="002F7269" w14:textId="2400E2ED"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1310BD3B" w14:textId="72DF0DD2"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13FBA675" w14:textId="11DA7F67"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173C4E1D" w14:textId="77777777" w:rsidTr="14F76A8C">
        <w:tc>
          <w:tcPr>
            <w:tcW w:w="1756" w:type="dxa"/>
          </w:tcPr>
          <w:p w14:paraId="17649BDC" w14:textId="0D713D0A" w:rsidR="14F76A8C" w:rsidRDefault="14F76A8C" w:rsidP="14F76A8C">
            <w:proofErr w:type="spellStart"/>
            <w:r w:rsidRPr="14F76A8C">
              <w:rPr>
                <w:rFonts w:ascii="Times New Roman" w:eastAsia="Times New Roman" w:hAnsi="Times New Roman" w:cs="Times New Roman"/>
                <w:color w:val="00000A"/>
                <w:sz w:val="28"/>
                <w:szCs w:val="28"/>
              </w:rPr>
              <w:t>maTruyen</w:t>
            </w:r>
            <w:proofErr w:type="spellEnd"/>
          </w:p>
        </w:tc>
        <w:tc>
          <w:tcPr>
            <w:tcW w:w="1756" w:type="dxa"/>
          </w:tcPr>
          <w:p w14:paraId="0AF24AED" w14:textId="6297C16A"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0C081D92" w14:textId="77777777" w:rsidTr="14F76A8C">
        <w:tc>
          <w:tcPr>
            <w:tcW w:w="1756" w:type="dxa"/>
          </w:tcPr>
          <w:p w14:paraId="52601F58" w14:textId="56A01B97" w:rsidR="14F76A8C" w:rsidRDefault="14F76A8C" w:rsidP="14F76A8C">
            <w:proofErr w:type="spellStart"/>
            <w:r w:rsidRPr="14F76A8C">
              <w:rPr>
                <w:rFonts w:ascii="Times New Roman" w:eastAsia="Times New Roman" w:hAnsi="Times New Roman" w:cs="Times New Roman"/>
                <w:color w:val="00000A"/>
                <w:sz w:val="28"/>
                <w:szCs w:val="28"/>
              </w:rPr>
              <w:t>Read_at</w:t>
            </w:r>
            <w:proofErr w:type="spellEnd"/>
          </w:p>
        </w:tc>
        <w:tc>
          <w:tcPr>
            <w:tcW w:w="1756" w:type="dxa"/>
          </w:tcPr>
          <w:p w14:paraId="362CFC25" w14:textId="2E566C1C" w:rsidR="14F76A8C" w:rsidRDefault="14F76A8C" w:rsidP="14F76A8C">
            <w:proofErr w:type="spellStart"/>
            <w:r w:rsidRPr="14F76A8C">
              <w:rPr>
                <w:rFonts w:ascii="Times New Roman" w:eastAsia="Times New Roman" w:hAnsi="Times New Roman" w:cs="Times New Roman"/>
                <w:color w:val="00000A"/>
                <w:sz w:val="28"/>
                <w:szCs w:val="28"/>
              </w:rPr>
              <w:t>Read_at</w:t>
            </w:r>
            <w:proofErr w:type="spellEnd"/>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24C2D78E" w14:textId="401402DC" w:rsidR="14F76A8C" w:rsidRDefault="14F76A8C" w:rsidP="14F76A8C">
            <w:proofErr w:type="spellStart"/>
            <w:r w:rsidRPr="14F76A8C">
              <w:rPr>
                <w:rFonts w:ascii="Times New Roman" w:eastAsia="Times New Roman" w:hAnsi="Times New Roman" w:cs="Times New Roman"/>
                <w:color w:val="00000A"/>
                <w:sz w:val="28"/>
                <w:szCs w:val="28"/>
              </w:rPr>
              <w:t>Trangtruyen</w:t>
            </w:r>
            <w:proofErr w:type="spellEnd"/>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 xml:space="preserve">Link </w:t>
            </w:r>
            <w:proofErr w:type="spellStart"/>
            <w:r w:rsidRPr="14F76A8C">
              <w:rPr>
                <w:rFonts w:ascii="Times New Roman" w:eastAsia="Times New Roman" w:hAnsi="Times New Roman" w:cs="Times New Roman"/>
                <w:color w:val="00000A"/>
                <w:sz w:val="28"/>
                <w:szCs w:val="28"/>
              </w:rPr>
              <w:t>trang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của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mỗi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chương</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proofErr w:type="spellStart"/>
            <w:r w:rsidRPr="14F76A8C">
              <w:rPr>
                <w:rFonts w:ascii="Times New Roman" w:eastAsia="Times New Roman" w:hAnsi="Times New Roman" w:cs="Times New Roman"/>
                <w:b/>
                <w:bCs/>
                <w:color w:val="00000A"/>
                <w:sz w:val="28"/>
                <w:szCs w:val="28"/>
              </w:rPr>
              <w:lastRenderedPageBreak/>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07211B50" w14:textId="4B3E4AF1"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13B4BDEC" w14:textId="7BA38460"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id</w:t>
            </w:r>
          </w:p>
        </w:tc>
        <w:tc>
          <w:tcPr>
            <w:tcW w:w="1756" w:type="dxa"/>
          </w:tcPr>
          <w:p w14:paraId="5D059674" w14:textId="382B1ACD"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0037E453" w14:textId="0B54B338"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7752C82B" w14:textId="58025B69"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31788E8C" w14:textId="77777777" w:rsidTr="14F76A8C">
        <w:tc>
          <w:tcPr>
            <w:tcW w:w="1756" w:type="dxa"/>
          </w:tcPr>
          <w:p w14:paraId="11410FFA" w14:textId="72B1DF94" w:rsidR="14F76A8C" w:rsidRDefault="14F76A8C" w:rsidP="14F76A8C">
            <w:proofErr w:type="spellStart"/>
            <w:r w:rsidRPr="14F76A8C">
              <w:rPr>
                <w:rFonts w:ascii="Times New Roman" w:eastAsia="Times New Roman" w:hAnsi="Times New Roman" w:cs="Times New Roman"/>
                <w:color w:val="00000A"/>
                <w:sz w:val="28"/>
                <w:szCs w:val="28"/>
              </w:rPr>
              <w:t>maChuong</w:t>
            </w:r>
            <w:proofErr w:type="spellEnd"/>
          </w:p>
        </w:tc>
        <w:tc>
          <w:tcPr>
            <w:tcW w:w="1756" w:type="dxa"/>
          </w:tcPr>
          <w:p w14:paraId="7B1346DC" w14:textId="1C85165D"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chương</w:t>
            </w:r>
            <w:proofErr w:type="spellEnd"/>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5D5934D5" w14:textId="5564839A" w:rsidR="14F76A8C" w:rsidRDefault="14F76A8C" w:rsidP="14F76A8C">
            <w:proofErr w:type="spellStart"/>
            <w:r w:rsidRPr="14F76A8C">
              <w:rPr>
                <w:rFonts w:ascii="Times New Roman" w:eastAsia="Times New Roman" w:hAnsi="Times New Roman" w:cs="Times New Roman"/>
                <w:color w:val="00000A"/>
                <w:sz w:val="28"/>
                <w:szCs w:val="28"/>
              </w:rPr>
              <w:t>Taikhoan_truyenyeuthich</w:t>
            </w:r>
            <w:proofErr w:type="spellEnd"/>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3876F512" w14:textId="16FA41A1" w:rsidR="14F76A8C" w:rsidRDefault="14F76A8C" w:rsidP="14F76A8C">
            <w:proofErr w:type="spellStart"/>
            <w:r w:rsidRPr="14F76A8C">
              <w:rPr>
                <w:rFonts w:ascii="Times New Roman" w:eastAsia="Times New Roman" w:hAnsi="Times New Roman" w:cs="Times New Roman"/>
                <w:color w:val="00000A"/>
                <w:sz w:val="28"/>
                <w:szCs w:val="28"/>
              </w:rPr>
              <w:t>Thông</w:t>
            </w:r>
            <w:proofErr w:type="spellEnd"/>
            <w:r w:rsidRPr="14F76A8C">
              <w:rPr>
                <w:rFonts w:ascii="Times New Roman" w:eastAsia="Times New Roman" w:hAnsi="Times New Roman" w:cs="Times New Roman"/>
                <w:color w:val="00000A"/>
                <w:sz w:val="28"/>
                <w:szCs w:val="28"/>
              </w:rPr>
              <w:t xml:space="preserve"> tin </w:t>
            </w:r>
            <w:proofErr w:type="spellStart"/>
            <w:r w:rsidRPr="14F76A8C">
              <w:rPr>
                <w:rFonts w:ascii="Times New Roman" w:eastAsia="Times New Roman" w:hAnsi="Times New Roman" w:cs="Times New Roman"/>
                <w:color w:val="00000A"/>
                <w:sz w:val="28"/>
                <w:szCs w:val="28"/>
              </w:rPr>
              <w:t>truyện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yêu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thích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của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thành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viên</w:t>
            </w:r>
            <w:proofErr w:type="spellEnd"/>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72A7A3DB" w14:textId="468F2F4D"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2405FB26" w14:textId="5D928F15"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id</w:t>
            </w:r>
          </w:p>
        </w:tc>
        <w:tc>
          <w:tcPr>
            <w:tcW w:w="1756" w:type="dxa"/>
          </w:tcPr>
          <w:p w14:paraId="73F2F81F" w14:textId="45821491" w:rsidR="14F76A8C" w:rsidRDefault="14F76A8C" w:rsidP="14F76A8C">
            <w:proofErr w:type="spellStart"/>
            <w:r w:rsidRPr="14F76A8C">
              <w:rPr>
                <w:rFonts w:ascii="Times New Roman" w:eastAsia="Times New Roman" w:hAnsi="Times New Roman" w:cs="Times New Roman"/>
                <w:color w:val="00000A"/>
                <w:sz w:val="28"/>
                <w:szCs w:val="28"/>
              </w:rPr>
              <w:t>bigint</w:t>
            </w:r>
            <w:proofErr w:type="spellEnd"/>
          </w:p>
        </w:tc>
        <w:tc>
          <w:tcPr>
            <w:tcW w:w="1756" w:type="dxa"/>
          </w:tcPr>
          <w:p w14:paraId="0F1AC47C" w14:textId="232D6A04"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3AC513CA" w14:textId="3863E38D"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0827E331" w14:textId="77777777" w:rsidTr="14F76A8C">
        <w:tc>
          <w:tcPr>
            <w:tcW w:w="1756" w:type="dxa"/>
          </w:tcPr>
          <w:p w14:paraId="77E299D7" w14:textId="23E8D426"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3527482D" w14:textId="631F48E5"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467CB193" w14:textId="77777777" w:rsidTr="14F76A8C">
        <w:tc>
          <w:tcPr>
            <w:tcW w:w="1756" w:type="dxa"/>
          </w:tcPr>
          <w:p w14:paraId="0F0D16FB" w14:textId="3666746B" w:rsidR="14F76A8C" w:rsidRDefault="14F76A8C" w:rsidP="14F76A8C">
            <w:proofErr w:type="spellStart"/>
            <w:r w:rsidRPr="14F76A8C">
              <w:rPr>
                <w:rFonts w:ascii="Times New Roman" w:eastAsia="Times New Roman" w:hAnsi="Times New Roman" w:cs="Times New Roman"/>
                <w:color w:val="00000A"/>
                <w:sz w:val="28"/>
                <w:szCs w:val="28"/>
              </w:rPr>
              <w:t>maTruyen</w:t>
            </w:r>
            <w:proofErr w:type="spellEnd"/>
          </w:p>
        </w:tc>
        <w:tc>
          <w:tcPr>
            <w:tcW w:w="1756" w:type="dxa"/>
          </w:tcPr>
          <w:p w14:paraId="31F7FFE1" w14:textId="46801865"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truyện</w:t>
            </w:r>
            <w:proofErr w:type="spellEnd"/>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28FAFBFD" w14:textId="2DE17570" w:rsidR="14F76A8C" w:rsidRDefault="14F76A8C" w:rsidP="14F76A8C">
            <w:proofErr w:type="spellStart"/>
            <w:r w:rsidRPr="14F76A8C">
              <w:rPr>
                <w:rFonts w:ascii="Times New Roman" w:eastAsia="Times New Roman" w:hAnsi="Times New Roman" w:cs="Times New Roman"/>
                <w:color w:val="00000A"/>
                <w:sz w:val="28"/>
                <w:szCs w:val="28"/>
              </w:rPr>
              <w:t>UserActivation</w:t>
            </w:r>
            <w:proofErr w:type="spellEnd"/>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bảng</w:t>
            </w:r>
            <w:proofErr w:type="spellEnd"/>
          </w:p>
        </w:tc>
        <w:tc>
          <w:tcPr>
            <w:tcW w:w="1756" w:type="dxa"/>
          </w:tcPr>
          <w:p w14:paraId="425AF355" w14:textId="38B0255D" w:rsidR="14F76A8C" w:rsidRDefault="14F76A8C" w:rsidP="14F76A8C">
            <w:proofErr w:type="spellStart"/>
            <w:r w:rsidRPr="14F76A8C">
              <w:rPr>
                <w:rFonts w:ascii="Times New Roman" w:eastAsia="Times New Roman" w:hAnsi="Times New Roman" w:cs="Times New Roman"/>
                <w:color w:val="00000A"/>
                <w:sz w:val="28"/>
                <w:szCs w:val="28"/>
              </w:rPr>
              <w:t>Lưu</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trữ</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thông</w:t>
            </w:r>
            <w:proofErr w:type="spellEnd"/>
            <w:r w:rsidRPr="14F76A8C">
              <w:rPr>
                <w:rFonts w:ascii="Times New Roman" w:eastAsia="Times New Roman" w:hAnsi="Times New Roman" w:cs="Times New Roman"/>
                <w:color w:val="00000A"/>
                <w:sz w:val="28"/>
                <w:szCs w:val="28"/>
              </w:rPr>
              <w:t xml:space="preserve"> tin </w:t>
            </w:r>
            <w:proofErr w:type="spellStart"/>
            <w:r w:rsidRPr="14F76A8C">
              <w:rPr>
                <w:rFonts w:ascii="Times New Roman" w:eastAsia="Times New Roman" w:hAnsi="Times New Roman" w:cs="Times New Roman"/>
                <w:color w:val="00000A"/>
                <w:sz w:val="28"/>
                <w:szCs w:val="28"/>
              </w:rPr>
              <w:t>xác</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nhận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của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thành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viên</w:t>
            </w:r>
            <w:proofErr w:type="spellEnd"/>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proofErr w:type="spellStart"/>
            <w:r w:rsidRPr="14F76A8C">
              <w:rPr>
                <w:rFonts w:ascii="Times New Roman" w:eastAsia="Times New Roman" w:hAnsi="Times New Roman" w:cs="Times New Roman"/>
                <w:b/>
                <w:bCs/>
                <w:color w:val="00000A"/>
                <w:sz w:val="28"/>
                <w:szCs w:val="28"/>
              </w:rPr>
              <w:t>Tên</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cột</w:t>
            </w:r>
            <w:proofErr w:type="spellEnd"/>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 xml:space="preserve">Ý </w:t>
            </w:r>
            <w:proofErr w:type="spellStart"/>
            <w:r w:rsidRPr="14F76A8C">
              <w:rPr>
                <w:rFonts w:ascii="Times New Roman" w:eastAsia="Times New Roman" w:hAnsi="Times New Roman" w:cs="Times New Roman"/>
                <w:b/>
                <w:bCs/>
                <w:color w:val="00000A"/>
                <w:sz w:val="28"/>
                <w:szCs w:val="28"/>
              </w:rPr>
              <w:t>nghĩa</w:t>
            </w:r>
            <w:proofErr w:type="spellEnd"/>
          </w:p>
        </w:tc>
        <w:tc>
          <w:tcPr>
            <w:tcW w:w="1756" w:type="dxa"/>
          </w:tcPr>
          <w:p w14:paraId="404C334E" w14:textId="69DA909D" w:rsidR="14F76A8C" w:rsidRDefault="14F76A8C" w:rsidP="14F76A8C">
            <w:proofErr w:type="spellStart"/>
            <w:r w:rsidRPr="14F76A8C">
              <w:rPr>
                <w:rFonts w:ascii="Times New Roman" w:eastAsia="Times New Roman" w:hAnsi="Times New Roman" w:cs="Times New Roman"/>
                <w:b/>
                <w:bCs/>
                <w:color w:val="00000A"/>
                <w:sz w:val="28"/>
                <w:szCs w:val="28"/>
              </w:rPr>
              <w:t>Kiểu</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dữ</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liệu</w:t>
            </w:r>
            <w:proofErr w:type="spellEnd"/>
          </w:p>
        </w:tc>
        <w:tc>
          <w:tcPr>
            <w:tcW w:w="1756" w:type="dxa"/>
          </w:tcPr>
          <w:p w14:paraId="22F90B7B" w14:textId="54C39016" w:rsidR="14F76A8C" w:rsidRDefault="14F76A8C" w:rsidP="14F76A8C">
            <w:proofErr w:type="spellStart"/>
            <w:r w:rsidRPr="14F76A8C">
              <w:rPr>
                <w:rFonts w:ascii="Times New Roman" w:eastAsia="Times New Roman" w:hAnsi="Times New Roman" w:cs="Times New Roman"/>
                <w:b/>
                <w:bCs/>
                <w:color w:val="00000A"/>
                <w:sz w:val="28"/>
                <w:szCs w:val="28"/>
              </w:rPr>
              <w:t>Ràng</w:t>
            </w:r>
            <w:proofErr w:type="spellEnd"/>
            <w:r w:rsidRPr="14F76A8C">
              <w:rPr>
                <w:rFonts w:ascii="Times New Roman" w:eastAsia="Times New Roman" w:hAnsi="Times New Roman" w:cs="Times New Roman"/>
                <w:b/>
                <w:bCs/>
                <w:color w:val="00000A"/>
                <w:sz w:val="28"/>
                <w:szCs w:val="28"/>
              </w:rPr>
              <w:t xml:space="preserve"> </w:t>
            </w:r>
            <w:proofErr w:type="spellStart"/>
            <w:r w:rsidRPr="14F76A8C">
              <w:rPr>
                <w:rFonts w:ascii="Times New Roman" w:eastAsia="Times New Roman" w:hAnsi="Times New Roman" w:cs="Times New Roman"/>
                <w:b/>
                <w:bCs/>
                <w:color w:val="00000A"/>
                <w:sz w:val="28"/>
                <w:szCs w:val="28"/>
              </w:rPr>
              <w:t>buộc</w:t>
            </w:r>
            <w:proofErr w:type="spellEnd"/>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3B5ADE41" w14:textId="02B5DF4F"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chính</w:t>
            </w:r>
            <w:proofErr w:type="spellEnd"/>
          </w:p>
        </w:tc>
        <w:tc>
          <w:tcPr>
            <w:tcW w:w="1756" w:type="dxa"/>
          </w:tcPr>
          <w:p w14:paraId="60A39A9C" w14:textId="6C9D01D4"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2F6890BE" w14:textId="77777777" w:rsidTr="14F76A8C">
        <w:tc>
          <w:tcPr>
            <w:tcW w:w="1756" w:type="dxa"/>
          </w:tcPr>
          <w:p w14:paraId="6B977B38" w14:textId="194F0E2D" w:rsidR="14F76A8C" w:rsidRDefault="14F76A8C" w:rsidP="14F76A8C">
            <w:proofErr w:type="spellStart"/>
            <w:r w:rsidRPr="14F76A8C">
              <w:rPr>
                <w:rFonts w:ascii="Times New Roman" w:eastAsia="Times New Roman" w:hAnsi="Times New Roman" w:cs="Times New Roman"/>
                <w:color w:val="00000A"/>
                <w:sz w:val="28"/>
                <w:szCs w:val="28"/>
              </w:rPr>
              <w:t>Activation_code</w:t>
            </w:r>
            <w:proofErr w:type="spellEnd"/>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 xml:space="preserve">Code </w:t>
            </w:r>
            <w:proofErr w:type="spellStart"/>
            <w:r w:rsidRPr="14F76A8C">
              <w:rPr>
                <w:rFonts w:ascii="Times New Roman" w:eastAsia="Times New Roman" w:hAnsi="Times New Roman" w:cs="Times New Roman"/>
                <w:color w:val="00000A"/>
                <w:sz w:val="28"/>
                <w:szCs w:val="28"/>
              </w:rPr>
              <w:t>kích</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hoạt</w:t>
            </w:r>
            <w:proofErr w:type="spellEnd"/>
          </w:p>
        </w:tc>
        <w:tc>
          <w:tcPr>
            <w:tcW w:w="1756" w:type="dxa"/>
          </w:tcPr>
          <w:p w14:paraId="0BC5BE3E" w14:textId="614DE0A7" w:rsidR="14F76A8C" w:rsidRDefault="14F76A8C" w:rsidP="14F76A8C">
            <w:proofErr w:type="spellStart"/>
            <w:r w:rsidRPr="14F76A8C">
              <w:rPr>
                <w:rFonts w:ascii="Times New Roman" w:eastAsia="Times New Roman" w:hAnsi="Times New Roman" w:cs="Times New Roman"/>
                <w:color w:val="00000A"/>
                <w:sz w:val="28"/>
                <w:szCs w:val="28"/>
              </w:rPr>
              <w:t>Nvarchả</w:t>
            </w:r>
            <w:proofErr w:type="spellEnd"/>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2CDB8F83" w14:textId="77777777" w:rsidTr="14F76A8C">
        <w:tc>
          <w:tcPr>
            <w:tcW w:w="1756" w:type="dxa"/>
          </w:tcPr>
          <w:p w14:paraId="123C630C" w14:textId="4C911009" w:rsidR="14F76A8C" w:rsidRDefault="14F76A8C" w:rsidP="14F76A8C">
            <w:proofErr w:type="spellStart"/>
            <w:r w:rsidRPr="14F76A8C">
              <w:rPr>
                <w:rFonts w:ascii="Times New Roman" w:eastAsia="Times New Roman" w:hAnsi="Times New Roman" w:cs="Times New Roman"/>
                <w:color w:val="00000A"/>
                <w:sz w:val="28"/>
                <w:szCs w:val="28"/>
              </w:rPr>
              <w:t>Created_at</w:t>
            </w:r>
            <w:proofErr w:type="spellEnd"/>
          </w:p>
        </w:tc>
        <w:tc>
          <w:tcPr>
            <w:tcW w:w="1756" w:type="dxa"/>
          </w:tcPr>
          <w:p w14:paraId="54692EE6" w14:textId="5538DF57" w:rsidR="14F76A8C" w:rsidRDefault="14F76A8C" w:rsidP="14F76A8C">
            <w:proofErr w:type="spellStart"/>
            <w:r w:rsidRPr="14F76A8C">
              <w:rPr>
                <w:rFonts w:ascii="Times New Roman" w:eastAsia="Times New Roman" w:hAnsi="Times New Roman" w:cs="Times New Roman"/>
                <w:color w:val="00000A"/>
                <w:sz w:val="28"/>
                <w:szCs w:val="28"/>
              </w:rPr>
              <w:t>Created_at</w:t>
            </w:r>
            <w:proofErr w:type="spellEnd"/>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proofErr w:type="spellStart"/>
            <w:r w:rsidRPr="14F76A8C">
              <w:rPr>
                <w:rFonts w:ascii="Times New Roman" w:eastAsia="Times New Roman" w:hAnsi="Times New Roman" w:cs="Times New Roman"/>
                <w:color w:val="00000A"/>
                <w:sz w:val="28"/>
                <w:szCs w:val="28"/>
              </w:rPr>
              <w:t>không</w:t>
            </w:r>
            <w:proofErr w:type="spellEnd"/>
          </w:p>
        </w:tc>
      </w:tr>
      <w:tr w:rsidR="14F76A8C" w14:paraId="77C202E8" w14:textId="77777777" w:rsidTr="14F76A8C">
        <w:tc>
          <w:tcPr>
            <w:tcW w:w="1756" w:type="dxa"/>
          </w:tcPr>
          <w:p w14:paraId="4032F3E8" w14:textId="411EFDB3" w:rsidR="14F76A8C" w:rsidRDefault="14F76A8C" w:rsidP="14F76A8C">
            <w:proofErr w:type="spellStart"/>
            <w:r w:rsidRPr="14F76A8C">
              <w:rPr>
                <w:rFonts w:ascii="Times New Roman" w:eastAsia="Times New Roman" w:hAnsi="Times New Roman" w:cs="Times New Roman"/>
                <w:color w:val="00000A"/>
                <w:sz w:val="28"/>
                <w:szCs w:val="28"/>
              </w:rPr>
              <w:t>maTK</w:t>
            </w:r>
            <w:proofErr w:type="spellEnd"/>
          </w:p>
        </w:tc>
        <w:tc>
          <w:tcPr>
            <w:tcW w:w="1756" w:type="dxa"/>
          </w:tcPr>
          <w:p w14:paraId="5B46A4E1" w14:textId="491193ED" w:rsidR="14F76A8C" w:rsidRDefault="14F76A8C" w:rsidP="14F76A8C">
            <w:proofErr w:type="spellStart"/>
            <w:r w:rsidRPr="14F76A8C">
              <w:rPr>
                <w:rFonts w:ascii="Times New Roman" w:eastAsia="Times New Roman" w:hAnsi="Times New Roman" w:cs="Times New Roman"/>
                <w:color w:val="00000A"/>
                <w:sz w:val="28"/>
                <w:szCs w:val="28"/>
              </w:rPr>
              <w:t>Mã</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tài</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khoản</w:t>
            </w:r>
            <w:proofErr w:type="spellEnd"/>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proofErr w:type="spellStart"/>
            <w:r w:rsidRPr="14F76A8C">
              <w:rPr>
                <w:rFonts w:ascii="Times New Roman" w:eastAsia="Times New Roman" w:hAnsi="Times New Roman" w:cs="Times New Roman"/>
                <w:color w:val="00000A"/>
                <w:sz w:val="28"/>
                <w:szCs w:val="28"/>
              </w:rPr>
              <w:t>Khóa</w:t>
            </w:r>
            <w:proofErr w:type="spellEnd"/>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phụ</w:t>
            </w:r>
            <w:proofErr w:type="spellEnd"/>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w:t>
            </w:r>
            <w:proofErr w:type="spellStart"/>
            <w:r w:rsidRPr="14F76A8C">
              <w:rPr>
                <w:rFonts w:ascii="Times New Roman" w:eastAsia="Times New Roman" w:hAnsi="Times New Roman" w:cs="Times New Roman"/>
                <w:color w:val="00000A"/>
                <w:sz w:val="28"/>
                <w:szCs w:val="28"/>
              </w:rPr>
              <w:t>không</w:t>
            </w:r>
            <w:proofErr w:type="spellEnd"/>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8" w:name="_Toc28101674"/>
      <w:proofErr w:type="spellStart"/>
      <w:r w:rsidRPr="6003E338">
        <w:rPr>
          <w:lang w:eastAsia="en-US" w:bidi="ar-SA"/>
        </w:rPr>
        <w:lastRenderedPageBreak/>
        <w:t>Mạng</w:t>
      </w:r>
      <w:bookmarkEnd w:id="38"/>
      <w:proofErr w:type="spellEnd"/>
    </w:p>
    <w:p w14:paraId="77ACDE4E" w14:textId="127FEFC1" w:rsidR="00BA61C8" w:rsidRDefault="14F76A8C" w:rsidP="14F76A8C">
      <w:pPr>
        <w:ind w:firstLine="720"/>
        <w:rPr>
          <w:rFonts w:ascii="Times New Roman" w:eastAsia="Times New Roman" w:hAnsi="Times New Roman" w:cs="Times New Roman"/>
          <w:color w:val="00000A"/>
          <w:sz w:val="24"/>
          <w:szCs w:val="24"/>
        </w:rPr>
      </w:pPr>
      <w:proofErr w:type="spellStart"/>
      <w:r w:rsidRPr="14F76A8C">
        <w:rPr>
          <w:rFonts w:ascii="Times New Roman" w:eastAsia="Times New Roman" w:hAnsi="Times New Roman" w:cs="Times New Roman"/>
          <w:color w:val="00000A"/>
          <w:sz w:val="24"/>
          <w:szCs w:val="24"/>
        </w:rPr>
        <w:t>Máy</w:t>
      </w:r>
      <w:proofErr w:type="spellEnd"/>
      <w:r w:rsidRPr="14F76A8C">
        <w:rPr>
          <w:rFonts w:ascii="Times New Roman" w:eastAsia="Times New Roman" w:hAnsi="Times New Roman" w:cs="Times New Roman"/>
          <w:color w:val="00000A"/>
          <w:sz w:val="24"/>
          <w:szCs w:val="24"/>
        </w:rPr>
        <w:t xml:space="preserve"> </w:t>
      </w:r>
      <w:proofErr w:type="spellStart"/>
      <w:proofErr w:type="gramStart"/>
      <w:r w:rsidRPr="14F76A8C">
        <w:rPr>
          <w:rFonts w:ascii="Times New Roman" w:eastAsia="Times New Roman" w:hAnsi="Times New Roman" w:cs="Times New Roman"/>
          <w:color w:val="00000A"/>
          <w:sz w:val="24"/>
          <w:szCs w:val="24"/>
        </w:rPr>
        <w:t>tính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hoặc</w:t>
      </w:r>
      <w:proofErr w:type="spellEnd"/>
      <w:proofErr w:type="gram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điện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thoại</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cần</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có</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trình</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duyệt</w:t>
      </w:r>
      <w:proofErr w:type="spellEnd"/>
      <w:r w:rsidRPr="14F76A8C">
        <w:rPr>
          <w:rFonts w:ascii="Times New Roman" w:eastAsia="Times New Roman" w:hAnsi="Times New Roman" w:cs="Times New Roman"/>
          <w:color w:val="00000A"/>
          <w:sz w:val="24"/>
          <w:szCs w:val="24"/>
        </w:rPr>
        <w:t xml:space="preserve"> web, </w:t>
      </w:r>
      <w:proofErr w:type="spellStart"/>
      <w:r w:rsidRPr="14F76A8C">
        <w:rPr>
          <w:rFonts w:ascii="Times New Roman" w:eastAsia="Times New Roman" w:hAnsi="Times New Roman" w:cs="Times New Roman"/>
          <w:color w:val="00000A"/>
          <w:sz w:val="24"/>
          <w:szCs w:val="24"/>
        </w:rPr>
        <w:t>có</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kết</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nối</w:t>
      </w:r>
      <w:proofErr w:type="spellEnd"/>
      <w:r w:rsidRPr="14F76A8C">
        <w:rPr>
          <w:rFonts w:ascii="Times New Roman" w:eastAsia="Times New Roman" w:hAnsi="Times New Roman" w:cs="Times New Roman"/>
          <w:color w:val="00000A"/>
          <w:sz w:val="24"/>
          <w:szCs w:val="24"/>
        </w:rPr>
        <w:t xml:space="preserve"> internet </w:t>
      </w:r>
      <w:proofErr w:type="spellStart"/>
      <w:r w:rsidRPr="14F76A8C">
        <w:rPr>
          <w:rFonts w:ascii="Times New Roman" w:eastAsia="Times New Roman" w:hAnsi="Times New Roman" w:cs="Times New Roman"/>
          <w:color w:val="00000A"/>
          <w:sz w:val="24"/>
          <w:szCs w:val="24"/>
        </w:rPr>
        <w:t>để</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truy</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cập</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hệ</w:t>
      </w:r>
      <w:proofErr w:type="spellEnd"/>
      <w:r w:rsidRPr="14F76A8C">
        <w:rPr>
          <w:rFonts w:ascii="Times New Roman" w:eastAsia="Times New Roman" w:hAnsi="Times New Roman" w:cs="Times New Roman"/>
          <w:color w:val="00000A"/>
          <w:sz w:val="24"/>
          <w:szCs w:val="24"/>
        </w:rPr>
        <w:t xml:space="preserve"> </w:t>
      </w:r>
      <w:proofErr w:type="spellStart"/>
      <w:r w:rsidRPr="14F76A8C">
        <w:rPr>
          <w:rFonts w:ascii="Times New Roman" w:eastAsia="Times New Roman" w:hAnsi="Times New Roman" w:cs="Times New Roman"/>
          <w:color w:val="00000A"/>
          <w:sz w:val="24"/>
          <w:szCs w:val="24"/>
        </w:rPr>
        <w:t>thống</w:t>
      </w:r>
      <w:proofErr w:type="spellEnd"/>
      <w:r w:rsidRPr="14F76A8C">
        <w:rPr>
          <w:rFonts w:ascii="Times New Roman" w:eastAsia="Times New Roman" w:hAnsi="Times New Roman" w:cs="Times New Roman"/>
          <w:color w:val="00000A"/>
          <w:sz w:val="24"/>
          <w:szCs w:val="24"/>
        </w:rPr>
        <w:t xml:space="preserve"> website.</w:t>
      </w:r>
    </w:p>
    <w:p w14:paraId="511D846C" w14:textId="77777777" w:rsidR="00BA61C8" w:rsidRDefault="00BA61C8">
      <w:pPr>
        <w:widowControl/>
        <w:suppressAutoHyphens w:val="0"/>
        <w:spacing w:after="0" w:line="240" w:lineRule="auto"/>
        <w:jc w:val="lef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732EE1EB" w14:textId="4D6340C4" w:rsidR="009D290A" w:rsidRDefault="6003E338" w:rsidP="005E2D65">
      <w:pPr>
        <w:pStyle w:val="Heading1"/>
      </w:pPr>
      <w:bookmarkStart w:id="39" w:name="_Toc28101675"/>
      <w:proofErr w:type="spellStart"/>
      <w:r>
        <w:lastRenderedPageBreak/>
        <w:t>Giám</w:t>
      </w:r>
      <w:proofErr w:type="spellEnd"/>
      <w:r>
        <w:t xml:space="preserve"> </w:t>
      </w:r>
      <w:proofErr w:type="spellStart"/>
      <w:r>
        <w:t>sát</w:t>
      </w:r>
      <w:proofErr w:type="spellEnd"/>
      <w:r>
        <w:t xml:space="preserve"> </w:t>
      </w:r>
      <w:proofErr w:type="spellStart"/>
      <w:r>
        <w:t>dự</w:t>
      </w:r>
      <w:proofErr w:type="spellEnd"/>
      <w:r>
        <w:t xml:space="preserve"> </w:t>
      </w:r>
      <w:proofErr w:type="spellStart"/>
      <w:r>
        <w:t>án</w:t>
      </w:r>
      <w:bookmarkEnd w:id="39"/>
      <w:proofErr w:type="spellEnd"/>
    </w:p>
    <w:p w14:paraId="36610AD8" w14:textId="10D1CC69" w:rsidR="00F45E06" w:rsidRDefault="6003E338" w:rsidP="00F45E06">
      <w:pPr>
        <w:pStyle w:val="Heading2"/>
      </w:pPr>
      <w:bookmarkStart w:id="40" w:name="_Toc28101676"/>
      <w:proofErr w:type="spellStart"/>
      <w:r>
        <w:t>Trả</w:t>
      </w:r>
      <w:proofErr w:type="spellEnd"/>
      <w:r>
        <w:t xml:space="preserve"> </w:t>
      </w:r>
      <w:proofErr w:type="spellStart"/>
      <w:r>
        <w:t>lời</w:t>
      </w:r>
      <w:proofErr w:type="spellEnd"/>
      <w:r>
        <w:t xml:space="preserve"> </w:t>
      </w:r>
      <w:proofErr w:type="spellStart"/>
      <w:r>
        <w:t>câu</w:t>
      </w:r>
      <w:proofErr w:type="spellEnd"/>
      <w:r>
        <w:t xml:space="preserve"> </w:t>
      </w:r>
      <w:proofErr w:type="spellStart"/>
      <w:r>
        <w:t>hỏi</w:t>
      </w:r>
      <w:bookmarkEnd w:id="40"/>
      <w:proofErr w:type="spellEnd"/>
    </w:p>
    <w:p w14:paraId="2708B202" w14:textId="77777777" w:rsidR="00667DD5" w:rsidRDefault="10AE084D" w:rsidP="00667DD5">
      <w:pPr>
        <w:pStyle w:val="ListParagraph"/>
        <w:numPr>
          <w:ilvl w:val="0"/>
          <w:numId w:val="46"/>
        </w:numPr>
      </w:pP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w:t>
      </w:r>
      <w:proofErr w:type="spellStart"/>
      <w:r w:rsidRPr="10AE084D">
        <w:rPr>
          <w:rFonts w:ascii="Times New Roman" w:eastAsia="Times New Roman" w:hAnsi="Times New Roman" w:cs="Times New Roman"/>
        </w:rPr>
        <w:t>Cần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làm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việc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trực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tiếp</w:t>
      </w:r>
      <w:proofErr w:type="spellEnd"/>
      <w:r w:rsidRPr="10AE084D">
        <w:rPr>
          <w:rFonts w:ascii="Times New Roman" w:eastAsia="Times New Roman" w:hAnsi="Times New Roman" w:cs="Times New Roman"/>
        </w:rPr>
        <w:t xml:space="preserve"> ở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ty </w:t>
      </w:r>
      <w:proofErr w:type="spellStart"/>
      <w:r w:rsidRPr="10AE084D">
        <w:rPr>
          <w:rFonts w:ascii="Times New Roman" w:eastAsia="Times New Roman" w:hAnsi="Times New Roman" w:cs="Times New Roman"/>
        </w:rPr>
        <w:t>chúng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tôi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trao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đổi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lỗi</w:t>
      </w:r>
      <w:proofErr w:type="spellEnd"/>
      <w:r w:rsidRPr="10AE084D">
        <w:rPr>
          <w:rFonts w:ascii="Times New Roman" w:eastAsia="Times New Roman" w:hAnsi="Times New Roman" w:cs="Times New Roman"/>
        </w:rPr>
        <w:t>?”.</w:t>
      </w:r>
    </w:p>
    <w:p w14:paraId="7230C2C9" w14:textId="240DB136" w:rsidR="00667DD5" w:rsidRDefault="10AE084D" w:rsidP="10AE084D">
      <w:pPr>
        <w:pStyle w:val="ListParagraph"/>
        <w:tabs>
          <w:tab w:val="right" w:leader="dot" w:pos="8780"/>
        </w:tabs>
        <w:ind w:left="720"/>
        <w:rPr>
          <w:rFonts w:ascii="Times New Roman" w:eastAsia="Times New Roman" w:hAnsi="Times New Roman" w:cs="Times New Roman"/>
        </w:rPr>
      </w:pPr>
      <w:proofErr w:type="spellStart"/>
      <w:r w:rsidRPr="10AE084D">
        <w:rPr>
          <w:rFonts w:ascii="Times New Roman" w:eastAsia="Times New Roman" w:hAnsi="Times New Roman" w:cs="Times New Roman"/>
          <w:b/>
          <w:bCs/>
        </w:rPr>
        <w:t>Trả</w:t>
      </w:r>
      <w:proofErr w:type="spellEnd"/>
      <w:r w:rsidRPr="10AE084D">
        <w:rPr>
          <w:rFonts w:ascii="Times New Roman" w:eastAsia="Times New Roman" w:hAnsi="Times New Roman" w:cs="Times New Roman"/>
          <w:b/>
          <w:bCs/>
        </w:rPr>
        <w:t xml:space="preserve"> </w:t>
      </w:r>
      <w:proofErr w:type="spellStart"/>
      <w:r w:rsidRPr="10AE084D">
        <w:rPr>
          <w:rFonts w:ascii="Times New Roman" w:eastAsia="Times New Roman" w:hAnsi="Times New Roman" w:cs="Times New Roman"/>
          <w:b/>
          <w:bCs/>
        </w:rPr>
        <w:t>lời</w:t>
      </w:r>
      <w:proofErr w:type="spellEnd"/>
      <w:r w:rsidRPr="10AE084D">
        <w:rPr>
          <w:rFonts w:ascii="Times New Roman" w:eastAsia="Times New Roman" w:hAnsi="Times New Roman" w:cs="Times New Roman"/>
          <w:b/>
          <w:bCs/>
        </w:rPr>
        <w:t xml:space="preserve">: </w:t>
      </w:r>
      <w:proofErr w:type="spellStart"/>
      <w:r w:rsidRPr="10AE084D">
        <w:rPr>
          <w:rFonts w:ascii="Times New Roman" w:eastAsia="Times New Roman" w:hAnsi="Times New Roman" w:cs="Times New Roman"/>
        </w:rPr>
        <w:t>Mọi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làm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rõ</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ghi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chép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trao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đổi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buổi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họp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chung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Tiến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độ</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chúng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tôi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cập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nhật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đầy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đủ</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theo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lịch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đã</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thoả</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thuận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trước</w:t>
      </w:r>
      <w:proofErr w:type="spellEnd"/>
      <w:r w:rsidRPr="10AE084D">
        <w:rPr>
          <w:rFonts w:ascii="Times New Roman" w:eastAsia="Times New Roman" w:hAnsi="Times New Roman" w:cs="Times New Roman"/>
        </w:rPr>
        <w:t>.</w:t>
      </w:r>
    </w:p>
    <w:p w14:paraId="64DA09C9" w14:textId="25318F66" w:rsidR="00667DD5" w:rsidRDefault="10AE084D" w:rsidP="10AE084D">
      <w:pPr>
        <w:pStyle w:val="ListParagraph"/>
        <w:tabs>
          <w:tab w:val="right" w:leader="dot" w:pos="8780"/>
        </w:tabs>
        <w:ind w:left="720"/>
        <w:rPr>
          <w:rFonts w:ascii="Times New Roman" w:eastAsia="Times New Roman" w:hAnsi="Times New Roman" w:cs="Times New Roman"/>
        </w:rPr>
      </w:pPr>
      <w:proofErr w:type="spellStart"/>
      <w:r w:rsidRPr="10AE084D">
        <w:rPr>
          <w:rFonts w:ascii="Times New Roman" w:eastAsia="Times New Roman" w:hAnsi="Times New Roman" w:cs="Times New Roman"/>
        </w:rPr>
        <w:t>Mọi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phát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sinh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chúng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tôi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ghi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nhận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ngay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lập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tức</w:t>
      </w:r>
      <w:proofErr w:type="spellEnd"/>
      <w:r w:rsidRPr="10AE084D">
        <w:rPr>
          <w:rFonts w:ascii="Times New Roman" w:eastAsia="Times New Roman" w:hAnsi="Times New Roman" w:cs="Times New Roman"/>
        </w:rPr>
        <w:t xml:space="preserve"> qua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trao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đổi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thức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trên</w:t>
      </w:r>
      <w:proofErr w:type="spellEnd"/>
      <w:r w:rsidRPr="10AE084D">
        <w:rPr>
          <w:rFonts w:ascii="Times New Roman" w:eastAsia="Times New Roman" w:hAnsi="Times New Roman" w:cs="Times New Roman"/>
        </w:rPr>
        <w:t xml:space="preserve"> mail.</w:t>
      </w:r>
    </w:p>
    <w:p w14:paraId="57262EE3" w14:textId="4D5F04D8" w:rsidR="00667DD5" w:rsidRDefault="10AE084D" w:rsidP="10AE084D">
      <w:pPr>
        <w:pStyle w:val="ListParagraph"/>
        <w:tabs>
          <w:tab w:val="right" w:leader="dot" w:pos="8780"/>
        </w:tabs>
        <w:ind w:left="720"/>
        <w:rPr>
          <w:rFonts w:ascii="Times New Roman" w:eastAsia="Times New Roman" w:hAnsi="Times New Roman" w:cs="Times New Roman"/>
        </w:rPr>
      </w:pPr>
      <w:proofErr w:type="spellStart"/>
      <w:r w:rsidRPr="10AE084D">
        <w:rPr>
          <w:rFonts w:ascii="Times New Roman" w:eastAsia="Times New Roman" w:hAnsi="Times New Roman" w:cs="Times New Roman"/>
        </w:rPr>
        <w:t>Vì</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vậy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việc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bố</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nhân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sự</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riêng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làm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việc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trực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tiếp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tại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ty </w:t>
      </w:r>
      <w:proofErr w:type="spellStart"/>
      <w:r w:rsidRPr="10AE084D">
        <w:rPr>
          <w:rFonts w:ascii="Times New Roman" w:eastAsia="Times New Roman" w:hAnsi="Times New Roman" w:cs="Times New Roman"/>
        </w:rPr>
        <w:t>là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thiết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khiến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kéo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dài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thủ</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tục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liên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lạc</w:t>
      </w:r>
      <w:proofErr w:type="spellEnd"/>
      <w:r w:rsidRPr="10AE084D">
        <w:rPr>
          <w:rFonts w:ascii="Times New Roman" w:eastAsia="Times New Roman" w:hAnsi="Times New Roman" w:cs="Times New Roman"/>
        </w:rPr>
        <w:t>.</w:t>
      </w:r>
    </w:p>
    <w:p w14:paraId="78D2041A" w14:textId="5602E2F1" w:rsidR="00667DD5" w:rsidRDefault="10AE084D" w:rsidP="00460E60">
      <w:pPr>
        <w:pStyle w:val="ListParagraph"/>
        <w:numPr>
          <w:ilvl w:val="0"/>
          <w:numId w:val="46"/>
        </w:numPr>
      </w:pP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xml:space="preserve">: “Oh. </w:t>
      </w:r>
      <w:proofErr w:type="spellStart"/>
      <w:r w:rsidRPr="10AE084D">
        <w:rPr>
          <w:rFonts w:ascii="Times New Roman" w:eastAsia="Times New Roman" w:hAnsi="Times New Roman" w:cs="Times New Roman"/>
        </w:rPr>
        <w:t>Xếp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chúng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tôi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máy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cài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điều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hành</w:t>
      </w:r>
      <w:proofErr w:type="spellEnd"/>
      <w:r w:rsidRPr="10AE084D">
        <w:rPr>
          <w:rFonts w:ascii="Times New Roman" w:eastAsia="Times New Roman" w:hAnsi="Times New Roman" w:cs="Times New Roman"/>
        </w:rPr>
        <w:t xml:space="preserve"> Windows 95 </w:t>
      </w:r>
      <w:proofErr w:type="spellStart"/>
      <w:r w:rsidRPr="10AE084D">
        <w:rPr>
          <w:rFonts w:ascii="Times New Roman" w:eastAsia="Times New Roman" w:hAnsi="Times New Roman" w:cs="Times New Roman"/>
        </w:rPr>
        <w:t>cơ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Liệu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mềm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này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phải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chạy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được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đấy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nhé</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người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duyệt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này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đấy</w:t>
      </w:r>
      <w:proofErr w:type="spellEnd"/>
      <w:r w:rsidRPr="10AE084D">
        <w:rPr>
          <w:rFonts w:ascii="Times New Roman" w:eastAsia="Times New Roman" w:hAnsi="Times New Roman" w:cs="Times New Roman"/>
        </w:rPr>
        <w:t>”.</w:t>
      </w:r>
    </w:p>
    <w:p w14:paraId="03CC2475" w14:textId="285A3B34" w:rsidR="00667DD5" w:rsidRDefault="10AE084D" w:rsidP="10AE084D">
      <w:pPr>
        <w:pStyle w:val="ListParagraph"/>
        <w:tabs>
          <w:tab w:val="right" w:leader="dot" w:pos="8780"/>
        </w:tabs>
        <w:ind w:left="720"/>
        <w:rPr>
          <w:rFonts w:ascii="Times New Roman" w:eastAsia="Times New Roman" w:hAnsi="Times New Roman" w:cs="Times New Roman"/>
        </w:rPr>
      </w:pPr>
      <w:proofErr w:type="spellStart"/>
      <w:r w:rsidRPr="10AE084D">
        <w:rPr>
          <w:rFonts w:ascii="Times New Roman" w:eastAsia="Times New Roman" w:hAnsi="Times New Roman" w:cs="Times New Roman"/>
          <w:b/>
          <w:bCs/>
        </w:rPr>
        <w:t>Trả</w:t>
      </w:r>
      <w:proofErr w:type="spellEnd"/>
      <w:r w:rsidRPr="10AE084D">
        <w:rPr>
          <w:rFonts w:ascii="Times New Roman" w:eastAsia="Times New Roman" w:hAnsi="Times New Roman" w:cs="Times New Roman"/>
          <w:b/>
          <w:bCs/>
        </w:rPr>
        <w:t xml:space="preserve"> </w:t>
      </w:r>
      <w:proofErr w:type="spellStart"/>
      <w:r w:rsidRPr="10AE084D">
        <w:rPr>
          <w:rFonts w:ascii="Times New Roman" w:eastAsia="Times New Roman" w:hAnsi="Times New Roman" w:cs="Times New Roman"/>
          <w:b/>
          <w:bCs/>
        </w:rPr>
        <w:t>lời</w:t>
      </w:r>
      <w:proofErr w:type="spellEnd"/>
      <w:r w:rsidRPr="10AE084D">
        <w:rPr>
          <w:rFonts w:ascii="Times New Roman" w:eastAsia="Times New Roman" w:hAnsi="Times New Roman" w:cs="Times New Roman"/>
          <w:b/>
          <w:bCs/>
        </w:rPr>
        <w:t xml:space="preserve">: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mềm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chúng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tôi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lập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trình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tiến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nhằm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đảm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bảo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trải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nghiệm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tốt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duy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trì</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cân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bằng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đường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truyền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tối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ưu</w:t>
      </w:r>
      <w:proofErr w:type="spellEnd"/>
      <w:r w:rsidRPr="10AE084D">
        <w:rPr>
          <w:rFonts w:ascii="Times New Roman" w:eastAsia="Times New Roman" w:hAnsi="Times New Roman" w:cs="Times New Roman"/>
        </w:rPr>
        <w:t>.</w:t>
      </w:r>
    </w:p>
    <w:p w14:paraId="3F49791A" w14:textId="69496664" w:rsidR="00667DD5" w:rsidRDefault="10AE084D" w:rsidP="10AE084D">
      <w:pPr>
        <w:pStyle w:val="ListParagraph"/>
        <w:tabs>
          <w:tab w:val="right" w:leader="dot" w:pos="8780"/>
        </w:tabs>
        <w:ind w:left="720"/>
        <w:rPr>
          <w:rFonts w:ascii="Times New Roman" w:eastAsia="Times New Roman" w:hAnsi="Times New Roman" w:cs="Times New Roman"/>
        </w:rPr>
      </w:pPr>
      <w:proofErr w:type="spellStart"/>
      <w:r w:rsidRPr="10AE084D">
        <w:rPr>
          <w:rFonts w:ascii="Times New Roman" w:eastAsia="Times New Roman" w:hAnsi="Times New Roman" w:cs="Times New Roman"/>
        </w:rPr>
        <w:t>Việc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phải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phát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triển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mềm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cũ</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tạo</w:t>
      </w:r>
      <w:proofErr w:type="spellEnd"/>
      <w:r w:rsidRPr="10AE084D">
        <w:rPr>
          <w:rFonts w:ascii="Times New Roman" w:eastAsia="Times New Roman" w:hAnsi="Times New Roman" w:cs="Times New Roman"/>
        </w:rPr>
        <w:t xml:space="preserve"> ra </w:t>
      </w:r>
      <w:proofErr w:type="spellStart"/>
      <w:r w:rsidRPr="10AE084D">
        <w:rPr>
          <w:rFonts w:ascii="Times New Roman" w:eastAsia="Times New Roman" w:hAnsi="Times New Roman" w:cs="Times New Roman"/>
        </w:rPr>
        <w:t>những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rủi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ro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tới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tương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thích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thiếu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hỗ</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trợ</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cập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nhật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thức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từ</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xuất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gây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tượng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giật</w:t>
      </w:r>
      <w:proofErr w:type="spellEnd"/>
      <w:r w:rsidRPr="10AE084D">
        <w:rPr>
          <w:rFonts w:ascii="Times New Roman" w:eastAsia="Times New Roman" w:hAnsi="Times New Roman" w:cs="Times New Roman"/>
        </w:rPr>
        <w:t xml:space="preserve"> lag, load </w:t>
      </w:r>
      <w:proofErr w:type="spellStart"/>
      <w:r w:rsidRPr="10AE084D">
        <w:rPr>
          <w:rFonts w:ascii="Times New Roman" w:eastAsia="Times New Roman" w:hAnsi="Times New Roman" w:cs="Times New Roman"/>
        </w:rPr>
        <w:t>chậm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Điều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này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ảnh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hưởng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trực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tiếp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đến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trải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nghiệm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ty.</w:t>
      </w:r>
    </w:p>
    <w:p w14:paraId="65D94067" w14:textId="42C37EFE" w:rsidR="00667DD5" w:rsidRDefault="10AE084D" w:rsidP="10AE084D">
      <w:pPr>
        <w:pStyle w:val="ListParagraph"/>
        <w:tabs>
          <w:tab w:val="right" w:leader="dot" w:pos="8780"/>
        </w:tabs>
        <w:ind w:left="720"/>
        <w:rPr>
          <w:rFonts w:ascii="Times New Roman" w:eastAsia="Times New Roman" w:hAnsi="Times New Roman" w:cs="Times New Roman"/>
        </w:rPr>
      </w:pPr>
      <w:proofErr w:type="spellStart"/>
      <w:r w:rsidRPr="10AE084D">
        <w:rPr>
          <w:rFonts w:ascii="Times New Roman" w:eastAsia="Times New Roman" w:hAnsi="Times New Roman" w:cs="Times New Roman"/>
        </w:rPr>
        <w:t>Mặt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việc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nền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tảng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cũ</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tạo</w:t>
      </w:r>
      <w:proofErr w:type="spellEnd"/>
      <w:r w:rsidRPr="10AE084D">
        <w:rPr>
          <w:rFonts w:ascii="Times New Roman" w:eastAsia="Times New Roman" w:hAnsi="Times New Roman" w:cs="Times New Roman"/>
        </w:rPr>
        <w:t xml:space="preserve"> ra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mối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nguy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hiểm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về</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bảo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mật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lường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trước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Kẻ</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tấn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sử</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dụng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lỗ</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hổng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Windows 95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xâm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nhập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hệ</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thống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nhằm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đánh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cắp</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hoại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dữ</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liệu</w:t>
      </w:r>
      <w:proofErr w:type="spellEnd"/>
      <w:r w:rsidRPr="10AE084D">
        <w:rPr>
          <w:rFonts w:ascii="Times New Roman" w:eastAsia="Times New Roman" w:hAnsi="Times New Roman" w:cs="Times New Roman"/>
        </w:rPr>
        <w:t>.</w:t>
      </w:r>
    </w:p>
    <w:p w14:paraId="576C666E" w14:textId="47A3D4E1" w:rsidR="00460E60" w:rsidRDefault="10AE084D" w:rsidP="00460E60">
      <w:pPr>
        <w:pStyle w:val="ListParagraph"/>
        <w:numPr>
          <w:ilvl w:val="0"/>
          <w:numId w:val="46"/>
        </w:numPr>
      </w:pP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yêu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cầu</w:t>
      </w:r>
      <w:proofErr w:type="spellEnd"/>
      <w:r w:rsidRPr="10AE084D">
        <w:rPr>
          <w:rFonts w:ascii="Times New Roman" w:eastAsia="Times New Roman" w:hAnsi="Times New Roman" w:cs="Times New Roman"/>
        </w:rPr>
        <w:t>: “</w:t>
      </w:r>
      <w:proofErr w:type="spellStart"/>
      <w:r w:rsidRPr="10AE084D">
        <w:rPr>
          <w:rFonts w:ascii="Times New Roman" w:eastAsia="Times New Roman" w:hAnsi="Times New Roman" w:cs="Times New Roman"/>
        </w:rPr>
        <w:t>Dự</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án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phát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triển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mềm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này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giá</w:t>
      </w:r>
      <w:proofErr w:type="spellEnd"/>
      <w:r w:rsidRPr="10AE084D">
        <w:rPr>
          <w:rFonts w:ascii="Times New Roman" w:eastAsia="Times New Roman" w:hAnsi="Times New Roman" w:cs="Times New Roman"/>
        </w:rPr>
        <w:t xml:space="preserve"> 100 </w:t>
      </w:r>
      <w:proofErr w:type="spellStart"/>
      <w:r w:rsidRPr="10AE084D">
        <w:rPr>
          <w:rFonts w:ascii="Times New Roman" w:eastAsia="Times New Roman" w:hAnsi="Times New Roman" w:cs="Times New Roman"/>
        </w:rPr>
        <w:t>triệu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này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bao </w:t>
      </w:r>
      <w:proofErr w:type="spellStart"/>
      <w:r w:rsidRPr="10AE084D">
        <w:rPr>
          <w:rFonts w:ascii="Times New Roman" w:eastAsia="Times New Roman" w:hAnsi="Times New Roman" w:cs="Times New Roman"/>
        </w:rPr>
        <w:t>gồm</w:t>
      </w:r>
      <w:proofErr w:type="spellEnd"/>
      <w:r w:rsidRPr="10AE084D">
        <w:rPr>
          <w:rFonts w:ascii="Times New Roman" w:eastAsia="Times New Roman" w:hAnsi="Times New Roman" w:cs="Times New Roman"/>
        </w:rPr>
        <w:t xml:space="preserve"> VAT hay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nhỉ</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Giá</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cụ</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thể</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cho</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tình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huống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có</w:t>
      </w:r>
      <w:proofErr w:type="spellEnd"/>
      <w:r w:rsidRPr="10AE084D">
        <w:rPr>
          <w:rFonts w:ascii="Times New Roman" w:eastAsia="Times New Roman" w:hAnsi="Times New Roman" w:cs="Times New Roman"/>
        </w:rPr>
        <w:t xml:space="preserve"> VAT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VAT </w:t>
      </w:r>
      <w:proofErr w:type="spellStart"/>
      <w:r w:rsidRPr="10AE084D">
        <w:rPr>
          <w:rFonts w:ascii="Times New Roman" w:eastAsia="Times New Roman" w:hAnsi="Times New Roman" w:cs="Times New Roman"/>
        </w:rPr>
        <w:t>là</w:t>
      </w:r>
      <w:proofErr w:type="spellEnd"/>
      <w:r w:rsidRPr="10AE084D">
        <w:rPr>
          <w:rFonts w:ascii="Times New Roman" w:eastAsia="Times New Roman" w:hAnsi="Times New Roman" w:cs="Times New Roman"/>
        </w:rPr>
        <w:t xml:space="preserve"> bao </w:t>
      </w:r>
      <w:proofErr w:type="spellStart"/>
      <w:r w:rsidRPr="10AE084D">
        <w:rPr>
          <w:rFonts w:ascii="Times New Roman" w:eastAsia="Times New Roman" w:hAnsi="Times New Roman" w:cs="Times New Roman"/>
        </w:rPr>
        <w:t>nhiêu</w:t>
      </w:r>
      <w:proofErr w:type="spellEnd"/>
      <w:r w:rsidRPr="10AE084D">
        <w:rPr>
          <w:rFonts w:ascii="Times New Roman" w:eastAsia="Times New Roman" w:hAnsi="Times New Roman" w:cs="Times New Roman"/>
        </w:rPr>
        <w:t>?”</w:t>
      </w:r>
    </w:p>
    <w:p w14:paraId="42B826F9" w14:textId="540B94E4" w:rsidR="00460E60" w:rsidRPr="003A3FFF" w:rsidRDefault="10AE084D" w:rsidP="10AE084D">
      <w:pPr>
        <w:pStyle w:val="ListParagraph"/>
        <w:tabs>
          <w:tab w:val="right" w:leader="dot" w:pos="8780"/>
        </w:tabs>
        <w:ind w:left="720"/>
        <w:rPr>
          <w:rFonts w:ascii="Times New Roman" w:eastAsia="Times New Roman" w:hAnsi="Times New Roman" w:cs="Times New Roman"/>
          <w:b/>
          <w:bCs/>
        </w:rPr>
      </w:pPr>
      <w:proofErr w:type="spellStart"/>
      <w:r w:rsidRPr="10AE084D">
        <w:rPr>
          <w:rFonts w:ascii="Times New Roman" w:eastAsia="Times New Roman" w:hAnsi="Times New Roman" w:cs="Times New Roman"/>
          <w:b/>
          <w:bCs/>
        </w:rPr>
        <w:t>Trả</w:t>
      </w:r>
      <w:proofErr w:type="spellEnd"/>
      <w:r w:rsidRPr="10AE084D">
        <w:rPr>
          <w:rFonts w:ascii="Times New Roman" w:eastAsia="Times New Roman" w:hAnsi="Times New Roman" w:cs="Times New Roman"/>
          <w:b/>
          <w:bCs/>
        </w:rPr>
        <w:t xml:space="preserve"> </w:t>
      </w:r>
      <w:proofErr w:type="spellStart"/>
      <w:r w:rsidRPr="10AE084D">
        <w:rPr>
          <w:rFonts w:ascii="Times New Roman" w:eastAsia="Times New Roman" w:hAnsi="Times New Roman" w:cs="Times New Roman"/>
          <w:b/>
          <w:bCs/>
        </w:rPr>
        <w:t>lời</w:t>
      </w:r>
      <w:proofErr w:type="spellEnd"/>
      <w:r w:rsidRPr="10AE084D">
        <w:rPr>
          <w:rFonts w:ascii="Times New Roman" w:eastAsia="Times New Roman" w:hAnsi="Times New Roman" w:cs="Times New Roman"/>
          <w:b/>
          <w:bCs/>
        </w:rPr>
        <w:t xml:space="preserve">: </w:t>
      </w:r>
      <w:r w:rsidRPr="10AE084D">
        <w:rPr>
          <w:rFonts w:ascii="Times New Roman" w:eastAsia="Times New Roman" w:hAnsi="Times New Roman" w:cs="Times New Roman"/>
        </w:rPr>
        <w:t xml:space="preserve">Theo </w:t>
      </w:r>
      <w:proofErr w:type="spellStart"/>
      <w:r w:rsidRPr="10AE084D">
        <w:rPr>
          <w:rFonts w:ascii="Times New Roman" w:eastAsia="Times New Roman" w:hAnsi="Times New Roman" w:cs="Times New Roman"/>
        </w:rPr>
        <w:t>quy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định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Bộ</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Tài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chính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các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mềm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máy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tính</w:t>
      </w:r>
      <w:proofErr w:type="spellEnd"/>
      <w:r w:rsidRPr="10AE084D">
        <w:rPr>
          <w:rFonts w:ascii="Times New Roman" w:eastAsia="Times New Roman" w:hAnsi="Times New Roman" w:cs="Times New Roman"/>
        </w:rPr>
        <w:t xml:space="preserve"> bao </w:t>
      </w:r>
      <w:proofErr w:type="spellStart"/>
      <w:r w:rsidRPr="10AE084D">
        <w:rPr>
          <w:rFonts w:ascii="Times New Roman" w:eastAsia="Times New Roman" w:hAnsi="Times New Roman" w:cs="Times New Roman"/>
        </w:rPr>
        <w:t>gồm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mềm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và</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dịch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vụ</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mềm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thuộc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đối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tượng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chịu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thuế</w:t>
      </w:r>
      <w:proofErr w:type="spellEnd"/>
      <w:r w:rsidRPr="10AE084D">
        <w:rPr>
          <w:rFonts w:ascii="Times New Roman" w:eastAsia="Times New Roman" w:hAnsi="Times New Roman" w:cs="Times New Roman"/>
        </w:rPr>
        <w:t xml:space="preserve"> GTGT.</w:t>
      </w:r>
    </w:p>
    <w:p w14:paraId="09CB4D98" w14:textId="0A87DF95" w:rsidR="00BA61C8" w:rsidRDefault="10AE084D" w:rsidP="10AE084D">
      <w:pPr>
        <w:pStyle w:val="ListParagraph"/>
        <w:tabs>
          <w:tab w:val="right" w:leader="dot" w:pos="8780"/>
        </w:tabs>
        <w:ind w:left="720"/>
        <w:rPr>
          <w:rFonts w:ascii="Times New Roman" w:eastAsia="Times New Roman" w:hAnsi="Times New Roman" w:cs="Times New Roman"/>
        </w:rPr>
      </w:pPr>
      <w:proofErr w:type="spellStart"/>
      <w:r w:rsidRPr="10AE084D">
        <w:rPr>
          <w:rFonts w:ascii="Times New Roman" w:eastAsia="Times New Roman" w:hAnsi="Times New Roman" w:cs="Times New Roman"/>
        </w:rPr>
        <w:t>Như</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vậy</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quý</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khách</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hàng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không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cần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bận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tâm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đến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thuế</w:t>
      </w:r>
      <w:proofErr w:type="spellEnd"/>
      <w:r w:rsidRPr="10AE084D">
        <w:rPr>
          <w:rFonts w:ascii="Times New Roman" w:eastAsia="Times New Roman" w:hAnsi="Times New Roman" w:cs="Times New Roman"/>
        </w:rPr>
        <w:t xml:space="preserve"> GTGT, do </w:t>
      </w:r>
      <w:proofErr w:type="spellStart"/>
      <w:r w:rsidRPr="10AE084D">
        <w:rPr>
          <w:rFonts w:ascii="Times New Roman" w:eastAsia="Times New Roman" w:hAnsi="Times New Roman" w:cs="Times New Roman"/>
        </w:rPr>
        <w:t>sản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phẩm</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của</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chúng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tôi</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hiện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đang</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thuộc</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diện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ưu</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tiên</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về</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mặt</w:t>
      </w:r>
      <w:proofErr w:type="spellEnd"/>
      <w:r w:rsidRPr="10AE084D">
        <w:rPr>
          <w:rFonts w:ascii="Times New Roman" w:eastAsia="Times New Roman" w:hAnsi="Times New Roman" w:cs="Times New Roman"/>
        </w:rPr>
        <w:t xml:space="preserve"> </w:t>
      </w:r>
      <w:proofErr w:type="spellStart"/>
      <w:r w:rsidRPr="10AE084D">
        <w:rPr>
          <w:rFonts w:ascii="Times New Roman" w:eastAsia="Times New Roman" w:hAnsi="Times New Roman" w:cs="Times New Roman"/>
        </w:rPr>
        <w:t>thuế</w:t>
      </w:r>
      <w:proofErr w:type="spellEnd"/>
      <w:r w:rsidRPr="10AE084D">
        <w:rPr>
          <w:rFonts w:ascii="Times New Roman" w:eastAsia="Times New Roman" w:hAnsi="Times New Roman" w:cs="Times New Roman"/>
        </w:rPr>
        <w:t>.</w:t>
      </w:r>
    </w:p>
    <w:p w14:paraId="19990F67" w14:textId="77777777" w:rsidR="00BA61C8" w:rsidRDefault="00BA61C8">
      <w:pPr>
        <w:widowControl/>
        <w:suppressAutoHyphens w:val="0"/>
        <w:spacing w:after="0" w:line="240" w:lineRule="auto"/>
        <w:jc w:val="left"/>
      </w:pPr>
      <w:r>
        <w:br w:type="page"/>
      </w:r>
    </w:p>
    <w:p w14:paraId="46C3CD65" w14:textId="51F65BDC" w:rsidR="005E2D65" w:rsidRDefault="6003E338" w:rsidP="005E2D65">
      <w:pPr>
        <w:pStyle w:val="Heading1"/>
      </w:pPr>
      <w:bookmarkStart w:id="41" w:name="_Toc28101677"/>
      <w:proofErr w:type="spellStart"/>
      <w:r>
        <w:lastRenderedPageBreak/>
        <w:t>Đóng</w:t>
      </w:r>
      <w:proofErr w:type="spellEnd"/>
      <w:r>
        <w:t xml:space="preserve"> </w:t>
      </w:r>
      <w:proofErr w:type="spellStart"/>
      <w:r>
        <w:t>dự</w:t>
      </w:r>
      <w:proofErr w:type="spellEnd"/>
      <w:r>
        <w:t xml:space="preserve"> </w:t>
      </w:r>
      <w:proofErr w:type="spellStart"/>
      <w:r>
        <w:t>án</w:t>
      </w:r>
      <w:bookmarkEnd w:id="41"/>
      <w:proofErr w:type="spellEnd"/>
    </w:p>
    <w:p w14:paraId="37A5DC86" w14:textId="03D73393" w:rsidR="008E6AE9" w:rsidRPr="00D1020B" w:rsidRDefault="10AE084D" w:rsidP="00D1020B">
      <w:pPr>
        <w:pStyle w:val="Heading2"/>
      </w:pPr>
      <w:bookmarkStart w:id="42" w:name="_Toc28101678"/>
      <w:proofErr w:type="spellStart"/>
      <w:r>
        <w:t>Quản</w:t>
      </w:r>
      <w:proofErr w:type="spellEnd"/>
      <w:r>
        <w:t xml:space="preserve"> </w:t>
      </w:r>
      <w:proofErr w:type="spellStart"/>
      <w:r>
        <w:t>lý</w:t>
      </w:r>
      <w:proofErr w:type="spellEnd"/>
      <w:r>
        <w:t xml:space="preserve"> </w:t>
      </w:r>
      <w:proofErr w:type="spellStart"/>
      <w:r>
        <w:t>mã</w:t>
      </w:r>
      <w:proofErr w:type="spellEnd"/>
      <w:r>
        <w:t xml:space="preserve"> </w:t>
      </w:r>
      <w:proofErr w:type="spellStart"/>
      <w:r>
        <w:t>nguồn</w:t>
      </w:r>
      <w:bookmarkEnd w:id="42"/>
      <w:proofErr w:type="spellEnd"/>
    </w:p>
    <w:p w14:paraId="2E646AEC" w14:textId="38A26059" w:rsidR="006A739D" w:rsidRDefault="6003E338" w:rsidP="006A739D">
      <w:pPr>
        <w:pStyle w:val="ListParagraph"/>
        <w:numPr>
          <w:ilvl w:val="0"/>
          <w:numId w:val="44"/>
        </w:numPr>
      </w:pPr>
      <w:proofErr w:type="spellStart"/>
      <w:r>
        <w:t>Số</w:t>
      </w:r>
      <w:proofErr w:type="spellEnd"/>
      <w:r>
        <w:t xml:space="preserve"> commit </w:t>
      </w:r>
      <w:proofErr w:type="spellStart"/>
      <w:r>
        <w:t>của</w:t>
      </w:r>
      <w:proofErr w:type="spellEnd"/>
      <w:r>
        <w:t xml:space="preserve"> </w:t>
      </w:r>
      <w:proofErr w:type="spellStart"/>
      <w:r>
        <w:t>mỗi</w:t>
      </w:r>
      <w:proofErr w:type="spellEnd"/>
      <w:r>
        <w:t xml:space="preserve"> </w:t>
      </w:r>
      <w:proofErr w:type="spellStart"/>
      <w:r>
        <w:t>người</w:t>
      </w:r>
      <w:proofErr w:type="spellEnd"/>
      <w:r>
        <w:t>: 100 commit/</w:t>
      </w:r>
      <w:proofErr w:type="spellStart"/>
      <w:r>
        <w:t>người</w:t>
      </w:r>
      <w:proofErr w:type="spellEnd"/>
    </w:p>
    <w:p w14:paraId="499A664C" w14:textId="3A4FABB7" w:rsidR="6003E338" w:rsidRDefault="6003E338" w:rsidP="6003E338">
      <w:pPr>
        <w:pStyle w:val="ListParagraph"/>
        <w:numPr>
          <w:ilvl w:val="0"/>
          <w:numId w:val="44"/>
        </w:numPr>
      </w:pPr>
      <w:proofErr w:type="spellStart"/>
      <w:r>
        <w:t>Phân</w:t>
      </w:r>
      <w:proofErr w:type="spellEnd"/>
      <w:r>
        <w:t xml:space="preserve"> </w:t>
      </w:r>
      <w:proofErr w:type="spellStart"/>
      <w:r>
        <w:t>bố</w:t>
      </w:r>
      <w:proofErr w:type="spellEnd"/>
      <w:r>
        <w:t xml:space="preserve"> commit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proofErr w:type="spellStart"/>
            <w:r>
              <w:t>Sáng</w:t>
            </w:r>
            <w:proofErr w:type="spellEnd"/>
            <w:r>
              <w:t xml:space="preserve">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proofErr w:type="spellStart"/>
            <w:r>
              <w:t>Tối</w:t>
            </w:r>
            <w:proofErr w:type="spellEnd"/>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proofErr w:type="spellStart"/>
            <w:r>
              <w:t>Đêm</w:t>
            </w:r>
            <w:proofErr w:type="spellEnd"/>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proofErr w:type="spellStart"/>
      <w:r>
        <w:t>Số</w:t>
      </w:r>
      <w:proofErr w:type="spellEnd"/>
      <w:r>
        <w:t xml:space="preserve"> </w:t>
      </w:r>
      <w:proofErr w:type="spellStart"/>
      <w:r>
        <w:t>dòng</w:t>
      </w:r>
      <w:proofErr w:type="spellEnd"/>
      <w:r>
        <w:t xml:space="preserve"> </w:t>
      </w:r>
      <w:proofErr w:type="spellStart"/>
      <w:r>
        <w:t>lệnh</w:t>
      </w:r>
      <w:proofErr w:type="spellEnd"/>
      <w:r>
        <w:t xml:space="preserve"> </w:t>
      </w:r>
      <w:proofErr w:type="spellStart"/>
      <w:r>
        <w:t>bị</w:t>
      </w:r>
      <w:proofErr w:type="spellEnd"/>
      <w:r>
        <w:t xml:space="preserve"> </w:t>
      </w:r>
      <w:proofErr w:type="spellStart"/>
      <w:r>
        <w:t>thay</w:t>
      </w:r>
      <w:proofErr w:type="spellEnd"/>
      <w:r>
        <w:t xml:space="preserve"> </w:t>
      </w:r>
      <w:proofErr w:type="spellStart"/>
      <w:r>
        <w:t>đổi</w:t>
      </w:r>
      <w:proofErr w:type="spellEnd"/>
      <w:r>
        <w:t xml:space="preserve">: 1122 </w:t>
      </w:r>
      <w:proofErr w:type="spellStart"/>
      <w:r>
        <w:t>dòng</w:t>
      </w:r>
      <w:proofErr w:type="spellEnd"/>
    </w:p>
    <w:p w14:paraId="2533064F" w14:textId="4A592EAB" w:rsidR="6003E338" w:rsidRDefault="6003E338" w:rsidP="6003E338">
      <w:pPr>
        <w:pStyle w:val="ListParagraph"/>
        <w:numPr>
          <w:ilvl w:val="0"/>
          <w:numId w:val="44"/>
        </w:numPr>
      </w:pPr>
      <w:proofErr w:type="spellStart"/>
      <w:r>
        <w:t>Sơ</w:t>
      </w:r>
      <w:proofErr w:type="spellEnd"/>
      <w:r>
        <w:t xml:space="preserve"> </w:t>
      </w:r>
      <w:proofErr w:type="spellStart"/>
      <w:r>
        <w:t>đồ</w:t>
      </w:r>
      <w:proofErr w:type="spellEnd"/>
      <w:r>
        <w:t xml:space="preserve"> </w:t>
      </w:r>
      <w:proofErr w:type="spellStart"/>
      <w:r>
        <w:t>các</w:t>
      </w:r>
      <w:proofErr w:type="spellEnd"/>
      <w:r>
        <w:t xml:space="preserve"> branch </w:t>
      </w:r>
      <w:proofErr w:type="spellStart"/>
      <w:r>
        <w:t>được</w:t>
      </w:r>
      <w:proofErr w:type="spellEnd"/>
      <w:r>
        <w:t xml:space="preserve"> </w:t>
      </w:r>
      <w:proofErr w:type="spellStart"/>
      <w:r>
        <w:t>tạo</w:t>
      </w:r>
      <w:proofErr w:type="spellEnd"/>
      <w:r>
        <w:t xml:space="preserve"> ra</w:t>
      </w:r>
    </w:p>
    <w:p w14:paraId="469B44DA" w14:textId="4A592EAB" w:rsidR="6003E338" w:rsidRDefault="6003E338" w:rsidP="6003E338">
      <w:pPr>
        <w:ind w:left="360"/>
        <w:jc w:val="center"/>
      </w:pPr>
      <w:r>
        <w:rPr>
          <w:noProof/>
        </w:rPr>
        <w:drawing>
          <wp:inline distT="0" distB="0" distL="0" distR="0" wp14:anchorId="0CED719D" wp14:editId="10D0EE96">
            <wp:extent cx="4371975" cy="828675"/>
            <wp:effectExtent l="0" t="0" r="0" b="0"/>
            <wp:docPr id="2044663015"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011192"/>
                    <pic:cNvPicPr/>
                  </pic:nvPicPr>
                  <pic:blipFill>
                    <a:blip r:embed="rId58">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2BEFA4B3" w:rsidR="6003E338" w:rsidRDefault="10AE084D" w:rsidP="6003E338">
      <w:pPr>
        <w:ind w:left="360"/>
        <w:jc w:val="center"/>
      </w:pPr>
      <w:proofErr w:type="spellStart"/>
      <w:r>
        <w:t>Hình</w:t>
      </w:r>
      <w:proofErr w:type="spellEnd"/>
      <w:r>
        <w:t xml:space="preserve"> 39: </w:t>
      </w:r>
      <w:proofErr w:type="spellStart"/>
      <w:r>
        <w:t>Sơ</w:t>
      </w:r>
      <w:proofErr w:type="spellEnd"/>
      <w:r>
        <w:t xml:space="preserve"> </w:t>
      </w:r>
      <w:proofErr w:type="spellStart"/>
      <w:r>
        <w:t>đồ</w:t>
      </w:r>
      <w:proofErr w:type="spellEnd"/>
      <w:r>
        <w:t xml:space="preserve"> </w:t>
      </w:r>
      <w:proofErr w:type="spellStart"/>
      <w:r>
        <w:t>các</w:t>
      </w:r>
      <w:proofErr w:type="spellEnd"/>
      <w:r>
        <w:t xml:space="preserve"> branch </w:t>
      </w:r>
      <w:proofErr w:type="spellStart"/>
      <w:r>
        <w:t>được</w:t>
      </w:r>
      <w:proofErr w:type="spellEnd"/>
      <w:r>
        <w:t xml:space="preserve"> </w:t>
      </w:r>
      <w:proofErr w:type="spellStart"/>
      <w:r>
        <w:t>tạo</w:t>
      </w:r>
      <w:proofErr w:type="spellEnd"/>
      <w:r>
        <w:t xml:space="preserve"> ra.</w:t>
      </w:r>
    </w:p>
    <w:p w14:paraId="658CE6F7" w14:textId="5B83D65E" w:rsidR="000F7EFC" w:rsidRPr="000F7EFC" w:rsidRDefault="6003E338" w:rsidP="000F7EFC">
      <w:pPr>
        <w:pStyle w:val="ListParagraph"/>
        <w:numPr>
          <w:ilvl w:val="0"/>
          <w:numId w:val="44"/>
        </w:numPr>
      </w:pPr>
      <w:proofErr w:type="spellStart"/>
      <w:r>
        <w:t>Số</w:t>
      </w:r>
      <w:proofErr w:type="spellEnd"/>
      <w:r>
        <w:t xml:space="preserve"> </w:t>
      </w:r>
      <w:proofErr w:type="spellStart"/>
      <w:r>
        <w:t>dòng</w:t>
      </w:r>
      <w:proofErr w:type="spellEnd"/>
      <w:r>
        <w:t xml:space="preserve"> </w:t>
      </w:r>
      <w:proofErr w:type="spellStart"/>
      <w:r>
        <w:t>lệnh</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31405 </w:t>
      </w:r>
      <w:proofErr w:type="spellStart"/>
      <w:r>
        <w:t>dòng</w:t>
      </w:r>
      <w:proofErr w:type="spellEnd"/>
    </w:p>
    <w:p w14:paraId="35E6B112" w14:textId="1915E004" w:rsidR="00816042" w:rsidRDefault="6003E338" w:rsidP="6003E338">
      <w:pPr>
        <w:pStyle w:val="Heading2"/>
      </w:pPr>
      <w:bookmarkStart w:id="43" w:name="_Toc28101679"/>
      <w:proofErr w:type="spellStart"/>
      <w:r>
        <w:t>Quản</w:t>
      </w:r>
      <w:proofErr w:type="spellEnd"/>
      <w:r>
        <w:t xml:space="preserve"> </w:t>
      </w:r>
      <w:proofErr w:type="spellStart"/>
      <w:r>
        <w:t>lý</w:t>
      </w:r>
      <w:proofErr w:type="spellEnd"/>
      <w:r>
        <w:t xml:space="preserve"> </w:t>
      </w:r>
      <w:proofErr w:type="spellStart"/>
      <w:r>
        <w:t>công</w:t>
      </w:r>
      <w:proofErr w:type="spellEnd"/>
      <w:r>
        <w:t xml:space="preserve"> </w:t>
      </w:r>
      <w:proofErr w:type="spellStart"/>
      <w:r>
        <w:t>việc</w:t>
      </w:r>
      <w:bookmarkEnd w:id="43"/>
      <w:proofErr w:type="spellEnd"/>
    </w:p>
    <w:p w14:paraId="4FB2F80B" w14:textId="5EFAAFCE" w:rsidR="00924FA9" w:rsidRDefault="6003E338" w:rsidP="6003E338">
      <w:pPr>
        <w:ind w:left="360"/>
      </w:pPr>
      <w:proofErr w:type="spellStart"/>
      <w:r>
        <w:t>Số</w:t>
      </w:r>
      <w:proofErr w:type="spellEnd"/>
      <w:r>
        <w:t xml:space="preserve"> task </w:t>
      </w:r>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chưa</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muộn</w:t>
      </w:r>
      <w:proofErr w:type="spellEnd"/>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proofErr w:type="spellStart"/>
            <w:r w:rsidRPr="6003E338">
              <w:rPr>
                <w:b/>
                <w:bCs/>
              </w:rPr>
              <w:t>Trạng</w:t>
            </w:r>
            <w:proofErr w:type="spellEnd"/>
            <w:r w:rsidRPr="6003E338">
              <w:rPr>
                <w:b/>
                <w:bCs/>
              </w:rPr>
              <w:t xml:space="preserve"> </w:t>
            </w:r>
            <w:proofErr w:type="spellStart"/>
            <w:r w:rsidRPr="6003E338">
              <w:rPr>
                <w:b/>
                <w:bCs/>
              </w:rPr>
              <w:t>thái</w:t>
            </w:r>
            <w:proofErr w:type="spellEnd"/>
          </w:p>
        </w:tc>
        <w:tc>
          <w:tcPr>
            <w:tcW w:w="3810" w:type="dxa"/>
          </w:tcPr>
          <w:p w14:paraId="69284DAC" w14:textId="35D4CE68" w:rsidR="6003E338" w:rsidRDefault="6003E338" w:rsidP="6003E338">
            <w:pPr>
              <w:jc w:val="center"/>
              <w:rPr>
                <w:b/>
                <w:bCs/>
              </w:rPr>
            </w:pPr>
            <w:proofErr w:type="spellStart"/>
            <w:r w:rsidRPr="6003E338">
              <w:rPr>
                <w:b/>
                <w:bCs/>
              </w:rPr>
              <w:t>Số</w:t>
            </w:r>
            <w:proofErr w:type="spellEnd"/>
            <w:r w:rsidRPr="6003E338">
              <w:rPr>
                <w:b/>
                <w:bCs/>
              </w:rPr>
              <w:t xml:space="preserve"> Task (%)</w:t>
            </w:r>
          </w:p>
        </w:tc>
      </w:tr>
      <w:tr w:rsidR="6003E338" w14:paraId="641161CD" w14:textId="77777777" w:rsidTr="6003E338">
        <w:tc>
          <w:tcPr>
            <w:tcW w:w="3720" w:type="dxa"/>
          </w:tcPr>
          <w:p w14:paraId="6534C7A7" w14:textId="6AA8EED3" w:rsidR="6003E338" w:rsidRDefault="6003E338" w:rsidP="6003E338">
            <w:proofErr w:type="spellStart"/>
            <w:r>
              <w:t>Hoàn</w:t>
            </w:r>
            <w:proofErr w:type="spellEnd"/>
            <w:r>
              <w:t xml:space="preserve"> </w:t>
            </w:r>
            <w:proofErr w:type="spellStart"/>
            <w:r>
              <w:t>thành</w:t>
            </w:r>
            <w:proofErr w:type="spellEnd"/>
            <w:r>
              <w:t xml:space="preserve"> </w:t>
            </w:r>
            <w:proofErr w:type="spellStart"/>
            <w:r>
              <w:t>đúng</w:t>
            </w:r>
            <w:proofErr w:type="spellEnd"/>
            <w:r>
              <w:t xml:space="preserve"> </w:t>
            </w:r>
            <w:proofErr w:type="spellStart"/>
            <w:r>
              <w:t>hạn</w:t>
            </w:r>
            <w:proofErr w:type="spellEnd"/>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proofErr w:type="spellStart"/>
            <w:r>
              <w:t>Chưa</w:t>
            </w:r>
            <w:proofErr w:type="spellEnd"/>
            <w:r>
              <w:t xml:space="preserve"> </w:t>
            </w:r>
            <w:proofErr w:type="spellStart"/>
            <w:r>
              <w:t>hoàn</w:t>
            </w:r>
            <w:proofErr w:type="spellEnd"/>
            <w:r>
              <w:t xml:space="preserve"> </w:t>
            </w:r>
            <w:proofErr w:type="spellStart"/>
            <w:r>
              <w:t>thành</w:t>
            </w:r>
            <w:proofErr w:type="spellEnd"/>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proofErr w:type="spellStart"/>
            <w:r>
              <w:t>Hoàn</w:t>
            </w:r>
            <w:proofErr w:type="spellEnd"/>
            <w:r>
              <w:t xml:space="preserve"> </w:t>
            </w:r>
            <w:proofErr w:type="spellStart"/>
            <w:r>
              <w:t>thành</w:t>
            </w:r>
            <w:proofErr w:type="spellEnd"/>
            <w:r>
              <w:t xml:space="preserve"> </w:t>
            </w:r>
            <w:proofErr w:type="spellStart"/>
            <w:r>
              <w:t>muộn</w:t>
            </w:r>
            <w:proofErr w:type="spellEnd"/>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proofErr w:type="spellStart"/>
            <w:r>
              <w:t>Tổng</w:t>
            </w:r>
            <w:proofErr w:type="spellEnd"/>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72A2386C" w:rsidR="00BA61C8" w:rsidRDefault="00BA61C8">
      <w:pPr>
        <w:widowControl/>
        <w:suppressAutoHyphens w:val="0"/>
        <w:spacing w:after="0" w:line="240" w:lineRule="auto"/>
        <w:jc w:val="left"/>
      </w:pPr>
      <w:r>
        <w:br w:type="page"/>
      </w:r>
    </w:p>
    <w:p w14:paraId="01AC2A27" w14:textId="1E92EDB7" w:rsidR="00127A55" w:rsidRDefault="6003E338" w:rsidP="00127A55">
      <w:pPr>
        <w:pStyle w:val="Heading1"/>
        <w:rPr>
          <w:lang w:eastAsia="en-US" w:bidi="ar-SA"/>
        </w:rPr>
      </w:pPr>
      <w:bookmarkStart w:id="44" w:name="_Toc28101680"/>
      <w:proofErr w:type="spellStart"/>
      <w:r w:rsidRPr="6003E338">
        <w:rPr>
          <w:lang w:eastAsia="en-US" w:bidi="ar-SA"/>
        </w:rPr>
        <w:lastRenderedPageBreak/>
        <w:t>Danh</w:t>
      </w:r>
      <w:proofErr w:type="spellEnd"/>
      <w:r w:rsidRPr="6003E338">
        <w:rPr>
          <w:lang w:eastAsia="en-US" w:bidi="ar-SA"/>
        </w:rPr>
        <w:t xml:space="preserve"> </w:t>
      </w:r>
      <w:proofErr w:type="spellStart"/>
      <w:r w:rsidRPr="6003E338">
        <w:rPr>
          <w:lang w:eastAsia="en-US" w:bidi="ar-SA"/>
        </w:rPr>
        <w:t>mục</w:t>
      </w:r>
      <w:proofErr w:type="spellEnd"/>
      <w:r w:rsidRPr="6003E338">
        <w:rPr>
          <w:lang w:eastAsia="en-US" w:bidi="ar-SA"/>
        </w:rPr>
        <w:t xml:space="preserve"> </w:t>
      </w:r>
      <w:proofErr w:type="spellStart"/>
      <w:r w:rsidRPr="6003E338">
        <w:rPr>
          <w:lang w:eastAsia="en-US" w:bidi="ar-SA"/>
        </w:rPr>
        <w:t>tài</w:t>
      </w:r>
      <w:proofErr w:type="spellEnd"/>
      <w:r w:rsidRPr="6003E338">
        <w:rPr>
          <w:lang w:eastAsia="en-US" w:bidi="ar-SA"/>
        </w:rPr>
        <w:t xml:space="preserve"> </w:t>
      </w:r>
      <w:proofErr w:type="spellStart"/>
      <w:r w:rsidRPr="6003E338">
        <w:rPr>
          <w:lang w:eastAsia="en-US" w:bidi="ar-SA"/>
        </w:rPr>
        <w:t>liệu</w:t>
      </w:r>
      <w:proofErr w:type="spellEnd"/>
      <w:r w:rsidRPr="6003E338">
        <w:rPr>
          <w:lang w:eastAsia="en-US" w:bidi="ar-SA"/>
        </w:rPr>
        <w:t xml:space="preserve"> </w:t>
      </w:r>
      <w:proofErr w:type="spellStart"/>
      <w:r w:rsidRPr="6003E338">
        <w:rPr>
          <w:lang w:eastAsia="en-US" w:bidi="ar-SA"/>
        </w:rPr>
        <w:t>liên</w:t>
      </w:r>
      <w:proofErr w:type="spellEnd"/>
      <w:r w:rsidRPr="6003E338">
        <w:rPr>
          <w:lang w:eastAsia="en-US" w:bidi="ar-SA"/>
        </w:rPr>
        <w:t xml:space="preserve"> </w:t>
      </w:r>
      <w:proofErr w:type="spellStart"/>
      <w:r w:rsidRPr="6003E338">
        <w:rPr>
          <w:lang w:eastAsia="en-US" w:bidi="ar-SA"/>
        </w:rPr>
        <w:t>quan</w:t>
      </w:r>
      <w:bookmarkEnd w:id="44"/>
      <w:proofErr w:type="spellEnd"/>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59"/>
      <w:headerReference w:type="default" r:id="rId60"/>
      <w:footerReference w:type="even" r:id="rId61"/>
      <w:footerReference w:type="default" r:id="rId62"/>
      <w:headerReference w:type="first" r:id="rId63"/>
      <w:footerReference w:type="first" r:id="rId64"/>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2699C" w14:textId="77777777" w:rsidR="00D01B2A" w:rsidRDefault="00D01B2A">
      <w:r>
        <w:separator/>
      </w:r>
    </w:p>
    <w:p w14:paraId="246A83C7" w14:textId="77777777" w:rsidR="00D01B2A" w:rsidRDefault="00D01B2A"/>
  </w:endnote>
  <w:endnote w:type="continuationSeparator" w:id="0">
    <w:p w14:paraId="44BD54AE" w14:textId="77777777" w:rsidR="00D01B2A" w:rsidRDefault="00D01B2A">
      <w:r>
        <w:continuationSeparator/>
      </w:r>
    </w:p>
    <w:p w14:paraId="2E667D31" w14:textId="77777777" w:rsidR="00D01B2A" w:rsidRDefault="00D01B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oma">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FE149" w14:textId="77777777" w:rsidR="003003B1" w:rsidRDefault="003003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ADE64D5"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766992">
      <w:rPr>
        <w:i/>
        <w:noProof/>
        <w:color w:val="951B13"/>
        <w:lang w:eastAsia="ar-SA" w:bidi="ar-SA"/>
      </w:rPr>
      <w:t>v</w:t>
    </w:r>
    <w:r w:rsidR="00A46170"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FF9E76B"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766992">
      <w:rPr>
        <w:i/>
        <w:noProof/>
        <w:color w:val="C00000"/>
        <w:lang w:eastAsia="ar-SA" w:bidi="ar-SA"/>
      </w:rPr>
      <w:t>19</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766992">
      <w:rPr>
        <w:i/>
        <w:noProof/>
        <w:color w:val="C00000"/>
        <w:lang w:eastAsia="ar-SA" w:bidi="ar-SA"/>
      </w:rPr>
      <w:t>46</w:t>
    </w:r>
    <w:r w:rsidR="00A46170" w:rsidRPr="001022FF">
      <w:rPr>
        <w:i/>
        <w:color w:val="C00000"/>
        <w:lang w:eastAsia="ar-SA" w:bidi="ar-S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574A4" w14:textId="77777777" w:rsidR="00D01B2A" w:rsidRDefault="00D01B2A">
      <w:r>
        <w:separator/>
      </w:r>
    </w:p>
    <w:p w14:paraId="1D989ED5" w14:textId="77777777" w:rsidR="00D01B2A" w:rsidRDefault="00D01B2A"/>
  </w:footnote>
  <w:footnote w:type="continuationSeparator" w:id="0">
    <w:p w14:paraId="670BC350" w14:textId="77777777" w:rsidR="00D01B2A" w:rsidRDefault="00D01B2A">
      <w:r>
        <w:continuationSeparator/>
      </w:r>
    </w:p>
    <w:p w14:paraId="4950BEFD" w14:textId="77777777" w:rsidR="00D01B2A" w:rsidRDefault="00D01B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088B3" w14:textId="77777777" w:rsidR="003003B1" w:rsidRDefault="003003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2ED89" w14:textId="77777777" w:rsidR="003003B1" w:rsidRDefault="003003B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2BBBA4C" w:rsidR="00A46170" w:rsidRPr="00AB15C8" w:rsidRDefault="00766992" w:rsidP="002F5F61">
    <w:pPr>
      <w:pStyle w:val="Header"/>
      <w:pBdr>
        <w:bottom w:val="single" w:sz="8" w:space="1" w:color="365F9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63FE3DAC">
      <w:rPr>
        <w:i/>
        <w:iCs/>
        <w:color w:val="C00000"/>
        <w:lang w:eastAsia="ar-SA" w:bidi="ar-SA"/>
      </w:rPr>
      <w:t>Hệ</w:t>
    </w:r>
    <w:proofErr w:type="spellEnd"/>
    <w:r w:rsidRPr="63FE3DAC">
      <w:rPr>
        <w:i/>
        <w:iCs/>
        <w:color w:val="C00000"/>
        <w:lang w:eastAsia="ar-SA" w:bidi="ar-SA"/>
      </w:rPr>
      <w:t xml:space="preserve"> </w:t>
    </w:r>
    <w:proofErr w:type="spellStart"/>
    <w:r w:rsidRPr="63FE3DAC">
      <w:rPr>
        <w:i/>
        <w:iCs/>
        <w:color w:val="C00000"/>
        <w:lang w:eastAsia="ar-SA" w:bidi="ar-SA"/>
      </w:rPr>
      <w:t>thống</w:t>
    </w:r>
    <w:proofErr w:type="spellEnd"/>
    <w:r w:rsidRPr="63FE3DAC">
      <w:rPr>
        <w:i/>
        <w:iCs/>
        <w:color w:val="C00000"/>
        <w:lang w:eastAsia="ar-SA" w:bidi="ar-SA"/>
      </w:rPr>
      <w:t xml:space="preserve"> </w:t>
    </w:r>
    <w:proofErr w:type="spellStart"/>
    <w:r w:rsidRPr="63FE3DAC">
      <w:rPr>
        <w:i/>
        <w:iCs/>
        <w:color w:val="C00000"/>
        <w:lang w:eastAsia="ar-SA" w:bidi="ar-SA"/>
      </w:rPr>
      <w:t>quản</w:t>
    </w:r>
    <w:proofErr w:type="spellEnd"/>
    <w:r w:rsidRPr="63FE3DAC">
      <w:rPr>
        <w:i/>
        <w:iCs/>
        <w:color w:val="C00000"/>
        <w:lang w:eastAsia="ar-SA" w:bidi="ar-SA"/>
      </w:rPr>
      <w:t xml:space="preserve"> </w:t>
    </w:r>
    <w:proofErr w:type="spellStart"/>
    <w:r w:rsidRPr="63FE3DAC">
      <w:rPr>
        <w:i/>
        <w:iCs/>
        <w:color w:val="C00000"/>
        <w:lang w:eastAsia="ar-SA" w:bidi="ar-SA"/>
      </w:rPr>
      <w:t>lý</w:t>
    </w:r>
    <w:proofErr w:type="spellEnd"/>
    <w:r w:rsidRPr="63FE3DAC">
      <w:rPr>
        <w:i/>
        <w:iCs/>
        <w:color w:val="C00000"/>
        <w:lang w:eastAsia="ar-SA" w:bidi="ar-SA"/>
      </w:rPr>
      <w:t xml:space="preserve"> </w:t>
    </w:r>
    <w:proofErr w:type="spellStart"/>
    <w:r w:rsidRPr="63FE3DAC">
      <w:rPr>
        <w:i/>
        <w:iCs/>
        <w:color w:val="C00000"/>
        <w:lang w:eastAsia="ar-SA" w:bidi="ar-SA"/>
      </w:rPr>
      <w:t>đọc</w:t>
    </w:r>
    <w:proofErr w:type="spellEnd"/>
    <w:r w:rsidRPr="63FE3DAC">
      <w:rPr>
        <w:i/>
        <w:iCs/>
        <w:color w:val="C00000"/>
        <w:lang w:eastAsia="ar-SA" w:bidi="ar-SA"/>
      </w:rPr>
      <w:t xml:space="preserve"> </w:t>
    </w:r>
    <w:proofErr w:type="spellStart"/>
    <w:r w:rsidRPr="63FE3DAC">
      <w:rPr>
        <w:i/>
        <w:iCs/>
        <w:color w:val="C00000"/>
        <w:lang w:eastAsia="ar-SA" w:bidi="ar-SA"/>
      </w:rPr>
      <w:t>truyện</w:t>
    </w:r>
    <w:proofErr w:type="spellEnd"/>
    <w:r w:rsidRPr="63FE3DAC">
      <w:rPr>
        <w:i/>
        <w:iCs/>
        <w:color w:val="C00000"/>
        <w:lang w:eastAsia="ar-SA" w:bidi="ar-SA"/>
      </w:rPr>
      <w:t xml:space="preserve"> online</w:t>
    </w:r>
    <w:r w:rsidR="00A46170" w:rsidRPr="00AB15C8">
      <w:rPr>
        <w:i/>
        <w:color w:val="C00000"/>
        <w:lang w:eastAsia="ar-SA" w:bidi="ar-SA"/>
      </w:rPr>
      <w:tab/>
    </w:r>
    <w:proofErr w:type="spellStart"/>
    <w:r w:rsidRPr="63FE3DAC">
      <w:rPr>
        <w:i/>
        <w:iCs/>
        <w:color w:val="C00000"/>
        <w:lang w:eastAsia="ar-SA" w:bidi="ar-SA"/>
      </w:rPr>
      <w:t>Đặc</w:t>
    </w:r>
    <w:proofErr w:type="spellEnd"/>
    <w:r w:rsidRPr="63FE3DAC">
      <w:rPr>
        <w:i/>
        <w:iCs/>
        <w:color w:val="C00000"/>
        <w:lang w:eastAsia="ar-SA" w:bidi="ar-SA"/>
      </w:rPr>
      <w:t xml:space="preserve"> </w:t>
    </w:r>
    <w:proofErr w:type="spellStart"/>
    <w:r w:rsidRPr="63FE3DAC">
      <w:rPr>
        <w:i/>
        <w:iCs/>
        <w:color w:val="C00000"/>
        <w:lang w:eastAsia="ar-SA" w:bidi="ar-SA"/>
      </w:rPr>
      <w:t>tả</w:t>
    </w:r>
    <w:proofErr w:type="spellEnd"/>
    <w:r w:rsidRPr="63FE3DAC">
      <w:rPr>
        <w:i/>
        <w:iCs/>
        <w:color w:val="C00000"/>
        <w:lang w:eastAsia="ar-SA" w:bidi="ar-SA"/>
      </w:rPr>
      <w:t xml:space="preserve"> </w:t>
    </w:r>
    <w:proofErr w:type="spellStart"/>
    <w:r w:rsidRPr="63FE3DAC">
      <w:rPr>
        <w:i/>
        <w:iCs/>
        <w:color w:val="C00000"/>
        <w:lang w:eastAsia="ar-SA" w:bidi="ar-SA"/>
      </w:rPr>
      <w:t>phần</w:t>
    </w:r>
    <w:proofErr w:type="spellEnd"/>
    <w:r w:rsidRPr="63FE3DAC">
      <w:rPr>
        <w:i/>
        <w:iCs/>
        <w:color w:val="C00000"/>
        <w:lang w:eastAsia="ar-SA" w:bidi="ar-SA"/>
      </w:rPr>
      <w:t xml:space="preserve"> </w:t>
    </w:r>
    <w:proofErr w:type="spellStart"/>
    <w:r w:rsidRPr="63FE3DAC">
      <w:rPr>
        <w:i/>
        <w:iCs/>
        <w:color w:val="C00000"/>
        <w:lang w:eastAsia="ar-SA" w:bidi="ar-SA"/>
      </w:rPr>
      <w:t>mềm</w:t>
    </w:r>
    <w:proofErr w:type="spellEnd"/>
  </w:p>
  <w:p w14:paraId="3C989147" w14:textId="77777777" w:rsidR="00A46170" w:rsidRDefault="00A4617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809BA"/>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3B5E"/>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03B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47F3E"/>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26DF4"/>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34F"/>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01B2A"/>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1F4F"/>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0AE084D"/>
    <w:rsid w:val="14F76A8C"/>
    <w:rsid w:val="6003E338"/>
    <w:rsid w:val="63FE3DAC"/>
    <w:rsid w:val="6E0B9D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ninjaRua070597/Bai_Tap_Lon_QTDA_IT4240"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hyperlink" Target="https://vdodata.vn/tim-hieu-ve-mo-hinh-client-server-va-client-server-la-gi/" TargetMode="Externa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duc.pa@devtech.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4.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asks.office.com/husteduvn.onmicrosoft.com/en-US/Home/Planner"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mailto:thao.dt@devtech.com" TargetMode="External"/><Relationship Id="rId39" Type="http://schemas.openxmlformats.org/officeDocument/2006/relationships/image" Target="media/image21.png"/></Relationships>
</file>

<file path=word/_rels/header5.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C91C0-F022-DF4C-871B-0B098DEEF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47</Pages>
  <Words>3652</Words>
  <Characters>20823</Characters>
  <Application>Microsoft Office Word</Application>
  <DocSecurity>0</DocSecurity>
  <Lines>173</Lines>
  <Paragraphs>48</Paragraphs>
  <ScaleCrop>false</ScaleCrop>
  <Company>Techlink Company</Company>
  <LinksUpToDate>false</LinksUpToDate>
  <CharactersWithSpaces>24427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Thai Ba Tuan 20154063</cp:lastModifiedBy>
  <cp:revision>260</cp:revision>
  <cp:lastPrinted>2008-03-13T11:02:00Z</cp:lastPrinted>
  <dcterms:created xsi:type="dcterms:W3CDTF">2018-10-22T04:18:00Z</dcterms:created>
  <dcterms:modified xsi:type="dcterms:W3CDTF">2019-12-25T02:39:00Z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